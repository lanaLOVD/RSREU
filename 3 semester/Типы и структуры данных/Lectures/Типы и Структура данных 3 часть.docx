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6204D" w14:textId="77777777" w:rsidR="00FC36AD" w:rsidRDefault="00FC36AD" w:rsidP="00FC36AD">
      <w:pPr>
        <w:pStyle w:val="a3"/>
        <w:pBdr>
          <w:left w:val="single" w:sz="4" w:space="4" w:color="auto"/>
        </w:pBdr>
        <w:rPr>
          <w:lang w:val="ru-RU"/>
        </w:rPr>
      </w:pPr>
      <w:r>
        <w:rPr>
          <w:lang w:val="ru-RU"/>
        </w:rPr>
        <w:t>Типы и Структура данных</w:t>
      </w:r>
      <w:r w:rsidRPr="00F43EDB">
        <w:rPr>
          <w:lang w:val="ru-RU"/>
        </w:rPr>
        <w:t xml:space="preserve"> </w:t>
      </w:r>
      <w:r>
        <w:rPr>
          <w:lang w:val="ru-RU"/>
        </w:rPr>
        <w:t>(</w:t>
      </w:r>
      <w:r w:rsidRPr="00F43EDB">
        <w:rPr>
          <w:lang w:val="ru-RU"/>
        </w:rPr>
        <w:t>3 семестр</w:t>
      </w:r>
      <w:r>
        <w:rPr>
          <w:lang w:val="ru-RU"/>
        </w:rPr>
        <w:t>)</w:t>
      </w:r>
    </w:p>
    <w:p w14:paraId="79F2036F" w14:textId="77777777" w:rsidR="00FC36AD" w:rsidRPr="008E4D29" w:rsidRDefault="00FC36AD" w:rsidP="00FC36AD">
      <w:pPr>
        <w:pStyle w:val="a3"/>
        <w:pBdr>
          <w:left w:val="single" w:sz="4" w:space="4" w:color="auto"/>
        </w:pBdr>
        <w:rPr>
          <w:lang w:val="ru-RU"/>
        </w:rPr>
      </w:pPr>
      <w:r>
        <w:rPr>
          <w:lang w:val="ru-RU"/>
        </w:rPr>
        <w:t>3 часть</w:t>
      </w:r>
    </w:p>
    <w:p w14:paraId="768F7127" w14:textId="547AB4E1" w:rsidR="00F614B8" w:rsidRPr="005656E9" w:rsidRDefault="00F614B8" w:rsidP="00FC36AD">
      <w:pPr>
        <w:rPr>
          <w:lang w:val="ru-RU"/>
        </w:rPr>
      </w:pPr>
    </w:p>
    <w:bookmarkStart w:id="0" w:name="_Toc216543162" w:displacedByCustomXml="next"/>
    <w:sdt>
      <w:sdtPr>
        <w:rPr>
          <w:rFonts w:ascii="Times New Roman" w:eastAsia="Times New Roman" w:hAnsi="Times New Roman" w:cs="Times New Roman"/>
          <w:i w:val="0"/>
          <w:color w:val="auto"/>
          <w:sz w:val="24"/>
          <w:szCs w:val="24"/>
        </w:rPr>
        <w:id w:val="-1133713932"/>
        <w:docPartObj>
          <w:docPartGallery w:val="Table of Contents"/>
          <w:docPartUnique/>
        </w:docPartObj>
      </w:sdtPr>
      <w:sdtEndPr>
        <w:rPr>
          <w:b/>
          <w:bCs/>
          <w:noProof/>
        </w:rPr>
      </w:sdtEndPr>
      <w:sdtContent>
        <w:p w14:paraId="76ACD424" w14:textId="561E29CE" w:rsidR="00985840" w:rsidRDefault="00985840" w:rsidP="007E3A43">
          <w:pPr>
            <w:pStyle w:val="2"/>
          </w:pPr>
          <w:r>
            <w:t>Table of Contents</w:t>
          </w:r>
          <w:bookmarkEnd w:id="0"/>
        </w:p>
        <w:p w14:paraId="581172F3" w14:textId="2ECAA68A" w:rsidR="00E373B3" w:rsidRDefault="00985840">
          <w:pPr>
            <w:pStyle w:val="21"/>
            <w:tabs>
              <w:tab w:val="right" w:leader="dot" w:pos="9350"/>
            </w:tabs>
            <w:rPr>
              <w:rFonts w:eastAsiaTheme="minorEastAsia" w:cstheme="minorBidi"/>
              <w:b w:val="0"/>
              <w:bCs w:val="0"/>
              <w:noProof/>
              <w:sz w:val="24"/>
              <w:szCs w:val="24"/>
              <w:lang w:val="ru-RU" w:eastAsia="ru-RU"/>
            </w:rPr>
          </w:pPr>
          <w:r>
            <w:rPr>
              <w:b w:val="0"/>
              <w:bCs w:val="0"/>
              <w:i/>
              <w:iCs/>
            </w:rPr>
            <w:fldChar w:fldCharType="begin"/>
          </w:r>
          <w:r>
            <w:instrText xml:space="preserve"> TOC \o "1-3" \h \z \u </w:instrText>
          </w:r>
          <w:r>
            <w:rPr>
              <w:b w:val="0"/>
              <w:bCs w:val="0"/>
              <w:i/>
              <w:iCs/>
            </w:rPr>
            <w:fldChar w:fldCharType="separate"/>
          </w:r>
          <w:hyperlink w:anchor="_Toc216543162" w:history="1">
            <w:r w:rsidR="00E373B3" w:rsidRPr="00584DB1">
              <w:rPr>
                <w:rStyle w:val="a7"/>
                <w:noProof/>
              </w:rPr>
              <w:t>Table of Contents</w:t>
            </w:r>
            <w:r w:rsidR="00E373B3">
              <w:rPr>
                <w:noProof/>
                <w:webHidden/>
              </w:rPr>
              <w:tab/>
            </w:r>
            <w:r w:rsidR="00E373B3">
              <w:rPr>
                <w:noProof/>
                <w:webHidden/>
              </w:rPr>
              <w:fldChar w:fldCharType="begin"/>
            </w:r>
            <w:r w:rsidR="00E373B3">
              <w:rPr>
                <w:noProof/>
                <w:webHidden/>
              </w:rPr>
              <w:instrText xml:space="preserve"> PAGEREF _Toc216543162 \h </w:instrText>
            </w:r>
            <w:r w:rsidR="00E373B3">
              <w:rPr>
                <w:noProof/>
                <w:webHidden/>
              </w:rPr>
            </w:r>
            <w:r w:rsidR="00E373B3">
              <w:rPr>
                <w:noProof/>
                <w:webHidden/>
              </w:rPr>
              <w:fldChar w:fldCharType="separate"/>
            </w:r>
            <w:r w:rsidR="00E373B3">
              <w:rPr>
                <w:noProof/>
                <w:webHidden/>
              </w:rPr>
              <w:t>1</w:t>
            </w:r>
            <w:r w:rsidR="00E373B3">
              <w:rPr>
                <w:noProof/>
                <w:webHidden/>
              </w:rPr>
              <w:fldChar w:fldCharType="end"/>
            </w:r>
          </w:hyperlink>
        </w:p>
        <w:p w14:paraId="3073B0F7" w14:textId="45C2561F" w:rsidR="00E373B3" w:rsidRDefault="00E373B3">
          <w:pPr>
            <w:pStyle w:val="11"/>
            <w:tabs>
              <w:tab w:val="right" w:leader="dot" w:pos="9350"/>
            </w:tabs>
            <w:rPr>
              <w:rFonts w:eastAsiaTheme="minorEastAsia" w:cstheme="minorBidi"/>
              <w:b w:val="0"/>
              <w:bCs w:val="0"/>
              <w:i w:val="0"/>
              <w:iCs w:val="0"/>
              <w:noProof/>
              <w:lang w:val="ru-RU" w:eastAsia="ru-RU"/>
            </w:rPr>
          </w:pPr>
          <w:hyperlink w:anchor="_Toc216543163" w:history="1">
            <w:r w:rsidRPr="00584DB1">
              <w:rPr>
                <w:rStyle w:val="a7"/>
                <w:noProof/>
                <w:lang w:val="ru-RU"/>
              </w:rPr>
              <w:t xml:space="preserve">11 </w:t>
            </w:r>
            <w:r w:rsidRPr="00584DB1">
              <w:rPr>
                <w:rStyle w:val="a7"/>
                <w:noProof/>
              </w:rPr>
              <w:t>lec</w:t>
            </w:r>
            <w:r>
              <w:rPr>
                <w:noProof/>
                <w:webHidden/>
              </w:rPr>
              <w:tab/>
            </w:r>
            <w:r>
              <w:rPr>
                <w:noProof/>
                <w:webHidden/>
              </w:rPr>
              <w:fldChar w:fldCharType="begin"/>
            </w:r>
            <w:r>
              <w:rPr>
                <w:noProof/>
                <w:webHidden/>
              </w:rPr>
              <w:instrText xml:space="preserve"> PAGEREF _Toc216543163 \h </w:instrText>
            </w:r>
            <w:r>
              <w:rPr>
                <w:noProof/>
                <w:webHidden/>
              </w:rPr>
            </w:r>
            <w:r>
              <w:rPr>
                <w:noProof/>
                <w:webHidden/>
              </w:rPr>
              <w:fldChar w:fldCharType="separate"/>
            </w:r>
            <w:r>
              <w:rPr>
                <w:noProof/>
                <w:webHidden/>
              </w:rPr>
              <w:t>6</w:t>
            </w:r>
            <w:r>
              <w:rPr>
                <w:noProof/>
                <w:webHidden/>
              </w:rPr>
              <w:fldChar w:fldCharType="end"/>
            </w:r>
          </w:hyperlink>
        </w:p>
        <w:p w14:paraId="6158C1A7" w14:textId="6C5516C0"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164" w:history="1">
            <w:r w:rsidRPr="00584DB1">
              <w:rPr>
                <w:rStyle w:val="a7"/>
                <w:noProof/>
                <w:lang w:val="ru-RU"/>
              </w:rPr>
              <w:t>Графы: представление в памяти</w:t>
            </w:r>
            <w:r>
              <w:rPr>
                <w:noProof/>
                <w:webHidden/>
              </w:rPr>
              <w:tab/>
            </w:r>
            <w:r>
              <w:rPr>
                <w:noProof/>
                <w:webHidden/>
              </w:rPr>
              <w:fldChar w:fldCharType="begin"/>
            </w:r>
            <w:r>
              <w:rPr>
                <w:noProof/>
                <w:webHidden/>
              </w:rPr>
              <w:instrText xml:space="preserve"> PAGEREF _Toc216543164 \h </w:instrText>
            </w:r>
            <w:r>
              <w:rPr>
                <w:noProof/>
                <w:webHidden/>
              </w:rPr>
            </w:r>
            <w:r>
              <w:rPr>
                <w:noProof/>
                <w:webHidden/>
              </w:rPr>
              <w:fldChar w:fldCharType="separate"/>
            </w:r>
            <w:r>
              <w:rPr>
                <w:noProof/>
                <w:webHidden/>
              </w:rPr>
              <w:t>6</w:t>
            </w:r>
            <w:r>
              <w:rPr>
                <w:noProof/>
                <w:webHidden/>
              </w:rPr>
              <w:fldChar w:fldCharType="end"/>
            </w:r>
          </w:hyperlink>
        </w:p>
        <w:p w14:paraId="250A2047" w14:textId="5A3C3656"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165" w:history="1">
            <w:r w:rsidRPr="00584DB1">
              <w:rPr>
                <w:rStyle w:val="a7"/>
                <w:noProof/>
                <w:lang w:val="ru-RU"/>
              </w:rPr>
              <w:t>Представление графов в виде матрицы смежности</w:t>
            </w:r>
            <w:r>
              <w:rPr>
                <w:noProof/>
                <w:webHidden/>
              </w:rPr>
              <w:tab/>
            </w:r>
            <w:r>
              <w:rPr>
                <w:noProof/>
                <w:webHidden/>
              </w:rPr>
              <w:fldChar w:fldCharType="begin"/>
            </w:r>
            <w:r>
              <w:rPr>
                <w:noProof/>
                <w:webHidden/>
              </w:rPr>
              <w:instrText xml:space="preserve"> PAGEREF _Toc216543165 \h </w:instrText>
            </w:r>
            <w:r>
              <w:rPr>
                <w:noProof/>
                <w:webHidden/>
              </w:rPr>
            </w:r>
            <w:r>
              <w:rPr>
                <w:noProof/>
                <w:webHidden/>
              </w:rPr>
              <w:fldChar w:fldCharType="separate"/>
            </w:r>
            <w:r>
              <w:rPr>
                <w:noProof/>
                <w:webHidden/>
              </w:rPr>
              <w:t>6</w:t>
            </w:r>
            <w:r>
              <w:rPr>
                <w:noProof/>
                <w:webHidden/>
              </w:rPr>
              <w:fldChar w:fldCharType="end"/>
            </w:r>
          </w:hyperlink>
        </w:p>
        <w:p w14:paraId="1084F9E5" w14:textId="5BCA1B16" w:rsidR="00E373B3" w:rsidRDefault="00E373B3">
          <w:pPr>
            <w:pStyle w:val="31"/>
            <w:tabs>
              <w:tab w:val="right" w:leader="dot" w:pos="9350"/>
            </w:tabs>
            <w:rPr>
              <w:rFonts w:eastAsiaTheme="minorEastAsia" w:cstheme="minorBidi"/>
              <w:noProof/>
              <w:sz w:val="24"/>
              <w:szCs w:val="24"/>
              <w:lang w:val="ru-RU" w:eastAsia="ru-RU"/>
            </w:rPr>
          </w:pPr>
          <w:hyperlink w:anchor="_Toc216543166" w:history="1">
            <w:r w:rsidRPr="00584DB1">
              <w:rPr>
                <w:rStyle w:val="a7"/>
                <w:noProof/>
              </w:rPr>
              <w:t>Пример входных данных</w:t>
            </w:r>
            <w:r>
              <w:rPr>
                <w:noProof/>
                <w:webHidden/>
              </w:rPr>
              <w:tab/>
            </w:r>
            <w:r>
              <w:rPr>
                <w:noProof/>
                <w:webHidden/>
              </w:rPr>
              <w:fldChar w:fldCharType="begin"/>
            </w:r>
            <w:r>
              <w:rPr>
                <w:noProof/>
                <w:webHidden/>
              </w:rPr>
              <w:instrText xml:space="preserve"> PAGEREF _Toc216543166 \h </w:instrText>
            </w:r>
            <w:r>
              <w:rPr>
                <w:noProof/>
                <w:webHidden/>
              </w:rPr>
            </w:r>
            <w:r>
              <w:rPr>
                <w:noProof/>
                <w:webHidden/>
              </w:rPr>
              <w:fldChar w:fldCharType="separate"/>
            </w:r>
            <w:r>
              <w:rPr>
                <w:noProof/>
                <w:webHidden/>
              </w:rPr>
              <w:t>6</w:t>
            </w:r>
            <w:r>
              <w:rPr>
                <w:noProof/>
                <w:webHidden/>
              </w:rPr>
              <w:fldChar w:fldCharType="end"/>
            </w:r>
          </w:hyperlink>
        </w:p>
        <w:p w14:paraId="58737F36" w14:textId="3F9A769C" w:rsidR="00E373B3" w:rsidRDefault="00E373B3">
          <w:pPr>
            <w:pStyle w:val="31"/>
            <w:tabs>
              <w:tab w:val="right" w:leader="dot" w:pos="9350"/>
            </w:tabs>
            <w:rPr>
              <w:rFonts w:eastAsiaTheme="minorEastAsia" w:cstheme="minorBidi"/>
              <w:noProof/>
              <w:sz w:val="24"/>
              <w:szCs w:val="24"/>
              <w:lang w:val="ru-RU" w:eastAsia="ru-RU"/>
            </w:rPr>
          </w:pPr>
          <w:hyperlink w:anchor="_Toc216543167" w:history="1">
            <w:r w:rsidRPr="00584DB1">
              <w:rPr>
                <w:rStyle w:val="a7"/>
                <w:noProof/>
              </w:rPr>
              <w:t>Пример входных данных</w:t>
            </w:r>
            <w:r>
              <w:rPr>
                <w:noProof/>
                <w:webHidden/>
              </w:rPr>
              <w:tab/>
            </w:r>
            <w:r>
              <w:rPr>
                <w:noProof/>
                <w:webHidden/>
              </w:rPr>
              <w:fldChar w:fldCharType="begin"/>
            </w:r>
            <w:r>
              <w:rPr>
                <w:noProof/>
                <w:webHidden/>
              </w:rPr>
              <w:instrText xml:space="preserve"> PAGEREF _Toc216543167 \h </w:instrText>
            </w:r>
            <w:r>
              <w:rPr>
                <w:noProof/>
                <w:webHidden/>
              </w:rPr>
            </w:r>
            <w:r>
              <w:rPr>
                <w:noProof/>
                <w:webHidden/>
              </w:rPr>
              <w:fldChar w:fldCharType="separate"/>
            </w:r>
            <w:r>
              <w:rPr>
                <w:noProof/>
                <w:webHidden/>
              </w:rPr>
              <w:t>6</w:t>
            </w:r>
            <w:r>
              <w:rPr>
                <w:noProof/>
                <w:webHidden/>
              </w:rPr>
              <w:fldChar w:fldCharType="end"/>
            </w:r>
          </w:hyperlink>
        </w:p>
        <w:p w14:paraId="61E41D39" w14:textId="3B46DD08" w:rsidR="00E373B3" w:rsidRDefault="00E373B3">
          <w:pPr>
            <w:pStyle w:val="31"/>
            <w:tabs>
              <w:tab w:val="right" w:leader="dot" w:pos="9350"/>
            </w:tabs>
            <w:rPr>
              <w:rFonts w:eastAsiaTheme="minorEastAsia" w:cstheme="minorBidi"/>
              <w:noProof/>
              <w:sz w:val="24"/>
              <w:szCs w:val="24"/>
              <w:lang w:val="ru-RU" w:eastAsia="ru-RU"/>
            </w:rPr>
          </w:pPr>
          <w:hyperlink w:anchor="_Toc216543168" w:history="1">
            <w:r w:rsidRPr="00584DB1">
              <w:rPr>
                <w:rStyle w:val="a7"/>
                <w:noProof/>
              </w:rPr>
              <w:t>Результат выполнения</w:t>
            </w:r>
            <w:r>
              <w:rPr>
                <w:noProof/>
                <w:webHidden/>
              </w:rPr>
              <w:tab/>
            </w:r>
            <w:r>
              <w:rPr>
                <w:noProof/>
                <w:webHidden/>
              </w:rPr>
              <w:fldChar w:fldCharType="begin"/>
            </w:r>
            <w:r>
              <w:rPr>
                <w:noProof/>
                <w:webHidden/>
              </w:rPr>
              <w:instrText xml:space="preserve"> PAGEREF _Toc216543168 \h </w:instrText>
            </w:r>
            <w:r>
              <w:rPr>
                <w:noProof/>
                <w:webHidden/>
              </w:rPr>
            </w:r>
            <w:r>
              <w:rPr>
                <w:noProof/>
                <w:webHidden/>
              </w:rPr>
              <w:fldChar w:fldCharType="separate"/>
            </w:r>
            <w:r>
              <w:rPr>
                <w:noProof/>
                <w:webHidden/>
              </w:rPr>
              <w:t>6</w:t>
            </w:r>
            <w:r>
              <w:rPr>
                <w:noProof/>
                <w:webHidden/>
              </w:rPr>
              <w:fldChar w:fldCharType="end"/>
            </w:r>
          </w:hyperlink>
        </w:p>
        <w:p w14:paraId="0741EF0C" w14:textId="1E489951" w:rsidR="00E373B3" w:rsidRDefault="00E373B3">
          <w:pPr>
            <w:pStyle w:val="31"/>
            <w:tabs>
              <w:tab w:val="right" w:leader="dot" w:pos="9350"/>
            </w:tabs>
            <w:rPr>
              <w:rFonts w:eastAsiaTheme="minorEastAsia" w:cstheme="minorBidi"/>
              <w:noProof/>
              <w:sz w:val="24"/>
              <w:szCs w:val="24"/>
              <w:lang w:val="ru-RU" w:eastAsia="ru-RU"/>
            </w:rPr>
          </w:pPr>
          <w:hyperlink w:anchor="_Toc216543169" w:history="1">
            <w:r w:rsidRPr="00584DB1">
              <w:rPr>
                <w:rStyle w:val="a7"/>
                <w:rFonts w:ascii="var(--ds-font-family-code)" w:hAnsi="var(--ds-font-family-code)"/>
                <w:noProof/>
              </w:rPr>
              <w:t>0 0 1 0 0</w:t>
            </w:r>
            <w:r>
              <w:rPr>
                <w:noProof/>
                <w:webHidden/>
              </w:rPr>
              <w:tab/>
            </w:r>
            <w:r>
              <w:rPr>
                <w:noProof/>
                <w:webHidden/>
              </w:rPr>
              <w:fldChar w:fldCharType="begin"/>
            </w:r>
            <w:r>
              <w:rPr>
                <w:noProof/>
                <w:webHidden/>
              </w:rPr>
              <w:instrText xml:space="preserve"> PAGEREF _Toc216543169 \h </w:instrText>
            </w:r>
            <w:r>
              <w:rPr>
                <w:noProof/>
                <w:webHidden/>
              </w:rPr>
            </w:r>
            <w:r>
              <w:rPr>
                <w:noProof/>
                <w:webHidden/>
              </w:rPr>
              <w:fldChar w:fldCharType="separate"/>
            </w:r>
            <w:r>
              <w:rPr>
                <w:noProof/>
                <w:webHidden/>
              </w:rPr>
              <w:t>6</w:t>
            </w:r>
            <w:r>
              <w:rPr>
                <w:noProof/>
                <w:webHidden/>
              </w:rPr>
              <w:fldChar w:fldCharType="end"/>
            </w:r>
          </w:hyperlink>
        </w:p>
        <w:p w14:paraId="077C62F3" w14:textId="7170F5D2" w:rsidR="00E373B3" w:rsidRDefault="00E373B3">
          <w:pPr>
            <w:pStyle w:val="31"/>
            <w:tabs>
              <w:tab w:val="right" w:leader="dot" w:pos="9350"/>
            </w:tabs>
            <w:rPr>
              <w:rFonts w:eastAsiaTheme="minorEastAsia" w:cstheme="minorBidi"/>
              <w:noProof/>
              <w:sz w:val="24"/>
              <w:szCs w:val="24"/>
              <w:lang w:val="ru-RU" w:eastAsia="ru-RU"/>
            </w:rPr>
          </w:pPr>
          <w:hyperlink w:anchor="_Toc216543170" w:history="1">
            <w:r w:rsidRPr="00584DB1">
              <w:rPr>
                <w:rStyle w:val="a7"/>
                <w:noProof/>
              </w:rPr>
              <w:t>Задача 1:</w:t>
            </w:r>
            <w:r>
              <w:rPr>
                <w:noProof/>
                <w:webHidden/>
              </w:rPr>
              <w:tab/>
            </w:r>
            <w:r>
              <w:rPr>
                <w:noProof/>
                <w:webHidden/>
              </w:rPr>
              <w:fldChar w:fldCharType="begin"/>
            </w:r>
            <w:r>
              <w:rPr>
                <w:noProof/>
                <w:webHidden/>
              </w:rPr>
              <w:instrText xml:space="preserve"> PAGEREF _Toc216543170 \h </w:instrText>
            </w:r>
            <w:r>
              <w:rPr>
                <w:noProof/>
                <w:webHidden/>
              </w:rPr>
            </w:r>
            <w:r>
              <w:rPr>
                <w:noProof/>
                <w:webHidden/>
              </w:rPr>
              <w:fldChar w:fldCharType="separate"/>
            </w:r>
            <w:r>
              <w:rPr>
                <w:noProof/>
                <w:webHidden/>
              </w:rPr>
              <w:t>6</w:t>
            </w:r>
            <w:r>
              <w:rPr>
                <w:noProof/>
                <w:webHidden/>
              </w:rPr>
              <w:fldChar w:fldCharType="end"/>
            </w:r>
          </w:hyperlink>
        </w:p>
        <w:p w14:paraId="49ECB19C" w14:textId="5876269D" w:rsidR="00E373B3" w:rsidRDefault="00E373B3">
          <w:pPr>
            <w:pStyle w:val="31"/>
            <w:tabs>
              <w:tab w:val="right" w:leader="dot" w:pos="9350"/>
            </w:tabs>
            <w:rPr>
              <w:rFonts w:eastAsiaTheme="minorEastAsia" w:cstheme="minorBidi"/>
              <w:noProof/>
              <w:sz w:val="24"/>
              <w:szCs w:val="24"/>
              <w:lang w:val="ru-RU" w:eastAsia="ru-RU"/>
            </w:rPr>
          </w:pPr>
          <w:hyperlink w:anchor="_Toc216543171" w:history="1">
            <w:r w:rsidRPr="00584DB1">
              <w:rPr>
                <w:rStyle w:val="a7"/>
                <w:noProof/>
              </w:rPr>
              <w:t>Пример входных данных:</w:t>
            </w:r>
            <w:r>
              <w:rPr>
                <w:noProof/>
                <w:webHidden/>
              </w:rPr>
              <w:tab/>
            </w:r>
            <w:r>
              <w:rPr>
                <w:noProof/>
                <w:webHidden/>
              </w:rPr>
              <w:fldChar w:fldCharType="begin"/>
            </w:r>
            <w:r>
              <w:rPr>
                <w:noProof/>
                <w:webHidden/>
              </w:rPr>
              <w:instrText xml:space="preserve"> PAGEREF _Toc216543171 \h </w:instrText>
            </w:r>
            <w:r>
              <w:rPr>
                <w:noProof/>
                <w:webHidden/>
              </w:rPr>
            </w:r>
            <w:r>
              <w:rPr>
                <w:noProof/>
                <w:webHidden/>
              </w:rPr>
              <w:fldChar w:fldCharType="separate"/>
            </w:r>
            <w:r>
              <w:rPr>
                <w:noProof/>
                <w:webHidden/>
              </w:rPr>
              <w:t>6</w:t>
            </w:r>
            <w:r>
              <w:rPr>
                <w:noProof/>
                <w:webHidden/>
              </w:rPr>
              <w:fldChar w:fldCharType="end"/>
            </w:r>
          </w:hyperlink>
        </w:p>
        <w:p w14:paraId="18668365" w14:textId="5AEB4B1D" w:rsidR="00E373B3" w:rsidRDefault="00E373B3">
          <w:pPr>
            <w:pStyle w:val="31"/>
            <w:tabs>
              <w:tab w:val="right" w:leader="dot" w:pos="9350"/>
            </w:tabs>
            <w:rPr>
              <w:rFonts w:eastAsiaTheme="minorEastAsia" w:cstheme="minorBidi"/>
              <w:noProof/>
              <w:sz w:val="24"/>
              <w:szCs w:val="24"/>
              <w:lang w:val="ru-RU" w:eastAsia="ru-RU"/>
            </w:rPr>
          </w:pPr>
          <w:hyperlink w:anchor="_Toc216543172" w:history="1">
            <w:r w:rsidRPr="00584DB1">
              <w:rPr>
                <w:rStyle w:val="a7"/>
                <w:noProof/>
              </w:rPr>
              <w:t>Решение на Python:</w:t>
            </w:r>
            <w:r>
              <w:rPr>
                <w:noProof/>
                <w:webHidden/>
              </w:rPr>
              <w:tab/>
            </w:r>
            <w:r>
              <w:rPr>
                <w:noProof/>
                <w:webHidden/>
              </w:rPr>
              <w:fldChar w:fldCharType="begin"/>
            </w:r>
            <w:r>
              <w:rPr>
                <w:noProof/>
                <w:webHidden/>
              </w:rPr>
              <w:instrText xml:space="preserve"> PAGEREF _Toc216543172 \h </w:instrText>
            </w:r>
            <w:r>
              <w:rPr>
                <w:noProof/>
                <w:webHidden/>
              </w:rPr>
            </w:r>
            <w:r>
              <w:rPr>
                <w:noProof/>
                <w:webHidden/>
              </w:rPr>
              <w:fldChar w:fldCharType="separate"/>
            </w:r>
            <w:r>
              <w:rPr>
                <w:noProof/>
                <w:webHidden/>
              </w:rPr>
              <w:t>7</w:t>
            </w:r>
            <w:r>
              <w:rPr>
                <w:noProof/>
                <w:webHidden/>
              </w:rPr>
              <w:fldChar w:fldCharType="end"/>
            </w:r>
          </w:hyperlink>
        </w:p>
        <w:p w14:paraId="2FCB6560" w14:textId="716CD50C" w:rsidR="00E373B3" w:rsidRDefault="00E373B3">
          <w:pPr>
            <w:pStyle w:val="31"/>
            <w:tabs>
              <w:tab w:val="right" w:leader="dot" w:pos="9350"/>
            </w:tabs>
            <w:rPr>
              <w:rFonts w:eastAsiaTheme="minorEastAsia" w:cstheme="minorBidi"/>
              <w:noProof/>
              <w:sz w:val="24"/>
              <w:szCs w:val="24"/>
              <w:lang w:val="ru-RU" w:eastAsia="ru-RU"/>
            </w:rPr>
          </w:pPr>
          <w:hyperlink w:anchor="_Toc216543173" w:history="1">
            <w:r w:rsidRPr="00584DB1">
              <w:rPr>
                <w:rStyle w:val="a7"/>
                <w:noProof/>
              </w:rPr>
              <w:t>Результат:</w:t>
            </w:r>
            <w:r>
              <w:rPr>
                <w:noProof/>
                <w:webHidden/>
              </w:rPr>
              <w:tab/>
            </w:r>
            <w:r>
              <w:rPr>
                <w:noProof/>
                <w:webHidden/>
              </w:rPr>
              <w:fldChar w:fldCharType="begin"/>
            </w:r>
            <w:r>
              <w:rPr>
                <w:noProof/>
                <w:webHidden/>
              </w:rPr>
              <w:instrText xml:space="preserve"> PAGEREF _Toc216543173 \h </w:instrText>
            </w:r>
            <w:r>
              <w:rPr>
                <w:noProof/>
                <w:webHidden/>
              </w:rPr>
            </w:r>
            <w:r>
              <w:rPr>
                <w:noProof/>
                <w:webHidden/>
              </w:rPr>
              <w:fldChar w:fldCharType="separate"/>
            </w:r>
            <w:r>
              <w:rPr>
                <w:noProof/>
                <w:webHidden/>
              </w:rPr>
              <w:t>7</w:t>
            </w:r>
            <w:r>
              <w:rPr>
                <w:noProof/>
                <w:webHidden/>
              </w:rPr>
              <w:fldChar w:fldCharType="end"/>
            </w:r>
          </w:hyperlink>
        </w:p>
        <w:p w14:paraId="28FCE9BF" w14:textId="570CB136" w:rsidR="00E373B3" w:rsidRDefault="00E373B3">
          <w:pPr>
            <w:pStyle w:val="31"/>
            <w:tabs>
              <w:tab w:val="right" w:leader="dot" w:pos="9350"/>
            </w:tabs>
            <w:rPr>
              <w:rFonts w:eastAsiaTheme="minorEastAsia" w:cstheme="minorBidi"/>
              <w:noProof/>
              <w:sz w:val="24"/>
              <w:szCs w:val="24"/>
              <w:lang w:val="ru-RU" w:eastAsia="ru-RU"/>
            </w:rPr>
          </w:pPr>
          <w:hyperlink w:anchor="_Toc216543174" w:history="1">
            <w:r w:rsidRPr="00584DB1">
              <w:rPr>
                <w:rStyle w:val="a7"/>
                <w:noProof/>
              </w:rPr>
              <w:t>Задача 2:</w:t>
            </w:r>
            <w:r>
              <w:rPr>
                <w:noProof/>
                <w:webHidden/>
              </w:rPr>
              <w:tab/>
            </w:r>
            <w:r>
              <w:rPr>
                <w:noProof/>
                <w:webHidden/>
              </w:rPr>
              <w:fldChar w:fldCharType="begin"/>
            </w:r>
            <w:r>
              <w:rPr>
                <w:noProof/>
                <w:webHidden/>
              </w:rPr>
              <w:instrText xml:space="preserve"> PAGEREF _Toc216543174 \h </w:instrText>
            </w:r>
            <w:r>
              <w:rPr>
                <w:noProof/>
                <w:webHidden/>
              </w:rPr>
            </w:r>
            <w:r>
              <w:rPr>
                <w:noProof/>
                <w:webHidden/>
              </w:rPr>
              <w:fldChar w:fldCharType="separate"/>
            </w:r>
            <w:r>
              <w:rPr>
                <w:noProof/>
                <w:webHidden/>
              </w:rPr>
              <w:t>7</w:t>
            </w:r>
            <w:r>
              <w:rPr>
                <w:noProof/>
                <w:webHidden/>
              </w:rPr>
              <w:fldChar w:fldCharType="end"/>
            </w:r>
          </w:hyperlink>
        </w:p>
        <w:p w14:paraId="099FFE03" w14:textId="0346FD82" w:rsidR="00E373B3" w:rsidRDefault="00E373B3">
          <w:pPr>
            <w:pStyle w:val="31"/>
            <w:tabs>
              <w:tab w:val="right" w:leader="dot" w:pos="9350"/>
            </w:tabs>
            <w:rPr>
              <w:rFonts w:eastAsiaTheme="minorEastAsia" w:cstheme="minorBidi"/>
              <w:noProof/>
              <w:sz w:val="24"/>
              <w:szCs w:val="24"/>
              <w:lang w:val="ru-RU" w:eastAsia="ru-RU"/>
            </w:rPr>
          </w:pPr>
          <w:hyperlink w:anchor="_Toc216543175" w:history="1">
            <w:r w:rsidRPr="00584DB1">
              <w:rPr>
                <w:rStyle w:val="a7"/>
                <w:noProof/>
              </w:rPr>
              <w:t>Пример входных данных:</w:t>
            </w:r>
            <w:r>
              <w:rPr>
                <w:noProof/>
                <w:webHidden/>
              </w:rPr>
              <w:tab/>
            </w:r>
            <w:r>
              <w:rPr>
                <w:noProof/>
                <w:webHidden/>
              </w:rPr>
              <w:fldChar w:fldCharType="begin"/>
            </w:r>
            <w:r>
              <w:rPr>
                <w:noProof/>
                <w:webHidden/>
              </w:rPr>
              <w:instrText xml:space="preserve"> PAGEREF _Toc216543175 \h </w:instrText>
            </w:r>
            <w:r>
              <w:rPr>
                <w:noProof/>
                <w:webHidden/>
              </w:rPr>
            </w:r>
            <w:r>
              <w:rPr>
                <w:noProof/>
                <w:webHidden/>
              </w:rPr>
              <w:fldChar w:fldCharType="separate"/>
            </w:r>
            <w:r>
              <w:rPr>
                <w:noProof/>
                <w:webHidden/>
              </w:rPr>
              <w:t>7</w:t>
            </w:r>
            <w:r>
              <w:rPr>
                <w:noProof/>
                <w:webHidden/>
              </w:rPr>
              <w:fldChar w:fldCharType="end"/>
            </w:r>
          </w:hyperlink>
        </w:p>
        <w:p w14:paraId="59E0605A" w14:textId="38F1D15D" w:rsidR="00E373B3" w:rsidRDefault="00E373B3">
          <w:pPr>
            <w:pStyle w:val="31"/>
            <w:tabs>
              <w:tab w:val="right" w:leader="dot" w:pos="9350"/>
            </w:tabs>
            <w:rPr>
              <w:rFonts w:eastAsiaTheme="minorEastAsia" w:cstheme="minorBidi"/>
              <w:noProof/>
              <w:sz w:val="24"/>
              <w:szCs w:val="24"/>
              <w:lang w:val="ru-RU" w:eastAsia="ru-RU"/>
            </w:rPr>
          </w:pPr>
          <w:hyperlink w:anchor="_Toc216543176" w:history="1">
            <w:r w:rsidRPr="00584DB1">
              <w:rPr>
                <w:rStyle w:val="a7"/>
                <w:noProof/>
              </w:rPr>
              <w:t>Решение на Python:</w:t>
            </w:r>
            <w:r>
              <w:rPr>
                <w:noProof/>
                <w:webHidden/>
              </w:rPr>
              <w:tab/>
            </w:r>
            <w:r>
              <w:rPr>
                <w:noProof/>
                <w:webHidden/>
              </w:rPr>
              <w:fldChar w:fldCharType="begin"/>
            </w:r>
            <w:r>
              <w:rPr>
                <w:noProof/>
                <w:webHidden/>
              </w:rPr>
              <w:instrText xml:space="preserve"> PAGEREF _Toc216543176 \h </w:instrText>
            </w:r>
            <w:r>
              <w:rPr>
                <w:noProof/>
                <w:webHidden/>
              </w:rPr>
            </w:r>
            <w:r>
              <w:rPr>
                <w:noProof/>
                <w:webHidden/>
              </w:rPr>
              <w:fldChar w:fldCharType="separate"/>
            </w:r>
            <w:r>
              <w:rPr>
                <w:noProof/>
                <w:webHidden/>
              </w:rPr>
              <w:t>7</w:t>
            </w:r>
            <w:r>
              <w:rPr>
                <w:noProof/>
                <w:webHidden/>
              </w:rPr>
              <w:fldChar w:fldCharType="end"/>
            </w:r>
          </w:hyperlink>
        </w:p>
        <w:p w14:paraId="0FDD3D6E" w14:textId="7C70E43B" w:rsidR="00E373B3" w:rsidRDefault="00E373B3">
          <w:pPr>
            <w:pStyle w:val="31"/>
            <w:tabs>
              <w:tab w:val="right" w:leader="dot" w:pos="9350"/>
            </w:tabs>
            <w:rPr>
              <w:rFonts w:eastAsiaTheme="minorEastAsia" w:cstheme="minorBidi"/>
              <w:noProof/>
              <w:sz w:val="24"/>
              <w:szCs w:val="24"/>
              <w:lang w:val="ru-RU" w:eastAsia="ru-RU"/>
            </w:rPr>
          </w:pPr>
          <w:hyperlink w:anchor="_Toc216543177" w:history="1">
            <w:r w:rsidRPr="00584DB1">
              <w:rPr>
                <w:rStyle w:val="a7"/>
                <w:noProof/>
              </w:rPr>
              <w:t>Результат:</w:t>
            </w:r>
            <w:r>
              <w:rPr>
                <w:noProof/>
                <w:webHidden/>
              </w:rPr>
              <w:tab/>
            </w:r>
            <w:r>
              <w:rPr>
                <w:noProof/>
                <w:webHidden/>
              </w:rPr>
              <w:fldChar w:fldCharType="begin"/>
            </w:r>
            <w:r>
              <w:rPr>
                <w:noProof/>
                <w:webHidden/>
              </w:rPr>
              <w:instrText xml:space="preserve"> PAGEREF _Toc216543177 \h </w:instrText>
            </w:r>
            <w:r>
              <w:rPr>
                <w:noProof/>
                <w:webHidden/>
              </w:rPr>
            </w:r>
            <w:r>
              <w:rPr>
                <w:noProof/>
                <w:webHidden/>
              </w:rPr>
              <w:fldChar w:fldCharType="separate"/>
            </w:r>
            <w:r>
              <w:rPr>
                <w:noProof/>
                <w:webHidden/>
              </w:rPr>
              <w:t>7</w:t>
            </w:r>
            <w:r>
              <w:rPr>
                <w:noProof/>
                <w:webHidden/>
              </w:rPr>
              <w:fldChar w:fldCharType="end"/>
            </w:r>
          </w:hyperlink>
        </w:p>
        <w:p w14:paraId="358A6B8B" w14:textId="7B956C66" w:rsidR="00E373B3" w:rsidRDefault="00E373B3">
          <w:pPr>
            <w:pStyle w:val="31"/>
            <w:tabs>
              <w:tab w:val="right" w:leader="dot" w:pos="9350"/>
            </w:tabs>
            <w:rPr>
              <w:rFonts w:eastAsiaTheme="minorEastAsia" w:cstheme="minorBidi"/>
              <w:noProof/>
              <w:sz w:val="24"/>
              <w:szCs w:val="24"/>
              <w:lang w:val="ru-RU" w:eastAsia="ru-RU"/>
            </w:rPr>
          </w:pPr>
          <w:hyperlink w:anchor="_Toc216543178" w:history="1">
            <w:r w:rsidRPr="00584DB1">
              <w:rPr>
                <w:rStyle w:val="a7"/>
                <w:noProof/>
              </w:rPr>
              <w:t>Задача 3</w:t>
            </w:r>
            <w:r>
              <w:rPr>
                <w:noProof/>
                <w:webHidden/>
              </w:rPr>
              <w:tab/>
            </w:r>
            <w:r>
              <w:rPr>
                <w:noProof/>
                <w:webHidden/>
              </w:rPr>
              <w:fldChar w:fldCharType="begin"/>
            </w:r>
            <w:r>
              <w:rPr>
                <w:noProof/>
                <w:webHidden/>
              </w:rPr>
              <w:instrText xml:space="preserve"> PAGEREF _Toc216543178 \h </w:instrText>
            </w:r>
            <w:r>
              <w:rPr>
                <w:noProof/>
                <w:webHidden/>
              </w:rPr>
            </w:r>
            <w:r>
              <w:rPr>
                <w:noProof/>
                <w:webHidden/>
              </w:rPr>
              <w:fldChar w:fldCharType="separate"/>
            </w:r>
            <w:r>
              <w:rPr>
                <w:noProof/>
                <w:webHidden/>
              </w:rPr>
              <w:t>8</w:t>
            </w:r>
            <w:r>
              <w:rPr>
                <w:noProof/>
                <w:webHidden/>
              </w:rPr>
              <w:fldChar w:fldCharType="end"/>
            </w:r>
          </w:hyperlink>
        </w:p>
        <w:p w14:paraId="1A4C9162" w14:textId="05C2B6FA" w:rsidR="00E373B3" w:rsidRDefault="00E373B3">
          <w:pPr>
            <w:pStyle w:val="31"/>
            <w:tabs>
              <w:tab w:val="right" w:leader="dot" w:pos="9350"/>
            </w:tabs>
            <w:rPr>
              <w:rFonts w:eastAsiaTheme="minorEastAsia" w:cstheme="minorBidi"/>
              <w:noProof/>
              <w:sz w:val="24"/>
              <w:szCs w:val="24"/>
              <w:lang w:val="ru-RU" w:eastAsia="ru-RU"/>
            </w:rPr>
          </w:pPr>
          <w:hyperlink w:anchor="_Toc216543179" w:history="1">
            <w:r w:rsidRPr="00584DB1">
              <w:rPr>
                <w:rStyle w:val="a7"/>
                <w:noProof/>
              </w:rPr>
              <w:t>Пример входных данных:</w:t>
            </w:r>
            <w:r>
              <w:rPr>
                <w:noProof/>
                <w:webHidden/>
              </w:rPr>
              <w:tab/>
            </w:r>
            <w:r>
              <w:rPr>
                <w:noProof/>
                <w:webHidden/>
              </w:rPr>
              <w:fldChar w:fldCharType="begin"/>
            </w:r>
            <w:r>
              <w:rPr>
                <w:noProof/>
                <w:webHidden/>
              </w:rPr>
              <w:instrText xml:space="preserve"> PAGEREF _Toc216543179 \h </w:instrText>
            </w:r>
            <w:r>
              <w:rPr>
                <w:noProof/>
                <w:webHidden/>
              </w:rPr>
            </w:r>
            <w:r>
              <w:rPr>
                <w:noProof/>
                <w:webHidden/>
              </w:rPr>
              <w:fldChar w:fldCharType="separate"/>
            </w:r>
            <w:r>
              <w:rPr>
                <w:noProof/>
                <w:webHidden/>
              </w:rPr>
              <w:t>8</w:t>
            </w:r>
            <w:r>
              <w:rPr>
                <w:noProof/>
                <w:webHidden/>
              </w:rPr>
              <w:fldChar w:fldCharType="end"/>
            </w:r>
          </w:hyperlink>
        </w:p>
        <w:p w14:paraId="067226EF" w14:textId="0695E44C" w:rsidR="00E373B3" w:rsidRDefault="00E373B3">
          <w:pPr>
            <w:pStyle w:val="31"/>
            <w:tabs>
              <w:tab w:val="right" w:leader="dot" w:pos="9350"/>
            </w:tabs>
            <w:rPr>
              <w:rFonts w:eastAsiaTheme="minorEastAsia" w:cstheme="minorBidi"/>
              <w:noProof/>
              <w:sz w:val="24"/>
              <w:szCs w:val="24"/>
              <w:lang w:val="ru-RU" w:eastAsia="ru-RU"/>
            </w:rPr>
          </w:pPr>
          <w:hyperlink w:anchor="_Toc216543180" w:history="1">
            <w:r w:rsidRPr="00584DB1">
              <w:rPr>
                <w:rStyle w:val="a7"/>
                <w:noProof/>
              </w:rPr>
              <w:t>Решение на Python:</w:t>
            </w:r>
            <w:r>
              <w:rPr>
                <w:noProof/>
                <w:webHidden/>
              </w:rPr>
              <w:tab/>
            </w:r>
            <w:r>
              <w:rPr>
                <w:noProof/>
                <w:webHidden/>
              </w:rPr>
              <w:fldChar w:fldCharType="begin"/>
            </w:r>
            <w:r>
              <w:rPr>
                <w:noProof/>
                <w:webHidden/>
              </w:rPr>
              <w:instrText xml:space="preserve"> PAGEREF _Toc216543180 \h </w:instrText>
            </w:r>
            <w:r>
              <w:rPr>
                <w:noProof/>
                <w:webHidden/>
              </w:rPr>
            </w:r>
            <w:r>
              <w:rPr>
                <w:noProof/>
                <w:webHidden/>
              </w:rPr>
              <w:fldChar w:fldCharType="separate"/>
            </w:r>
            <w:r>
              <w:rPr>
                <w:noProof/>
                <w:webHidden/>
              </w:rPr>
              <w:t>8</w:t>
            </w:r>
            <w:r>
              <w:rPr>
                <w:noProof/>
                <w:webHidden/>
              </w:rPr>
              <w:fldChar w:fldCharType="end"/>
            </w:r>
          </w:hyperlink>
        </w:p>
        <w:p w14:paraId="644C597E" w14:textId="7B6BD4A0" w:rsidR="00E373B3" w:rsidRDefault="00E373B3">
          <w:pPr>
            <w:pStyle w:val="31"/>
            <w:tabs>
              <w:tab w:val="right" w:leader="dot" w:pos="9350"/>
            </w:tabs>
            <w:rPr>
              <w:rFonts w:eastAsiaTheme="minorEastAsia" w:cstheme="minorBidi"/>
              <w:noProof/>
              <w:sz w:val="24"/>
              <w:szCs w:val="24"/>
              <w:lang w:val="ru-RU" w:eastAsia="ru-RU"/>
            </w:rPr>
          </w:pPr>
          <w:hyperlink w:anchor="_Toc216543181" w:history="1">
            <w:r w:rsidRPr="00584DB1">
              <w:rPr>
                <w:rStyle w:val="a7"/>
                <w:noProof/>
              </w:rPr>
              <w:t>Результат:</w:t>
            </w:r>
            <w:r>
              <w:rPr>
                <w:noProof/>
                <w:webHidden/>
              </w:rPr>
              <w:tab/>
            </w:r>
            <w:r>
              <w:rPr>
                <w:noProof/>
                <w:webHidden/>
              </w:rPr>
              <w:fldChar w:fldCharType="begin"/>
            </w:r>
            <w:r>
              <w:rPr>
                <w:noProof/>
                <w:webHidden/>
              </w:rPr>
              <w:instrText xml:space="preserve"> PAGEREF _Toc216543181 \h </w:instrText>
            </w:r>
            <w:r>
              <w:rPr>
                <w:noProof/>
                <w:webHidden/>
              </w:rPr>
            </w:r>
            <w:r>
              <w:rPr>
                <w:noProof/>
                <w:webHidden/>
              </w:rPr>
              <w:fldChar w:fldCharType="separate"/>
            </w:r>
            <w:r>
              <w:rPr>
                <w:noProof/>
                <w:webHidden/>
              </w:rPr>
              <w:t>8</w:t>
            </w:r>
            <w:r>
              <w:rPr>
                <w:noProof/>
                <w:webHidden/>
              </w:rPr>
              <w:fldChar w:fldCharType="end"/>
            </w:r>
          </w:hyperlink>
        </w:p>
        <w:p w14:paraId="6012193A" w14:textId="30BAC920"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182" w:history="1">
            <w:r w:rsidRPr="00584DB1">
              <w:rPr>
                <w:rStyle w:val="a7"/>
                <w:noProof/>
                <w:lang w:val="ru-RU"/>
              </w:rPr>
              <w:t xml:space="preserve">Визуализация графов с использованием библиотеки </w:t>
            </w:r>
            <w:r w:rsidRPr="00584DB1">
              <w:rPr>
                <w:rStyle w:val="a7"/>
                <w:noProof/>
              </w:rPr>
              <w:t>NetworkX</w:t>
            </w:r>
            <w:r>
              <w:rPr>
                <w:noProof/>
                <w:webHidden/>
              </w:rPr>
              <w:tab/>
            </w:r>
            <w:r>
              <w:rPr>
                <w:noProof/>
                <w:webHidden/>
              </w:rPr>
              <w:fldChar w:fldCharType="begin"/>
            </w:r>
            <w:r>
              <w:rPr>
                <w:noProof/>
                <w:webHidden/>
              </w:rPr>
              <w:instrText xml:space="preserve"> PAGEREF _Toc216543182 \h </w:instrText>
            </w:r>
            <w:r>
              <w:rPr>
                <w:noProof/>
                <w:webHidden/>
              </w:rPr>
            </w:r>
            <w:r>
              <w:rPr>
                <w:noProof/>
                <w:webHidden/>
              </w:rPr>
              <w:fldChar w:fldCharType="separate"/>
            </w:r>
            <w:r>
              <w:rPr>
                <w:noProof/>
                <w:webHidden/>
              </w:rPr>
              <w:t>8</w:t>
            </w:r>
            <w:r>
              <w:rPr>
                <w:noProof/>
                <w:webHidden/>
              </w:rPr>
              <w:fldChar w:fldCharType="end"/>
            </w:r>
          </w:hyperlink>
        </w:p>
        <w:p w14:paraId="315EB9D6" w14:textId="33C4015D" w:rsidR="00E373B3" w:rsidRDefault="00E373B3">
          <w:pPr>
            <w:pStyle w:val="31"/>
            <w:tabs>
              <w:tab w:val="right" w:leader="dot" w:pos="9350"/>
            </w:tabs>
            <w:rPr>
              <w:rFonts w:eastAsiaTheme="minorEastAsia" w:cstheme="minorBidi"/>
              <w:noProof/>
              <w:sz w:val="24"/>
              <w:szCs w:val="24"/>
              <w:lang w:val="ru-RU" w:eastAsia="ru-RU"/>
            </w:rPr>
          </w:pPr>
          <w:hyperlink w:anchor="_Toc216543183" w:history="1">
            <w:r w:rsidRPr="00584DB1">
              <w:rPr>
                <w:rStyle w:val="a7"/>
                <w:noProof/>
              </w:rPr>
              <w:t>Создание и визуализация простого графа</w:t>
            </w:r>
            <w:r>
              <w:rPr>
                <w:noProof/>
                <w:webHidden/>
              </w:rPr>
              <w:tab/>
            </w:r>
            <w:r>
              <w:rPr>
                <w:noProof/>
                <w:webHidden/>
              </w:rPr>
              <w:fldChar w:fldCharType="begin"/>
            </w:r>
            <w:r>
              <w:rPr>
                <w:noProof/>
                <w:webHidden/>
              </w:rPr>
              <w:instrText xml:space="preserve"> PAGEREF _Toc216543183 \h </w:instrText>
            </w:r>
            <w:r>
              <w:rPr>
                <w:noProof/>
                <w:webHidden/>
              </w:rPr>
            </w:r>
            <w:r>
              <w:rPr>
                <w:noProof/>
                <w:webHidden/>
              </w:rPr>
              <w:fldChar w:fldCharType="separate"/>
            </w:r>
            <w:r>
              <w:rPr>
                <w:noProof/>
                <w:webHidden/>
              </w:rPr>
              <w:t>8</w:t>
            </w:r>
            <w:r>
              <w:rPr>
                <w:noProof/>
                <w:webHidden/>
              </w:rPr>
              <w:fldChar w:fldCharType="end"/>
            </w:r>
          </w:hyperlink>
        </w:p>
        <w:p w14:paraId="1A0C1292" w14:textId="7EB8E7FC"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184" w:history="1">
            <w:r w:rsidRPr="00584DB1">
              <w:rPr>
                <w:rStyle w:val="a7"/>
                <w:noProof/>
                <w:lang w:val="ru-RU"/>
              </w:rPr>
              <w:t>Пример построения неориентированного графа</w:t>
            </w:r>
            <w:r>
              <w:rPr>
                <w:noProof/>
                <w:webHidden/>
              </w:rPr>
              <w:tab/>
            </w:r>
            <w:r>
              <w:rPr>
                <w:noProof/>
                <w:webHidden/>
              </w:rPr>
              <w:fldChar w:fldCharType="begin"/>
            </w:r>
            <w:r>
              <w:rPr>
                <w:noProof/>
                <w:webHidden/>
              </w:rPr>
              <w:instrText xml:space="preserve"> PAGEREF _Toc216543184 \h </w:instrText>
            </w:r>
            <w:r>
              <w:rPr>
                <w:noProof/>
                <w:webHidden/>
              </w:rPr>
            </w:r>
            <w:r>
              <w:rPr>
                <w:noProof/>
                <w:webHidden/>
              </w:rPr>
              <w:fldChar w:fldCharType="separate"/>
            </w:r>
            <w:r>
              <w:rPr>
                <w:noProof/>
                <w:webHidden/>
              </w:rPr>
              <w:t>9</w:t>
            </w:r>
            <w:r>
              <w:rPr>
                <w:noProof/>
                <w:webHidden/>
              </w:rPr>
              <w:fldChar w:fldCharType="end"/>
            </w:r>
          </w:hyperlink>
        </w:p>
        <w:p w14:paraId="5C313DFC" w14:textId="0E04E63C"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185" w:history="1">
            <w:r w:rsidRPr="00584DB1">
              <w:rPr>
                <w:rStyle w:val="a7"/>
                <w:noProof/>
                <w:lang w:val="ru-RU"/>
              </w:rPr>
              <w:t>Пример построения ориентированного графа</w:t>
            </w:r>
            <w:r>
              <w:rPr>
                <w:noProof/>
                <w:webHidden/>
              </w:rPr>
              <w:tab/>
            </w:r>
            <w:r>
              <w:rPr>
                <w:noProof/>
                <w:webHidden/>
              </w:rPr>
              <w:fldChar w:fldCharType="begin"/>
            </w:r>
            <w:r>
              <w:rPr>
                <w:noProof/>
                <w:webHidden/>
              </w:rPr>
              <w:instrText xml:space="preserve"> PAGEREF _Toc216543185 \h </w:instrText>
            </w:r>
            <w:r>
              <w:rPr>
                <w:noProof/>
                <w:webHidden/>
              </w:rPr>
            </w:r>
            <w:r>
              <w:rPr>
                <w:noProof/>
                <w:webHidden/>
              </w:rPr>
              <w:fldChar w:fldCharType="separate"/>
            </w:r>
            <w:r>
              <w:rPr>
                <w:noProof/>
                <w:webHidden/>
              </w:rPr>
              <w:t>10</w:t>
            </w:r>
            <w:r>
              <w:rPr>
                <w:noProof/>
                <w:webHidden/>
              </w:rPr>
              <w:fldChar w:fldCharType="end"/>
            </w:r>
          </w:hyperlink>
        </w:p>
        <w:p w14:paraId="6823C94E" w14:textId="21C2E7F8"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186" w:history="1">
            <w:r w:rsidRPr="00584DB1">
              <w:rPr>
                <w:rStyle w:val="a7"/>
                <w:noProof/>
                <w:lang w:val="ru-RU"/>
              </w:rPr>
              <w:t xml:space="preserve">Алгоритм обхода графа в глубину ( </w:t>
            </w:r>
            <w:r w:rsidRPr="00584DB1">
              <w:rPr>
                <w:rStyle w:val="a7"/>
                <w:noProof/>
              </w:rPr>
              <w:t>DFS</w:t>
            </w:r>
            <w:r w:rsidRPr="00584DB1">
              <w:rPr>
                <w:rStyle w:val="a7"/>
                <w:noProof/>
                <w:lang w:val="ru-RU"/>
              </w:rPr>
              <w:t xml:space="preserve"> , </w:t>
            </w:r>
            <w:r w:rsidRPr="00584DB1">
              <w:rPr>
                <w:rStyle w:val="a7"/>
                <w:noProof/>
              </w:rPr>
              <w:t>Depth</w:t>
            </w:r>
            <w:r w:rsidRPr="00584DB1">
              <w:rPr>
                <w:rStyle w:val="a7"/>
                <w:noProof/>
                <w:lang w:val="ru-RU"/>
              </w:rPr>
              <w:t xml:space="preserve"> </w:t>
            </w:r>
            <w:r w:rsidRPr="00584DB1">
              <w:rPr>
                <w:rStyle w:val="a7"/>
                <w:noProof/>
              </w:rPr>
              <w:t>First</w:t>
            </w:r>
            <w:r w:rsidRPr="00584DB1">
              <w:rPr>
                <w:rStyle w:val="a7"/>
                <w:noProof/>
                <w:lang w:val="ru-RU"/>
              </w:rPr>
              <w:t xml:space="preserve"> </w:t>
            </w:r>
            <w:r w:rsidRPr="00584DB1">
              <w:rPr>
                <w:rStyle w:val="a7"/>
                <w:noProof/>
              </w:rPr>
              <w:t>Search</w:t>
            </w:r>
            <w:r w:rsidRPr="00584DB1">
              <w:rPr>
                <w:rStyle w:val="a7"/>
                <w:noProof/>
                <w:lang w:val="ru-RU"/>
              </w:rPr>
              <w:t>)</w:t>
            </w:r>
            <w:r>
              <w:rPr>
                <w:noProof/>
                <w:webHidden/>
              </w:rPr>
              <w:tab/>
            </w:r>
            <w:r>
              <w:rPr>
                <w:noProof/>
                <w:webHidden/>
              </w:rPr>
              <w:fldChar w:fldCharType="begin"/>
            </w:r>
            <w:r>
              <w:rPr>
                <w:noProof/>
                <w:webHidden/>
              </w:rPr>
              <w:instrText xml:space="preserve"> PAGEREF _Toc216543186 \h </w:instrText>
            </w:r>
            <w:r>
              <w:rPr>
                <w:noProof/>
                <w:webHidden/>
              </w:rPr>
            </w:r>
            <w:r>
              <w:rPr>
                <w:noProof/>
                <w:webHidden/>
              </w:rPr>
              <w:fldChar w:fldCharType="separate"/>
            </w:r>
            <w:r>
              <w:rPr>
                <w:noProof/>
                <w:webHidden/>
              </w:rPr>
              <w:t>11</w:t>
            </w:r>
            <w:r>
              <w:rPr>
                <w:noProof/>
                <w:webHidden/>
              </w:rPr>
              <w:fldChar w:fldCharType="end"/>
            </w:r>
          </w:hyperlink>
        </w:p>
        <w:p w14:paraId="3FEEB098" w14:textId="1FC9AED1" w:rsidR="00E373B3" w:rsidRDefault="00E373B3">
          <w:pPr>
            <w:pStyle w:val="31"/>
            <w:tabs>
              <w:tab w:val="right" w:leader="dot" w:pos="9350"/>
            </w:tabs>
            <w:rPr>
              <w:rFonts w:eastAsiaTheme="minorEastAsia" w:cstheme="minorBidi"/>
              <w:noProof/>
              <w:sz w:val="24"/>
              <w:szCs w:val="24"/>
              <w:lang w:val="ru-RU" w:eastAsia="ru-RU"/>
            </w:rPr>
          </w:pPr>
          <w:hyperlink w:anchor="_Toc216543187" w:history="1">
            <w:r w:rsidRPr="00584DB1">
              <w:rPr>
                <w:rStyle w:val="a7"/>
                <w:noProof/>
              </w:rPr>
              <w:t>DFS с массивом посещенных вершин</w:t>
            </w:r>
            <w:r>
              <w:rPr>
                <w:noProof/>
                <w:webHidden/>
              </w:rPr>
              <w:tab/>
            </w:r>
            <w:r>
              <w:rPr>
                <w:noProof/>
                <w:webHidden/>
              </w:rPr>
              <w:fldChar w:fldCharType="begin"/>
            </w:r>
            <w:r>
              <w:rPr>
                <w:noProof/>
                <w:webHidden/>
              </w:rPr>
              <w:instrText xml:space="preserve"> PAGEREF _Toc216543187 \h </w:instrText>
            </w:r>
            <w:r>
              <w:rPr>
                <w:noProof/>
                <w:webHidden/>
              </w:rPr>
            </w:r>
            <w:r>
              <w:rPr>
                <w:noProof/>
                <w:webHidden/>
              </w:rPr>
              <w:fldChar w:fldCharType="separate"/>
            </w:r>
            <w:r>
              <w:rPr>
                <w:noProof/>
                <w:webHidden/>
              </w:rPr>
              <w:t>11</w:t>
            </w:r>
            <w:r>
              <w:rPr>
                <w:noProof/>
                <w:webHidden/>
              </w:rPr>
              <w:fldChar w:fldCharType="end"/>
            </w:r>
          </w:hyperlink>
        </w:p>
        <w:p w14:paraId="42F98957" w14:textId="295E13A6" w:rsidR="00E373B3" w:rsidRDefault="00E373B3">
          <w:pPr>
            <w:pStyle w:val="31"/>
            <w:tabs>
              <w:tab w:val="right" w:leader="dot" w:pos="9350"/>
            </w:tabs>
            <w:rPr>
              <w:rFonts w:eastAsiaTheme="minorEastAsia" w:cstheme="minorBidi"/>
              <w:noProof/>
              <w:sz w:val="24"/>
              <w:szCs w:val="24"/>
              <w:lang w:val="ru-RU" w:eastAsia="ru-RU"/>
            </w:rPr>
          </w:pPr>
          <w:hyperlink w:anchor="_Toc216543188" w:history="1">
            <w:r w:rsidRPr="00584DB1">
              <w:rPr>
                <w:rStyle w:val="a7"/>
                <w:noProof/>
              </w:rPr>
              <w:t>Оценка сложности</w:t>
            </w:r>
            <w:r>
              <w:rPr>
                <w:noProof/>
                <w:webHidden/>
              </w:rPr>
              <w:tab/>
            </w:r>
            <w:r>
              <w:rPr>
                <w:noProof/>
                <w:webHidden/>
              </w:rPr>
              <w:fldChar w:fldCharType="begin"/>
            </w:r>
            <w:r>
              <w:rPr>
                <w:noProof/>
                <w:webHidden/>
              </w:rPr>
              <w:instrText xml:space="preserve"> PAGEREF _Toc216543188 \h </w:instrText>
            </w:r>
            <w:r>
              <w:rPr>
                <w:noProof/>
                <w:webHidden/>
              </w:rPr>
            </w:r>
            <w:r>
              <w:rPr>
                <w:noProof/>
                <w:webHidden/>
              </w:rPr>
              <w:fldChar w:fldCharType="separate"/>
            </w:r>
            <w:r>
              <w:rPr>
                <w:noProof/>
                <w:webHidden/>
              </w:rPr>
              <w:t>12</w:t>
            </w:r>
            <w:r>
              <w:rPr>
                <w:noProof/>
                <w:webHidden/>
              </w:rPr>
              <w:fldChar w:fldCharType="end"/>
            </w:r>
          </w:hyperlink>
        </w:p>
        <w:p w14:paraId="7A16AB70" w14:textId="5719632E"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189" w:history="1">
            <w:r w:rsidRPr="00584DB1">
              <w:rPr>
                <w:rStyle w:val="a7"/>
                <w:noProof/>
              </w:rPr>
              <w:t>DFS</w:t>
            </w:r>
            <w:r w:rsidRPr="00584DB1">
              <w:rPr>
                <w:rStyle w:val="a7"/>
                <w:noProof/>
                <w:lang w:val="ru-RU"/>
              </w:rPr>
              <w:t xml:space="preserve"> с покраской вершин в бело-серо-черный цвет</w:t>
            </w:r>
            <w:r>
              <w:rPr>
                <w:noProof/>
                <w:webHidden/>
              </w:rPr>
              <w:tab/>
            </w:r>
            <w:r>
              <w:rPr>
                <w:noProof/>
                <w:webHidden/>
              </w:rPr>
              <w:fldChar w:fldCharType="begin"/>
            </w:r>
            <w:r>
              <w:rPr>
                <w:noProof/>
                <w:webHidden/>
              </w:rPr>
              <w:instrText xml:space="preserve"> PAGEREF _Toc216543189 \h </w:instrText>
            </w:r>
            <w:r>
              <w:rPr>
                <w:noProof/>
                <w:webHidden/>
              </w:rPr>
            </w:r>
            <w:r>
              <w:rPr>
                <w:noProof/>
                <w:webHidden/>
              </w:rPr>
              <w:fldChar w:fldCharType="separate"/>
            </w:r>
            <w:r>
              <w:rPr>
                <w:noProof/>
                <w:webHidden/>
              </w:rPr>
              <w:t>12</w:t>
            </w:r>
            <w:r>
              <w:rPr>
                <w:noProof/>
                <w:webHidden/>
              </w:rPr>
              <w:fldChar w:fldCharType="end"/>
            </w:r>
          </w:hyperlink>
        </w:p>
        <w:p w14:paraId="52BBE9E9" w14:textId="577F77E3" w:rsidR="00E373B3" w:rsidRDefault="00E373B3">
          <w:pPr>
            <w:pStyle w:val="31"/>
            <w:tabs>
              <w:tab w:val="right" w:leader="dot" w:pos="9350"/>
            </w:tabs>
            <w:rPr>
              <w:rFonts w:eastAsiaTheme="minorEastAsia" w:cstheme="minorBidi"/>
              <w:noProof/>
              <w:sz w:val="24"/>
              <w:szCs w:val="24"/>
              <w:lang w:val="ru-RU" w:eastAsia="ru-RU"/>
            </w:rPr>
          </w:pPr>
          <w:hyperlink w:anchor="_Toc216543190" w:history="1">
            <w:r w:rsidRPr="00584DB1">
              <w:rPr>
                <w:rStyle w:val="a7"/>
                <w:noProof/>
              </w:rPr>
              <w:t>Окрашивание</w:t>
            </w:r>
            <w:r>
              <w:rPr>
                <w:noProof/>
                <w:webHidden/>
              </w:rPr>
              <w:tab/>
            </w:r>
            <w:r>
              <w:rPr>
                <w:noProof/>
                <w:webHidden/>
              </w:rPr>
              <w:fldChar w:fldCharType="begin"/>
            </w:r>
            <w:r>
              <w:rPr>
                <w:noProof/>
                <w:webHidden/>
              </w:rPr>
              <w:instrText xml:space="preserve"> PAGEREF _Toc216543190 \h </w:instrText>
            </w:r>
            <w:r>
              <w:rPr>
                <w:noProof/>
                <w:webHidden/>
              </w:rPr>
            </w:r>
            <w:r>
              <w:rPr>
                <w:noProof/>
                <w:webHidden/>
              </w:rPr>
              <w:fldChar w:fldCharType="separate"/>
            </w:r>
            <w:r>
              <w:rPr>
                <w:noProof/>
                <w:webHidden/>
              </w:rPr>
              <w:t>13</w:t>
            </w:r>
            <w:r>
              <w:rPr>
                <w:noProof/>
                <w:webHidden/>
              </w:rPr>
              <w:fldChar w:fldCharType="end"/>
            </w:r>
          </w:hyperlink>
        </w:p>
        <w:p w14:paraId="0E098429" w14:textId="0BD74ABC" w:rsidR="00E373B3" w:rsidRDefault="00E373B3">
          <w:pPr>
            <w:pStyle w:val="31"/>
            <w:tabs>
              <w:tab w:val="right" w:leader="dot" w:pos="9350"/>
            </w:tabs>
            <w:rPr>
              <w:rFonts w:eastAsiaTheme="minorEastAsia" w:cstheme="minorBidi"/>
              <w:noProof/>
              <w:sz w:val="24"/>
              <w:szCs w:val="24"/>
              <w:lang w:val="ru-RU" w:eastAsia="ru-RU"/>
            </w:rPr>
          </w:pPr>
          <w:hyperlink w:anchor="_Toc216543191" w:history="1">
            <w:r w:rsidRPr="00584DB1">
              <w:rPr>
                <w:rStyle w:val="a7"/>
                <w:noProof/>
              </w:rPr>
              <w:t>Рассмотрим основные шаги подробнее.</w:t>
            </w:r>
            <w:r>
              <w:rPr>
                <w:noProof/>
                <w:webHidden/>
              </w:rPr>
              <w:tab/>
            </w:r>
            <w:r>
              <w:rPr>
                <w:noProof/>
                <w:webHidden/>
              </w:rPr>
              <w:fldChar w:fldCharType="begin"/>
            </w:r>
            <w:r>
              <w:rPr>
                <w:noProof/>
                <w:webHidden/>
              </w:rPr>
              <w:instrText xml:space="preserve"> PAGEREF _Toc216543191 \h </w:instrText>
            </w:r>
            <w:r>
              <w:rPr>
                <w:noProof/>
                <w:webHidden/>
              </w:rPr>
            </w:r>
            <w:r>
              <w:rPr>
                <w:noProof/>
                <w:webHidden/>
              </w:rPr>
              <w:fldChar w:fldCharType="separate"/>
            </w:r>
            <w:r>
              <w:rPr>
                <w:noProof/>
                <w:webHidden/>
              </w:rPr>
              <w:t>13</w:t>
            </w:r>
            <w:r>
              <w:rPr>
                <w:noProof/>
                <w:webHidden/>
              </w:rPr>
              <w:fldChar w:fldCharType="end"/>
            </w:r>
          </w:hyperlink>
        </w:p>
        <w:p w14:paraId="1E1FDDAE" w14:textId="0AD547CC" w:rsidR="00E373B3" w:rsidRDefault="00E373B3">
          <w:pPr>
            <w:pStyle w:val="31"/>
            <w:tabs>
              <w:tab w:val="right" w:leader="dot" w:pos="9350"/>
            </w:tabs>
            <w:rPr>
              <w:rFonts w:eastAsiaTheme="minorEastAsia" w:cstheme="minorBidi"/>
              <w:noProof/>
              <w:sz w:val="24"/>
              <w:szCs w:val="24"/>
              <w:lang w:val="ru-RU" w:eastAsia="ru-RU"/>
            </w:rPr>
          </w:pPr>
          <w:hyperlink w:anchor="_Toc216543192" w:history="1">
            <w:r w:rsidRPr="00584DB1">
              <w:rPr>
                <w:rStyle w:val="a7"/>
                <w:noProof/>
              </w:rPr>
              <w:t>Первый шаг</w:t>
            </w:r>
            <w:r>
              <w:rPr>
                <w:noProof/>
                <w:webHidden/>
              </w:rPr>
              <w:tab/>
            </w:r>
            <w:r>
              <w:rPr>
                <w:noProof/>
                <w:webHidden/>
              </w:rPr>
              <w:fldChar w:fldCharType="begin"/>
            </w:r>
            <w:r>
              <w:rPr>
                <w:noProof/>
                <w:webHidden/>
              </w:rPr>
              <w:instrText xml:space="preserve"> PAGEREF _Toc216543192 \h </w:instrText>
            </w:r>
            <w:r>
              <w:rPr>
                <w:noProof/>
                <w:webHidden/>
              </w:rPr>
            </w:r>
            <w:r>
              <w:rPr>
                <w:noProof/>
                <w:webHidden/>
              </w:rPr>
              <w:fldChar w:fldCharType="separate"/>
            </w:r>
            <w:r>
              <w:rPr>
                <w:noProof/>
                <w:webHidden/>
              </w:rPr>
              <w:t>13</w:t>
            </w:r>
            <w:r>
              <w:rPr>
                <w:noProof/>
                <w:webHidden/>
              </w:rPr>
              <w:fldChar w:fldCharType="end"/>
            </w:r>
          </w:hyperlink>
        </w:p>
        <w:p w14:paraId="47882C4F" w14:textId="6D2694DE" w:rsidR="00E373B3" w:rsidRDefault="00E373B3">
          <w:pPr>
            <w:pStyle w:val="31"/>
            <w:tabs>
              <w:tab w:val="right" w:leader="dot" w:pos="9350"/>
            </w:tabs>
            <w:rPr>
              <w:rFonts w:eastAsiaTheme="minorEastAsia" w:cstheme="minorBidi"/>
              <w:noProof/>
              <w:sz w:val="24"/>
              <w:szCs w:val="24"/>
              <w:lang w:val="ru-RU" w:eastAsia="ru-RU"/>
            </w:rPr>
          </w:pPr>
          <w:hyperlink w:anchor="_Toc216543193" w:history="1">
            <w:r w:rsidRPr="00584DB1">
              <w:rPr>
                <w:rStyle w:val="a7"/>
                <w:noProof/>
              </w:rPr>
              <w:t>Переход</w:t>
            </w:r>
            <w:r>
              <w:rPr>
                <w:noProof/>
                <w:webHidden/>
              </w:rPr>
              <w:tab/>
            </w:r>
            <w:r>
              <w:rPr>
                <w:noProof/>
                <w:webHidden/>
              </w:rPr>
              <w:fldChar w:fldCharType="begin"/>
            </w:r>
            <w:r>
              <w:rPr>
                <w:noProof/>
                <w:webHidden/>
              </w:rPr>
              <w:instrText xml:space="preserve"> PAGEREF _Toc216543193 \h </w:instrText>
            </w:r>
            <w:r>
              <w:rPr>
                <w:noProof/>
                <w:webHidden/>
              </w:rPr>
            </w:r>
            <w:r>
              <w:rPr>
                <w:noProof/>
                <w:webHidden/>
              </w:rPr>
              <w:fldChar w:fldCharType="separate"/>
            </w:r>
            <w:r>
              <w:rPr>
                <w:noProof/>
                <w:webHidden/>
              </w:rPr>
              <w:t>13</w:t>
            </w:r>
            <w:r>
              <w:rPr>
                <w:noProof/>
                <w:webHidden/>
              </w:rPr>
              <w:fldChar w:fldCharType="end"/>
            </w:r>
          </w:hyperlink>
        </w:p>
        <w:p w14:paraId="4E18B335" w14:textId="7179BEE7" w:rsidR="00E373B3" w:rsidRDefault="00E373B3">
          <w:pPr>
            <w:pStyle w:val="31"/>
            <w:tabs>
              <w:tab w:val="right" w:leader="dot" w:pos="9350"/>
            </w:tabs>
            <w:rPr>
              <w:rFonts w:eastAsiaTheme="minorEastAsia" w:cstheme="minorBidi"/>
              <w:noProof/>
              <w:sz w:val="24"/>
              <w:szCs w:val="24"/>
              <w:lang w:val="ru-RU" w:eastAsia="ru-RU"/>
            </w:rPr>
          </w:pPr>
          <w:hyperlink w:anchor="_Toc216543194" w:history="1">
            <w:r w:rsidRPr="00584DB1">
              <w:rPr>
                <w:rStyle w:val="a7"/>
                <w:noProof/>
              </w:rPr>
              <w:t>Завершение обхода</w:t>
            </w:r>
            <w:r>
              <w:rPr>
                <w:noProof/>
                <w:webHidden/>
              </w:rPr>
              <w:tab/>
            </w:r>
            <w:r>
              <w:rPr>
                <w:noProof/>
                <w:webHidden/>
              </w:rPr>
              <w:fldChar w:fldCharType="begin"/>
            </w:r>
            <w:r>
              <w:rPr>
                <w:noProof/>
                <w:webHidden/>
              </w:rPr>
              <w:instrText xml:space="preserve"> PAGEREF _Toc216543194 \h </w:instrText>
            </w:r>
            <w:r>
              <w:rPr>
                <w:noProof/>
                <w:webHidden/>
              </w:rPr>
            </w:r>
            <w:r>
              <w:rPr>
                <w:noProof/>
                <w:webHidden/>
              </w:rPr>
              <w:fldChar w:fldCharType="separate"/>
            </w:r>
            <w:r>
              <w:rPr>
                <w:noProof/>
                <w:webHidden/>
              </w:rPr>
              <w:t>13</w:t>
            </w:r>
            <w:r>
              <w:rPr>
                <w:noProof/>
                <w:webHidden/>
              </w:rPr>
              <w:fldChar w:fldCharType="end"/>
            </w:r>
          </w:hyperlink>
        </w:p>
        <w:p w14:paraId="249FD04C" w14:textId="1341514C"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195" w:history="1">
            <w:r w:rsidRPr="00584DB1">
              <w:rPr>
                <w:rStyle w:val="a7"/>
                <w:noProof/>
                <w:lang w:val="ru-RU"/>
              </w:rPr>
              <w:t xml:space="preserve">Нерекурсивные реализации </w:t>
            </w:r>
            <w:r w:rsidRPr="00584DB1">
              <w:rPr>
                <w:rStyle w:val="a7"/>
                <w:noProof/>
              </w:rPr>
              <w:t>DFS</w:t>
            </w:r>
            <w:r>
              <w:rPr>
                <w:noProof/>
                <w:webHidden/>
              </w:rPr>
              <w:tab/>
            </w:r>
            <w:r>
              <w:rPr>
                <w:noProof/>
                <w:webHidden/>
              </w:rPr>
              <w:fldChar w:fldCharType="begin"/>
            </w:r>
            <w:r>
              <w:rPr>
                <w:noProof/>
                <w:webHidden/>
              </w:rPr>
              <w:instrText xml:space="preserve"> PAGEREF _Toc216543195 \h </w:instrText>
            </w:r>
            <w:r>
              <w:rPr>
                <w:noProof/>
                <w:webHidden/>
              </w:rPr>
            </w:r>
            <w:r>
              <w:rPr>
                <w:noProof/>
                <w:webHidden/>
              </w:rPr>
              <w:fldChar w:fldCharType="separate"/>
            </w:r>
            <w:r>
              <w:rPr>
                <w:noProof/>
                <w:webHidden/>
              </w:rPr>
              <w:t>13</w:t>
            </w:r>
            <w:r>
              <w:rPr>
                <w:noProof/>
                <w:webHidden/>
              </w:rPr>
              <w:fldChar w:fldCharType="end"/>
            </w:r>
          </w:hyperlink>
        </w:p>
        <w:p w14:paraId="2206B77F" w14:textId="6DE07411"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196" w:history="1">
            <w:r w:rsidRPr="00584DB1">
              <w:rPr>
                <w:rStyle w:val="a7"/>
                <w:noProof/>
              </w:rPr>
              <w:t>Задачи, решаемые с использованием DFS</w:t>
            </w:r>
            <w:r>
              <w:rPr>
                <w:noProof/>
                <w:webHidden/>
              </w:rPr>
              <w:tab/>
            </w:r>
            <w:r>
              <w:rPr>
                <w:noProof/>
                <w:webHidden/>
              </w:rPr>
              <w:fldChar w:fldCharType="begin"/>
            </w:r>
            <w:r>
              <w:rPr>
                <w:noProof/>
                <w:webHidden/>
              </w:rPr>
              <w:instrText xml:space="preserve"> PAGEREF _Toc216543196 \h </w:instrText>
            </w:r>
            <w:r>
              <w:rPr>
                <w:noProof/>
                <w:webHidden/>
              </w:rPr>
            </w:r>
            <w:r>
              <w:rPr>
                <w:noProof/>
                <w:webHidden/>
              </w:rPr>
              <w:fldChar w:fldCharType="separate"/>
            </w:r>
            <w:r>
              <w:rPr>
                <w:noProof/>
                <w:webHidden/>
              </w:rPr>
              <w:t>14</w:t>
            </w:r>
            <w:r>
              <w:rPr>
                <w:noProof/>
                <w:webHidden/>
              </w:rPr>
              <w:fldChar w:fldCharType="end"/>
            </w:r>
          </w:hyperlink>
        </w:p>
        <w:p w14:paraId="76BA4C57" w14:textId="0A312EB3"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197" w:history="1">
            <w:r w:rsidRPr="00584DB1">
              <w:rPr>
                <w:rStyle w:val="a7"/>
                <w:noProof/>
                <w:lang w:val="ru-RU"/>
              </w:rPr>
              <w:t xml:space="preserve">Решение задач с использованием </w:t>
            </w:r>
            <w:r w:rsidRPr="00584DB1">
              <w:rPr>
                <w:rStyle w:val="a7"/>
                <w:noProof/>
              </w:rPr>
              <w:t>DFS</w:t>
            </w:r>
            <w:r>
              <w:rPr>
                <w:noProof/>
                <w:webHidden/>
              </w:rPr>
              <w:tab/>
            </w:r>
            <w:r>
              <w:rPr>
                <w:noProof/>
                <w:webHidden/>
              </w:rPr>
              <w:fldChar w:fldCharType="begin"/>
            </w:r>
            <w:r>
              <w:rPr>
                <w:noProof/>
                <w:webHidden/>
              </w:rPr>
              <w:instrText xml:space="preserve"> PAGEREF _Toc216543197 \h </w:instrText>
            </w:r>
            <w:r>
              <w:rPr>
                <w:noProof/>
                <w:webHidden/>
              </w:rPr>
            </w:r>
            <w:r>
              <w:rPr>
                <w:noProof/>
                <w:webHidden/>
              </w:rPr>
              <w:fldChar w:fldCharType="separate"/>
            </w:r>
            <w:r>
              <w:rPr>
                <w:noProof/>
                <w:webHidden/>
              </w:rPr>
              <w:t>14</w:t>
            </w:r>
            <w:r>
              <w:rPr>
                <w:noProof/>
                <w:webHidden/>
              </w:rPr>
              <w:fldChar w:fldCharType="end"/>
            </w:r>
          </w:hyperlink>
        </w:p>
        <w:p w14:paraId="640F9133" w14:textId="3D9A6633" w:rsidR="00E373B3" w:rsidRDefault="00E373B3">
          <w:pPr>
            <w:pStyle w:val="31"/>
            <w:tabs>
              <w:tab w:val="right" w:leader="dot" w:pos="9350"/>
            </w:tabs>
            <w:rPr>
              <w:rFonts w:eastAsiaTheme="minorEastAsia" w:cstheme="minorBidi"/>
              <w:noProof/>
              <w:sz w:val="24"/>
              <w:szCs w:val="24"/>
              <w:lang w:val="ru-RU" w:eastAsia="ru-RU"/>
            </w:rPr>
          </w:pPr>
          <w:hyperlink w:anchor="_Toc216543198" w:history="1">
            <w:r w:rsidRPr="00584DB1">
              <w:rPr>
                <w:rStyle w:val="a7"/>
                <w:noProof/>
              </w:rPr>
              <w:t>СОВЕТ</w:t>
            </w:r>
            <w:r>
              <w:rPr>
                <w:noProof/>
                <w:webHidden/>
              </w:rPr>
              <w:tab/>
            </w:r>
            <w:r>
              <w:rPr>
                <w:noProof/>
                <w:webHidden/>
              </w:rPr>
              <w:fldChar w:fldCharType="begin"/>
            </w:r>
            <w:r>
              <w:rPr>
                <w:noProof/>
                <w:webHidden/>
              </w:rPr>
              <w:instrText xml:space="preserve"> PAGEREF _Toc216543198 \h </w:instrText>
            </w:r>
            <w:r>
              <w:rPr>
                <w:noProof/>
                <w:webHidden/>
              </w:rPr>
            </w:r>
            <w:r>
              <w:rPr>
                <w:noProof/>
                <w:webHidden/>
              </w:rPr>
              <w:fldChar w:fldCharType="separate"/>
            </w:r>
            <w:r>
              <w:rPr>
                <w:noProof/>
                <w:webHidden/>
              </w:rPr>
              <w:t>14</w:t>
            </w:r>
            <w:r>
              <w:rPr>
                <w:noProof/>
                <w:webHidden/>
              </w:rPr>
              <w:fldChar w:fldCharType="end"/>
            </w:r>
          </w:hyperlink>
        </w:p>
        <w:p w14:paraId="44424B70" w14:textId="46CB0300" w:rsidR="00E373B3" w:rsidRDefault="00E373B3">
          <w:pPr>
            <w:pStyle w:val="31"/>
            <w:tabs>
              <w:tab w:val="right" w:leader="dot" w:pos="9350"/>
            </w:tabs>
            <w:rPr>
              <w:rFonts w:eastAsiaTheme="minorEastAsia" w:cstheme="minorBidi"/>
              <w:noProof/>
              <w:sz w:val="24"/>
              <w:szCs w:val="24"/>
              <w:lang w:val="ru-RU" w:eastAsia="ru-RU"/>
            </w:rPr>
          </w:pPr>
          <w:hyperlink w:anchor="_Toc216543199" w:history="1">
            <w:r w:rsidRPr="00584DB1">
              <w:rPr>
                <w:rStyle w:val="a7"/>
                <w:noProof/>
              </w:rPr>
              <w:t>Задача определения цикла в ориентированном графе</w:t>
            </w:r>
            <w:r>
              <w:rPr>
                <w:noProof/>
                <w:webHidden/>
              </w:rPr>
              <w:tab/>
            </w:r>
            <w:r>
              <w:rPr>
                <w:noProof/>
                <w:webHidden/>
              </w:rPr>
              <w:fldChar w:fldCharType="begin"/>
            </w:r>
            <w:r>
              <w:rPr>
                <w:noProof/>
                <w:webHidden/>
              </w:rPr>
              <w:instrText xml:space="preserve"> PAGEREF _Toc216543199 \h </w:instrText>
            </w:r>
            <w:r>
              <w:rPr>
                <w:noProof/>
                <w:webHidden/>
              </w:rPr>
            </w:r>
            <w:r>
              <w:rPr>
                <w:noProof/>
                <w:webHidden/>
              </w:rPr>
              <w:fldChar w:fldCharType="separate"/>
            </w:r>
            <w:r>
              <w:rPr>
                <w:noProof/>
                <w:webHidden/>
              </w:rPr>
              <w:t>14</w:t>
            </w:r>
            <w:r>
              <w:rPr>
                <w:noProof/>
                <w:webHidden/>
              </w:rPr>
              <w:fldChar w:fldCharType="end"/>
            </w:r>
          </w:hyperlink>
        </w:p>
        <w:p w14:paraId="3E54CF78" w14:textId="79826B7B" w:rsidR="00E373B3" w:rsidRDefault="00E373B3">
          <w:pPr>
            <w:pStyle w:val="31"/>
            <w:tabs>
              <w:tab w:val="right" w:leader="dot" w:pos="9350"/>
            </w:tabs>
            <w:rPr>
              <w:rFonts w:eastAsiaTheme="minorEastAsia" w:cstheme="minorBidi"/>
              <w:noProof/>
              <w:sz w:val="24"/>
              <w:szCs w:val="24"/>
              <w:lang w:val="ru-RU" w:eastAsia="ru-RU"/>
            </w:rPr>
          </w:pPr>
          <w:hyperlink w:anchor="_Toc216543200" w:history="1">
            <w:r w:rsidRPr="00584DB1">
              <w:rPr>
                <w:rStyle w:val="a7"/>
                <w:noProof/>
              </w:rPr>
              <w:t>Вывод</w:t>
            </w:r>
            <w:r>
              <w:rPr>
                <w:noProof/>
                <w:webHidden/>
              </w:rPr>
              <w:tab/>
            </w:r>
            <w:r>
              <w:rPr>
                <w:noProof/>
                <w:webHidden/>
              </w:rPr>
              <w:fldChar w:fldCharType="begin"/>
            </w:r>
            <w:r>
              <w:rPr>
                <w:noProof/>
                <w:webHidden/>
              </w:rPr>
              <w:instrText xml:space="preserve"> PAGEREF _Toc216543200 \h </w:instrText>
            </w:r>
            <w:r>
              <w:rPr>
                <w:noProof/>
                <w:webHidden/>
              </w:rPr>
            </w:r>
            <w:r>
              <w:rPr>
                <w:noProof/>
                <w:webHidden/>
              </w:rPr>
              <w:fldChar w:fldCharType="separate"/>
            </w:r>
            <w:r>
              <w:rPr>
                <w:noProof/>
                <w:webHidden/>
              </w:rPr>
              <w:t>14</w:t>
            </w:r>
            <w:r>
              <w:rPr>
                <w:noProof/>
                <w:webHidden/>
              </w:rPr>
              <w:fldChar w:fldCharType="end"/>
            </w:r>
          </w:hyperlink>
        </w:p>
        <w:p w14:paraId="56A808E2" w14:textId="2CAB3C37" w:rsidR="00E373B3" w:rsidRDefault="00E373B3">
          <w:pPr>
            <w:pStyle w:val="31"/>
            <w:tabs>
              <w:tab w:val="right" w:leader="dot" w:pos="9350"/>
            </w:tabs>
            <w:rPr>
              <w:rFonts w:eastAsiaTheme="minorEastAsia" w:cstheme="minorBidi"/>
              <w:noProof/>
              <w:sz w:val="24"/>
              <w:szCs w:val="24"/>
              <w:lang w:val="ru-RU" w:eastAsia="ru-RU"/>
            </w:rPr>
          </w:pPr>
          <w:hyperlink w:anchor="_Toc216543201" w:history="1">
            <w:r w:rsidRPr="00584DB1">
              <w:rPr>
                <w:rStyle w:val="a7"/>
                <w:noProof/>
              </w:rPr>
              <w:t>Вывод</w:t>
            </w:r>
            <w:r>
              <w:rPr>
                <w:noProof/>
                <w:webHidden/>
              </w:rPr>
              <w:tab/>
            </w:r>
            <w:r>
              <w:rPr>
                <w:noProof/>
                <w:webHidden/>
              </w:rPr>
              <w:fldChar w:fldCharType="begin"/>
            </w:r>
            <w:r>
              <w:rPr>
                <w:noProof/>
                <w:webHidden/>
              </w:rPr>
              <w:instrText xml:space="preserve"> PAGEREF _Toc216543201 \h </w:instrText>
            </w:r>
            <w:r>
              <w:rPr>
                <w:noProof/>
                <w:webHidden/>
              </w:rPr>
            </w:r>
            <w:r>
              <w:rPr>
                <w:noProof/>
                <w:webHidden/>
              </w:rPr>
              <w:fldChar w:fldCharType="separate"/>
            </w:r>
            <w:r>
              <w:rPr>
                <w:noProof/>
                <w:webHidden/>
              </w:rPr>
              <w:t>15</w:t>
            </w:r>
            <w:r>
              <w:rPr>
                <w:noProof/>
                <w:webHidden/>
              </w:rPr>
              <w:fldChar w:fldCharType="end"/>
            </w:r>
          </w:hyperlink>
        </w:p>
        <w:p w14:paraId="07699B39" w14:textId="76DC8060" w:rsidR="00E373B3" w:rsidRDefault="00E373B3">
          <w:pPr>
            <w:pStyle w:val="31"/>
            <w:tabs>
              <w:tab w:val="right" w:leader="dot" w:pos="9350"/>
            </w:tabs>
            <w:rPr>
              <w:rFonts w:eastAsiaTheme="minorEastAsia" w:cstheme="minorBidi"/>
              <w:noProof/>
              <w:sz w:val="24"/>
              <w:szCs w:val="24"/>
              <w:lang w:val="ru-RU" w:eastAsia="ru-RU"/>
            </w:rPr>
          </w:pPr>
          <w:hyperlink w:anchor="_Toc216543202" w:history="1">
            <w:r w:rsidRPr="00584DB1">
              <w:rPr>
                <w:rStyle w:val="a7"/>
                <w:noProof/>
              </w:rPr>
              <w:t>ЗАДАЧА</w:t>
            </w:r>
            <w:r>
              <w:rPr>
                <w:noProof/>
                <w:webHidden/>
              </w:rPr>
              <w:tab/>
            </w:r>
            <w:r>
              <w:rPr>
                <w:noProof/>
                <w:webHidden/>
              </w:rPr>
              <w:fldChar w:fldCharType="begin"/>
            </w:r>
            <w:r>
              <w:rPr>
                <w:noProof/>
                <w:webHidden/>
              </w:rPr>
              <w:instrText xml:space="preserve"> PAGEREF _Toc216543202 \h </w:instrText>
            </w:r>
            <w:r>
              <w:rPr>
                <w:noProof/>
                <w:webHidden/>
              </w:rPr>
            </w:r>
            <w:r>
              <w:rPr>
                <w:noProof/>
                <w:webHidden/>
              </w:rPr>
              <w:fldChar w:fldCharType="separate"/>
            </w:r>
            <w:r>
              <w:rPr>
                <w:noProof/>
                <w:webHidden/>
              </w:rPr>
              <w:t>15</w:t>
            </w:r>
            <w:r>
              <w:rPr>
                <w:noProof/>
                <w:webHidden/>
              </w:rPr>
              <w:fldChar w:fldCharType="end"/>
            </w:r>
          </w:hyperlink>
        </w:p>
        <w:p w14:paraId="79749A5E" w14:textId="11D09566" w:rsidR="00E373B3" w:rsidRDefault="00E373B3">
          <w:pPr>
            <w:pStyle w:val="31"/>
            <w:tabs>
              <w:tab w:val="right" w:leader="dot" w:pos="9350"/>
            </w:tabs>
            <w:rPr>
              <w:rFonts w:eastAsiaTheme="minorEastAsia" w:cstheme="minorBidi"/>
              <w:noProof/>
              <w:sz w:val="24"/>
              <w:szCs w:val="24"/>
              <w:lang w:val="ru-RU" w:eastAsia="ru-RU"/>
            </w:rPr>
          </w:pPr>
          <w:hyperlink w:anchor="_Toc216543203" w:history="1">
            <w:r w:rsidRPr="00584DB1">
              <w:rPr>
                <w:rStyle w:val="a7"/>
                <w:noProof/>
              </w:rPr>
              <w:t>Входные данные.</w:t>
            </w:r>
            <w:r>
              <w:rPr>
                <w:noProof/>
                <w:webHidden/>
              </w:rPr>
              <w:tab/>
            </w:r>
            <w:r>
              <w:rPr>
                <w:noProof/>
                <w:webHidden/>
              </w:rPr>
              <w:fldChar w:fldCharType="begin"/>
            </w:r>
            <w:r>
              <w:rPr>
                <w:noProof/>
                <w:webHidden/>
              </w:rPr>
              <w:instrText xml:space="preserve"> PAGEREF _Toc216543203 \h </w:instrText>
            </w:r>
            <w:r>
              <w:rPr>
                <w:noProof/>
                <w:webHidden/>
              </w:rPr>
            </w:r>
            <w:r>
              <w:rPr>
                <w:noProof/>
                <w:webHidden/>
              </w:rPr>
              <w:fldChar w:fldCharType="separate"/>
            </w:r>
            <w:r>
              <w:rPr>
                <w:noProof/>
                <w:webHidden/>
              </w:rPr>
              <w:t>15</w:t>
            </w:r>
            <w:r>
              <w:rPr>
                <w:noProof/>
                <w:webHidden/>
              </w:rPr>
              <w:fldChar w:fldCharType="end"/>
            </w:r>
          </w:hyperlink>
        </w:p>
        <w:p w14:paraId="0952FEFD" w14:textId="63F9E1EA" w:rsidR="00E373B3" w:rsidRDefault="00E373B3">
          <w:pPr>
            <w:pStyle w:val="31"/>
            <w:tabs>
              <w:tab w:val="right" w:leader="dot" w:pos="9350"/>
            </w:tabs>
            <w:rPr>
              <w:rFonts w:eastAsiaTheme="minorEastAsia" w:cstheme="minorBidi"/>
              <w:noProof/>
              <w:sz w:val="24"/>
              <w:szCs w:val="24"/>
              <w:lang w:val="ru-RU" w:eastAsia="ru-RU"/>
            </w:rPr>
          </w:pPr>
          <w:hyperlink w:anchor="_Toc216543204" w:history="1">
            <w:r w:rsidRPr="00584DB1">
              <w:rPr>
                <w:rStyle w:val="a7"/>
                <w:noProof/>
              </w:rPr>
              <w:t>Выходные данные</w:t>
            </w:r>
            <w:r>
              <w:rPr>
                <w:noProof/>
                <w:webHidden/>
              </w:rPr>
              <w:tab/>
            </w:r>
            <w:r>
              <w:rPr>
                <w:noProof/>
                <w:webHidden/>
              </w:rPr>
              <w:fldChar w:fldCharType="begin"/>
            </w:r>
            <w:r>
              <w:rPr>
                <w:noProof/>
                <w:webHidden/>
              </w:rPr>
              <w:instrText xml:space="preserve"> PAGEREF _Toc216543204 \h </w:instrText>
            </w:r>
            <w:r>
              <w:rPr>
                <w:noProof/>
                <w:webHidden/>
              </w:rPr>
            </w:r>
            <w:r>
              <w:rPr>
                <w:noProof/>
                <w:webHidden/>
              </w:rPr>
              <w:fldChar w:fldCharType="separate"/>
            </w:r>
            <w:r>
              <w:rPr>
                <w:noProof/>
                <w:webHidden/>
              </w:rPr>
              <w:t>15</w:t>
            </w:r>
            <w:r>
              <w:rPr>
                <w:noProof/>
                <w:webHidden/>
              </w:rPr>
              <w:fldChar w:fldCharType="end"/>
            </w:r>
          </w:hyperlink>
        </w:p>
        <w:p w14:paraId="500CE6AF" w14:textId="11BA16ED" w:rsidR="00E373B3" w:rsidRDefault="00E373B3">
          <w:pPr>
            <w:pStyle w:val="31"/>
            <w:tabs>
              <w:tab w:val="right" w:leader="dot" w:pos="9350"/>
            </w:tabs>
            <w:rPr>
              <w:rFonts w:eastAsiaTheme="minorEastAsia" w:cstheme="minorBidi"/>
              <w:noProof/>
              <w:sz w:val="24"/>
              <w:szCs w:val="24"/>
              <w:lang w:val="ru-RU" w:eastAsia="ru-RU"/>
            </w:rPr>
          </w:pPr>
          <w:hyperlink w:anchor="_Toc216543205" w:history="1">
            <w:r w:rsidRPr="00584DB1">
              <w:rPr>
                <w:rStyle w:val="a7"/>
                <w:noProof/>
              </w:rPr>
              <w:t>Sample Input:</w:t>
            </w:r>
            <w:r>
              <w:rPr>
                <w:noProof/>
                <w:webHidden/>
              </w:rPr>
              <w:tab/>
            </w:r>
            <w:r>
              <w:rPr>
                <w:noProof/>
                <w:webHidden/>
              </w:rPr>
              <w:fldChar w:fldCharType="begin"/>
            </w:r>
            <w:r>
              <w:rPr>
                <w:noProof/>
                <w:webHidden/>
              </w:rPr>
              <w:instrText xml:space="preserve"> PAGEREF _Toc216543205 \h </w:instrText>
            </w:r>
            <w:r>
              <w:rPr>
                <w:noProof/>
                <w:webHidden/>
              </w:rPr>
            </w:r>
            <w:r>
              <w:rPr>
                <w:noProof/>
                <w:webHidden/>
              </w:rPr>
              <w:fldChar w:fldCharType="separate"/>
            </w:r>
            <w:r>
              <w:rPr>
                <w:noProof/>
                <w:webHidden/>
              </w:rPr>
              <w:t>15</w:t>
            </w:r>
            <w:r>
              <w:rPr>
                <w:noProof/>
                <w:webHidden/>
              </w:rPr>
              <w:fldChar w:fldCharType="end"/>
            </w:r>
          </w:hyperlink>
        </w:p>
        <w:p w14:paraId="19FA98F3" w14:textId="483F664B" w:rsidR="00E373B3" w:rsidRDefault="00E373B3">
          <w:pPr>
            <w:pStyle w:val="31"/>
            <w:tabs>
              <w:tab w:val="right" w:leader="dot" w:pos="9350"/>
            </w:tabs>
            <w:rPr>
              <w:rFonts w:eastAsiaTheme="minorEastAsia" w:cstheme="minorBidi"/>
              <w:noProof/>
              <w:sz w:val="24"/>
              <w:szCs w:val="24"/>
              <w:lang w:val="ru-RU" w:eastAsia="ru-RU"/>
            </w:rPr>
          </w:pPr>
          <w:hyperlink w:anchor="_Toc216543206" w:history="1">
            <w:r w:rsidRPr="00584DB1">
              <w:rPr>
                <w:rStyle w:val="a7"/>
                <w:noProof/>
              </w:rPr>
              <w:t>Sample Output:</w:t>
            </w:r>
            <w:r>
              <w:rPr>
                <w:noProof/>
                <w:webHidden/>
              </w:rPr>
              <w:tab/>
            </w:r>
            <w:r>
              <w:rPr>
                <w:noProof/>
                <w:webHidden/>
              </w:rPr>
              <w:fldChar w:fldCharType="begin"/>
            </w:r>
            <w:r>
              <w:rPr>
                <w:noProof/>
                <w:webHidden/>
              </w:rPr>
              <w:instrText xml:space="preserve"> PAGEREF _Toc216543206 \h </w:instrText>
            </w:r>
            <w:r>
              <w:rPr>
                <w:noProof/>
                <w:webHidden/>
              </w:rPr>
            </w:r>
            <w:r>
              <w:rPr>
                <w:noProof/>
                <w:webHidden/>
              </w:rPr>
              <w:fldChar w:fldCharType="separate"/>
            </w:r>
            <w:r>
              <w:rPr>
                <w:noProof/>
                <w:webHidden/>
              </w:rPr>
              <w:t>15</w:t>
            </w:r>
            <w:r>
              <w:rPr>
                <w:noProof/>
                <w:webHidden/>
              </w:rPr>
              <w:fldChar w:fldCharType="end"/>
            </w:r>
          </w:hyperlink>
        </w:p>
        <w:p w14:paraId="3DCA5FCB" w14:textId="06FFB9C3"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07" w:history="1">
            <w:r w:rsidRPr="00584DB1">
              <w:rPr>
                <w:rStyle w:val="a7"/>
                <w:noProof/>
                <w:lang w:val="ru-RU"/>
              </w:rPr>
              <w:t>Задача определения цикла в неориентированном графе</w:t>
            </w:r>
            <w:r>
              <w:rPr>
                <w:noProof/>
                <w:webHidden/>
              </w:rPr>
              <w:tab/>
            </w:r>
            <w:r>
              <w:rPr>
                <w:noProof/>
                <w:webHidden/>
              </w:rPr>
              <w:fldChar w:fldCharType="begin"/>
            </w:r>
            <w:r>
              <w:rPr>
                <w:noProof/>
                <w:webHidden/>
              </w:rPr>
              <w:instrText xml:space="preserve"> PAGEREF _Toc216543207 \h </w:instrText>
            </w:r>
            <w:r>
              <w:rPr>
                <w:noProof/>
                <w:webHidden/>
              </w:rPr>
            </w:r>
            <w:r>
              <w:rPr>
                <w:noProof/>
                <w:webHidden/>
              </w:rPr>
              <w:fldChar w:fldCharType="separate"/>
            </w:r>
            <w:r>
              <w:rPr>
                <w:noProof/>
                <w:webHidden/>
              </w:rPr>
              <w:t>16</w:t>
            </w:r>
            <w:r>
              <w:rPr>
                <w:noProof/>
                <w:webHidden/>
              </w:rPr>
              <w:fldChar w:fldCharType="end"/>
            </w:r>
          </w:hyperlink>
        </w:p>
        <w:p w14:paraId="17C9CD75" w14:textId="17707A5F" w:rsidR="00E373B3" w:rsidRDefault="00E373B3">
          <w:pPr>
            <w:pStyle w:val="31"/>
            <w:tabs>
              <w:tab w:val="right" w:leader="dot" w:pos="9350"/>
            </w:tabs>
            <w:rPr>
              <w:rFonts w:eastAsiaTheme="minorEastAsia" w:cstheme="minorBidi"/>
              <w:noProof/>
              <w:sz w:val="24"/>
              <w:szCs w:val="24"/>
              <w:lang w:val="ru-RU" w:eastAsia="ru-RU"/>
            </w:rPr>
          </w:pPr>
          <w:hyperlink w:anchor="_Toc216543208" w:history="1">
            <w:r w:rsidRPr="00584DB1">
              <w:rPr>
                <w:rStyle w:val="a7"/>
                <w:noProof/>
              </w:rPr>
              <w:t>ЗАДАЧА</w:t>
            </w:r>
            <w:r w:rsidRPr="00584DB1">
              <w:rPr>
                <w:rStyle w:val="a7"/>
                <w:rFonts w:ascii="Segoe UI" w:hAnsi="Segoe UI" w:cs="Segoe UI"/>
                <w:noProof/>
              </w:rPr>
              <w:t>. Неориентированный граф задан списком ребер. Требуется определить, есть ли в нем цикл.</w:t>
            </w:r>
            <w:r>
              <w:rPr>
                <w:noProof/>
                <w:webHidden/>
              </w:rPr>
              <w:tab/>
            </w:r>
            <w:r>
              <w:rPr>
                <w:noProof/>
                <w:webHidden/>
              </w:rPr>
              <w:fldChar w:fldCharType="begin"/>
            </w:r>
            <w:r>
              <w:rPr>
                <w:noProof/>
                <w:webHidden/>
              </w:rPr>
              <w:instrText xml:space="preserve"> PAGEREF _Toc216543208 \h </w:instrText>
            </w:r>
            <w:r>
              <w:rPr>
                <w:noProof/>
                <w:webHidden/>
              </w:rPr>
            </w:r>
            <w:r>
              <w:rPr>
                <w:noProof/>
                <w:webHidden/>
              </w:rPr>
              <w:fldChar w:fldCharType="separate"/>
            </w:r>
            <w:r>
              <w:rPr>
                <w:noProof/>
                <w:webHidden/>
              </w:rPr>
              <w:t>17</w:t>
            </w:r>
            <w:r>
              <w:rPr>
                <w:noProof/>
                <w:webHidden/>
              </w:rPr>
              <w:fldChar w:fldCharType="end"/>
            </w:r>
          </w:hyperlink>
        </w:p>
        <w:p w14:paraId="33DBCBC2" w14:textId="6524F900" w:rsidR="00E373B3" w:rsidRDefault="00E373B3">
          <w:pPr>
            <w:pStyle w:val="31"/>
            <w:tabs>
              <w:tab w:val="right" w:leader="dot" w:pos="9350"/>
            </w:tabs>
            <w:rPr>
              <w:rFonts w:eastAsiaTheme="minorEastAsia" w:cstheme="minorBidi"/>
              <w:noProof/>
              <w:sz w:val="24"/>
              <w:szCs w:val="24"/>
              <w:lang w:val="ru-RU" w:eastAsia="ru-RU"/>
            </w:rPr>
          </w:pPr>
          <w:hyperlink w:anchor="_Toc216543209" w:history="1">
            <w:r w:rsidRPr="00584DB1">
              <w:rPr>
                <w:rStyle w:val="a7"/>
                <w:noProof/>
              </w:rPr>
              <w:t>Выходные данные</w:t>
            </w:r>
            <w:r>
              <w:rPr>
                <w:noProof/>
                <w:webHidden/>
              </w:rPr>
              <w:tab/>
            </w:r>
            <w:r>
              <w:rPr>
                <w:noProof/>
                <w:webHidden/>
              </w:rPr>
              <w:fldChar w:fldCharType="begin"/>
            </w:r>
            <w:r>
              <w:rPr>
                <w:noProof/>
                <w:webHidden/>
              </w:rPr>
              <w:instrText xml:space="preserve"> PAGEREF _Toc216543209 \h </w:instrText>
            </w:r>
            <w:r>
              <w:rPr>
                <w:noProof/>
                <w:webHidden/>
              </w:rPr>
            </w:r>
            <w:r>
              <w:rPr>
                <w:noProof/>
                <w:webHidden/>
              </w:rPr>
              <w:fldChar w:fldCharType="separate"/>
            </w:r>
            <w:r>
              <w:rPr>
                <w:noProof/>
                <w:webHidden/>
              </w:rPr>
              <w:t>17</w:t>
            </w:r>
            <w:r>
              <w:rPr>
                <w:noProof/>
                <w:webHidden/>
              </w:rPr>
              <w:fldChar w:fldCharType="end"/>
            </w:r>
          </w:hyperlink>
        </w:p>
        <w:p w14:paraId="1224AB8B" w14:textId="093B7344"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10" w:history="1">
            <w:r w:rsidRPr="00584DB1">
              <w:rPr>
                <w:rStyle w:val="a7"/>
                <w:noProof/>
              </w:rPr>
              <w:t>Алгоритм обхода графа в ширину (BFS, Breadth First Search)</w:t>
            </w:r>
            <w:r>
              <w:rPr>
                <w:noProof/>
                <w:webHidden/>
              </w:rPr>
              <w:tab/>
            </w:r>
            <w:r>
              <w:rPr>
                <w:noProof/>
                <w:webHidden/>
              </w:rPr>
              <w:fldChar w:fldCharType="begin"/>
            </w:r>
            <w:r>
              <w:rPr>
                <w:noProof/>
                <w:webHidden/>
              </w:rPr>
              <w:instrText xml:space="preserve"> PAGEREF _Toc216543210 \h </w:instrText>
            </w:r>
            <w:r>
              <w:rPr>
                <w:noProof/>
                <w:webHidden/>
              </w:rPr>
            </w:r>
            <w:r>
              <w:rPr>
                <w:noProof/>
                <w:webHidden/>
              </w:rPr>
              <w:fldChar w:fldCharType="separate"/>
            </w:r>
            <w:r>
              <w:rPr>
                <w:noProof/>
                <w:webHidden/>
              </w:rPr>
              <w:t>18</w:t>
            </w:r>
            <w:r>
              <w:rPr>
                <w:noProof/>
                <w:webHidden/>
              </w:rPr>
              <w:fldChar w:fldCharType="end"/>
            </w:r>
          </w:hyperlink>
        </w:p>
        <w:p w14:paraId="23D5B3B6" w14:textId="3B3D5FA8" w:rsidR="00E373B3" w:rsidRDefault="00E373B3">
          <w:pPr>
            <w:pStyle w:val="31"/>
            <w:tabs>
              <w:tab w:val="right" w:leader="dot" w:pos="9350"/>
            </w:tabs>
            <w:rPr>
              <w:rFonts w:eastAsiaTheme="minorEastAsia" w:cstheme="minorBidi"/>
              <w:noProof/>
              <w:sz w:val="24"/>
              <w:szCs w:val="24"/>
              <w:lang w:val="ru-RU" w:eastAsia="ru-RU"/>
            </w:rPr>
          </w:pPr>
          <w:hyperlink w:anchor="_Toc216543211" w:history="1">
            <w:r w:rsidRPr="00584DB1">
              <w:rPr>
                <w:rStyle w:val="a7"/>
                <w:noProof/>
              </w:rPr>
              <w:t>Задача. Длина кратчайшего пути.</w:t>
            </w:r>
            <w:r>
              <w:rPr>
                <w:noProof/>
                <w:webHidden/>
              </w:rPr>
              <w:tab/>
            </w:r>
            <w:r>
              <w:rPr>
                <w:noProof/>
                <w:webHidden/>
              </w:rPr>
              <w:fldChar w:fldCharType="begin"/>
            </w:r>
            <w:r>
              <w:rPr>
                <w:noProof/>
                <w:webHidden/>
              </w:rPr>
              <w:instrText xml:space="preserve"> PAGEREF _Toc216543211 \h </w:instrText>
            </w:r>
            <w:r>
              <w:rPr>
                <w:noProof/>
                <w:webHidden/>
              </w:rPr>
            </w:r>
            <w:r>
              <w:rPr>
                <w:noProof/>
                <w:webHidden/>
              </w:rPr>
              <w:fldChar w:fldCharType="separate"/>
            </w:r>
            <w:r>
              <w:rPr>
                <w:noProof/>
                <w:webHidden/>
              </w:rPr>
              <w:t>18</w:t>
            </w:r>
            <w:r>
              <w:rPr>
                <w:noProof/>
                <w:webHidden/>
              </w:rPr>
              <w:fldChar w:fldCharType="end"/>
            </w:r>
          </w:hyperlink>
        </w:p>
        <w:p w14:paraId="585C1A24" w14:textId="57EB18E0" w:rsidR="00E373B3" w:rsidRDefault="00E373B3">
          <w:pPr>
            <w:pStyle w:val="31"/>
            <w:tabs>
              <w:tab w:val="right" w:leader="dot" w:pos="9350"/>
            </w:tabs>
            <w:rPr>
              <w:rFonts w:eastAsiaTheme="minorEastAsia" w:cstheme="minorBidi"/>
              <w:noProof/>
              <w:sz w:val="24"/>
              <w:szCs w:val="24"/>
              <w:lang w:val="ru-RU" w:eastAsia="ru-RU"/>
            </w:rPr>
          </w:pPr>
          <w:hyperlink w:anchor="_Toc216543212" w:history="1">
            <w:r w:rsidRPr="00584DB1">
              <w:rPr>
                <w:rStyle w:val="a7"/>
                <w:noProof/>
              </w:rPr>
              <w:t>Алгоритм BFS на псевдокоде</w:t>
            </w:r>
            <w:r>
              <w:rPr>
                <w:noProof/>
                <w:webHidden/>
              </w:rPr>
              <w:tab/>
            </w:r>
            <w:r>
              <w:rPr>
                <w:noProof/>
                <w:webHidden/>
              </w:rPr>
              <w:fldChar w:fldCharType="begin"/>
            </w:r>
            <w:r>
              <w:rPr>
                <w:noProof/>
                <w:webHidden/>
              </w:rPr>
              <w:instrText xml:space="preserve"> PAGEREF _Toc216543212 \h </w:instrText>
            </w:r>
            <w:r>
              <w:rPr>
                <w:noProof/>
                <w:webHidden/>
              </w:rPr>
            </w:r>
            <w:r>
              <w:rPr>
                <w:noProof/>
                <w:webHidden/>
              </w:rPr>
              <w:fldChar w:fldCharType="separate"/>
            </w:r>
            <w:r>
              <w:rPr>
                <w:noProof/>
                <w:webHidden/>
              </w:rPr>
              <w:t>19</w:t>
            </w:r>
            <w:r>
              <w:rPr>
                <w:noProof/>
                <w:webHidden/>
              </w:rPr>
              <w:fldChar w:fldCharType="end"/>
            </w:r>
          </w:hyperlink>
        </w:p>
        <w:p w14:paraId="6063CCCA" w14:textId="161C0B11"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13" w:history="1">
            <w:r w:rsidRPr="00584DB1">
              <w:rPr>
                <w:rStyle w:val="a7"/>
                <w:noProof/>
                <w:lang w:val="ru-RU"/>
              </w:rPr>
              <w:t>Асимптотика</w:t>
            </w:r>
            <w:r>
              <w:rPr>
                <w:noProof/>
                <w:webHidden/>
              </w:rPr>
              <w:tab/>
            </w:r>
            <w:r>
              <w:rPr>
                <w:noProof/>
                <w:webHidden/>
              </w:rPr>
              <w:fldChar w:fldCharType="begin"/>
            </w:r>
            <w:r>
              <w:rPr>
                <w:noProof/>
                <w:webHidden/>
              </w:rPr>
              <w:instrText xml:space="preserve"> PAGEREF _Toc216543213 \h </w:instrText>
            </w:r>
            <w:r>
              <w:rPr>
                <w:noProof/>
                <w:webHidden/>
              </w:rPr>
            </w:r>
            <w:r>
              <w:rPr>
                <w:noProof/>
                <w:webHidden/>
              </w:rPr>
              <w:fldChar w:fldCharType="separate"/>
            </w:r>
            <w:r>
              <w:rPr>
                <w:noProof/>
                <w:webHidden/>
              </w:rPr>
              <w:t>20</w:t>
            </w:r>
            <w:r>
              <w:rPr>
                <w:noProof/>
                <w:webHidden/>
              </w:rPr>
              <w:fldChar w:fldCharType="end"/>
            </w:r>
          </w:hyperlink>
        </w:p>
        <w:p w14:paraId="6FB448EE" w14:textId="5AFDB214" w:rsidR="00E373B3" w:rsidRDefault="00E373B3">
          <w:pPr>
            <w:pStyle w:val="31"/>
            <w:tabs>
              <w:tab w:val="right" w:leader="dot" w:pos="9350"/>
            </w:tabs>
            <w:rPr>
              <w:rFonts w:eastAsiaTheme="minorEastAsia" w:cstheme="minorBidi"/>
              <w:noProof/>
              <w:sz w:val="24"/>
              <w:szCs w:val="24"/>
              <w:lang w:val="ru-RU" w:eastAsia="ru-RU"/>
            </w:rPr>
          </w:pPr>
          <w:hyperlink w:anchor="_Toc216543214" w:history="1">
            <w:r w:rsidRPr="00584DB1">
              <w:rPr>
                <w:rStyle w:val="a7"/>
                <w:rFonts w:ascii="Segoe UI" w:hAnsi="Segoe UI" w:cs="Segoe UI"/>
                <w:noProof/>
              </w:rPr>
              <w:t>0 1 2 1 X 1 2 2 X</w:t>
            </w:r>
            <w:r>
              <w:rPr>
                <w:noProof/>
                <w:webHidden/>
              </w:rPr>
              <w:tab/>
            </w:r>
            <w:r>
              <w:rPr>
                <w:noProof/>
                <w:webHidden/>
              </w:rPr>
              <w:fldChar w:fldCharType="begin"/>
            </w:r>
            <w:r>
              <w:rPr>
                <w:noProof/>
                <w:webHidden/>
              </w:rPr>
              <w:instrText xml:space="preserve"> PAGEREF _Toc216543214 \h </w:instrText>
            </w:r>
            <w:r>
              <w:rPr>
                <w:noProof/>
                <w:webHidden/>
              </w:rPr>
            </w:r>
            <w:r>
              <w:rPr>
                <w:noProof/>
                <w:webHidden/>
              </w:rPr>
              <w:fldChar w:fldCharType="separate"/>
            </w:r>
            <w:r>
              <w:rPr>
                <w:noProof/>
                <w:webHidden/>
              </w:rPr>
              <w:t>21</w:t>
            </w:r>
            <w:r>
              <w:rPr>
                <w:noProof/>
                <w:webHidden/>
              </w:rPr>
              <w:fldChar w:fldCharType="end"/>
            </w:r>
          </w:hyperlink>
        </w:p>
        <w:p w14:paraId="725ED3B6" w14:textId="1F2FD007" w:rsidR="00E373B3" w:rsidRDefault="00E373B3">
          <w:pPr>
            <w:pStyle w:val="31"/>
            <w:tabs>
              <w:tab w:val="right" w:leader="dot" w:pos="9350"/>
            </w:tabs>
            <w:rPr>
              <w:rFonts w:eastAsiaTheme="minorEastAsia" w:cstheme="minorBidi"/>
              <w:noProof/>
              <w:sz w:val="24"/>
              <w:szCs w:val="24"/>
              <w:lang w:val="ru-RU" w:eastAsia="ru-RU"/>
            </w:rPr>
          </w:pPr>
          <w:hyperlink w:anchor="_Toc216543215" w:history="1">
            <w:r w:rsidRPr="00584DB1">
              <w:rPr>
                <w:rStyle w:val="a7"/>
                <w:noProof/>
              </w:rPr>
              <w:t>Важно</w:t>
            </w:r>
            <w:r>
              <w:rPr>
                <w:noProof/>
                <w:webHidden/>
              </w:rPr>
              <w:tab/>
            </w:r>
            <w:r>
              <w:rPr>
                <w:noProof/>
                <w:webHidden/>
              </w:rPr>
              <w:fldChar w:fldCharType="begin"/>
            </w:r>
            <w:r>
              <w:rPr>
                <w:noProof/>
                <w:webHidden/>
              </w:rPr>
              <w:instrText xml:space="preserve"> PAGEREF _Toc216543215 \h </w:instrText>
            </w:r>
            <w:r>
              <w:rPr>
                <w:noProof/>
                <w:webHidden/>
              </w:rPr>
            </w:r>
            <w:r>
              <w:rPr>
                <w:noProof/>
                <w:webHidden/>
              </w:rPr>
              <w:fldChar w:fldCharType="separate"/>
            </w:r>
            <w:r>
              <w:rPr>
                <w:noProof/>
                <w:webHidden/>
              </w:rPr>
              <w:t>21</w:t>
            </w:r>
            <w:r>
              <w:rPr>
                <w:noProof/>
                <w:webHidden/>
              </w:rPr>
              <w:fldChar w:fldCharType="end"/>
            </w:r>
          </w:hyperlink>
        </w:p>
        <w:p w14:paraId="3AECD3B2" w14:textId="14EC0D7D" w:rsidR="00E373B3" w:rsidRDefault="00E373B3">
          <w:pPr>
            <w:pStyle w:val="31"/>
            <w:tabs>
              <w:tab w:val="right" w:leader="dot" w:pos="9350"/>
            </w:tabs>
            <w:rPr>
              <w:rFonts w:eastAsiaTheme="minorEastAsia" w:cstheme="minorBidi"/>
              <w:noProof/>
              <w:sz w:val="24"/>
              <w:szCs w:val="24"/>
              <w:lang w:val="ru-RU" w:eastAsia="ru-RU"/>
            </w:rPr>
          </w:pPr>
          <w:hyperlink w:anchor="_Toc216543216" w:history="1">
            <w:r w:rsidRPr="00584DB1">
              <w:rPr>
                <w:rStyle w:val="a7"/>
                <w:noProof/>
              </w:rPr>
              <w:t>Test</w:t>
            </w:r>
            <w:r>
              <w:rPr>
                <w:noProof/>
                <w:webHidden/>
              </w:rPr>
              <w:tab/>
            </w:r>
            <w:r>
              <w:rPr>
                <w:noProof/>
                <w:webHidden/>
              </w:rPr>
              <w:fldChar w:fldCharType="begin"/>
            </w:r>
            <w:r>
              <w:rPr>
                <w:noProof/>
                <w:webHidden/>
              </w:rPr>
              <w:instrText xml:space="preserve"> PAGEREF _Toc216543216 \h </w:instrText>
            </w:r>
            <w:r>
              <w:rPr>
                <w:noProof/>
                <w:webHidden/>
              </w:rPr>
            </w:r>
            <w:r>
              <w:rPr>
                <w:noProof/>
                <w:webHidden/>
              </w:rPr>
              <w:fldChar w:fldCharType="separate"/>
            </w:r>
            <w:r>
              <w:rPr>
                <w:noProof/>
                <w:webHidden/>
              </w:rPr>
              <w:t>21</w:t>
            </w:r>
            <w:r>
              <w:rPr>
                <w:noProof/>
                <w:webHidden/>
              </w:rPr>
              <w:fldChar w:fldCharType="end"/>
            </w:r>
          </w:hyperlink>
        </w:p>
        <w:p w14:paraId="2A8220C4" w14:textId="4826C25B" w:rsidR="00E373B3" w:rsidRDefault="00E373B3">
          <w:pPr>
            <w:pStyle w:val="31"/>
            <w:tabs>
              <w:tab w:val="right" w:leader="dot" w:pos="9350"/>
            </w:tabs>
            <w:rPr>
              <w:rFonts w:eastAsiaTheme="minorEastAsia" w:cstheme="minorBidi"/>
              <w:noProof/>
              <w:sz w:val="24"/>
              <w:szCs w:val="24"/>
              <w:lang w:val="ru-RU" w:eastAsia="ru-RU"/>
            </w:rPr>
          </w:pPr>
          <w:hyperlink w:anchor="_Toc216543217" w:history="1">
            <w:r w:rsidRPr="00584DB1">
              <w:rPr>
                <w:rStyle w:val="a7"/>
                <w:noProof/>
              </w:rPr>
              <w:t>Задача. Длина кратчайшего пути</w:t>
            </w:r>
            <w:r>
              <w:rPr>
                <w:noProof/>
                <w:webHidden/>
              </w:rPr>
              <w:tab/>
            </w:r>
            <w:r>
              <w:rPr>
                <w:noProof/>
                <w:webHidden/>
              </w:rPr>
              <w:fldChar w:fldCharType="begin"/>
            </w:r>
            <w:r>
              <w:rPr>
                <w:noProof/>
                <w:webHidden/>
              </w:rPr>
              <w:instrText xml:space="preserve"> PAGEREF _Toc216543217 \h </w:instrText>
            </w:r>
            <w:r>
              <w:rPr>
                <w:noProof/>
                <w:webHidden/>
              </w:rPr>
            </w:r>
            <w:r>
              <w:rPr>
                <w:noProof/>
                <w:webHidden/>
              </w:rPr>
              <w:fldChar w:fldCharType="separate"/>
            </w:r>
            <w:r>
              <w:rPr>
                <w:noProof/>
                <w:webHidden/>
              </w:rPr>
              <w:t>22</w:t>
            </w:r>
            <w:r>
              <w:rPr>
                <w:noProof/>
                <w:webHidden/>
              </w:rPr>
              <w:fldChar w:fldCharType="end"/>
            </w:r>
          </w:hyperlink>
        </w:p>
        <w:p w14:paraId="5D2FD585" w14:textId="5F22CB32" w:rsidR="00E373B3" w:rsidRDefault="00E373B3">
          <w:pPr>
            <w:pStyle w:val="31"/>
            <w:tabs>
              <w:tab w:val="right" w:leader="dot" w:pos="9350"/>
            </w:tabs>
            <w:rPr>
              <w:rFonts w:eastAsiaTheme="minorEastAsia" w:cstheme="minorBidi"/>
              <w:noProof/>
              <w:sz w:val="24"/>
              <w:szCs w:val="24"/>
              <w:lang w:val="ru-RU" w:eastAsia="ru-RU"/>
            </w:rPr>
          </w:pPr>
          <w:hyperlink w:anchor="_Toc216543218" w:history="1">
            <w:r w:rsidRPr="00584DB1">
              <w:rPr>
                <w:rStyle w:val="a7"/>
                <w:noProof/>
              </w:rPr>
              <w:t>Входные данные.</w:t>
            </w:r>
            <w:r>
              <w:rPr>
                <w:noProof/>
                <w:webHidden/>
              </w:rPr>
              <w:tab/>
            </w:r>
            <w:r>
              <w:rPr>
                <w:noProof/>
                <w:webHidden/>
              </w:rPr>
              <w:fldChar w:fldCharType="begin"/>
            </w:r>
            <w:r>
              <w:rPr>
                <w:noProof/>
                <w:webHidden/>
              </w:rPr>
              <w:instrText xml:space="preserve"> PAGEREF _Toc216543218 \h </w:instrText>
            </w:r>
            <w:r>
              <w:rPr>
                <w:noProof/>
                <w:webHidden/>
              </w:rPr>
            </w:r>
            <w:r>
              <w:rPr>
                <w:noProof/>
                <w:webHidden/>
              </w:rPr>
              <w:fldChar w:fldCharType="separate"/>
            </w:r>
            <w:r>
              <w:rPr>
                <w:noProof/>
                <w:webHidden/>
              </w:rPr>
              <w:t>22</w:t>
            </w:r>
            <w:r>
              <w:rPr>
                <w:noProof/>
                <w:webHidden/>
              </w:rPr>
              <w:fldChar w:fldCharType="end"/>
            </w:r>
          </w:hyperlink>
        </w:p>
        <w:p w14:paraId="0F1F32C0" w14:textId="637C81FF" w:rsidR="00E373B3" w:rsidRDefault="00E373B3">
          <w:pPr>
            <w:pStyle w:val="31"/>
            <w:tabs>
              <w:tab w:val="right" w:leader="dot" w:pos="9350"/>
            </w:tabs>
            <w:rPr>
              <w:rFonts w:eastAsiaTheme="minorEastAsia" w:cstheme="minorBidi"/>
              <w:noProof/>
              <w:sz w:val="24"/>
              <w:szCs w:val="24"/>
              <w:lang w:val="ru-RU" w:eastAsia="ru-RU"/>
            </w:rPr>
          </w:pPr>
          <w:hyperlink w:anchor="_Toc216543219" w:history="1">
            <w:r w:rsidRPr="00584DB1">
              <w:rPr>
                <w:rStyle w:val="a7"/>
                <w:noProof/>
              </w:rPr>
              <w:t>Выходные данные.</w:t>
            </w:r>
            <w:r>
              <w:rPr>
                <w:noProof/>
                <w:webHidden/>
              </w:rPr>
              <w:tab/>
            </w:r>
            <w:r>
              <w:rPr>
                <w:noProof/>
                <w:webHidden/>
              </w:rPr>
              <w:fldChar w:fldCharType="begin"/>
            </w:r>
            <w:r>
              <w:rPr>
                <w:noProof/>
                <w:webHidden/>
              </w:rPr>
              <w:instrText xml:space="preserve"> PAGEREF _Toc216543219 \h </w:instrText>
            </w:r>
            <w:r>
              <w:rPr>
                <w:noProof/>
                <w:webHidden/>
              </w:rPr>
            </w:r>
            <w:r>
              <w:rPr>
                <w:noProof/>
                <w:webHidden/>
              </w:rPr>
              <w:fldChar w:fldCharType="separate"/>
            </w:r>
            <w:r>
              <w:rPr>
                <w:noProof/>
                <w:webHidden/>
              </w:rPr>
              <w:t>22</w:t>
            </w:r>
            <w:r>
              <w:rPr>
                <w:noProof/>
                <w:webHidden/>
              </w:rPr>
              <w:fldChar w:fldCharType="end"/>
            </w:r>
          </w:hyperlink>
        </w:p>
        <w:p w14:paraId="3AEAA4A6" w14:textId="0DED9F09" w:rsidR="00E373B3" w:rsidRDefault="00E373B3">
          <w:pPr>
            <w:pStyle w:val="31"/>
            <w:tabs>
              <w:tab w:val="right" w:leader="dot" w:pos="9350"/>
            </w:tabs>
            <w:rPr>
              <w:rFonts w:eastAsiaTheme="minorEastAsia" w:cstheme="minorBidi"/>
              <w:noProof/>
              <w:sz w:val="24"/>
              <w:szCs w:val="24"/>
              <w:lang w:val="ru-RU" w:eastAsia="ru-RU"/>
            </w:rPr>
          </w:pPr>
          <w:hyperlink w:anchor="_Toc216543220" w:history="1">
            <w:r w:rsidRPr="00584DB1">
              <w:rPr>
                <w:rStyle w:val="a7"/>
                <w:noProof/>
              </w:rPr>
              <w:t>Sample Input:</w:t>
            </w:r>
            <w:r>
              <w:rPr>
                <w:noProof/>
                <w:webHidden/>
              </w:rPr>
              <w:tab/>
            </w:r>
            <w:r>
              <w:rPr>
                <w:noProof/>
                <w:webHidden/>
              </w:rPr>
              <w:fldChar w:fldCharType="begin"/>
            </w:r>
            <w:r>
              <w:rPr>
                <w:noProof/>
                <w:webHidden/>
              </w:rPr>
              <w:instrText xml:space="preserve"> PAGEREF _Toc216543220 \h </w:instrText>
            </w:r>
            <w:r>
              <w:rPr>
                <w:noProof/>
                <w:webHidden/>
              </w:rPr>
            </w:r>
            <w:r>
              <w:rPr>
                <w:noProof/>
                <w:webHidden/>
              </w:rPr>
              <w:fldChar w:fldCharType="separate"/>
            </w:r>
            <w:r>
              <w:rPr>
                <w:noProof/>
                <w:webHidden/>
              </w:rPr>
              <w:t>22</w:t>
            </w:r>
            <w:r>
              <w:rPr>
                <w:noProof/>
                <w:webHidden/>
              </w:rPr>
              <w:fldChar w:fldCharType="end"/>
            </w:r>
          </w:hyperlink>
        </w:p>
        <w:p w14:paraId="56BB5749" w14:textId="1134D406" w:rsidR="00E373B3" w:rsidRDefault="00E373B3">
          <w:pPr>
            <w:pStyle w:val="31"/>
            <w:tabs>
              <w:tab w:val="right" w:leader="dot" w:pos="9350"/>
            </w:tabs>
            <w:rPr>
              <w:rFonts w:eastAsiaTheme="minorEastAsia" w:cstheme="minorBidi"/>
              <w:noProof/>
              <w:sz w:val="24"/>
              <w:szCs w:val="24"/>
              <w:lang w:val="ru-RU" w:eastAsia="ru-RU"/>
            </w:rPr>
          </w:pPr>
          <w:hyperlink w:anchor="_Toc216543221" w:history="1">
            <w:r w:rsidRPr="00584DB1">
              <w:rPr>
                <w:rStyle w:val="a7"/>
                <w:noProof/>
              </w:rPr>
              <w:t>Sample Output:</w:t>
            </w:r>
            <w:r>
              <w:rPr>
                <w:noProof/>
                <w:webHidden/>
              </w:rPr>
              <w:tab/>
            </w:r>
            <w:r>
              <w:rPr>
                <w:noProof/>
                <w:webHidden/>
              </w:rPr>
              <w:fldChar w:fldCharType="begin"/>
            </w:r>
            <w:r>
              <w:rPr>
                <w:noProof/>
                <w:webHidden/>
              </w:rPr>
              <w:instrText xml:space="preserve"> PAGEREF _Toc216543221 \h </w:instrText>
            </w:r>
            <w:r>
              <w:rPr>
                <w:noProof/>
                <w:webHidden/>
              </w:rPr>
            </w:r>
            <w:r>
              <w:rPr>
                <w:noProof/>
                <w:webHidden/>
              </w:rPr>
              <w:fldChar w:fldCharType="separate"/>
            </w:r>
            <w:r>
              <w:rPr>
                <w:noProof/>
                <w:webHidden/>
              </w:rPr>
              <w:t>22</w:t>
            </w:r>
            <w:r>
              <w:rPr>
                <w:noProof/>
                <w:webHidden/>
              </w:rPr>
              <w:fldChar w:fldCharType="end"/>
            </w:r>
          </w:hyperlink>
        </w:p>
        <w:p w14:paraId="6C106355" w14:textId="6911C2BA"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22" w:history="1">
            <w:r w:rsidRPr="00584DB1">
              <w:rPr>
                <w:rStyle w:val="a7"/>
                <w:noProof/>
                <w:lang w:val="ru-RU"/>
              </w:rPr>
              <w:t>Восстановление путей</w:t>
            </w:r>
            <w:r>
              <w:rPr>
                <w:noProof/>
                <w:webHidden/>
              </w:rPr>
              <w:tab/>
            </w:r>
            <w:r>
              <w:rPr>
                <w:noProof/>
                <w:webHidden/>
              </w:rPr>
              <w:fldChar w:fldCharType="begin"/>
            </w:r>
            <w:r>
              <w:rPr>
                <w:noProof/>
                <w:webHidden/>
              </w:rPr>
              <w:instrText xml:space="preserve"> PAGEREF _Toc216543222 \h </w:instrText>
            </w:r>
            <w:r>
              <w:rPr>
                <w:noProof/>
                <w:webHidden/>
              </w:rPr>
            </w:r>
            <w:r>
              <w:rPr>
                <w:noProof/>
                <w:webHidden/>
              </w:rPr>
              <w:fldChar w:fldCharType="separate"/>
            </w:r>
            <w:r>
              <w:rPr>
                <w:noProof/>
                <w:webHidden/>
              </w:rPr>
              <w:t>23</w:t>
            </w:r>
            <w:r>
              <w:rPr>
                <w:noProof/>
                <w:webHidden/>
              </w:rPr>
              <w:fldChar w:fldCharType="end"/>
            </w:r>
          </w:hyperlink>
        </w:p>
        <w:p w14:paraId="4BBFAF96" w14:textId="70060A04" w:rsidR="00E373B3" w:rsidRDefault="00E373B3">
          <w:pPr>
            <w:pStyle w:val="31"/>
            <w:tabs>
              <w:tab w:val="right" w:leader="dot" w:pos="9350"/>
            </w:tabs>
            <w:rPr>
              <w:rFonts w:eastAsiaTheme="minorEastAsia" w:cstheme="minorBidi"/>
              <w:noProof/>
              <w:sz w:val="24"/>
              <w:szCs w:val="24"/>
              <w:lang w:val="ru-RU" w:eastAsia="ru-RU"/>
            </w:rPr>
          </w:pPr>
          <w:hyperlink w:anchor="_Toc216543223" w:history="1">
            <w:r w:rsidRPr="00584DB1">
              <w:rPr>
                <w:rStyle w:val="a7"/>
                <w:rFonts w:eastAsiaTheme="majorEastAsia"/>
                <w:noProof/>
              </w:rPr>
              <w:t>Как выводить кратчайшие расстояния в виде последовательности вершин?</w:t>
            </w:r>
            <w:r>
              <w:rPr>
                <w:noProof/>
                <w:webHidden/>
              </w:rPr>
              <w:tab/>
            </w:r>
            <w:r>
              <w:rPr>
                <w:noProof/>
                <w:webHidden/>
              </w:rPr>
              <w:fldChar w:fldCharType="begin"/>
            </w:r>
            <w:r>
              <w:rPr>
                <w:noProof/>
                <w:webHidden/>
              </w:rPr>
              <w:instrText xml:space="preserve"> PAGEREF _Toc216543223 \h </w:instrText>
            </w:r>
            <w:r>
              <w:rPr>
                <w:noProof/>
                <w:webHidden/>
              </w:rPr>
            </w:r>
            <w:r>
              <w:rPr>
                <w:noProof/>
                <w:webHidden/>
              </w:rPr>
              <w:fldChar w:fldCharType="separate"/>
            </w:r>
            <w:r>
              <w:rPr>
                <w:noProof/>
                <w:webHidden/>
              </w:rPr>
              <w:t>23</w:t>
            </w:r>
            <w:r>
              <w:rPr>
                <w:noProof/>
                <w:webHidden/>
              </w:rPr>
              <w:fldChar w:fldCharType="end"/>
            </w:r>
          </w:hyperlink>
        </w:p>
        <w:p w14:paraId="13BFE323" w14:textId="37D0E597"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24" w:history="1">
            <w:r w:rsidRPr="00584DB1">
              <w:rPr>
                <w:rStyle w:val="a7"/>
                <w:noProof/>
              </w:rPr>
              <w:t>Дополнение к BFS будет:</w:t>
            </w:r>
            <w:r>
              <w:rPr>
                <w:noProof/>
                <w:webHidden/>
              </w:rPr>
              <w:tab/>
            </w:r>
            <w:r>
              <w:rPr>
                <w:noProof/>
                <w:webHidden/>
              </w:rPr>
              <w:fldChar w:fldCharType="begin"/>
            </w:r>
            <w:r>
              <w:rPr>
                <w:noProof/>
                <w:webHidden/>
              </w:rPr>
              <w:instrText xml:space="preserve"> PAGEREF _Toc216543224 \h </w:instrText>
            </w:r>
            <w:r>
              <w:rPr>
                <w:noProof/>
                <w:webHidden/>
              </w:rPr>
            </w:r>
            <w:r>
              <w:rPr>
                <w:noProof/>
                <w:webHidden/>
              </w:rPr>
              <w:fldChar w:fldCharType="separate"/>
            </w:r>
            <w:r>
              <w:rPr>
                <w:noProof/>
                <w:webHidden/>
              </w:rPr>
              <w:t>24</w:t>
            </w:r>
            <w:r>
              <w:rPr>
                <w:noProof/>
                <w:webHidden/>
              </w:rPr>
              <w:fldChar w:fldCharType="end"/>
            </w:r>
          </w:hyperlink>
        </w:p>
        <w:p w14:paraId="437980CB" w14:textId="1927664B"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25" w:history="1">
            <w:r w:rsidRPr="00584DB1">
              <w:rPr>
                <w:rStyle w:val="a7"/>
                <w:noProof/>
                <w:lang w:val="ru-RU"/>
              </w:rPr>
              <w:t xml:space="preserve">Сравнение </w:t>
            </w:r>
            <w:r w:rsidRPr="00584DB1">
              <w:rPr>
                <w:rStyle w:val="a7"/>
                <w:noProof/>
              </w:rPr>
              <w:t>BFS</w:t>
            </w:r>
            <w:r w:rsidRPr="00584DB1">
              <w:rPr>
                <w:rStyle w:val="a7"/>
                <w:noProof/>
                <w:lang w:val="ru-RU"/>
              </w:rPr>
              <w:t xml:space="preserve"> и </w:t>
            </w:r>
            <w:r w:rsidRPr="00584DB1">
              <w:rPr>
                <w:rStyle w:val="a7"/>
                <w:noProof/>
              </w:rPr>
              <w:t>DFS</w:t>
            </w:r>
            <w:r>
              <w:rPr>
                <w:noProof/>
                <w:webHidden/>
              </w:rPr>
              <w:tab/>
            </w:r>
            <w:r>
              <w:rPr>
                <w:noProof/>
                <w:webHidden/>
              </w:rPr>
              <w:fldChar w:fldCharType="begin"/>
            </w:r>
            <w:r>
              <w:rPr>
                <w:noProof/>
                <w:webHidden/>
              </w:rPr>
              <w:instrText xml:space="preserve"> PAGEREF _Toc216543225 \h </w:instrText>
            </w:r>
            <w:r>
              <w:rPr>
                <w:noProof/>
                <w:webHidden/>
              </w:rPr>
            </w:r>
            <w:r>
              <w:rPr>
                <w:noProof/>
                <w:webHidden/>
              </w:rPr>
              <w:fldChar w:fldCharType="separate"/>
            </w:r>
            <w:r>
              <w:rPr>
                <w:noProof/>
                <w:webHidden/>
              </w:rPr>
              <w:t>25</w:t>
            </w:r>
            <w:r>
              <w:rPr>
                <w:noProof/>
                <w:webHidden/>
              </w:rPr>
              <w:fldChar w:fldCharType="end"/>
            </w:r>
          </w:hyperlink>
        </w:p>
        <w:p w14:paraId="274EC5BD" w14:textId="74194E8A"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26" w:history="1">
            <w:r w:rsidRPr="00584DB1">
              <w:rPr>
                <w:rStyle w:val="a7"/>
                <w:noProof/>
              </w:rPr>
              <w:t>Дерево</w:t>
            </w:r>
            <w:r>
              <w:rPr>
                <w:noProof/>
                <w:webHidden/>
              </w:rPr>
              <w:tab/>
            </w:r>
            <w:r>
              <w:rPr>
                <w:noProof/>
                <w:webHidden/>
              </w:rPr>
              <w:fldChar w:fldCharType="begin"/>
            </w:r>
            <w:r>
              <w:rPr>
                <w:noProof/>
                <w:webHidden/>
              </w:rPr>
              <w:instrText xml:space="preserve"> PAGEREF _Toc216543226 \h </w:instrText>
            </w:r>
            <w:r>
              <w:rPr>
                <w:noProof/>
                <w:webHidden/>
              </w:rPr>
            </w:r>
            <w:r>
              <w:rPr>
                <w:noProof/>
                <w:webHidden/>
              </w:rPr>
              <w:fldChar w:fldCharType="separate"/>
            </w:r>
            <w:r>
              <w:rPr>
                <w:noProof/>
                <w:webHidden/>
              </w:rPr>
              <w:t>25</w:t>
            </w:r>
            <w:r>
              <w:rPr>
                <w:noProof/>
                <w:webHidden/>
              </w:rPr>
              <w:fldChar w:fldCharType="end"/>
            </w:r>
          </w:hyperlink>
        </w:p>
        <w:p w14:paraId="14049CE9" w14:textId="640D08B6"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27" w:history="1">
            <w:r w:rsidRPr="00584DB1">
              <w:rPr>
                <w:rStyle w:val="a7"/>
                <w:rFonts w:ascii="Segoe UI" w:hAnsi="Segoe UI" w:cs="Segoe UI"/>
                <w:noProof/>
              </w:rPr>
              <w:t>Свойства дерева (из определения):</w:t>
            </w:r>
            <w:r>
              <w:rPr>
                <w:noProof/>
                <w:webHidden/>
              </w:rPr>
              <w:tab/>
            </w:r>
            <w:r>
              <w:rPr>
                <w:noProof/>
                <w:webHidden/>
              </w:rPr>
              <w:fldChar w:fldCharType="begin"/>
            </w:r>
            <w:r>
              <w:rPr>
                <w:noProof/>
                <w:webHidden/>
              </w:rPr>
              <w:instrText xml:space="preserve"> PAGEREF _Toc216543227 \h </w:instrText>
            </w:r>
            <w:r>
              <w:rPr>
                <w:noProof/>
                <w:webHidden/>
              </w:rPr>
            </w:r>
            <w:r>
              <w:rPr>
                <w:noProof/>
                <w:webHidden/>
              </w:rPr>
              <w:fldChar w:fldCharType="separate"/>
            </w:r>
            <w:r>
              <w:rPr>
                <w:noProof/>
                <w:webHidden/>
              </w:rPr>
              <w:t>25</w:t>
            </w:r>
            <w:r>
              <w:rPr>
                <w:noProof/>
                <w:webHidden/>
              </w:rPr>
              <w:fldChar w:fldCharType="end"/>
            </w:r>
          </w:hyperlink>
        </w:p>
        <w:p w14:paraId="1004416F" w14:textId="6BB2FC3F"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28" w:history="1">
            <w:r w:rsidRPr="00584DB1">
              <w:rPr>
                <w:rStyle w:val="a7"/>
                <w:noProof/>
                <w:lang w:val="ru-RU"/>
              </w:rPr>
              <w:t>Время входа и выхода</w:t>
            </w:r>
            <w:r>
              <w:rPr>
                <w:noProof/>
                <w:webHidden/>
              </w:rPr>
              <w:tab/>
            </w:r>
            <w:r>
              <w:rPr>
                <w:noProof/>
                <w:webHidden/>
              </w:rPr>
              <w:fldChar w:fldCharType="begin"/>
            </w:r>
            <w:r>
              <w:rPr>
                <w:noProof/>
                <w:webHidden/>
              </w:rPr>
              <w:instrText xml:space="preserve"> PAGEREF _Toc216543228 \h </w:instrText>
            </w:r>
            <w:r>
              <w:rPr>
                <w:noProof/>
                <w:webHidden/>
              </w:rPr>
            </w:r>
            <w:r>
              <w:rPr>
                <w:noProof/>
                <w:webHidden/>
              </w:rPr>
              <w:fldChar w:fldCharType="separate"/>
            </w:r>
            <w:r>
              <w:rPr>
                <w:noProof/>
                <w:webHidden/>
              </w:rPr>
              <w:t>26</w:t>
            </w:r>
            <w:r>
              <w:rPr>
                <w:noProof/>
                <w:webHidden/>
              </w:rPr>
              <w:fldChar w:fldCharType="end"/>
            </w:r>
          </w:hyperlink>
        </w:p>
        <w:p w14:paraId="0E4EE7F0" w14:textId="5F7ADF03"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29" w:history="1">
            <w:r w:rsidRPr="00584DB1">
              <w:rPr>
                <w:rStyle w:val="a7"/>
                <w:noProof/>
              </w:rPr>
              <w:t>Заведем массивы:</w:t>
            </w:r>
            <w:r>
              <w:rPr>
                <w:noProof/>
                <w:webHidden/>
              </w:rPr>
              <w:tab/>
            </w:r>
            <w:r>
              <w:rPr>
                <w:noProof/>
                <w:webHidden/>
              </w:rPr>
              <w:fldChar w:fldCharType="begin"/>
            </w:r>
            <w:r>
              <w:rPr>
                <w:noProof/>
                <w:webHidden/>
              </w:rPr>
              <w:instrText xml:space="preserve"> PAGEREF _Toc216543229 \h </w:instrText>
            </w:r>
            <w:r>
              <w:rPr>
                <w:noProof/>
                <w:webHidden/>
              </w:rPr>
            </w:r>
            <w:r>
              <w:rPr>
                <w:noProof/>
                <w:webHidden/>
              </w:rPr>
              <w:fldChar w:fldCharType="separate"/>
            </w:r>
            <w:r>
              <w:rPr>
                <w:noProof/>
                <w:webHidden/>
              </w:rPr>
              <w:t>26</w:t>
            </w:r>
            <w:r>
              <w:rPr>
                <w:noProof/>
                <w:webHidden/>
              </w:rPr>
              <w:fldChar w:fldCharType="end"/>
            </w:r>
          </w:hyperlink>
        </w:p>
        <w:p w14:paraId="0424A6E7" w14:textId="01695358"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30" w:history="1">
            <w:r w:rsidRPr="00584DB1">
              <w:rPr>
                <w:rStyle w:val="a7"/>
                <w:noProof/>
                <w:lang w:val="ru-RU"/>
              </w:rPr>
              <w:t>Остовное дерево</w:t>
            </w:r>
            <w:r>
              <w:rPr>
                <w:noProof/>
                <w:webHidden/>
              </w:rPr>
              <w:tab/>
            </w:r>
            <w:r>
              <w:rPr>
                <w:noProof/>
                <w:webHidden/>
              </w:rPr>
              <w:fldChar w:fldCharType="begin"/>
            </w:r>
            <w:r>
              <w:rPr>
                <w:noProof/>
                <w:webHidden/>
              </w:rPr>
              <w:instrText xml:space="preserve"> PAGEREF _Toc216543230 \h </w:instrText>
            </w:r>
            <w:r>
              <w:rPr>
                <w:noProof/>
                <w:webHidden/>
              </w:rPr>
            </w:r>
            <w:r>
              <w:rPr>
                <w:noProof/>
                <w:webHidden/>
              </w:rPr>
              <w:fldChar w:fldCharType="separate"/>
            </w:r>
            <w:r>
              <w:rPr>
                <w:noProof/>
                <w:webHidden/>
              </w:rPr>
              <w:t>26</w:t>
            </w:r>
            <w:r>
              <w:rPr>
                <w:noProof/>
                <w:webHidden/>
              </w:rPr>
              <w:fldChar w:fldCharType="end"/>
            </w:r>
          </w:hyperlink>
        </w:p>
        <w:p w14:paraId="0D238EB0" w14:textId="55525308"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31" w:history="1">
            <w:r w:rsidRPr="00584DB1">
              <w:rPr>
                <w:rStyle w:val="a7"/>
                <w:noProof/>
                <w:lang w:val="ru-RU"/>
              </w:rPr>
              <w:t>Раскраска графа в два цвета</w:t>
            </w:r>
            <w:r>
              <w:rPr>
                <w:noProof/>
                <w:webHidden/>
              </w:rPr>
              <w:tab/>
            </w:r>
            <w:r>
              <w:rPr>
                <w:noProof/>
                <w:webHidden/>
              </w:rPr>
              <w:fldChar w:fldCharType="begin"/>
            </w:r>
            <w:r>
              <w:rPr>
                <w:noProof/>
                <w:webHidden/>
              </w:rPr>
              <w:instrText xml:space="preserve"> PAGEREF _Toc216543231 \h </w:instrText>
            </w:r>
            <w:r>
              <w:rPr>
                <w:noProof/>
                <w:webHidden/>
              </w:rPr>
            </w:r>
            <w:r>
              <w:rPr>
                <w:noProof/>
                <w:webHidden/>
              </w:rPr>
              <w:fldChar w:fldCharType="separate"/>
            </w:r>
            <w:r>
              <w:rPr>
                <w:noProof/>
                <w:webHidden/>
              </w:rPr>
              <w:t>27</w:t>
            </w:r>
            <w:r>
              <w:rPr>
                <w:noProof/>
                <w:webHidden/>
              </w:rPr>
              <w:fldChar w:fldCharType="end"/>
            </w:r>
          </w:hyperlink>
        </w:p>
        <w:p w14:paraId="2825B434" w14:textId="40CCA772"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32" w:history="1">
            <w:r w:rsidRPr="00584DB1">
              <w:rPr>
                <w:rStyle w:val="a7"/>
                <w:noProof/>
                <w:lang w:val="ru-RU"/>
              </w:rPr>
              <w:t>Топологическая сортировка</w:t>
            </w:r>
            <w:r>
              <w:rPr>
                <w:noProof/>
                <w:webHidden/>
              </w:rPr>
              <w:tab/>
            </w:r>
            <w:r>
              <w:rPr>
                <w:noProof/>
                <w:webHidden/>
              </w:rPr>
              <w:fldChar w:fldCharType="begin"/>
            </w:r>
            <w:r>
              <w:rPr>
                <w:noProof/>
                <w:webHidden/>
              </w:rPr>
              <w:instrText xml:space="preserve"> PAGEREF _Toc216543232 \h </w:instrText>
            </w:r>
            <w:r>
              <w:rPr>
                <w:noProof/>
                <w:webHidden/>
              </w:rPr>
            </w:r>
            <w:r>
              <w:rPr>
                <w:noProof/>
                <w:webHidden/>
              </w:rPr>
              <w:fldChar w:fldCharType="separate"/>
            </w:r>
            <w:r>
              <w:rPr>
                <w:noProof/>
                <w:webHidden/>
              </w:rPr>
              <w:t>27</w:t>
            </w:r>
            <w:r>
              <w:rPr>
                <w:noProof/>
                <w:webHidden/>
              </w:rPr>
              <w:fldChar w:fldCharType="end"/>
            </w:r>
          </w:hyperlink>
        </w:p>
        <w:p w14:paraId="497F068E" w14:textId="00E87838" w:rsidR="00E373B3" w:rsidRDefault="00E373B3">
          <w:pPr>
            <w:pStyle w:val="31"/>
            <w:tabs>
              <w:tab w:val="right" w:leader="dot" w:pos="9350"/>
            </w:tabs>
            <w:rPr>
              <w:rFonts w:eastAsiaTheme="minorEastAsia" w:cstheme="minorBidi"/>
              <w:noProof/>
              <w:sz w:val="24"/>
              <w:szCs w:val="24"/>
              <w:lang w:val="ru-RU" w:eastAsia="ru-RU"/>
            </w:rPr>
          </w:pPr>
          <w:hyperlink w:anchor="_Toc216543233" w:history="1">
            <w:r w:rsidRPr="00584DB1">
              <w:rPr>
                <w:rStyle w:val="a7"/>
                <w:noProof/>
              </w:rPr>
              <w:t>Возникает вопрос: Всегда ли у ориентированного графа есть топологическая сортировка?</w:t>
            </w:r>
            <w:r>
              <w:rPr>
                <w:noProof/>
                <w:webHidden/>
              </w:rPr>
              <w:tab/>
            </w:r>
            <w:r>
              <w:rPr>
                <w:noProof/>
                <w:webHidden/>
              </w:rPr>
              <w:fldChar w:fldCharType="begin"/>
            </w:r>
            <w:r>
              <w:rPr>
                <w:noProof/>
                <w:webHidden/>
              </w:rPr>
              <w:instrText xml:space="preserve"> PAGEREF _Toc216543233 \h </w:instrText>
            </w:r>
            <w:r>
              <w:rPr>
                <w:noProof/>
                <w:webHidden/>
              </w:rPr>
            </w:r>
            <w:r>
              <w:rPr>
                <w:noProof/>
                <w:webHidden/>
              </w:rPr>
              <w:fldChar w:fldCharType="separate"/>
            </w:r>
            <w:r>
              <w:rPr>
                <w:noProof/>
                <w:webHidden/>
              </w:rPr>
              <w:t>28</w:t>
            </w:r>
            <w:r>
              <w:rPr>
                <w:noProof/>
                <w:webHidden/>
              </w:rPr>
              <w:fldChar w:fldCharType="end"/>
            </w:r>
          </w:hyperlink>
        </w:p>
        <w:p w14:paraId="292B635C" w14:textId="436A4C62" w:rsidR="00E373B3" w:rsidRDefault="00E373B3">
          <w:pPr>
            <w:pStyle w:val="31"/>
            <w:tabs>
              <w:tab w:val="right" w:leader="dot" w:pos="9350"/>
            </w:tabs>
            <w:rPr>
              <w:rFonts w:eastAsiaTheme="minorEastAsia" w:cstheme="minorBidi"/>
              <w:noProof/>
              <w:sz w:val="24"/>
              <w:szCs w:val="24"/>
              <w:lang w:val="ru-RU" w:eastAsia="ru-RU"/>
            </w:rPr>
          </w:pPr>
          <w:hyperlink w:anchor="_Toc216543234" w:history="1">
            <w:r w:rsidRPr="00584DB1">
              <w:rPr>
                <w:rStyle w:val="a7"/>
                <w:noProof/>
              </w:rPr>
              <w:t>Ответ</w:t>
            </w:r>
            <w:r>
              <w:rPr>
                <w:noProof/>
                <w:webHidden/>
              </w:rPr>
              <w:tab/>
            </w:r>
            <w:r>
              <w:rPr>
                <w:noProof/>
                <w:webHidden/>
              </w:rPr>
              <w:fldChar w:fldCharType="begin"/>
            </w:r>
            <w:r>
              <w:rPr>
                <w:noProof/>
                <w:webHidden/>
              </w:rPr>
              <w:instrText xml:space="preserve"> PAGEREF _Toc216543234 \h </w:instrText>
            </w:r>
            <w:r>
              <w:rPr>
                <w:noProof/>
                <w:webHidden/>
              </w:rPr>
            </w:r>
            <w:r>
              <w:rPr>
                <w:noProof/>
                <w:webHidden/>
              </w:rPr>
              <w:fldChar w:fldCharType="separate"/>
            </w:r>
            <w:r>
              <w:rPr>
                <w:noProof/>
                <w:webHidden/>
              </w:rPr>
              <w:t>28</w:t>
            </w:r>
            <w:r>
              <w:rPr>
                <w:noProof/>
                <w:webHidden/>
              </w:rPr>
              <w:fldChar w:fldCharType="end"/>
            </w:r>
          </w:hyperlink>
        </w:p>
        <w:p w14:paraId="008F77DF" w14:textId="5E3E9F3F" w:rsidR="00E373B3" w:rsidRDefault="00E373B3">
          <w:pPr>
            <w:pStyle w:val="11"/>
            <w:tabs>
              <w:tab w:val="right" w:leader="dot" w:pos="9350"/>
            </w:tabs>
            <w:rPr>
              <w:rFonts w:eastAsiaTheme="minorEastAsia" w:cstheme="minorBidi"/>
              <w:b w:val="0"/>
              <w:bCs w:val="0"/>
              <w:i w:val="0"/>
              <w:iCs w:val="0"/>
              <w:noProof/>
              <w:lang w:val="ru-RU" w:eastAsia="ru-RU"/>
            </w:rPr>
          </w:pPr>
          <w:hyperlink w:anchor="_Toc216543235" w:history="1">
            <w:r w:rsidRPr="00584DB1">
              <w:rPr>
                <w:rStyle w:val="a7"/>
                <w:noProof/>
                <w:lang w:val="ru-RU"/>
              </w:rPr>
              <w:t xml:space="preserve">12 </w:t>
            </w:r>
            <w:r w:rsidRPr="00584DB1">
              <w:rPr>
                <w:rStyle w:val="a7"/>
                <w:noProof/>
              </w:rPr>
              <w:t>lec</w:t>
            </w:r>
            <w:r>
              <w:rPr>
                <w:noProof/>
                <w:webHidden/>
              </w:rPr>
              <w:tab/>
            </w:r>
            <w:r>
              <w:rPr>
                <w:noProof/>
                <w:webHidden/>
              </w:rPr>
              <w:fldChar w:fldCharType="begin"/>
            </w:r>
            <w:r>
              <w:rPr>
                <w:noProof/>
                <w:webHidden/>
              </w:rPr>
              <w:instrText xml:space="preserve"> PAGEREF _Toc216543235 \h </w:instrText>
            </w:r>
            <w:r>
              <w:rPr>
                <w:noProof/>
                <w:webHidden/>
              </w:rPr>
            </w:r>
            <w:r>
              <w:rPr>
                <w:noProof/>
                <w:webHidden/>
              </w:rPr>
              <w:fldChar w:fldCharType="separate"/>
            </w:r>
            <w:r>
              <w:rPr>
                <w:noProof/>
                <w:webHidden/>
              </w:rPr>
              <w:t>29</w:t>
            </w:r>
            <w:r>
              <w:rPr>
                <w:noProof/>
                <w:webHidden/>
              </w:rPr>
              <w:fldChar w:fldCharType="end"/>
            </w:r>
          </w:hyperlink>
        </w:p>
        <w:p w14:paraId="1AF66960" w14:textId="5BB00588"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36" w:history="1">
            <w:r w:rsidRPr="00584DB1">
              <w:rPr>
                <w:rStyle w:val="a7"/>
                <w:rFonts w:eastAsiaTheme="minorHAnsi"/>
                <w:noProof/>
                <w:lang w:val="ru-RU"/>
              </w:rPr>
              <w:t>Взвешенные графы. Алгоритмы Дейкстры и Флойда</w:t>
            </w:r>
            <w:r>
              <w:rPr>
                <w:noProof/>
                <w:webHidden/>
              </w:rPr>
              <w:tab/>
            </w:r>
            <w:r>
              <w:rPr>
                <w:noProof/>
                <w:webHidden/>
              </w:rPr>
              <w:fldChar w:fldCharType="begin"/>
            </w:r>
            <w:r>
              <w:rPr>
                <w:noProof/>
                <w:webHidden/>
              </w:rPr>
              <w:instrText xml:space="preserve"> PAGEREF _Toc216543236 \h </w:instrText>
            </w:r>
            <w:r>
              <w:rPr>
                <w:noProof/>
                <w:webHidden/>
              </w:rPr>
            </w:r>
            <w:r>
              <w:rPr>
                <w:noProof/>
                <w:webHidden/>
              </w:rPr>
              <w:fldChar w:fldCharType="separate"/>
            </w:r>
            <w:r>
              <w:rPr>
                <w:noProof/>
                <w:webHidden/>
              </w:rPr>
              <w:t>29</w:t>
            </w:r>
            <w:r>
              <w:rPr>
                <w:noProof/>
                <w:webHidden/>
              </w:rPr>
              <w:fldChar w:fldCharType="end"/>
            </w:r>
          </w:hyperlink>
        </w:p>
        <w:p w14:paraId="7A3546AA" w14:textId="6796AF9A"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37" w:history="1">
            <w:r w:rsidRPr="00584DB1">
              <w:rPr>
                <w:rStyle w:val="a7"/>
                <w:rFonts w:eastAsiaTheme="minorHAnsi"/>
                <w:noProof/>
                <w:lang w:val="ru-RU"/>
              </w:rPr>
              <w:t>Как хранить взвешенный граф?</w:t>
            </w:r>
            <w:r>
              <w:rPr>
                <w:noProof/>
                <w:webHidden/>
              </w:rPr>
              <w:tab/>
            </w:r>
            <w:r>
              <w:rPr>
                <w:noProof/>
                <w:webHidden/>
              </w:rPr>
              <w:fldChar w:fldCharType="begin"/>
            </w:r>
            <w:r>
              <w:rPr>
                <w:noProof/>
                <w:webHidden/>
              </w:rPr>
              <w:instrText xml:space="preserve"> PAGEREF _Toc216543237 \h </w:instrText>
            </w:r>
            <w:r>
              <w:rPr>
                <w:noProof/>
                <w:webHidden/>
              </w:rPr>
            </w:r>
            <w:r>
              <w:rPr>
                <w:noProof/>
                <w:webHidden/>
              </w:rPr>
              <w:fldChar w:fldCharType="separate"/>
            </w:r>
            <w:r>
              <w:rPr>
                <w:noProof/>
                <w:webHidden/>
              </w:rPr>
              <w:t>29</w:t>
            </w:r>
            <w:r>
              <w:rPr>
                <w:noProof/>
                <w:webHidden/>
              </w:rPr>
              <w:fldChar w:fldCharType="end"/>
            </w:r>
          </w:hyperlink>
        </w:p>
        <w:p w14:paraId="68E4D557" w14:textId="25FA0147"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38" w:history="1">
            <w:r w:rsidRPr="00584DB1">
              <w:rPr>
                <w:rStyle w:val="a7"/>
                <w:rFonts w:eastAsiaTheme="minorHAnsi"/>
                <w:noProof/>
                <w:lang w:val="ru-RU"/>
              </w:rPr>
              <w:t>Постановка задачи и подходы к решению</w:t>
            </w:r>
            <w:r>
              <w:rPr>
                <w:noProof/>
                <w:webHidden/>
              </w:rPr>
              <w:tab/>
            </w:r>
            <w:r>
              <w:rPr>
                <w:noProof/>
                <w:webHidden/>
              </w:rPr>
              <w:fldChar w:fldCharType="begin"/>
            </w:r>
            <w:r>
              <w:rPr>
                <w:noProof/>
                <w:webHidden/>
              </w:rPr>
              <w:instrText xml:space="preserve"> PAGEREF _Toc216543238 \h </w:instrText>
            </w:r>
            <w:r>
              <w:rPr>
                <w:noProof/>
                <w:webHidden/>
              </w:rPr>
            </w:r>
            <w:r>
              <w:rPr>
                <w:noProof/>
                <w:webHidden/>
              </w:rPr>
              <w:fldChar w:fldCharType="separate"/>
            </w:r>
            <w:r>
              <w:rPr>
                <w:noProof/>
                <w:webHidden/>
              </w:rPr>
              <w:t>30</w:t>
            </w:r>
            <w:r>
              <w:rPr>
                <w:noProof/>
                <w:webHidden/>
              </w:rPr>
              <w:fldChar w:fldCharType="end"/>
            </w:r>
          </w:hyperlink>
        </w:p>
        <w:p w14:paraId="2DD94A4A" w14:textId="449639E9"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39" w:history="1">
            <w:r w:rsidRPr="00584DB1">
              <w:rPr>
                <w:rStyle w:val="a7"/>
                <w:rFonts w:eastAsiaTheme="minorHAnsi"/>
                <w:noProof/>
                <w:lang w:val="ru-RU"/>
              </w:rPr>
              <w:t>Алгоритм Дейкстры</w:t>
            </w:r>
            <w:r>
              <w:rPr>
                <w:noProof/>
                <w:webHidden/>
              </w:rPr>
              <w:tab/>
            </w:r>
            <w:r>
              <w:rPr>
                <w:noProof/>
                <w:webHidden/>
              </w:rPr>
              <w:fldChar w:fldCharType="begin"/>
            </w:r>
            <w:r>
              <w:rPr>
                <w:noProof/>
                <w:webHidden/>
              </w:rPr>
              <w:instrText xml:space="preserve"> PAGEREF _Toc216543239 \h </w:instrText>
            </w:r>
            <w:r>
              <w:rPr>
                <w:noProof/>
                <w:webHidden/>
              </w:rPr>
            </w:r>
            <w:r>
              <w:rPr>
                <w:noProof/>
                <w:webHidden/>
              </w:rPr>
              <w:fldChar w:fldCharType="separate"/>
            </w:r>
            <w:r>
              <w:rPr>
                <w:noProof/>
                <w:webHidden/>
              </w:rPr>
              <w:t>33</w:t>
            </w:r>
            <w:r>
              <w:rPr>
                <w:noProof/>
                <w:webHidden/>
              </w:rPr>
              <w:fldChar w:fldCharType="end"/>
            </w:r>
          </w:hyperlink>
        </w:p>
        <w:p w14:paraId="0403D101" w14:textId="4335950A" w:rsidR="00E373B3" w:rsidRDefault="00E373B3">
          <w:pPr>
            <w:pStyle w:val="31"/>
            <w:tabs>
              <w:tab w:val="right" w:leader="dot" w:pos="9350"/>
            </w:tabs>
            <w:rPr>
              <w:rFonts w:eastAsiaTheme="minorEastAsia" w:cstheme="minorBidi"/>
              <w:noProof/>
              <w:sz w:val="24"/>
              <w:szCs w:val="24"/>
              <w:lang w:val="ru-RU" w:eastAsia="ru-RU"/>
            </w:rPr>
          </w:pPr>
          <w:hyperlink w:anchor="_Toc216543240" w:history="1">
            <w:r w:rsidRPr="00584DB1">
              <w:rPr>
                <w:rStyle w:val="a7"/>
                <w:rFonts w:eastAsiaTheme="minorHAnsi"/>
                <w:noProof/>
              </w:rPr>
              <w:t>Алгоритм Дейкстры.</w:t>
            </w:r>
            <w:r>
              <w:rPr>
                <w:noProof/>
                <w:webHidden/>
              </w:rPr>
              <w:tab/>
            </w:r>
            <w:r>
              <w:rPr>
                <w:noProof/>
                <w:webHidden/>
              </w:rPr>
              <w:fldChar w:fldCharType="begin"/>
            </w:r>
            <w:r>
              <w:rPr>
                <w:noProof/>
                <w:webHidden/>
              </w:rPr>
              <w:instrText xml:space="preserve"> PAGEREF _Toc216543240 \h </w:instrText>
            </w:r>
            <w:r>
              <w:rPr>
                <w:noProof/>
                <w:webHidden/>
              </w:rPr>
            </w:r>
            <w:r>
              <w:rPr>
                <w:noProof/>
                <w:webHidden/>
              </w:rPr>
              <w:fldChar w:fldCharType="separate"/>
            </w:r>
            <w:r>
              <w:rPr>
                <w:noProof/>
                <w:webHidden/>
              </w:rPr>
              <w:t>35</w:t>
            </w:r>
            <w:r>
              <w:rPr>
                <w:noProof/>
                <w:webHidden/>
              </w:rPr>
              <w:fldChar w:fldCharType="end"/>
            </w:r>
          </w:hyperlink>
        </w:p>
        <w:p w14:paraId="2175B7DB" w14:textId="7572B8A3" w:rsidR="00E373B3" w:rsidRDefault="00E373B3">
          <w:pPr>
            <w:pStyle w:val="31"/>
            <w:tabs>
              <w:tab w:val="right" w:leader="dot" w:pos="9350"/>
            </w:tabs>
            <w:rPr>
              <w:rFonts w:eastAsiaTheme="minorEastAsia" w:cstheme="minorBidi"/>
              <w:noProof/>
              <w:sz w:val="24"/>
              <w:szCs w:val="24"/>
              <w:lang w:val="ru-RU" w:eastAsia="ru-RU"/>
            </w:rPr>
          </w:pPr>
          <w:hyperlink w:anchor="_Toc216543241" w:history="1">
            <w:r w:rsidRPr="00584DB1">
              <w:rPr>
                <w:rStyle w:val="a7"/>
                <w:rFonts w:eastAsiaTheme="minorHAnsi"/>
                <w:noProof/>
              </w:rPr>
              <w:t>Задача</w:t>
            </w:r>
            <w:r>
              <w:rPr>
                <w:noProof/>
                <w:webHidden/>
              </w:rPr>
              <w:tab/>
            </w:r>
            <w:r>
              <w:rPr>
                <w:noProof/>
                <w:webHidden/>
              </w:rPr>
              <w:fldChar w:fldCharType="begin"/>
            </w:r>
            <w:r>
              <w:rPr>
                <w:noProof/>
                <w:webHidden/>
              </w:rPr>
              <w:instrText xml:space="preserve"> PAGEREF _Toc216543241 \h </w:instrText>
            </w:r>
            <w:r>
              <w:rPr>
                <w:noProof/>
                <w:webHidden/>
              </w:rPr>
            </w:r>
            <w:r>
              <w:rPr>
                <w:noProof/>
                <w:webHidden/>
              </w:rPr>
              <w:fldChar w:fldCharType="separate"/>
            </w:r>
            <w:r>
              <w:rPr>
                <w:noProof/>
                <w:webHidden/>
              </w:rPr>
              <w:t>35</w:t>
            </w:r>
            <w:r>
              <w:rPr>
                <w:noProof/>
                <w:webHidden/>
              </w:rPr>
              <w:fldChar w:fldCharType="end"/>
            </w:r>
          </w:hyperlink>
        </w:p>
        <w:p w14:paraId="3C1B11A5" w14:textId="46DF394D" w:rsidR="00E373B3" w:rsidRDefault="00E373B3">
          <w:pPr>
            <w:pStyle w:val="31"/>
            <w:tabs>
              <w:tab w:val="right" w:leader="dot" w:pos="9350"/>
            </w:tabs>
            <w:rPr>
              <w:rFonts w:eastAsiaTheme="minorEastAsia" w:cstheme="minorBidi"/>
              <w:noProof/>
              <w:sz w:val="24"/>
              <w:szCs w:val="24"/>
              <w:lang w:val="ru-RU" w:eastAsia="ru-RU"/>
            </w:rPr>
          </w:pPr>
          <w:hyperlink w:anchor="_Toc216543242" w:history="1">
            <w:r w:rsidRPr="00584DB1">
              <w:rPr>
                <w:rStyle w:val="a7"/>
                <w:rFonts w:eastAsiaTheme="minorHAnsi"/>
                <w:noProof/>
              </w:rPr>
              <w:t>Посчитаем, за сколько работает алгоритм Дейкстры с поиском минимума.</w:t>
            </w:r>
            <w:r>
              <w:rPr>
                <w:noProof/>
                <w:webHidden/>
              </w:rPr>
              <w:tab/>
            </w:r>
            <w:r>
              <w:rPr>
                <w:noProof/>
                <w:webHidden/>
              </w:rPr>
              <w:fldChar w:fldCharType="begin"/>
            </w:r>
            <w:r>
              <w:rPr>
                <w:noProof/>
                <w:webHidden/>
              </w:rPr>
              <w:instrText xml:space="preserve"> PAGEREF _Toc216543242 \h </w:instrText>
            </w:r>
            <w:r>
              <w:rPr>
                <w:noProof/>
                <w:webHidden/>
              </w:rPr>
            </w:r>
            <w:r>
              <w:rPr>
                <w:noProof/>
                <w:webHidden/>
              </w:rPr>
              <w:fldChar w:fldCharType="separate"/>
            </w:r>
            <w:r>
              <w:rPr>
                <w:noProof/>
                <w:webHidden/>
              </w:rPr>
              <w:t>36</w:t>
            </w:r>
            <w:r>
              <w:rPr>
                <w:noProof/>
                <w:webHidden/>
              </w:rPr>
              <w:fldChar w:fldCharType="end"/>
            </w:r>
          </w:hyperlink>
        </w:p>
        <w:p w14:paraId="7580AC8C" w14:textId="6D5FA5DF"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43" w:history="1">
            <w:r w:rsidRPr="00584DB1">
              <w:rPr>
                <w:rStyle w:val="a7"/>
                <w:rFonts w:eastAsiaTheme="minorHAnsi"/>
                <w:noProof/>
                <w:lang w:val="ru-RU"/>
              </w:rPr>
              <w:t>Задача "Дейкстра"</w:t>
            </w:r>
            <w:r>
              <w:rPr>
                <w:noProof/>
                <w:webHidden/>
              </w:rPr>
              <w:tab/>
            </w:r>
            <w:r>
              <w:rPr>
                <w:noProof/>
                <w:webHidden/>
              </w:rPr>
              <w:fldChar w:fldCharType="begin"/>
            </w:r>
            <w:r>
              <w:rPr>
                <w:noProof/>
                <w:webHidden/>
              </w:rPr>
              <w:instrText xml:space="preserve"> PAGEREF _Toc216543243 \h </w:instrText>
            </w:r>
            <w:r>
              <w:rPr>
                <w:noProof/>
                <w:webHidden/>
              </w:rPr>
            </w:r>
            <w:r>
              <w:rPr>
                <w:noProof/>
                <w:webHidden/>
              </w:rPr>
              <w:fldChar w:fldCharType="separate"/>
            </w:r>
            <w:r>
              <w:rPr>
                <w:noProof/>
                <w:webHidden/>
              </w:rPr>
              <w:t>37</w:t>
            </w:r>
            <w:r>
              <w:rPr>
                <w:noProof/>
                <w:webHidden/>
              </w:rPr>
              <w:fldChar w:fldCharType="end"/>
            </w:r>
          </w:hyperlink>
        </w:p>
        <w:p w14:paraId="64686D3F" w14:textId="067D4641" w:rsidR="00E373B3" w:rsidRDefault="00E373B3">
          <w:pPr>
            <w:pStyle w:val="31"/>
            <w:tabs>
              <w:tab w:val="right" w:leader="dot" w:pos="9350"/>
            </w:tabs>
            <w:rPr>
              <w:rFonts w:eastAsiaTheme="minorEastAsia" w:cstheme="minorBidi"/>
              <w:noProof/>
              <w:sz w:val="24"/>
              <w:szCs w:val="24"/>
              <w:lang w:val="ru-RU" w:eastAsia="ru-RU"/>
            </w:rPr>
          </w:pPr>
          <w:hyperlink w:anchor="_Toc216543244" w:history="1">
            <w:r w:rsidRPr="00584DB1">
              <w:rPr>
                <w:rStyle w:val="a7"/>
                <w:rFonts w:eastAsiaTheme="minorHAnsi"/>
                <w:noProof/>
              </w:rPr>
              <w:t>Входные данные</w:t>
            </w:r>
            <w:r>
              <w:rPr>
                <w:noProof/>
                <w:webHidden/>
              </w:rPr>
              <w:tab/>
            </w:r>
            <w:r>
              <w:rPr>
                <w:noProof/>
                <w:webHidden/>
              </w:rPr>
              <w:fldChar w:fldCharType="begin"/>
            </w:r>
            <w:r>
              <w:rPr>
                <w:noProof/>
                <w:webHidden/>
              </w:rPr>
              <w:instrText xml:space="preserve"> PAGEREF _Toc216543244 \h </w:instrText>
            </w:r>
            <w:r>
              <w:rPr>
                <w:noProof/>
                <w:webHidden/>
              </w:rPr>
            </w:r>
            <w:r>
              <w:rPr>
                <w:noProof/>
                <w:webHidden/>
              </w:rPr>
              <w:fldChar w:fldCharType="separate"/>
            </w:r>
            <w:r>
              <w:rPr>
                <w:noProof/>
                <w:webHidden/>
              </w:rPr>
              <w:t>37</w:t>
            </w:r>
            <w:r>
              <w:rPr>
                <w:noProof/>
                <w:webHidden/>
              </w:rPr>
              <w:fldChar w:fldCharType="end"/>
            </w:r>
          </w:hyperlink>
        </w:p>
        <w:p w14:paraId="1533E36E" w14:textId="5F01BEAD" w:rsidR="00E373B3" w:rsidRDefault="00E373B3">
          <w:pPr>
            <w:pStyle w:val="31"/>
            <w:tabs>
              <w:tab w:val="right" w:leader="dot" w:pos="9350"/>
            </w:tabs>
            <w:rPr>
              <w:rFonts w:eastAsiaTheme="minorEastAsia" w:cstheme="minorBidi"/>
              <w:noProof/>
              <w:sz w:val="24"/>
              <w:szCs w:val="24"/>
              <w:lang w:val="ru-RU" w:eastAsia="ru-RU"/>
            </w:rPr>
          </w:pPr>
          <w:hyperlink w:anchor="_Toc216543245" w:history="1">
            <w:r w:rsidRPr="00584DB1">
              <w:rPr>
                <w:rStyle w:val="a7"/>
                <w:rFonts w:eastAsiaTheme="minorHAnsi"/>
                <w:noProof/>
              </w:rPr>
              <w:t>Выходные данные</w:t>
            </w:r>
            <w:r>
              <w:rPr>
                <w:noProof/>
                <w:webHidden/>
              </w:rPr>
              <w:tab/>
            </w:r>
            <w:r>
              <w:rPr>
                <w:noProof/>
                <w:webHidden/>
              </w:rPr>
              <w:fldChar w:fldCharType="begin"/>
            </w:r>
            <w:r>
              <w:rPr>
                <w:noProof/>
                <w:webHidden/>
              </w:rPr>
              <w:instrText xml:space="preserve"> PAGEREF _Toc216543245 \h </w:instrText>
            </w:r>
            <w:r>
              <w:rPr>
                <w:noProof/>
                <w:webHidden/>
              </w:rPr>
            </w:r>
            <w:r>
              <w:rPr>
                <w:noProof/>
                <w:webHidden/>
              </w:rPr>
              <w:fldChar w:fldCharType="separate"/>
            </w:r>
            <w:r>
              <w:rPr>
                <w:noProof/>
                <w:webHidden/>
              </w:rPr>
              <w:t>37</w:t>
            </w:r>
            <w:r>
              <w:rPr>
                <w:noProof/>
                <w:webHidden/>
              </w:rPr>
              <w:fldChar w:fldCharType="end"/>
            </w:r>
          </w:hyperlink>
        </w:p>
        <w:p w14:paraId="02A8A8C3" w14:textId="546ED515" w:rsidR="00E373B3" w:rsidRDefault="00E373B3">
          <w:pPr>
            <w:pStyle w:val="31"/>
            <w:tabs>
              <w:tab w:val="right" w:leader="dot" w:pos="9350"/>
            </w:tabs>
            <w:rPr>
              <w:rFonts w:eastAsiaTheme="minorEastAsia" w:cstheme="minorBidi"/>
              <w:noProof/>
              <w:sz w:val="24"/>
              <w:szCs w:val="24"/>
              <w:lang w:val="ru-RU" w:eastAsia="ru-RU"/>
            </w:rPr>
          </w:pPr>
          <w:hyperlink w:anchor="_Toc216543246" w:history="1">
            <w:r w:rsidRPr="00584DB1">
              <w:rPr>
                <w:rStyle w:val="a7"/>
                <w:rFonts w:eastAsiaTheme="minorHAnsi"/>
                <w:noProof/>
              </w:rPr>
              <w:t>Входные данные:</w:t>
            </w:r>
            <w:r>
              <w:rPr>
                <w:noProof/>
                <w:webHidden/>
              </w:rPr>
              <w:tab/>
            </w:r>
            <w:r>
              <w:rPr>
                <w:noProof/>
                <w:webHidden/>
              </w:rPr>
              <w:fldChar w:fldCharType="begin"/>
            </w:r>
            <w:r>
              <w:rPr>
                <w:noProof/>
                <w:webHidden/>
              </w:rPr>
              <w:instrText xml:space="preserve"> PAGEREF _Toc216543246 \h </w:instrText>
            </w:r>
            <w:r>
              <w:rPr>
                <w:noProof/>
                <w:webHidden/>
              </w:rPr>
            </w:r>
            <w:r>
              <w:rPr>
                <w:noProof/>
                <w:webHidden/>
              </w:rPr>
              <w:fldChar w:fldCharType="separate"/>
            </w:r>
            <w:r>
              <w:rPr>
                <w:noProof/>
                <w:webHidden/>
              </w:rPr>
              <w:t>38</w:t>
            </w:r>
            <w:r>
              <w:rPr>
                <w:noProof/>
                <w:webHidden/>
              </w:rPr>
              <w:fldChar w:fldCharType="end"/>
            </w:r>
          </w:hyperlink>
        </w:p>
        <w:p w14:paraId="1B5F045A" w14:textId="76A47496" w:rsidR="00E373B3" w:rsidRDefault="00E373B3">
          <w:pPr>
            <w:pStyle w:val="31"/>
            <w:tabs>
              <w:tab w:val="right" w:leader="dot" w:pos="9350"/>
            </w:tabs>
            <w:rPr>
              <w:rFonts w:eastAsiaTheme="minorEastAsia" w:cstheme="minorBidi"/>
              <w:noProof/>
              <w:sz w:val="24"/>
              <w:szCs w:val="24"/>
              <w:lang w:val="ru-RU" w:eastAsia="ru-RU"/>
            </w:rPr>
          </w:pPr>
          <w:hyperlink w:anchor="_Toc216543247" w:history="1">
            <w:r w:rsidRPr="00584DB1">
              <w:rPr>
                <w:rStyle w:val="a7"/>
                <w:rFonts w:eastAsiaTheme="minorHAnsi"/>
                <w:noProof/>
              </w:rPr>
              <w:t>Результат:</w:t>
            </w:r>
            <w:r>
              <w:rPr>
                <w:noProof/>
                <w:webHidden/>
              </w:rPr>
              <w:tab/>
            </w:r>
            <w:r>
              <w:rPr>
                <w:noProof/>
                <w:webHidden/>
              </w:rPr>
              <w:fldChar w:fldCharType="begin"/>
            </w:r>
            <w:r>
              <w:rPr>
                <w:noProof/>
                <w:webHidden/>
              </w:rPr>
              <w:instrText xml:space="preserve"> PAGEREF _Toc216543247 \h </w:instrText>
            </w:r>
            <w:r>
              <w:rPr>
                <w:noProof/>
                <w:webHidden/>
              </w:rPr>
            </w:r>
            <w:r>
              <w:rPr>
                <w:noProof/>
                <w:webHidden/>
              </w:rPr>
              <w:fldChar w:fldCharType="separate"/>
            </w:r>
            <w:r>
              <w:rPr>
                <w:noProof/>
                <w:webHidden/>
              </w:rPr>
              <w:t>39</w:t>
            </w:r>
            <w:r>
              <w:rPr>
                <w:noProof/>
                <w:webHidden/>
              </w:rPr>
              <w:fldChar w:fldCharType="end"/>
            </w:r>
          </w:hyperlink>
        </w:p>
        <w:p w14:paraId="2736BD6D" w14:textId="6DC6730E"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48" w:history="1">
            <w:r w:rsidRPr="00584DB1">
              <w:rPr>
                <w:rStyle w:val="a7"/>
                <w:rFonts w:eastAsiaTheme="minorHAnsi"/>
                <w:noProof/>
                <w:lang w:val="ru-RU"/>
              </w:rPr>
              <w:t>Алгоритм Дейкстры для нахождения кратчайшего пути от стартовой вершины до всех остальных</w:t>
            </w:r>
            <w:r>
              <w:rPr>
                <w:noProof/>
                <w:webHidden/>
              </w:rPr>
              <w:tab/>
            </w:r>
            <w:r>
              <w:rPr>
                <w:noProof/>
                <w:webHidden/>
              </w:rPr>
              <w:fldChar w:fldCharType="begin"/>
            </w:r>
            <w:r>
              <w:rPr>
                <w:noProof/>
                <w:webHidden/>
              </w:rPr>
              <w:instrText xml:space="preserve"> PAGEREF _Toc216543248 \h </w:instrText>
            </w:r>
            <w:r>
              <w:rPr>
                <w:noProof/>
                <w:webHidden/>
              </w:rPr>
            </w:r>
            <w:r>
              <w:rPr>
                <w:noProof/>
                <w:webHidden/>
              </w:rPr>
              <w:fldChar w:fldCharType="separate"/>
            </w:r>
            <w:r>
              <w:rPr>
                <w:noProof/>
                <w:webHidden/>
              </w:rPr>
              <w:t>39</w:t>
            </w:r>
            <w:r>
              <w:rPr>
                <w:noProof/>
                <w:webHidden/>
              </w:rPr>
              <w:fldChar w:fldCharType="end"/>
            </w:r>
          </w:hyperlink>
        </w:p>
        <w:p w14:paraId="7A0DC913" w14:textId="79620733" w:rsidR="00E373B3" w:rsidRDefault="00E373B3">
          <w:pPr>
            <w:pStyle w:val="31"/>
            <w:tabs>
              <w:tab w:val="right" w:leader="dot" w:pos="9350"/>
            </w:tabs>
            <w:rPr>
              <w:rFonts w:eastAsiaTheme="minorEastAsia" w:cstheme="minorBidi"/>
              <w:noProof/>
              <w:sz w:val="24"/>
              <w:szCs w:val="24"/>
              <w:lang w:val="ru-RU" w:eastAsia="ru-RU"/>
            </w:rPr>
          </w:pPr>
          <w:hyperlink w:anchor="_Toc216543249" w:history="1">
            <w:r w:rsidRPr="00584DB1">
              <w:rPr>
                <w:rStyle w:val="a7"/>
                <w:rFonts w:eastAsiaTheme="minorHAnsi"/>
                <w:noProof/>
              </w:rPr>
              <w:t>Пример</w:t>
            </w:r>
            <w:r>
              <w:rPr>
                <w:noProof/>
                <w:webHidden/>
              </w:rPr>
              <w:tab/>
            </w:r>
            <w:r>
              <w:rPr>
                <w:noProof/>
                <w:webHidden/>
              </w:rPr>
              <w:fldChar w:fldCharType="begin"/>
            </w:r>
            <w:r>
              <w:rPr>
                <w:noProof/>
                <w:webHidden/>
              </w:rPr>
              <w:instrText xml:space="preserve"> PAGEREF _Toc216543249 \h </w:instrText>
            </w:r>
            <w:r>
              <w:rPr>
                <w:noProof/>
                <w:webHidden/>
              </w:rPr>
            </w:r>
            <w:r>
              <w:rPr>
                <w:noProof/>
                <w:webHidden/>
              </w:rPr>
              <w:fldChar w:fldCharType="separate"/>
            </w:r>
            <w:r>
              <w:rPr>
                <w:noProof/>
                <w:webHidden/>
              </w:rPr>
              <w:t>39</w:t>
            </w:r>
            <w:r>
              <w:rPr>
                <w:noProof/>
                <w:webHidden/>
              </w:rPr>
              <w:fldChar w:fldCharType="end"/>
            </w:r>
          </w:hyperlink>
        </w:p>
        <w:p w14:paraId="7DE7CCDE" w14:textId="268759D3" w:rsidR="00E373B3" w:rsidRDefault="00E373B3">
          <w:pPr>
            <w:pStyle w:val="31"/>
            <w:tabs>
              <w:tab w:val="right" w:leader="dot" w:pos="9350"/>
            </w:tabs>
            <w:rPr>
              <w:rFonts w:eastAsiaTheme="minorEastAsia" w:cstheme="minorBidi"/>
              <w:noProof/>
              <w:sz w:val="24"/>
              <w:szCs w:val="24"/>
              <w:lang w:val="ru-RU" w:eastAsia="ru-RU"/>
            </w:rPr>
          </w:pPr>
          <w:hyperlink w:anchor="_Toc216543250" w:history="1">
            <w:r w:rsidRPr="00584DB1">
              <w:rPr>
                <w:rStyle w:val="a7"/>
                <w:rFonts w:eastAsiaTheme="minorHAnsi"/>
                <w:noProof/>
              </w:rPr>
              <w:t>Ответ</w:t>
            </w:r>
            <w:r>
              <w:rPr>
                <w:noProof/>
                <w:webHidden/>
              </w:rPr>
              <w:tab/>
            </w:r>
            <w:r>
              <w:rPr>
                <w:noProof/>
                <w:webHidden/>
              </w:rPr>
              <w:fldChar w:fldCharType="begin"/>
            </w:r>
            <w:r>
              <w:rPr>
                <w:noProof/>
                <w:webHidden/>
              </w:rPr>
              <w:instrText xml:space="preserve"> PAGEREF _Toc216543250 \h </w:instrText>
            </w:r>
            <w:r>
              <w:rPr>
                <w:noProof/>
                <w:webHidden/>
              </w:rPr>
            </w:r>
            <w:r>
              <w:rPr>
                <w:noProof/>
                <w:webHidden/>
              </w:rPr>
              <w:fldChar w:fldCharType="separate"/>
            </w:r>
            <w:r>
              <w:rPr>
                <w:noProof/>
                <w:webHidden/>
              </w:rPr>
              <w:t>39</w:t>
            </w:r>
            <w:r>
              <w:rPr>
                <w:noProof/>
                <w:webHidden/>
              </w:rPr>
              <w:fldChar w:fldCharType="end"/>
            </w:r>
          </w:hyperlink>
        </w:p>
        <w:p w14:paraId="40AB614D" w14:textId="0A097291"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51" w:history="1">
            <w:r w:rsidRPr="00584DB1">
              <w:rPr>
                <w:rStyle w:val="a7"/>
                <w:rFonts w:eastAsiaTheme="minorHAnsi"/>
                <w:noProof/>
                <w:lang w:val="ru-RU"/>
              </w:rPr>
              <w:t>Восстановление пути</w:t>
            </w:r>
            <w:r>
              <w:rPr>
                <w:noProof/>
                <w:webHidden/>
              </w:rPr>
              <w:tab/>
            </w:r>
            <w:r>
              <w:rPr>
                <w:noProof/>
                <w:webHidden/>
              </w:rPr>
              <w:fldChar w:fldCharType="begin"/>
            </w:r>
            <w:r>
              <w:rPr>
                <w:noProof/>
                <w:webHidden/>
              </w:rPr>
              <w:instrText xml:space="preserve"> PAGEREF _Toc216543251 \h </w:instrText>
            </w:r>
            <w:r>
              <w:rPr>
                <w:noProof/>
                <w:webHidden/>
              </w:rPr>
            </w:r>
            <w:r>
              <w:rPr>
                <w:noProof/>
                <w:webHidden/>
              </w:rPr>
              <w:fldChar w:fldCharType="separate"/>
            </w:r>
            <w:r>
              <w:rPr>
                <w:noProof/>
                <w:webHidden/>
              </w:rPr>
              <w:t>41</w:t>
            </w:r>
            <w:r>
              <w:rPr>
                <w:noProof/>
                <w:webHidden/>
              </w:rPr>
              <w:fldChar w:fldCharType="end"/>
            </w:r>
          </w:hyperlink>
        </w:p>
        <w:p w14:paraId="09C09C2B" w14:textId="61BCFE2B" w:rsidR="00E373B3" w:rsidRDefault="00E373B3">
          <w:pPr>
            <w:pStyle w:val="31"/>
            <w:tabs>
              <w:tab w:val="right" w:leader="dot" w:pos="9350"/>
            </w:tabs>
            <w:rPr>
              <w:rFonts w:eastAsiaTheme="minorEastAsia" w:cstheme="minorBidi"/>
              <w:noProof/>
              <w:sz w:val="24"/>
              <w:szCs w:val="24"/>
              <w:lang w:val="ru-RU" w:eastAsia="ru-RU"/>
            </w:rPr>
          </w:pPr>
          <w:hyperlink w:anchor="_Toc216543252" w:history="1">
            <w:r w:rsidRPr="00584DB1">
              <w:rPr>
                <w:rStyle w:val="a7"/>
                <w:rFonts w:eastAsiaTheme="minorHAnsi"/>
                <w:noProof/>
              </w:rPr>
              <w:t>Задача. Дейкстра: восстановление пути</w:t>
            </w:r>
            <w:r>
              <w:rPr>
                <w:noProof/>
                <w:webHidden/>
              </w:rPr>
              <w:tab/>
            </w:r>
            <w:r>
              <w:rPr>
                <w:noProof/>
                <w:webHidden/>
              </w:rPr>
              <w:fldChar w:fldCharType="begin"/>
            </w:r>
            <w:r>
              <w:rPr>
                <w:noProof/>
                <w:webHidden/>
              </w:rPr>
              <w:instrText xml:space="preserve"> PAGEREF _Toc216543252 \h </w:instrText>
            </w:r>
            <w:r>
              <w:rPr>
                <w:noProof/>
                <w:webHidden/>
              </w:rPr>
            </w:r>
            <w:r>
              <w:rPr>
                <w:noProof/>
                <w:webHidden/>
              </w:rPr>
              <w:fldChar w:fldCharType="separate"/>
            </w:r>
            <w:r>
              <w:rPr>
                <w:noProof/>
                <w:webHidden/>
              </w:rPr>
              <w:t>41</w:t>
            </w:r>
            <w:r>
              <w:rPr>
                <w:noProof/>
                <w:webHidden/>
              </w:rPr>
              <w:fldChar w:fldCharType="end"/>
            </w:r>
          </w:hyperlink>
        </w:p>
        <w:p w14:paraId="3D33E541" w14:textId="41C4BAE4" w:rsidR="00E373B3" w:rsidRDefault="00E373B3">
          <w:pPr>
            <w:pStyle w:val="31"/>
            <w:tabs>
              <w:tab w:val="right" w:leader="dot" w:pos="9350"/>
            </w:tabs>
            <w:rPr>
              <w:rFonts w:eastAsiaTheme="minorEastAsia" w:cstheme="minorBidi"/>
              <w:noProof/>
              <w:sz w:val="24"/>
              <w:szCs w:val="24"/>
              <w:lang w:val="ru-RU" w:eastAsia="ru-RU"/>
            </w:rPr>
          </w:pPr>
          <w:hyperlink w:anchor="_Toc216543253" w:history="1">
            <w:r w:rsidRPr="00584DB1">
              <w:rPr>
                <w:rStyle w:val="a7"/>
                <w:rFonts w:eastAsiaTheme="minorHAnsi"/>
                <w:noProof/>
              </w:rPr>
              <w:t>Входные данные.</w:t>
            </w:r>
            <w:r>
              <w:rPr>
                <w:noProof/>
                <w:webHidden/>
              </w:rPr>
              <w:tab/>
            </w:r>
            <w:r>
              <w:rPr>
                <w:noProof/>
                <w:webHidden/>
              </w:rPr>
              <w:fldChar w:fldCharType="begin"/>
            </w:r>
            <w:r>
              <w:rPr>
                <w:noProof/>
                <w:webHidden/>
              </w:rPr>
              <w:instrText xml:space="preserve"> PAGEREF _Toc216543253 \h </w:instrText>
            </w:r>
            <w:r>
              <w:rPr>
                <w:noProof/>
                <w:webHidden/>
              </w:rPr>
            </w:r>
            <w:r>
              <w:rPr>
                <w:noProof/>
                <w:webHidden/>
              </w:rPr>
              <w:fldChar w:fldCharType="separate"/>
            </w:r>
            <w:r>
              <w:rPr>
                <w:noProof/>
                <w:webHidden/>
              </w:rPr>
              <w:t>41</w:t>
            </w:r>
            <w:r>
              <w:rPr>
                <w:noProof/>
                <w:webHidden/>
              </w:rPr>
              <w:fldChar w:fldCharType="end"/>
            </w:r>
          </w:hyperlink>
        </w:p>
        <w:p w14:paraId="0AEEBAF8" w14:textId="202396C8" w:rsidR="00E373B3" w:rsidRDefault="00E373B3">
          <w:pPr>
            <w:pStyle w:val="31"/>
            <w:tabs>
              <w:tab w:val="right" w:leader="dot" w:pos="9350"/>
            </w:tabs>
            <w:rPr>
              <w:rFonts w:eastAsiaTheme="minorEastAsia" w:cstheme="minorBidi"/>
              <w:noProof/>
              <w:sz w:val="24"/>
              <w:szCs w:val="24"/>
              <w:lang w:val="ru-RU" w:eastAsia="ru-RU"/>
            </w:rPr>
          </w:pPr>
          <w:hyperlink w:anchor="_Toc216543254" w:history="1">
            <w:r w:rsidRPr="00584DB1">
              <w:rPr>
                <w:rStyle w:val="a7"/>
                <w:rFonts w:eastAsiaTheme="minorHAnsi"/>
                <w:noProof/>
              </w:rPr>
              <w:t>Выходные данные.</w:t>
            </w:r>
            <w:r>
              <w:rPr>
                <w:noProof/>
                <w:webHidden/>
              </w:rPr>
              <w:tab/>
            </w:r>
            <w:r>
              <w:rPr>
                <w:noProof/>
                <w:webHidden/>
              </w:rPr>
              <w:fldChar w:fldCharType="begin"/>
            </w:r>
            <w:r>
              <w:rPr>
                <w:noProof/>
                <w:webHidden/>
              </w:rPr>
              <w:instrText xml:space="preserve"> PAGEREF _Toc216543254 \h </w:instrText>
            </w:r>
            <w:r>
              <w:rPr>
                <w:noProof/>
                <w:webHidden/>
              </w:rPr>
            </w:r>
            <w:r>
              <w:rPr>
                <w:noProof/>
                <w:webHidden/>
              </w:rPr>
              <w:fldChar w:fldCharType="separate"/>
            </w:r>
            <w:r>
              <w:rPr>
                <w:noProof/>
                <w:webHidden/>
              </w:rPr>
              <w:t>41</w:t>
            </w:r>
            <w:r>
              <w:rPr>
                <w:noProof/>
                <w:webHidden/>
              </w:rPr>
              <w:fldChar w:fldCharType="end"/>
            </w:r>
          </w:hyperlink>
        </w:p>
        <w:p w14:paraId="03877318" w14:textId="0254A7C1"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55" w:history="1">
            <w:r w:rsidRPr="00584DB1">
              <w:rPr>
                <w:rStyle w:val="a7"/>
                <w:rFonts w:eastAsiaTheme="minorHAnsi"/>
                <w:noProof/>
                <w:lang w:val="ru-RU"/>
              </w:rPr>
              <w:t>Кратчайшие пути в графах с отрицательными весами</w:t>
            </w:r>
            <w:r>
              <w:rPr>
                <w:noProof/>
                <w:webHidden/>
              </w:rPr>
              <w:tab/>
            </w:r>
            <w:r>
              <w:rPr>
                <w:noProof/>
                <w:webHidden/>
              </w:rPr>
              <w:fldChar w:fldCharType="begin"/>
            </w:r>
            <w:r>
              <w:rPr>
                <w:noProof/>
                <w:webHidden/>
              </w:rPr>
              <w:instrText xml:space="preserve"> PAGEREF _Toc216543255 \h </w:instrText>
            </w:r>
            <w:r>
              <w:rPr>
                <w:noProof/>
                <w:webHidden/>
              </w:rPr>
            </w:r>
            <w:r>
              <w:rPr>
                <w:noProof/>
                <w:webHidden/>
              </w:rPr>
              <w:fldChar w:fldCharType="separate"/>
            </w:r>
            <w:r>
              <w:rPr>
                <w:noProof/>
                <w:webHidden/>
              </w:rPr>
              <w:t>42</w:t>
            </w:r>
            <w:r>
              <w:rPr>
                <w:noProof/>
                <w:webHidden/>
              </w:rPr>
              <w:fldChar w:fldCharType="end"/>
            </w:r>
          </w:hyperlink>
        </w:p>
        <w:p w14:paraId="7E571FA1" w14:textId="43FA9092" w:rsidR="00E373B3" w:rsidRDefault="00E373B3">
          <w:pPr>
            <w:pStyle w:val="31"/>
            <w:tabs>
              <w:tab w:val="right" w:leader="dot" w:pos="9350"/>
            </w:tabs>
            <w:rPr>
              <w:rFonts w:eastAsiaTheme="minorEastAsia" w:cstheme="minorBidi"/>
              <w:noProof/>
              <w:sz w:val="24"/>
              <w:szCs w:val="24"/>
              <w:lang w:val="ru-RU" w:eastAsia="ru-RU"/>
            </w:rPr>
          </w:pPr>
          <w:hyperlink w:anchor="_Toc216543256" w:history="1">
            <w:r w:rsidRPr="00584DB1">
              <w:rPr>
                <w:rStyle w:val="a7"/>
                <w:rFonts w:eastAsiaTheme="minorHAnsi"/>
                <w:noProof/>
              </w:rPr>
              <w:t>Шаг 1.</w:t>
            </w:r>
            <w:r>
              <w:rPr>
                <w:noProof/>
                <w:webHidden/>
              </w:rPr>
              <w:tab/>
            </w:r>
            <w:r>
              <w:rPr>
                <w:noProof/>
                <w:webHidden/>
              </w:rPr>
              <w:fldChar w:fldCharType="begin"/>
            </w:r>
            <w:r>
              <w:rPr>
                <w:noProof/>
                <w:webHidden/>
              </w:rPr>
              <w:instrText xml:space="preserve"> PAGEREF _Toc216543256 \h </w:instrText>
            </w:r>
            <w:r>
              <w:rPr>
                <w:noProof/>
                <w:webHidden/>
              </w:rPr>
            </w:r>
            <w:r>
              <w:rPr>
                <w:noProof/>
                <w:webHidden/>
              </w:rPr>
              <w:fldChar w:fldCharType="separate"/>
            </w:r>
            <w:r>
              <w:rPr>
                <w:noProof/>
                <w:webHidden/>
              </w:rPr>
              <w:t>43</w:t>
            </w:r>
            <w:r>
              <w:rPr>
                <w:noProof/>
                <w:webHidden/>
              </w:rPr>
              <w:fldChar w:fldCharType="end"/>
            </w:r>
          </w:hyperlink>
        </w:p>
        <w:p w14:paraId="6F65615E" w14:textId="6B83BB0A" w:rsidR="00E373B3" w:rsidRDefault="00E373B3">
          <w:pPr>
            <w:pStyle w:val="31"/>
            <w:tabs>
              <w:tab w:val="right" w:leader="dot" w:pos="9350"/>
            </w:tabs>
            <w:rPr>
              <w:rFonts w:eastAsiaTheme="minorEastAsia" w:cstheme="minorBidi"/>
              <w:noProof/>
              <w:sz w:val="24"/>
              <w:szCs w:val="24"/>
              <w:lang w:val="ru-RU" w:eastAsia="ru-RU"/>
            </w:rPr>
          </w:pPr>
          <w:hyperlink w:anchor="_Toc216543257" w:history="1">
            <w:r w:rsidRPr="00584DB1">
              <w:rPr>
                <w:rStyle w:val="a7"/>
                <w:rFonts w:eastAsiaTheme="minorHAnsi"/>
                <w:noProof/>
              </w:rPr>
              <w:t>Шаг 2.</w:t>
            </w:r>
            <w:r>
              <w:rPr>
                <w:noProof/>
                <w:webHidden/>
              </w:rPr>
              <w:tab/>
            </w:r>
            <w:r>
              <w:rPr>
                <w:noProof/>
                <w:webHidden/>
              </w:rPr>
              <w:fldChar w:fldCharType="begin"/>
            </w:r>
            <w:r>
              <w:rPr>
                <w:noProof/>
                <w:webHidden/>
              </w:rPr>
              <w:instrText xml:space="preserve"> PAGEREF _Toc216543257 \h </w:instrText>
            </w:r>
            <w:r>
              <w:rPr>
                <w:noProof/>
                <w:webHidden/>
              </w:rPr>
            </w:r>
            <w:r>
              <w:rPr>
                <w:noProof/>
                <w:webHidden/>
              </w:rPr>
              <w:fldChar w:fldCharType="separate"/>
            </w:r>
            <w:r>
              <w:rPr>
                <w:noProof/>
                <w:webHidden/>
              </w:rPr>
              <w:t>43</w:t>
            </w:r>
            <w:r>
              <w:rPr>
                <w:noProof/>
                <w:webHidden/>
              </w:rPr>
              <w:fldChar w:fldCharType="end"/>
            </w:r>
          </w:hyperlink>
        </w:p>
        <w:p w14:paraId="1F5532FC" w14:textId="3F33A190" w:rsidR="00E373B3" w:rsidRDefault="00E373B3">
          <w:pPr>
            <w:pStyle w:val="31"/>
            <w:tabs>
              <w:tab w:val="right" w:leader="dot" w:pos="9350"/>
            </w:tabs>
            <w:rPr>
              <w:rFonts w:eastAsiaTheme="minorEastAsia" w:cstheme="minorBidi"/>
              <w:noProof/>
              <w:sz w:val="24"/>
              <w:szCs w:val="24"/>
              <w:lang w:val="ru-RU" w:eastAsia="ru-RU"/>
            </w:rPr>
          </w:pPr>
          <w:hyperlink w:anchor="_Toc216543258" w:history="1">
            <w:r w:rsidRPr="00584DB1">
              <w:rPr>
                <w:rStyle w:val="a7"/>
                <w:rFonts w:eastAsiaTheme="minorHAnsi"/>
                <w:noProof/>
              </w:rPr>
              <w:t>Шаг 3.</w:t>
            </w:r>
            <w:r>
              <w:rPr>
                <w:noProof/>
                <w:webHidden/>
              </w:rPr>
              <w:tab/>
            </w:r>
            <w:r>
              <w:rPr>
                <w:noProof/>
                <w:webHidden/>
              </w:rPr>
              <w:fldChar w:fldCharType="begin"/>
            </w:r>
            <w:r>
              <w:rPr>
                <w:noProof/>
                <w:webHidden/>
              </w:rPr>
              <w:instrText xml:space="preserve"> PAGEREF _Toc216543258 \h </w:instrText>
            </w:r>
            <w:r>
              <w:rPr>
                <w:noProof/>
                <w:webHidden/>
              </w:rPr>
            </w:r>
            <w:r>
              <w:rPr>
                <w:noProof/>
                <w:webHidden/>
              </w:rPr>
              <w:fldChar w:fldCharType="separate"/>
            </w:r>
            <w:r>
              <w:rPr>
                <w:noProof/>
                <w:webHidden/>
              </w:rPr>
              <w:t>43</w:t>
            </w:r>
            <w:r>
              <w:rPr>
                <w:noProof/>
                <w:webHidden/>
              </w:rPr>
              <w:fldChar w:fldCharType="end"/>
            </w:r>
          </w:hyperlink>
        </w:p>
        <w:p w14:paraId="2291AD50" w14:textId="4056DAE7" w:rsidR="00E373B3" w:rsidRDefault="00E373B3">
          <w:pPr>
            <w:pStyle w:val="31"/>
            <w:tabs>
              <w:tab w:val="right" w:leader="dot" w:pos="9350"/>
            </w:tabs>
            <w:rPr>
              <w:rFonts w:eastAsiaTheme="minorEastAsia" w:cstheme="minorBidi"/>
              <w:noProof/>
              <w:sz w:val="24"/>
              <w:szCs w:val="24"/>
              <w:lang w:val="ru-RU" w:eastAsia="ru-RU"/>
            </w:rPr>
          </w:pPr>
          <w:hyperlink w:anchor="_Toc216543259" w:history="1">
            <w:r w:rsidRPr="00584DB1">
              <w:rPr>
                <w:rStyle w:val="a7"/>
                <w:rFonts w:eastAsiaTheme="minorHAnsi"/>
                <w:noProof/>
              </w:rPr>
              <w:t>Шаг 4.</w:t>
            </w:r>
            <w:r>
              <w:rPr>
                <w:noProof/>
                <w:webHidden/>
              </w:rPr>
              <w:tab/>
            </w:r>
            <w:r>
              <w:rPr>
                <w:noProof/>
                <w:webHidden/>
              </w:rPr>
              <w:fldChar w:fldCharType="begin"/>
            </w:r>
            <w:r>
              <w:rPr>
                <w:noProof/>
                <w:webHidden/>
              </w:rPr>
              <w:instrText xml:space="preserve"> PAGEREF _Toc216543259 \h </w:instrText>
            </w:r>
            <w:r>
              <w:rPr>
                <w:noProof/>
                <w:webHidden/>
              </w:rPr>
            </w:r>
            <w:r>
              <w:rPr>
                <w:noProof/>
                <w:webHidden/>
              </w:rPr>
              <w:fldChar w:fldCharType="separate"/>
            </w:r>
            <w:r>
              <w:rPr>
                <w:noProof/>
                <w:webHidden/>
              </w:rPr>
              <w:t>43</w:t>
            </w:r>
            <w:r>
              <w:rPr>
                <w:noProof/>
                <w:webHidden/>
              </w:rPr>
              <w:fldChar w:fldCharType="end"/>
            </w:r>
          </w:hyperlink>
        </w:p>
        <w:p w14:paraId="49B29FA4" w14:textId="0721A1CD"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60" w:history="1">
            <w:r w:rsidRPr="00584DB1">
              <w:rPr>
                <w:rStyle w:val="a7"/>
                <w:rFonts w:eastAsiaTheme="minorHAnsi"/>
                <w:noProof/>
                <w:lang w:val="ru-RU"/>
              </w:rPr>
              <w:t>Алгоритм Флойда</w:t>
            </w:r>
            <w:r>
              <w:rPr>
                <w:noProof/>
                <w:webHidden/>
              </w:rPr>
              <w:tab/>
            </w:r>
            <w:r>
              <w:rPr>
                <w:noProof/>
                <w:webHidden/>
              </w:rPr>
              <w:fldChar w:fldCharType="begin"/>
            </w:r>
            <w:r>
              <w:rPr>
                <w:noProof/>
                <w:webHidden/>
              </w:rPr>
              <w:instrText xml:space="preserve"> PAGEREF _Toc216543260 \h </w:instrText>
            </w:r>
            <w:r>
              <w:rPr>
                <w:noProof/>
                <w:webHidden/>
              </w:rPr>
            </w:r>
            <w:r>
              <w:rPr>
                <w:noProof/>
                <w:webHidden/>
              </w:rPr>
              <w:fldChar w:fldCharType="separate"/>
            </w:r>
            <w:r>
              <w:rPr>
                <w:noProof/>
                <w:webHidden/>
              </w:rPr>
              <w:t>44</w:t>
            </w:r>
            <w:r>
              <w:rPr>
                <w:noProof/>
                <w:webHidden/>
              </w:rPr>
              <w:fldChar w:fldCharType="end"/>
            </w:r>
          </w:hyperlink>
        </w:p>
        <w:p w14:paraId="64A33EA7" w14:textId="500B32F9"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61" w:history="1">
            <w:r w:rsidRPr="00584DB1">
              <w:rPr>
                <w:rStyle w:val="a7"/>
                <w:rFonts w:eastAsiaTheme="minorHAnsi"/>
                <w:noProof/>
                <w:lang w:val="ru-RU"/>
              </w:rPr>
              <w:t>Рассмотрим на примере работу алгоритма Флойда - Уоршелла</w:t>
            </w:r>
            <w:r>
              <w:rPr>
                <w:noProof/>
                <w:webHidden/>
              </w:rPr>
              <w:tab/>
            </w:r>
            <w:r>
              <w:rPr>
                <w:noProof/>
                <w:webHidden/>
              </w:rPr>
              <w:fldChar w:fldCharType="begin"/>
            </w:r>
            <w:r>
              <w:rPr>
                <w:noProof/>
                <w:webHidden/>
              </w:rPr>
              <w:instrText xml:space="preserve"> PAGEREF _Toc216543261 \h </w:instrText>
            </w:r>
            <w:r>
              <w:rPr>
                <w:noProof/>
                <w:webHidden/>
              </w:rPr>
            </w:r>
            <w:r>
              <w:rPr>
                <w:noProof/>
                <w:webHidden/>
              </w:rPr>
              <w:fldChar w:fldCharType="separate"/>
            </w:r>
            <w:r>
              <w:rPr>
                <w:noProof/>
                <w:webHidden/>
              </w:rPr>
              <w:t>44</w:t>
            </w:r>
            <w:r>
              <w:rPr>
                <w:noProof/>
                <w:webHidden/>
              </w:rPr>
              <w:fldChar w:fldCharType="end"/>
            </w:r>
          </w:hyperlink>
        </w:p>
        <w:p w14:paraId="65A771F8" w14:textId="4A50F210" w:rsidR="00E373B3" w:rsidRDefault="00E373B3">
          <w:pPr>
            <w:pStyle w:val="31"/>
            <w:tabs>
              <w:tab w:val="right" w:leader="dot" w:pos="9350"/>
            </w:tabs>
            <w:rPr>
              <w:rFonts w:eastAsiaTheme="minorEastAsia" w:cstheme="minorBidi"/>
              <w:noProof/>
              <w:sz w:val="24"/>
              <w:szCs w:val="24"/>
              <w:lang w:val="ru-RU" w:eastAsia="ru-RU"/>
            </w:rPr>
          </w:pPr>
          <w:hyperlink w:anchor="_Toc216543262" w:history="1">
            <w:r w:rsidRPr="00584DB1">
              <w:rPr>
                <w:rStyle w:val="a7"/>
                <w:rFonts w:eastAsiaTheme="minorHAnsi"/>
                <w:noProof/>
              </w:rPr>
              <w:t>Шаг 1. База динамики.</w:t>
            </w:r>
            <w:r>
              <w:rPr>
                <w:noProof/>
                <w:webHidden/>
              </w:rPr>
              <w:tab/>
            </w:r>
            <w:r>
              <w:rPr>
                <w:noProof/>
                <w:webHidden/>
              </w:rPr>
              <w:fldChar w:fldCharType="begin"/>
            </w:r>
            <w:r>
              <w:rPr>
                <w:noProof/>
                <w:webHidden/>
              </w:rPr>
              <w:instrText xml:space="preserve"> PAGEREF _Toc216543262 \h </w:instrText>
            </w:r>
            <w:r>
              <w:rPr>
                <w:noProof/>
                <w:webHidden/>
              </w:rPr>
            </w:r>
            <w:r>
              <w:rPr>
                <w:noProof/>
                <w:webHidden/>
              </w:rPr>
              <w:fldChar w:fldCharType="separate"/>
            </w:r>
            <w:r>
              <w:rPr>
                <w:noProof/>
                <w:webHidden/>
              </w:rPr>
              <w:t>44</w:t>
            </w:r>
            <w:r>
              <w:rPr>
                <w:noProof/>
                <w:webHidden/>
              </w:rPr>
              <w:fldChar w:fldCharType="end"/>
            </w:r>
          </w:hyperlink>
        </w:p>
        <w:p w14:paraId="63CC271C" w14:textId="60E4E5FF" w:rsidR="00E373B3" w:rsidRDefault="00E373B3">
          <w:pPr>
            <w:pStyle w:val="31"/>
            <w:tabs>
              <w:tab w:val="right" w:leader="dot" w:pos="9350"/>
            </w:tabs>
            <w:rPr>
              <w:rFonts w:eastAsiaTheme="minorEastAsia" w:cstheme="minorBidi"/>
              <w:noProof/>
              <w:sz w:val="24"/>
              <w:szCs w:val="24"/>
              <w:lang w:val="ru-RU" w:eastAsia="ru-RU"/>
            </w:rPr>
          </w:pPr>
          <w:hyperlink w:anchor="_Toc216543263" w:history="1">
            <w:r w:rsidRPr="00584DB1">
              <w:rPr>
                <w:rStyle w:val="a7"/>
                <w:rFonts w:eastAsiaTheme="minorHAnsi"/>
                <w:noProof/>
              </w:rPr>
              <w:t>Шаг 2.</w:t>
            </w:r>
            <w:r>
              <w:rPr>
                <w:noProof/>
                <w:webHidden/>
              </w:rPr>
              <w:tab/>
            </w:r>
            <w:r>
              <w:rPr>
                <w:noProof/>
                <w:webHidden/>
              </w:rPr>
              <w:fldChar w:fldCharType="begin"/>
            </w:r>
            <w:r>
              <w:rPr>
                <w:noProof/>
                <w:webHidden/>
              </w:rPr>
              <w:instrText xml:space="preserve"> PAGEREF _Toc216543263 \h </w:instrText>
            </w:r>
            <w:r>
              <w:rPr>
                <w:noProof/>
                <w:webHidden/>
              </w:rPr>
            </w:r>
            <w:r>
              <w:rPr>
                <w:noProof/>
                <w:webHidden/>
              </w:rPr>
              <w:fldChar w:fldCharType="separate"/>
            </w:r>
            <w:r>
              <w:rPr>
                <w:noProof/>
                <w:webHidden/>
              </w:rPr>
              <w:t>44</w:t>
            </w:r>
            <w:r>
              <w:rPr>
                <w:noProof/>
                <w:webHidden/>
              </w:rPr>
              <w:fldChar w:fldCharType="end"/>
            </w:r>
          </w:hyperlink>
        </w:p>
        <w:p w14:paraId="2A054C38" w14:textId="38F2ECE6" w:rsidR="00E373B3" w:rsidRDefault="00E373B3">
          <w:pPr>
            <w:pStyle w:val="31"/>
            <w:tabs>
              <w:tab w:val="right" w:leader="dot" w:pos="9350"/>
            </w:tabs>
            <w:rPr>
              <w:rFonts w:eastAsiaTheme="minorEastAsia" w:cstheme="minorBidi"/>
              <w:noProof/>
              <w:sz w:val="24"/>
              <w:szCs w:val="24"/>
              <w:lang w:val="ru-RU" w:eastAsia="ru-RU"/>
            </w:rPr>
          </w:pPr>
          <w:hyperlink w:anchor="_Toc216543264" w:history="1">
            <w:r w:rsidRPr="00584DB1">
              <w:rPr>
                <w:rStyle w:val="a7"/>
                <w:rFonts w:eastAsiaTheme="minorHAnsi"/>
                <w:noProof/>
              </w:rPr>
              <w:t>Шаг 3.</w:t>
            </w:r>
            <w:r>
              <w:rPr>
                <w:noProof/>
                <w:webHidden/>
              </w:rPr>
              <w:tab/>
            </w:r>
            <w:r>
              <w:rPr>
                <w:noProof/>
                <w:webHidden/>
              </w:rPr>
              <w:fldChar w:fldCharType="begin"/>
            </w:r>
            <w:r>
              <w:rPr>
                <w:noProof/>
                <w:webHidden/>
              </w:rPr>
              <w:instrText xml:space="preserve"> PAGEREF _Toc216543264 \h </w:instrText>
            </w:r>
            <w:r>
              <w:rPr>
                <w:noProof/>
                <w:webHidden/>
              </w:rPr>
            </w:r>
            <w:r>
              <w:rPr>
                <w:noProof/>
                <w:webHidden/>
              </w:rPr>
              <w:fldChar w:fldCharType="separate"/>
            </w:r>
            <w:r>
              <w:rPr>
                <w:noProof/>
                <w:webHidden/>
              </w:rPr>
              <w:t>45</w:t>
            </w:r>
            <w:r>
              <w:rPr>
                <w:noProof/>
                <w:webHidden/>
              </w:rPr>
              <w:fldChar w:fldCharType="end"/>
            </w:r>
          </w:hyperlink>
        </w:p>
        <w:p w14:paraId="2849BB2A" w14:textId="3A18D2AA" w:rsidR="00E373B3" w:rsidRDefault="00E373B3">
          <w:pPr>
            <w:pStyle w:val="31"/>
            <w:tabs>
              <w:tab w:val="right" w:leader="dot" w:pos="9350"/>
            </w:tabs>
            <w:rPr>
              <w:rFonts w:eastAsiaTheme="minorEastAsia" w:cstheme="minorBidi"/>
              <w:noProof/>
              <w:sz w:val="24"/>
              <w:szCs w:val="24"/>
              <w:lang w:val="ru-RU" w:eastAsia="ru-RU"/>
            </w:rPr>
          </w:pPr>
          <w:hyperlink w:anchor="_Toc216543265" w:history="1">
            <w:r w:rsidRPr="00584DB1">
              <w:rPr>
                <w:rStyle w:val="a7"/>
                <w:rFonts w:eastAsiaTheme="minorHAnsi"/>
                <w:noProof/>
              </w:rPr>
              <w:t>Шаг 4.</w:t>
            </w:r>
            <w:r>
              <w:rPr>
                <w:noProof/>
                <w:webHidden/>
              </w:rPr>
              <w:tab/>
            </w:r>
            <w:r>
              <w:rPr>
                <w:noProof/>
                <w:webHidden/>
              </w:rPr>
              <w:fldChar w:fldCharType="begin"/>
            </w:r>
            <w:r>
              <w:rPr>
                <w:noProof/>
                <w:webHidden/>
              </w:rPr>
              <w:instrText xml:space="preserve"> PAGEREF _Toc216543265 \h </w:instrText>
            </w:r>
            <w:r>
              <w:rPr>
                <w:noProof/>
                <w:webHidden/>
              </w:rPr>
            </w:r>
            <w:r>
              <w:rPr>
                <w:noProof/>
                <w:webHidden/>
              </w:rPr>
              <w:fldChar w:fldCharType="separate"/>
            </w:r>
            <w:r>
              <w:rPr>
                <w:noProof/>
                <w:webHidden/>
              </w:rPr>
              <w:t>45</w:t>
            </w:r>
            <w:r>
              <w:rPr>
                <w:noProof/>
                <w:webHidden/>
              </w:rPr>
              <w:fldChar w:fldCharType="end"/>
            </w:r>
          </w:hyperlink>
        </w:p>
        <w:p w14:paraId="2F9E044A" w14:textId="66EDB3FB" w:rsidR="00E373B3" w:rsidRDefault="00E373B3">
          <w:pPr>
            <w:pStyle w:val="31"/>
            <w:tabs>
              <w:tab w:val="right" w:leader="dot" w:pos="9350"/>
            </w:tabs>
            <w:rPr>
              <w:rFonts w:eastAsiaTheme="minorEastAsia" w:cstheme="minorBidi"/>
              <w:noProof/>
              <w:sz w:val="24"/>
              <w:szCs w:val="24"/>
              <w:lang w:val="ru-RU" w:eastAsia="ru-RU"/>
            </w:rPr>
          </w:pPr>
          <w:hyperlink w:anchor="_Toc216543266" w:history="1">
            <w:r w:rsidRPr="00584DB1">
              <w:rPr>
                <w:rStyle w:val="a7"/>
                <w:rFonts w:eastAsiaTheme="minorHAnsi"/>
                <w:noProof/>
              </w:rPr>
              <w:t>Шаг 5.</w:t>
            </w:r>
            <w:r>
              <w:rPr>
                <w:noProof/>
                <w:webHidden/>
              </w:rPr>
              <w:tab/>
            </w:r>
            <w:r>
              <w:rPr>
                <w:noProof/>
                <w:webHidden/>
              </w:rPr>
              <w:fldChar w:fldCharType="begin"/>
            </w:r>
            <w:r>
              <w:rPr>
                <w:noProof/>
                <w:webHidden/>
              </w:rPr>
              <w:instrText xml:space="preserve"> PAGEREF _Toc216543266 \h </w:instrText>
            </w:r>
            <w:r>
              <w:rPr>
                <w:noProof/>
                <w:webHidden/>
              </w:rPr>
            </w:r>
            <w:r>
              <w:rPr>
                <w:noProof/>
                <w:webHidden/>
              </w:rPr>
              <w:fldChar w:fldCharType="separate"/>
            </w:r>
            <w:r>
              <w:rPr>
                <w:noProof/>
                <w:webHidden/>
              </w:rPr>
              <w:t>45</w:t>
            </w:r>
            <w:r>
              <w:rPr>
                <w:noProof/>
                <w:webHidden/>
              </w:rPr>
              <w:fldChar w:fldCharType="end"/>
            </w:r>
          </w:hyperlink>
        </w:p>
        <w:p w14:paraId="5C17500A" w14:textId="000BD4EE" w:rsidR="00E373B3" w:rsidRDefault="00E373B3">
          <w:pPr>
            <w:pStyle w:val="31"/>
            <w:tabs>
              <w:tab w:val="right" w:leader="dot" w:pos="9350"/>
            </w:tabs>
            <w:rPr>
              <w:rFonts w:eastAsiaTheme="minorEastAsia" w:cstheme="minorBidi"/>
              <w:noProof/>
              <w:sz w:val="24"/>
              <w:szCs w:val="24"/>
              <w:lang w:val="ru-RU" w:eastAsia="ru-RU"/>
            </w:rPr>
          </w:pPr>
          <w:hyperlink w:anchor="_Toc216543267" w:history="1">
            <w:r w:rsidRPr="00584DB1">
              <w:rPr>
                <w:rStyle w:val="a7"/>
                <w:noProof/>
              </w:rPr>
              <w:t>Обратите внимание:</w:t>
            </w:r>
            <w:r>
              <w:rPr>
                <w:noProof/>
                <w:webHidden/>
              </w:rPr>
              <w:tab/>
            </w:r>
            <w:r>
              <w:rPr>
                <w:noProof/>
                <w:webHidden/>
              </w:rPr>
              <w:fldChar w:fldCharType="begin"/>
            </w:r>
            <w:r>
              <w:rPr>
                <w:noProof/>
                <w:webHidden/>
              </w:rPr>
              <w:instrText xml:space="preserve"> PAGEREF _Toc216543267 \h </w:instrText>
            </w:r>
            <w:r>
              <w:rPr>
                <w:noProof/>
                <w:webHidden/>
              </w:rPr>
            </w:r>
            <w:r>
              <w:rPr>
                <w:noProof/>
                <w:webHidden/>
              </w:rPr>
              <w:fldChar w:fldCharType="separate"/>
            </w:r>
            <w:r>
              <w:rPr>
                <w:noProof/>
                <w:webHidden/>
              </w:rPr>
              <w:t>47</w:t>
            </w:r>
            <w:r>
              <w:rPr>
                <w:noProof/>
                <w:webHidden/>
              </w:rPr>
              <w:fldChar w:fldCharType="end"/>
            </w:r>
          </w:hyperlink>
        </w:p>
        <w:p w14:paraId="05668294" w14:textId="5AD02B07"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68" w:history="1">
            <w:r w:rsidRPr="00584DB1">
              <w:rPr>
                <w:rStyle w:val="a7"/>
                <w:noProof/>
                <w:lang w:val="ru-RU"/>
              </w:rPr>
              <w:t>Восстановление пути</w:t>
            </w:r>
            <w:r>
              <w:rPr>
                <w:noProof/>
                <w:webHidden/>
              </w:rPr>
              <w:tab/>
            </w:r>
            <w:r>
              <w:rPr>
                <w:noProof/>
                <w:webHidden/>
              </w:rPr>
              <w:fldChar w:fldCharType="begin"/>
            </w:r>
            <w:r>
              <w:rPr>
                <w:noProof/>
                <w:webHidden/>
              </w:rPr>
              <w:instrText xml:space="preserve"> PAGEREF _Toc216543268 \h </w:instrText>
            </w:r>
            <w:r>
              <w:rPr>
                <w:noProof/>
                <w:webHidden/>
              </w:rPr>
            </w:r>
            <w:r>
              <w:rPr>
                <w:noProof/>
                <w:webHidden/>
              </w:rPr>
              <w:fldChar w:fldCharType="separate"/>
            </w:r>
            <w:r>
              <w:rPr>
                <w:noProof/>
                <w:webHidden/>
              </w:rPr>
              <w:t>47</w:t>
            </w:r>
            <w:r>
              <w:rPr>
                <w:noProof/>
                <w:webHidden/>
              </w:rPr>
              <w:fldChar w:fldCharType="end"/>
            </w:r>
          </w:hyperlink>
        </w:p>
        <w:p w14:paraId="48AC0D4E" w14:textId="2E3399AF" w:rsidR="00E373B3" w:rsidRDefault="00E373B3">
          <w:pPr>
            <w:pStyle w:val="31"/>
            <w:tabs>
              <w:tab w:val="right" w:leader="dot" w:pos="9350"/>
            </w:tabs>
            <w:rPr>
              <w:rFonts w:eastAsiaTheme="minorEastAsia" w:cstheme="minorBidi"/>
              <w:noProof/>
              <w:sz w:val="24"/>
              <w:szCs w:val="24"/>
              <w:lang w:val="ru-RU" w:eastAsia="ru-RU"/>
            </w:rPr>
          </w:pPr>
          <w:hyperlink w:anchor="_Toc216543269" w:history="1">
            <w:r w:rsidRPr="00584DB1">
              <w:rPr>
                <w:rStyle w:val="a7"/>
                <w:rFonts w:eastAsiaTheme="minorHAnsi"/>
                <w:noProof/>
              </w:rPr>
              <w:t>Входные данные:</w:t>
            </w:r>
            <w:r>
              <w:rPr>
                <w:noProof/>
                <w:webHidden/>
              </w:rPr>
              <w:tab/>
            </w:r>
            <w:r>
              <w:rPr>
                <w:noProof/>
                <w:webHidden/>
              </w:rPr>
              <w:fldChar w:fldCharType="begin"/>
            </w:r>
            <w:r>
              <w:rPr>
                <w:noProof/>
                <w:webHidden/>
              </w:rPr>
              <w:instrText xml:space="preserve"> PAGEREF _Toc216543269 \h </w:instrText>
            </w:r>
            <w:r>
              <w:rPr>
                <w:noProof/>
                <w:webHidden/>
              </w:rPr>
            </w:r>
            <w:r>
              <w:rPr>
                <w:noProof/>
                <w:webHidden/>
              </w:rPr>
              <w:fldChar w:fldCharType="separate"/>
            </w:r>
            <w:r>
              <w:rPr>
                <w:noProof/>
                <w:webHidden/>
              </w:rPr>
              <w:t>48</w:t>
            </w:r>
            <w:r>
              <w:rPr>
                <w:noProof/>
                <w:webHidden/>
              </w:rPr>
              <w:fldChar w:fldCharType="end"/>
            </w:r>
          </w:hyperlink>
        </w:p>
        <w:p w14:paraId="0B874341" w14:textId="6A9D5DE2" w:rsidR="00E373B3" w:rsidRDefault="00E373B3">
          <w:pPr>
            <w:pStyle w:val="31"/>
            <w:tabs>
              <w:tab w:val="right" w:leader="dot" w:pos="9350"/>
            </w:tabs>
            <w:rPr>
              <w:rFonts w:eastAsiaTheme="minorEastAsia" w:cstheme="minorBidi"/>
              <w:noProof/>
              <w:sz w:val="24"/>
              <w:szCs w:val="24"/>
              <w:lang w:val="ru-RU" w:eastAsia="ru-RU"/>
            </w:rPr>
          </w:pPr>
          <w:hyperlink w:anchor="_Toc216543270" w:history="1">
            <w:r w:rsidRPr="00584DB1">
              <w:rPr>
                <w:rStyle w:val="a7"/>
                <w:rFonts w:eastAsiaTheme="minorHAnsi"/>
                <w:noProof/>
              </w:rPr>
              <w:t>Выход:</w:t>
            </w:r>
            <w:r>
              <w:rPr>
                <w:noProof/>
                <w:webHidden/>
              </w:rPr>
              <w:tab/>
            </w:r>
            <w:r>
              <w:rPr>
                <w:noProof/>
                <w:webHidden/>
              </w:rPr>
              <w:fldChar w:fldCharType="begin"/>
            </w:r>
            <w:r>
              <w:rPr>
                <w:noProof/>
                <w:webHidden/>
              </w:rPr>
              <w:instrText xml:space="preserve"> PAGEREF _Toc216543270 \h </w:instrText>
            </w:r>
            <w:r>
              <w:rPr>
                <w:noProof/>
                <w:webHidden/>
              </w:rPr>
            </w:r>
            <w:r>
              <w:rPr>
                <w:noProof/>
                <w:webHidden/>
              </w:rPr>
              <w:fldChar w:fldCharType="separate"/>
            </w:r>
            <w:r>
              <w:rPr>
                <w:noProof/>
                <w:webHidden/>
              </w:rPr>
              <w:t>48</w:t>
            </w:r>
            <w:r>
              <w:rPr>
                <w:noProof/>
                <w:webHidden/>
              </w:rPr>
              <w:fldChar w:fldCharType="end"/>
            </w:r>
          </w:hyperlink>
        </w:p>
        <w:p w14:paraId="5F2BC6E3" w14:textId="0C97B8CD" w:rsidR="00E373B3" w:rsidRDefault="00E373B3">
          <w:pPr>
            <w:pStyle w:val="11"/>
            <w:tabs>
              <w:tab w:val="right" w:leader="dot" w:pos="9350"/>
            </w:tabs>
            <w:rPr>
              <w:rFonts w:eastAsiaTheme="minorEastAsia" w:cstheme="minorBidi"/>
              <w:b w:val="0"/>
              <w:bCs w:val="0"/>
              <w:i w:val="0"/>
              <w:iCs w:val="0"/>
              <w:noProof/>
              <w:lang w:val="ru-RU" w:eastAsia="ru-RU"/>
            </w:rPr>
          </w:pPr>
          <w:hyperlink w:anchor="_Toc216543271" w:history="1">
            <w:r w:rsidRPr="00584DB1">
              <w:rPr>
                <w:rStyle w:val="a7"/>
                <w:rFonts w:eastAsiaTheme="minorHAnsi"/>
                <w:noProof/>
                <w:lang w:val="ru-RU"/>
              </w:rPr>
              <w:t xml:space="preserve">13 </w:t>
            </w:r>
            <w:r w:rsidRPr="00584DB1">
              <w:rPr>
                <w:rStyle w:val="a7"/>
                <w:rFonts w:eastAsiaTheme="minorHAnsi"/>
                <w:noProof/>
              </w:rPr>
              <w:t>lec</w:t>
            </w:r>
            <w:r>
              <w:rPr>
                <w:noProof/>
                <w:webHidden/>
              </w:rPr>
              <w:tab/>
            </w:r>
            <w:r>
              <w:rPr>
                <w:noProof/>
                <w:webHidden/>
              </w:rPr>
              <w:fldChar w:fldCharType="begin"/>
            </w:r>
            <w:r>
              <w:rPr>
                <w:noProof/>
                <w:webHidden/>
              </w:rPr>
              <w:instrText xml:space="preserve"> PAGEREF _Toc216543271 \h </w:instrText>
            </w:r>
            <w:r>
              <w:rPr>
                <w:noProof/>
                <w:webHidden/>
              </w:rPr>
            </w:r>
            <w:r>
              <w:rPr>
                <w:noProof/>
                <w:webHidden/>
              </w:rPr>
              <w:fldChar w:fldCharType="separate"/>
            </w:r>
            <w:r>
              <w:rPr>
                <w:noProof/>
                <w:webHidden/>
              </w:rPr>
              <w:t>49</w:t>
            </w:r>
            <w:r>
              <w:rPr>
                <w:noProof/>
                <w:webHidden/>
              </w:rPr>
              <w:fldChar w:fldCharType="end"/>
            </w:r>
          </w:hyperlink>
        </w:p>
        <w:p w14:paraId="2D79EE19" w14:textId="0089A681"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72" w:history="1">
            <w:r w:rsidRPr="00584DB1">
              <w:rPr>
                <w:rStyle w:val="a7"/>
                <w:noProof/>
                <w:lang w:val="ru-RU"/>
              </w:rPr>
              <w:t>Алгоритмы обработки строк. Хеширование</w:t>
            </w:r>
            <w:r>
              <w:rPr>
                <w:noProof/>
                <w:webHidden/>
              </w:rPr>
              <w:tab/>
            </w:r>
            <w:r>
              <w:rPr>
                <w:noProof/>
                <w:webHidden/>
              </w:rPr>
              <w:fldChar w:fldCharType="begin"/>
            </w:r>
            <w:r>
              <w:rPr>
                <w:noProof/>
                <w:webHidden/>
              </w:rPr>
              <w:instrText xml:space="preserve"> PAGEREF _Toc216543272 \h </w:instrText>
            </w:r>
            <w:r>
              <w:rPr>
                <w:noProof/>
                <w:webHidden/>
              </w:rPr>
            </w:r>
            <w:r>
              <w:rPr>
                <w:noProof/>
                <w:webHidden/>
              </w:rPr>
              <w:fldChar w:fldCharType="separate"/>
            </w:r>
            <w:r>
              <w:rPr>
                <w:noProof/>
                <w:webHidden/>
              </w:rPr>
              <w:t>49</w:t>
            </w:r>
            <w:r>
              <w:rPr>
                <w:noProof/>
                <w:webHidden/>
              </w:rPr>
              <w:fldChar w:fldCharType="end"/>
            </w:r>
          </w:hyperlink>
        </w:p>
        <w:p w14:paraId="39B003AF" w14:textId="3FBDF11C" w:rsidR="00E373B3" w:rsidRDefault="00E373B3">
          <w:pPr>
            <w:pStyle w:val="31"/>
            <w:tabs>
              <w:tab w:val="right" w:leader="dot" w:pos="9350"/>
            </w:tabs>
            <w:rPr>
              <w:rFonts w:eastAsiaTheme="minorEastAsia" w:cstheme="minorBidi"/>
              <w:noProof/>
              <w:sz w:val="24"/>
              <w:szCs w:val="24"/>
              <w:lang w:val="ru-RU" w:eastAsia="ru-RU"/>
            </w:rPr>
          </w:pPr>
          <w:hyperlink w:anchor="_Toc216543273" w:history="1">
            <w:r w:rsidRPr="00584DB1">
              <w:rPr>
                <w:rStyle w:val="a7"/>
                <w:rFonts w:eastAsiaTheme="majorEastAsia"/>
                <w:noProof/>
              </w:rPr>
              <w:t>Глобальная цель:</w:t>
            </w:r>
            <w:r>
              <w:rPr>
                <w:noProof/>
                <w:webHidden/>
              </w:rPr>
              <w:tab/>
            </w:r>
            <w:r>
              <w:rPr>
                <w:noProof/>
                <w:webHidden/>
              </w:rPr>
              <w:fldChar w:fldCharType="begin"/>
            </w:r>
            <w:r>
              <w:rPr>
                <w:noProof/>
                <w:webHidden/>
              </w:rPr>
              <w:instrText xml:space="preserve"> PAGEREF _Toc216543273 \h </w:instrText>
            </w:r>
            <w:r>
              <w:rPr>
                <w:noProof/>
                <w:webHidden/>
              </w:rPr>
            </w:r>
            <w:r>
              <w:rPr>
                <w:noProof/>
                <w:webHidden/>
              </w:rPr>
              <w:fldChar w:fldCharType="separate"/>
            </w:r>
            <w:r>
              <w:rPr>
                <w:noProof/>
                <w:webHidden/>
              </w:rPr>
              <w:t>49</w:t>
            </w:r>
            <w:r>
              <w:rPr>
                <w:noProof/>
                <w:webHidden/>
              </w:rPr>
              <w:fldChar w:fldCharType="end"/>
            </w:r>
          </w:hyperlink>
        </w:p>
        <w:p w14:paraId="308A18CE" w14:textId="50D335C6"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74" w:history="1">
            <w:r w:rsidRPr="00584DB1">
              <w:rPr>
                <w:rStyle w:val="a7"/>
                <w:noProof/>
                <w:lang w:val="ru-RU"/>
              </w:rPr>
              <w:t>Базовые определения</w:t>
            </w:r>
            <w:r>
              <w:rPr>
                <w:noProof/>
                <w:webHidden/>
              </w:rPr>
              <w:tab/>
            </w:r>
            <w:r>
              <w:rPr>
                <w:noProof/>
                <w:webHidden/>
              </w:rPr>
              <w:fldChar w:fldCharType="begin"/>
            </w:r>
            <w:r>
              <w:rPr>
                <w:noProof/>
                <w:webHidden/>
              </w:rPr>
              <w:instrText xml:space="preserve"> PAGEREF _Toc216543274 \h </w:instrText>
            </w:r>
            <w:r>
              <w:rPr>
                <w:noProof/>
                <w:webHidden/>
              </w:rPr>
            </w:r>
            <w:r>
              <w:rPr>
                <w:noProof/>
                <w:webHidden/>
              </w:rPr>
              <w:fldChar w:fldCharType="separate"/>
            </w:r>
            <w:r>
              <w:rPr>
                <w:noProof/>
                <w:webHidden/>
              </w:rPr>
              <w:t>49</w:t>
            </w:r>
            <w:r>
              <w:rPr>
                <w:noProof/>
                <w:webHidden/>
              </w:rPr>
              <w:fldChar w:fldCharType="end"/>
            </w:r>
          </w:hyperlink>
        </w:p>
        <w:p w14:paraId="3CE67492" w14:textId="2678937C" w:rsidR="00E373B3" w:rsidRDefault="00E373B3">
          <w:pPr>
            <w:pStyle w:val="31"/>
            <w:tabs>
              <w:tab w:val="right" w:leader="dot" w:pos="9350"/>
            </w:tabs>
            <w:rPr>
              <w:rFonts w:eastAsiaTheme="minorEastAsia" w:cstheme="minorBidi"/>
              <w:noProof/>
              <w:sz w:val="24"/>
              <w:szCs w:val="24"/>
              <w:lang w:val="ru-RU" w:eastAsia="ru-RU"/>
            </w:rPr>
          </w:pPr>
          <w:hyperlink w:anchor="_Toc216543275" w:history="1">
            <w:r w:rsidRPr="00584DB1">
              <w:rPr>
                <w:rStyle w:val="a7"/>
                <w:noProof/>
              </w:rPr>
              <w:t>Подстрока</w:t>
            </w:r>
            <w:r>
              <w:rPr>
                <w:noProof/>
                <w:webHidden/>
              </w:rPr>
              <w:tab/>
            </w:r>
            <w:r>
              <w:rPr>
                <w:noProof/>
                <w:webHidden/>
              </w:rPr>
              <w:fldChar w:fldCharType="begin"/>
            </w:r>
            <w:r>
              <w:rPr>
                <w:noProof/>
                <w:webHidden/>
              </w:rPr>
              <w:instrText xml:space="preserve"> PAGEREF _Toc216543275 \h </w:instrText>
            </w:r>
            <w:r>
              <w:rPr>
                <w:noProof/>
                <w:webHidden/>
              </w:rPr>
            </w:r>
            <w:r>
              <w:rPr>
                <w:noProof/>
                <w:webHidden/>
              </w:rPr>
              <w:fldChar w:fldCharType="separate"/>
            </w:r>
            <w:r>
              <w:rPr>
                <w:noProof/>
                <w:webHidden/>
              </w:rPr>
              <w:t>49</w:t>
            </w:r>
            <w:r>
              <w:rPr>
                <w:noProof/>
                <w:webHidden/>
              </w:rPr>
              <w:fldChar w:fldCharType="end"/>
            </w:r>
          </w:hyperlink>
        </w:p>
        <w:p w14:paraId="7012E7CB" w14:textId="489A3FA4" w:rsidR="00E373B3" w:rsidRDefault="00E373B3">
          <w:pPr>
            <w:pStyle w:val="31"/>
            <w:tabs>
              <w:tab w:val="right" w:leader="dot" w:pos="9350"/>
            </w:tabs>
            <w:rPr>
              <w:rFonts w:eastAsiaTheme="minorEastAsia" w:cstheme="minorBidi"/>
              <w:noProof/>
              <w:sz w:val="24"/>
              <w:szCs w:val="24"/>
              <w:lang w:val="ru-RU" w:eastAsia="ru-RU"/>
            </w:rPr>
          </w:pPr>
          <w:hyperlink w:anchor="_Toc216543276" w:history="1">
            <w:r w:rsidRPr="00584DB1">
              <w:rPr>
                <w:rStyle w:val="a7"/>
                <w:noProof/>
              </w:rPr>
              <w:t>Суффикс</w:t>
            </w:r>
            <w:r>
              <w:rPr>
                <w:noProof/>
                <w:webHidden/>
              </w:rPr>
              <w:tab/>
            </w:r>
            <w:r>
              <w:rPr>
                <w:noProof/>
                <w:webHidden/>
              </w:rPr>
              <w:fldChar w:fldCharType="begin"/>
            </w:r>
            <w:r>
              <w:rPr>
                <w:noProof/>
                <w:webHidden/>
              </w:rPr>
              <w:instrText xml:space="preserve"> PAGEREF _Toc216543276 \h </w:instrText>
            </w:r>
            <w:r>
              <w:rPr>
                <w:noProof/>
                <w:webHidden/>
              </w:rPr>
            </w:r>
            <w:r>
              <w:rPr>
                <w:noProof/>
                <w:webHidden/>
              </w:rPr>
              <w:fldChar w:fldCharType="separate"/>
            </w:r>
            <w:r>
              <w:rPr>
                <w:noProof/>
                <w:webHidden/>
              </w:rPr>
              <w:t>49</w:t>
            </w:r>
            <w:r>
              <w:rPr>
                <w:noProof/>
                <w:webHidden/>
              </w:rPr>
              <w:fldChar w:fldCharType="end"/>
            </w:r>
          </w:hyperlink>
        </w:p>
        <w:p w14:paraId="20534006" w14:textId="440C8C69" w:rsidR="00E373B3" w:rsidRDefault="00E373B3">
          <w:pPr>
            <w:pStyle w:val="31"/>
            <w:tabs>
              <w:tab w:val="right" w:leader="dot" w:pos="9350"/>
            </w:tabs>
            <w:rPr>
              <w:rFonts w:eastAsiaTheme="minorEastAsia" w:cstheme="minorBidi"/>
              <w:noProof/>
              <w:sz w:val="24"/>
              <w:szCs w:val="24"/>
              <w:lang w:val="ru-RU" w:eastAsia="ru-RU"/>
            </w:rPr>
          </w:pPr>
          <w:hyperlink w:anchor="_Toc216543277" w:history="1">
            <w:r w:rsidRPr="00584DB1">
              <w:rPr>
                <w:rStyle w:val="a7"/>
                <w:rFonts w:eastAsiaTheme="majorEastAsia"/>
                <w:noProof/>
              </w:rPr>
              <w:t>Пример</w:t>
            </w:r>
            <w:r>
              <w:rPr>
                <w:noProof/>
                <w:webHidden/>
              </w:rPr>
              <w:tab/>
            </w:r>
            <w:r>
              <w:rPr>
                <w:noProof/>
                <w:webHidden/>
              </w:rPr>
              <w:fldChar w:fldCharType="begin"/>
            </w:r>
            <w:r>
              <w:rPr>
                <w:noProof/>
                <w:webHidden/>
              </w:rPr>
              <w:instrText xml:space="preserve"> PAGEREF _Toc216543277 \h </w:instrText>
            </w:r>
            <w:r>
              <w:rPr>
                <w:noProof/>
                <w:webHidden/>
              </w:rPr>
            </w:r>
            <w:r>
              <w:rPr>
                <w:noProof/>
                <w:webHidden/>
              </w:rPr>
              <w:fldChar w:fldCharType="separate"/>
            </w:r>
            <w:r>
              <w:rPr>
                <w:noProof/>
                <w:webHidden/>
              </w:rPr>
              <w:t>49</w:t>
            </w:r>
            <w:r>
              <w:rPr>
                <w:noProof/>
                <w:webHidden/>
              </w:rPr>
              <w:fldChar w:fldCharType="end"/>
            </w:r>
          </w:hyperlink>
        </w:p>
        <w:p w14:paraId="34CBE199" w14:textId="21436377" w:rsidR="00E373B3" w:rsidRDefault="00E373B3">
          <w:pPr>
            <w:pStyle w:val="31"/>
            <w:tabs>
              <w:tab w:val="right" w:leader="dot" w:pos="9350"/>
            </w:tabs>
            <w:rPr>
              <w:rFonts w:eastAsiaTheme="minorEastAsia" w:cstheme="minorBidi"/>
              <w:noProof/>
              <w:sz w:val="24"/>
              <w:szCs w:val="24"/>
              <w:lang w:val="ru-RU" w:eastAsia="ru-RU"/>
            </w:rPr>
          </w:pPr>
          <w:hyperlink w:anchor="_Toc216543278" w:history="1">
            <w:r w:rsidRPr="00584DB1">
              <w:rPr>
                <w:rStyle w:val="a7"/>
                <w:rFonts w:eastAsiaTheme="majorEastAsia"/>
                <w:noProof/>
              </w:rPr>
              <w:t>Префикс</w:t>
            </w:r>
            <w:r>
              <w:rPr>
                <w:noProof/>
                <w:webHidden/>
              </w:rPr>
              <w:tab/>
            </w:r>
            <w:r>
              <w:rPr>
                <w:noProof/>
                <w:webHidden/>
              </w:rPr>
              <w:fldChar w:fldCharType="begin"/>
            </w:r>
            <w:r>
              <w:rPr>
                <w:noProof/>
                <w:webHidden/>
              </w:rPr>
              <w:instrText xml:space="preserve"> PAGEREF _Toc216543278 \h </w:instrText>
            </w:r>
            <w:r>
              <w:rPr>
                <w:noProof/>
                <w:webHidden/>
              </w:rPr>
            </w:r>
            <w:r>
              <w:rPr>
                <w:noProof/>
                <w:webHidden/>
              </w:rPr>
              <w:fldChar w:fldCharType="separate"/>
            </w:r>
            <w:r>
              <w:rPr>
                <w:noProof/>
                <w:webHidden/>
              </w:rPr>
              <w:t>49</w:t>
            </w:r>
            <w:r>
              <w:rPr>
                <w:noProof/>
                <w:webHidden/>
              </w:rPr>
              <w:fldChar w:fldCharType="end"/>
            </w:r>
          </w:hyperlink>
        </w:p>
        <w:p w14:paraId="0C9A85FF" w14:textId="2B60C6EC" w:rsidR="00E373B3" w:rsidRDefault="00E373B3">
          <w:pPr>
            <w:pStyle w:val="31"/>
            <w:tabs>
              <w:tab w:val="right" w:leader="dot" w:pos="9350"/>
            </w:tabs>
            <w:rPr>
              <w:rFonts w:eastAsiaTheme="minorEastAsia" w:cstheme="minorBidi"/>
              <w:noProof/>
              <w:sz w:val="24"/>
              <w:szCs w:val="24"/>
              <w:lang w:val="ru-RU" w:eastAsia="ru-RU"/>
            </w:rPr>
          </w:pPr>
          <w:hyperlink w:anchor="_Toc216543279" w:history="1">
            <w:r w:rsidRPr="00584DB1">
              <w:rPr>
                <w:rStyle w:val="a7"/>
                <w:rFonts w:eastAsiaTheme="majorEastAsia"/>
                <w:noProof/>
              </w:rPr>
              <w:t>Пример</w:t>
            </w:r>
            <w:r>
              <w:rPr>
                <w:noProof/>
                <w:webHidden/>
              </w:rPr>
              <w:tab/>
            </w:r>
            <w:r>
              <w:rPr>
                <w:noProof/>
                <w:webHidden/>
              </w:rPr>
              <w:fldChar w:fldCharType="begin"/>
            </w:r>
            <w:r>
              <w:rPr>
                <w:noProof/>
                <w:webHidden/>
              </w:rPr>
              <w:instrText xml:space="preserve"> PAGEREF _Toc216543279 \h </w:instrText>
            </w:r>
            <w:r>
              <w:rPr>
                <w:noProof/>
                <w:webHidden/>
              </w:rPr>
            </w:r>
            <w:r>
              <w:rPr>
                <w:noProof/>
                <w:webHidden/>
              </w:rPr>
              <w:fldChar w:fldCharType="separate"/>
            </w:r>
            <w:r>
              <w:rPr>
                <w:noProof/>
                <w:webHidden/>
              </w:rPr>
              <w:t>49</w:t>
            </w:r>
            <w:r>
              <w:rPr>
                <w:noProof/>
                <w:webHidden/>
              </w:rPr>
              <w:fldChar w:fldCharType="end"/>
            </w:r>
          </w:hyperlink>
        </w:p>
        <w:p w14:paraId="1F135231" w14:textId="57D274BA" w:rsidR="00E373B3" w:rsidRDefault="00E373B3">
          <w:pPr>
            <w:pStyle w:val="31"/>
            <w:tabs>
              <w:tab w:val="right" w:leader="dot" w:pos="9350"/>
            </w:tabs>
            <w:rPr>
              <w:rFonts w:eastAsiaTheme="minorEastAsia" w:cstheme="minorBidi"/>
              <w:noProof/>
              <w:sz w:val="24"/>
              <w:szCs w:val="24"/>
              <w:lang w:val="ru-RU" w:eastAsia="ru-RU"/>
            </w:rPr>
          </w:pPr>
          <w:hyperlink w:anchor="_Toc216543280" w:history="1">
            <w:r w:rsidRPr="00584DB1">
              <w:rPr>
                <w:rStyle w:val="a7"/>
                <w:rFonts w:eastAsiaTheme="majorEastAsia"/>
                <w:noProof/>
              </w:rPr>
              <w:t>Собственный суффикс/префикс</w:t>
            </w:r>
            <w:r>
              <w:rPr>
                <w:noProof/>
                <w:webHidden/>
              </w:rPr>
              <w:tab/>
            </w:r>
            <w:r>
              <w:rPr>
                <w:noProof/>
                <w:webHidden/>
              </w:rPr>
              <w:fldChar w:fldCharType="begin"/>
            </w:r>
            <w:r>
              <w:rPr>
                <w:noProof/>
                <w:webHidden/>
              </w:rPr>
              <w:instrText xml:space="preserve"> PAGEREF _Toc216543280 \h </w:instrText>
            </w:r>
            <w:r>
              <w:rPr>
                <w:noProof/>
                <w:webHidden/>
              </w:rPr>
            </w:r>
            <w:r>
              <w:rPr>
                <w:noProof/>
                <w:webHidden/>
              </w:rPr>
              <w:fldChar w:fldCharType="separate"/>
            </w:r>
            <w:r>
              <w:rPr>
                <w:noProof/>
                <w:webHidden/>
              </w:rPr>
              <w:t>49</w:t>
            </w:r>
            <w:r>
              <w:rPr>
                <w:noProof/>
                <w:webHidden/>
              </w:rPr>
              <w:fldChar w:fldCharType="end"/>
            </w:r>
          </w:hyperlink>
        </w:p>
        <w:p w14:paraId="4344F160" w14:textId="00FC84BE" w:rsidR="00E373B3" w:rsidRDefault="00E373B3">
          <w:pPr>
            <w:pStyle w:val="11"/>
            <w:tabs>
              <w:tab w:val="right" w:leader="dot" w:pos="9350"/>
            </w:tabs>
            <w:rPr>
              <w:rFonts w:eastAsiaTheme="minorEastAsia" w:cstheme="minorBidi"/>
              <w:b w:val="0"/>
              <w:bCs w:val="0"/>
              <w:i w:val="0"/>
              <w:iCs w:val="0"/>
              <w:noProof/>
              <w:lang w:val="ru-RU" w:eastAsia="ru-RU"/>
            </w:rPr>
          </w:pPr>
          <w:hyperlink w:anchor="_Toc216543281" w:history="1">
            <w:r w:rsidRPr="00584DB1">
              <w:rPr>
                <w:rStyle w:val="a7"/>
                <w:noProof/>
                <w:lang w:val="ru-RU"/>
              </w:rPr>
              <w:t>Поиск подстроки в строке: наивный алгоритм</w:t>
            </w:r>
            <w:r>
              <w:rPr>
                <w:noProof/>
                <w:webHidden/>
              </w:rPr>
              <w:tab/>
            </w:r>
            <w:r>
              <w:rPr>
                <w:noProof/>
                <w:webHidden/>
              </w:rPr>
              <w:fldChar w:fldCharType="begin"/>
            </w:r>
            <w:r>
              <w:rPr>
                <w:noProof/>
                <w:webHidden/>
              </w:rPr>
              <w:instrText xml:space="preserve"> PAGEREF _Toc216543281 \h </w:instrText>
            </w:r>
            <w:r>
              <w:rPr>
                <w:noProof/>
                <w:webHidden/>
              </w:rPr>
            </w:r>
            <w:r>
              <w:rPr>
                <w:noProof/>
                <w:webHidden/>
              </w:rPr>
              <w:fldChar w:fldCharType="separate"/>
            </w:r>
            <w:r>
              <w:rPr>
                <w:noProof/>
                <w:webHidden/>
              </w:rPr>
              <w:t>49</w:t>
            </w:r>
            <w:r>
              <w:rPr>
                <w:noProof/>
                <w:webHidden/>
              </w:rPr>
              <w:fldChar w:fldCharType="end"/>
            </w:r>
          </w:hyperlink>
        </w:p>
        <w:p w14:paraId="46ECC5F8" w14:textId="38282B5D"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82" w:history="1">
            <w:r w:rsidRPr="00584DB1">
              <w:rPr>
                <w:rStyle w:val="a7"/>
                <w:noProof/>
                <w:lang w:val="ru-RU"/>
              </w:rPr>
              <w:t>Наивный</w:t>
            </w:r>
            <w:r w:rsidRPr="00584DB1">
              <w:rPr>
                <w:rStyle w:val="a7"/>
                <w:noProof/>
              </w:rPr>
              <w:t xml:space="preserve"> </w:t>
            </w:r>
            <w:r w:rsidRPr="00584DB1">
              <w:rPr>
                <w:rStyle w:val="a7"/>
                <w:noProof/>
                <w:lang w:val="ru-RU"/>
              </w:rPr>
              <w:t>алгоритм</w:t>
            </w:r>
            <w:r w:rsidRPr="00584DB1">
              <w:rPr>
                <w:rStyle w:val="a7"/>
                <w:noProof/>
              </w:rPr>
              <w:t xml:space="preserve"> (</w:t>
            </w:r>
            <w:r w:rsidRPr="00584DB1">
              <w:rPr>
                <w:rStyle w:val="a7"/>
                <w:noProof/>
                <w:lang w:val="ru-RU"/>
              </w:rPr>
              <w:t>вариант</w:t>
            </w:r>
            <w:r w:rsidRPr="00584DB1">
              <w:rPr>
                <w:rStyle w:val="a7"/>
                <w:noProof/>
              </w:rPr>
              <w:t xml:space="preserve"> 1)</w:t>
            </w:r>
            <w:r>
              <w:rPr>
                <w:noProof/>
                <w:webHidden/>
              </w:rPr>
              <w:tab/>
            </w:r>
            <w:r>
              <w:rPr>
                <w:noProof/>
                <w:webHidden/>
              </w:rPr>
              <w:fldChar w:fldCharType="begin"/>
            </w:r>
            <w:r>
              <w:rPr>
                <w:noProof/>
                <w:webHidden/>
              </w:rPr>
              <w:instrText xml:space="preserve"> PAGEREF _Toc216543282 \h </w:instrText>
            </w:r>
            <w:r>
              <w:rPr>
                <w:noProof/>
                <w:webHidden/>
              </w:rPr>
            </w:r>
            <w:r>
              <w:rPr>
                <w:noProof/>
                <w:webHidden/>
              </w:rPr>
              <w:fldChar w:fldCharType="separate"/>
            </w:r>
            <w:r>
              <w:rPr>
                <w:noProof/>
                <w:webHidden/>
              </w:rPr>
              <w:t>49</w:t>
            </w:r>
            <w:r>
              <w:rPr>
                <w:noProof/>
                <w:webHidden/>
              </w:rPr>
              <w:fldChar w:fldCharType="end"/>
            </w:r>
          </w:hyperlink>
        </w:p>
        <w:p w14:paraId="0473899F" w14:textId="54A9A80E" w:rsidR="00E373B3" w:rsidRDefault="00E373B3">
          <w:pPr>
            <w:pStyle w:val="31"/>
            <w:tabs>
              <w:tab w:val="right" w:leader="dot" w:pos="9350"/>
            </w:tabs>
            <w:rPr>
              <w:rFonts w:eastAsiaTheme="minorEastAsia" w:cstheme="minorBidi"/>
              <w:noProof/>
              <w:sz w:val="24"/>
              <w:szCs w:val="24"/>
              <w:lang w:val="ru-RU" w:eastAsia="ru-RU"/>
            </w:rPr>
          </w:pPr>
          <w:hyperlink w:anchor="_Toc216543283" w:history="1">
            <w:r w:rsidRPr="00584DB1">
              <w:rPr>
                <w:rStyle w:val="a7"/>
                <w:noProof/>
              </w:rPr>
              <w:t>Результат:</w:t>
            </w:r>
            <w:r>
              <w:rPr>
                <w:noProof/>
                <w:webHidden/>
              </w:rPr>
              <w:tab/>
            </w:r>
            <w:r>
              <w:rPr>
                <w:noProof/>
                <w:webHidden/>
              </w:rPr>
              <w:fldChar w:fldCharType="begin"/>
            </w:r>
            <w:r>
              <w:rPr>
                <w:noProof/>
                <w:webHidden/>
              </w:rPr>
              <w:instrText xml:space="preserve"> PAGEREF _Toc216543283 \h </w:instrText>
            </w:r>
            <w:r>
              <w:rPr>
                <w:noProof/>
                <w:webHidden/>
              </w:rPr>
            </w:r>
            <w:r>
              <w:rPr>
                <w:noProof/>
                <w:webHidden/>
              </w:rPr>
              <w:fldChar w:fldCharType="separate"/>
            </w:r>
            <w:r>
              <w:rPr>
                <w:noProof/>
                <w:webHidden/>
              </w:rPr>
              <w:t>50</w:t>
            </w:r>
            <w:r>
              <w:rPr>
                <w:noProof/>
                <w:webHidden/>
              </w:rPr>
              <w:fldChar w:fldCharType="end"/>
            </w:r>
          </w:hyperlink>
        </w:p>
        <w:p w14:paraId="5F735A06" w14:textId="40B2FFD2"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84" w:history="1">
            <w:r w:rsidRPr="00584DB1">
              <w:rPr>
                <w:rStyle w:val="a7"/>
                <w:noProof/>
                <w:lang w:val="ru-RU"/>
              </w:rPr>
              <w:t>Наивный</w:t>
            </w:r>
            <w:r w:rsidRPr="00584DB1">
              <w:rPr>
                <w:rStyle w:val="a7"/>
                <w:noProof/>
              </w:rPr>
              <w:t xml:space="preserve"> </w:t>
            </w:r>
            <w:r w:rsidRPr="00584DB1">
              <w:rPr>
                <w:rStyle w:val="a7"/>
                <w:noProof/>
                <w:lang w:val="ru-RU"/>
              </w:rPr>
              <w:t>алгоритм</w:t>
            </w:r>
            <w:r w:rsidRPr="00584DB1">
              <w:rPr>
                <w:rStyle w:val="a7"/>
                <w:noProof/>
              </w:rPr>
              <w:t xml:space="preserve"> (</w:t>
            </w:r>
            <w:r w:rsidRPr="00584DB1">
              <w:rPr>
                <w:rStyle w:val="a7"/>
                <w:noProof/>
                <w:lang w:val="ru-RU"/>
              </w:rPr>
              <w:t>вариант</w:t>
            </w:r>
            <w:r w:rsidRPr="00584DB1">
              <w:rPr>
                <w:rStyle w:val="a7"/>
                <w:noProof/>
              </w:rPr>
              <w:t xml:space="preserve"> 2)</w:t>
            </w:r>
            <w:r>
              <w:rPr>
                <w:noProof/>
                <w:webHidden/>
              </w:rPr>
              <w:tab/>
            </w:r>
            <w:r>
              <w:rPr>
                <w:noProof/>
                <w:webHidden/>
              </w:rPr>
              <w:fldChar w:fldCharType="begin"/>
            </w:r>
            <w:r>
              <w:rPr>
                <w:noProof/>
                <w:webHidden/>
              </w:rPr>
              <w:instrText xml:space="preserve"> PAGEREF _Toc216543284 \h </w:instrText>
            </w:r>
            <w:r>
              <w:rPr>
                <w:noProof/>
                <w:webHidden/>
              </w:rPr>
            </w:r>
            <w:r>
              <w:rPr>
                <w:noProof/>
                <w:webHidden/>
              </w:rPr>
              <w:fldChar w:fldCharType="separate"/>
            </w:r>
            <w:r>
              <w:rPr>
                <w:noProof/>
                <w:webHidden/>
              </w:rPr>
              <w:t>50</w:t>
            </w:r>
            <w:r>
              <w:rPr>
                <w:noProof/>
                <w:webHidden/>
              </w:rPr>
              <w:fldChar w:fldCharType="end"/>
            </w:r>
          </w:hyperlink>
        </w:p>
        <w:p w14:paraId="67517A09" w14:textId="3D5722E6" w:rsidR="00E373B3" w:rsidRDefault="00E373B3">
          <w:pPr>
            <w:pStyle w:val="31"/>
            <w:tabs>
              <w:tab w:val="right" w:leader="dot" w:pos="9350"/>
            </w:tabs>
            <w:rPr>
              <w:rFonts w:eastAsiaTheme="minorEastAsia" w:cstheme="minorBidi"/>
              <w:noProof/>
              <w:sz w:val="24"/>
              <w:szCs w:val="24"/>
              <w:lang w:val="ru-RU" w:eastAsia="ru-RU"/>
            </w:rPr>
          </w:pPr>
          <w:hyperlink w:anchor="_Toc216543285" w:history="1">
            <w:r w:rsidRPr="00584DB1">
              <w:rPr>
                <w:rStyle w:val="a7"/>
                <w:noProof/>
              </w:rPr>
              <w:t>Результат:</w:t>
            </w:r>
            <w:r>
              <w:rPr>
                <w:noProof/>
                <w:webHidden/>
              </w:rPr>
              <w:tab/>
            </w:r>
            <w:r>
              <w:rPr>
                <w:noProof/>
                <w:webHidden/>
              </w:rPr>
              <w:fldChar w:fldCharType="begin"/>
            </w:r>
            <w:r>
              <w:rPr>
                <w:noProof/>
                <w:webHidden/>
              </w:rPr>
              <w:instrText xml:space="preserve"> PAGEREF _Toc216543285 \h </w:instrText>
            </w:r>
            <w:r>
              <w:rPr>
                <w:noProof/>
                <w:webHidden/>
              </w:rPr>
            </w:r>
            <w:r>
              <w:rPr>
                <w:noProof/>
                <w:webHidden/>
              </w:rPr>
              <w:fldChar w:fldCharType="separate"/>
            </w:r>
            <w:r>
              <w:rPr>
                <w:noProof/>
                <w:webHidden/>
              </w:rPr>
              <w:t>50</w:t>
            </w:r>
            <w:r>
              <w:rPr>
                <w:noProof/>
                <w:webHidden/>
              </w:rPr>
              <w:fldChar w:fldCharType="end"/>
            </w:r>
          </w:hyperlink>
        </w:p>
        <w:p w14:paraId="3BC38DA7" w14:textId="75A60C83"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86" w:history="1">
            <w:r w:rsidRPr="00584DB1">
              <w:rPr>
                <w:rStyle w:val="a7"/>
                <w:noProof/>
                <w:lang w:val="ru-RU"/>
              </w:rPr>
              <w:t>Префикс-функция строки</w:t>
            </w:r>
            <w:r>
              <w:rPr>
                <w:noProof/>
                <w:webHidden/>
              </w:rPr>
              <w:tab/>
            </w:r>
            <w:r>
              <w:rPr>
                <w:noProof/>
                <w:webHidden/>
              </w:rPr>
              <w:fldChar w:fldCharType="begin"/>
            </w:r>
            <w:r>
              <w:rPr>
                <w:noProof/>
                <w:webHidden/>
              </w:rPr>
              <w:instrText xml:space="preserve"> PAGEREF _Toc216543286 \h </w:instrText>
            </w:r>
            <w:r>
              <w:rPr>
                <w:noProof/>
                <w:webHidden/>
              </w:rPr>
            </w:r>
            <w:r>
              <w:rPr>
                <w:noProof/>
                <w:webHidden/>
              </w:rPr>
              <w:fldChar w:fldCharType="separate"/>
            </w:r>
            <w:r>
              <w:rPr>
                <w:noProof/>
                <w:webHidden/>
              </w:rPr>
              <w:t>50</w:t>
            </w:r>
            <w:r>
              <w:rPr>
                <w:noProof/>
                <w:webHidden/>
              </w:rPr>
              <w:fldChar w:fldCharType="end"/>
            </w:r>
          </w:hyperlink>
        </w:p>
        <w:p w14:paraId="581E0619" w14:textId="4053B36E"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87" w:history="1">
            <w:r w:rsidRPr="00584DB1">
              <w:rPr>
                <w:rStyle w:val="a7"/>
                <w:noProof/>
                <w:lang w:val="ru-RU"/>
              </w:rPr>
              <w:t>Префикс-функция: определение</w:t>
            </w:r>
            <w:r>
              <w:rPr>
                <w:noProof/>
                <w:webHidden/>
              </w:rPr>
              <w:tab/>
            </w:r>
            <w:r>
              <w:rPr>
                <w:noProof/>
                <w:webHidden/>
              </w:rPr>
              <w:fldChar w:fldCharType="begin"/>
            </w:r>
            <w:r>
              <w:rPr>
                <w:noProof/>
                <w:webHidden/>
              </w:rPr>
              <w:instrText xml:space="preserve"> PAGEREF _Toc216543287 \h </w:instrText>
            </w:r>
            <w:r>
              <w:rPr>
                <w:noProof/>
                <w:webHidden/>
              </w:rPr>
            </w:r>
            <w:r>
              <w:rPr>
                <w:noProof/>
                <w:webHidden/>
              </w:rPr>
              <w:fldChar w:fldCharType="separate"/>
            </w:r>
            <w:r>
              <w:rPr>
                <w:noProof/>
                <w:webHidden/>
              </w:rPr>
              <w:t>50</w:t>
            </w:r>
            <w:r>
              <w:rPr>
                <w:noProof/>
                <w:webHidden/>
              </w:rPr>
              <w:fldChar w:fldCharType="end"/>
            </w:r>
          </w:hyperlink>
        </w:p>
        <w:p w14:paraId="12DCE366" w14:textId="27A00B31" w:rsidR="00E373B3" w:rsidRDefault="00E373B3">
          <w:pPr>
            <w:pStyle w:val="31"/>
            <w:tabs>
              <w:tab w:val="right" w:leader="dot" w:pos="9350"/>
            </w:tabs>
            <w:rPr>
              <w:rFonts w:eastAsiaTheme="minorEastAsia" w:cstheme="minorBidi"/>
              <w:noProof/>
              <w:sz w:val="24"/>
              <w:szCs w:val="24"/>
              <w:lang w:val="ru-RU" w:eastAsia="ru-RU"/>
            </w:rPr>
          </w:pPr>
          <w:hyperlink w:anchor="_Toc216543288" w:history="1">
            <w:r w:rsidRPr="00584DB1">
              <w:rPr>
                <w:rStyle w:val="a7"/>
                <w:rFonts w:eastAsiaTheme="minorHAnsi"/>
                <w:noProof/>
              </w:rPr>
              <w:t>Префикс-функция (п-функция) в позиции і</w:t>
            </w:r>
            <w:r>
              <w:rPr>
                <w:noProof/>
                <w:webHidden/>
              </w:rPr>
              <w:tab/>
            </w:r>
            <w:r>
              <w:rPr>
                <w:noProof/>
                <w:webHidden/>
              </w:rPr>
              <w:fldChar w:fldCharType="begin"/>
            </w:r>
            <w:r>
              <w:rPr>
                <w:noProof/>
                <w:webHidden/>
              </w:rPr>
              <w:instrText xml:space="preserve"> PAGEREF _Toc216543288 \h </w:instrText>
            </w:r>
            <w:r>
              <w:rPr>
                <w:noProof/>
                <w:webHidden/>
              </w:rPr>
            </w:r>
            <w:r>
              <w:rPr>
                <w:noProof/>
                <w:webHidden/>
              </w:rPr>
              <w:fldChar w:fldCharType="separate"/>
            </w:r>
            <w:r>
              <w:rPr>
                <w:noProof/>
                <w:webHidden/>
              </w:rPr>
              <w:t>51</w:t>
            </w:r>
            <w:r>
              <w:rPr>
                <w:noProof/>
                <w:webHidden/>
              </w:rPr>
              <w:fldChar w:fldCharType="end"/>
            </w:r>
          </w:hyperlink>
        </w:p>
        <w:p w14:paraId="3F0C6C43" w14:textId="60631C43" w:rsidR="00E373B3" w:rsidRDefault="00E373B3">
          <w:pPr>
            <w:pStyle w:val="31"/>
            <w:tabs>
              <w:tab w:val="right" w:leader="dot" w:pos="9350"/>
            </w:tabs>
            <w:rPr>
              <w:rFonts w:eastAsiaTheme="minorEastAsia" w:cstheme="minorBidi"/>
              <w:noProof/>
              <w:sz w:val="24"/>
              <w:szCs w:val="24"/>
              <w:lang w:val="ru-RU" w:eastAsia="ru-RU"/>
            </w:rPr>
          </w:pPr>
          <w:hyperlink w:anchor="_Toc216543289" w:history="1">
            <w:r w:rsidRPr="00584DB1">
              <w:rPr>
                <w:rStyle w:val="a7"/>
                <w:rFonts w:eastAsiaTheme="minorHAnsi"/>
                <w:noProof/>
              </w:rPr>
              <w:t>Префикс-функция</w:t>
            </w:r>
            <w:r>
              <w:rPr>
                <w:noProof/>
                <w:webHidden/>
              </w:rPr>
              <w:tab/>
            </w:r>
            <w:r>
              <w:rPr>
                <w:noProof/>
                <w:webHidden/>
              </w:rPr>
              <w:fldChar w:fldCharType="begin"/>
            </w:r>
            <w:r>
              <w:rPr>
                <w:noProof/>
                <w:webHidden/>
              </w:rPr>
              <w:instrText xml:space="preserve"> PAGEREF _Toc216543289 \h </w:instrText>
            </w:r>
            <w:r>
              <w:rPr>
                <w:noProof/>
                <w:webHidden/>
              </w:rPr>
            </w:r>
            <w:r>
              <w:rPr>
                <w:noProof/>
                <w:webHidden/>
              </w:rPr>
              <w:fldChar w:fldCharType="separate"/>
            </w:r>
            <w:r>
              <w:rPr>
                <w:noProof/>
                <w:webHidden/>
              </w:rPr>
              <w:t>51</w:t>
            </w:r>
            <w:r>
              <w:rPr>
                <w:noProof/>
                <w:webHidden/>
              </w:rPr>
              <w:fldChar w:fldCharType="end"/>
            </w:r>
          </w:hyperlink>
        </w:p>
        <w:p w14:paraId="5AA2269F" w14:textId="044CE794" w:rsidR="00E373B3" w:rsidRDefault="00E373B3">
          <w:pPr>
            <w:pStyle w:val="31"/>
            <w:tabs>
              <w:tab w:val="right" w:leader="dot" w:pos="9350"/>
            </w:tabs>
            <w:rPr>
              <w:rFonts w:eastAsiaTheme="minorEastAsia" w:cstheme="minorBidi"/>
              <w:noProof/>
              <w:sz w:val="24"/>
              <w:szCs w:val="24"/>
              <w:lang w:val="ru-RU" w:eastAsia="ru-RU"/>
            </w:rPr>
          </w:pPr>
          <w:hyperlink w:anchor="_Toc216543290" w:history="1">
            <w:r w:rsidRPr="00584DB1">
              <w:rPr>
                <w:rStyle w:val="a7"/>
                <w:rFonts w:eastAsiaTheme="minorHAnsi"/>
                <w:noProof/>
              </w:rPr>
              <w:t>Примеры:</w:t>
            </w:r>
            <w:r>
              <w:rPr>
                <w:noProof/>
                <w:webHidden/>
              </w:rPr>
              <w:tab/>
            </w:r>
            <w:r>
              <w:rPr>
                <w:noProof/>
                <w:webHidden/>
              </w:rPr>
              <w:fldChar w:fldCharType="begin"/>
            </w:r>
            <w:r>
              <w:rPr>
                <w:noProof/>
                <w:webHidden/>
              </w:rPr>
              <w:instrText xml:space="preserve"> PAGEREF _Toc216543290 \h </w:instrText>
            </w:r>
            <w:r>
              <w:rPr>
                <w:noProof/>
                <w:webHidden/>
              </w:rPr>
            </w:r>
            <w:r>
              <w:rPr>
                <w:noProof/>
                <w:webHidden/>
              </w:rPr>
              <w:fldChar w:fldCharType="separate"/>
            </w:r>
            <w:r>
              <w:rPr>
                <w:noProof/>
                <w:webHidden/>
              </w:rPr>
              <w:t>51</w:t>
            </w:r>
            <w:r>
              <w:rPr>
                <w:noProof/>
                <w:webHidden/>
              </w:rPr>
              <w:fldChar w:fldCharType="end"/>
            </w:r>
          </w:hyperlink>
        </w:p>
        <w:p w14:paraId="19B08B43" w14:textId="54718D4D"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91" w:history="1">
            <w:r w:rsidRPr="00584DB1">
              <w:rPr>
                <w:rStyle w:val="a7"/>
                <w:rFonts w:eastAsiaTheme="minorHAnsi"/>
                <w:noProof/>
                <w:lang w:val="ru-RU"/>
              </w:rPr>
              <w:t>АЛГОРИТМ</w:t>
            </w:r>
            <w:r>
              <w:rPr>
                <w:noProof/>
                <w:webHidden/>
              </w:rPr>
              <w:tab/>
            </w:r>
            <w:r>
              <w:rPr>
                <w:noProof/>
                <w:webHidden/>
              </w:rPr>
              <w:fldChar w:fldCharType="begin"/>
            </w:r>
            <w:r>
              <w:rPr>
                <w:noProof/>
                <w:webHidden/>
              </w:rPr>
              <w:instrText xml:space="preserve"> PAGEREF _Toc216543291 \h </w:instrText>
            </w:r>
            <w:r>
              <w:rPr>
                <w:noProof/>
                <w:webHidden/>
              </w:rPr>
            </w:r>
            <w:r>
              <w:rPr>
                <w:noProof/>
                <w:webHidden/>
              </w:rPr>
              <w:fldChar w:fldCharType="separate"/>
            </w:r>
            <w:r>
              <w:rPr>
                <w:noProof/>
                <w:webHidden/>
              </w:rPr>
              <w:t>51</w:t>
            </w:r>
            <w:r>
              <w:rPr>
                <w:noProof/>
                <w:webHidden/>
              </w:rPr>
              <w:fldChar w:fldCharType="end"/>
            </w:r>
          </w:hyperlink>
        </w:p>
        <w:p w14:paraId="24DB5997" w14:textId="4F851E2C" w:rsidR="00E373B3" w:rsidRDefault="00E373B3">
          <w:pPr>
            <w:pStyle w:val="31"/>
            <w:tabs>
              <w:tab w:val="right" w:leader="dot" w:pos="9350"/>
            </w:tabs>
            <w:rPr>
              <w:rFonts w:eastAsiaTheme="minorEastAsia" w:cstheme="minorBidi"/>
              <w:noProof/>
              <w:sz w:val="24"/>
              <w:szCs w:val="24"/>
              <w:lang w:val="ru-RU" w:eastAsia="ru-RU"/>
            </w:rPr>
          </w:pPr>
          <w:hyperlink w:anchor="_Toc216543292" w:history="1">
            <w:r w:rsidRPr="00584DB1">
              <w:rPr>
                <w:rStyle w:val="a7"/>
                <w:rFonts w:eastAsiaTheme="minorHAnsi"/>
                <w:noProof/>
              </w:rPr>
              <w:t>Асимптотика</w:t>
            </w:r>
            <w:r>
              <w:rPr>
                <w:noProof/>
                <w:webHidden/>
              </w:rPr>
              <w:tab/>
            </w:r>
            <w:r>
              <w:rPr>
                <w:noProof/>
                <w:webHidden/>
              </w:rPr>
              <w:fldChar w:fldCharType="begin"/>
            </w:r>
            <w:r>
              <w:rPr>
                <w:noProof/>
                <w:webHidden/>
              </w:rPr>
              <w:instrText xml:space="preserve"> PAGEREF _Toc216543292 \h </w:instrText>
            </w:r>
            <w:r>
              <w:rPr>
                <w:noProof/>
                <w:webHidden/>
              </w:rPr>
            </w:r>
            <w:r>
              <w:rPr>
                <w:noProof/>
                <w:webHidden/>
              </w:rPr>
              <w:fldChar w:fldCharType="separate"/>
            </w:r>
            <w:r>
              <w:rPr>
                <w:noProof/>
                <w:webHidden/>
              </w:rPr>
              <w:t>51</w:t>
            </w:r>
            <w:r>
              <w:rPr>
                <w:noProof/>
                <w:webHidden/>
              </w:rPr>
              <w:fldChar w:fldCharType="end"/>
            </w:r>
          </w:hyperlink>
        </w:p>
        <w:p w14:paraId="0E08BDF1" w14:textId="4B697591" w:rsidR="00E373B3" w:rsidRDefault="00E373B3">
          <w:pPr>
            <w:pStyle w:val="31"/>
            <w:tabs>
              <w:tab w:val="right" w:leader="dot" w:pos="9350"/>
            </w:tabs>
            <w:rPr>
              <w:rFonts w:eastAsiaTheme="minorEastAsia" w:cstheme="minorBidi"/>
              <w:noProof/>
              <w:sz w:val="24"/>
              <w:szCs w:val="24"/>
              <w:lang w:val="ru-RU" w:eastAsia="ru-RU"/>
            </w:rPr>
          </w:pPr>
          <w:hyperlink w:anchor="_Toc216543293" w:history="1">
            <w:r w:rsidRPr="00584DB1">
              <w:rPr>
                <w:rStyle w:val="a7"/>
                <w:rFonts w:eastAsiaTheme="minorHAnsi"/>
                <w:noProof/>
              </w:rPr>
              <w:t>Упражнение</w:t>
            </w:r>
            <w:r>
              <w:rPr>
                <w:noProof/>
                <w:webHidden/>
              </w:rPr>
              <w:tab/>
            </w:r>
            <w:r>
              <w:rPr>
                <w:noProof/>
                <w:webHidden/>
              </w:rPr>
              <w:fldChar w:fldCharType="begin"/>
            </w:r>
            <w:r>
              <w:rPr>
                <w:noProof/>
                <w:webHidden/>
              </w:rPr>
              <w:instrText xml:space="preserve"> PAGEREF _Toc216543293 \h </w:instrText>
            </w:r>
            <w:r>
              <w:rPr>
                <w:noProof/>
                <w:webHidden/>
              </w:rPr>
            </w:r>
            <w:r>
              <w:rPr>
                <w:noProof/>
                <w:webHidden/>
              </w:rPr>
              <w:fldChar w:fldCharType="separate"/>
            </w:r>
            <w:r>
              <w:rPr>
                <w:noProof/>
                <w:webHidden/>
              </w:rPr>
              <w:t>52</w:t>
            </w:r>
            <w:r>
              <w:rPr>
                <w:noProof/>
                <w:webHidden/>
              </w:rPr>
              <w:fldChar w:fldCharType="end"/>
            </w:r>
          </w:hyperlink>
        </w:p>
        <w:p w14:paraId="006B6FFE" w14:textId="3B65B7AE"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94" w:history="1">
            <w:r w:rsidRPr="00584DB1">
              <w:rPr>
                <w:rStyle w:val="a7"/>
                <w:rFonts w:eastAsiaTheme="minorHAnsi"/>
                <w:noProof/>
                <w:lang w:val="ru-RU"/>
              </w:rPr>
              <w:t>Поиск подстроки в строке: алгоритм Кнута-Морриса-Пратта</w:t>
            </w:r>
            <w:r>
              <w:rPr>
                <w:noProof/>
                <w:webHidden/>
              </w:rPr>
              <w:tab/>
            </w:r>
            <w:r>
              <w:rPr>
                <w:noProof/>
                <w:webHidden/>
              </w:rPr>
              <w:fldChar w:fldCharType="begin"/>
            </w:r>
            <w:r>
              <w:rPr>
                <w:noProof/>
                <w:webHidden/>
              </w:rPr>
              <w:instrText xml:space="preserve"> PAGEREF _Toc216543294 \h </w:instrText>
            </w:r>
            <w:r>
              <w:rPr>
                <w:noProof/>
                <w:webHidden/>
              </w:rPr>
            </w:r>
            <w:r>
              <w:rPr>
                <w:noProof/>
                <w:webHidden/>
              </w:rPr>
              <w:fldChar w:fldCharType="separate"/>
            </w:r>
            <w:r>
              <w:rPr>
                <w:noProof/>
                <w:webHidden/>
              </w:rPr>
              <w:t>52</w:t>
            </w:r>
            <w:r>
              <w:rPr>
                <w:noProof/>
                <w:webHidden/>
              </w:rPr>
              <w:fldChar w:fldCharType="end"/>
            </w:r>
          </w:hyperlink>
        </w:p>
        <w:p w14:paraId="34B4018C" w14:textId="6128F488" w:rsidR="00E373B3" w:rsidRDefault="00E373B3">
          <w:pPr>
            <w:pStyle w:val="31"/>
            <w:tabs>
              <w:tab w:val="right" w:leader="dot" w:pos="9350"/>
            </w:tabs>
            <w:rPr>
              <w:rFonts w:eastAsiaTheme="minorEastAsia" w:cstheme="minorBidi"/>
              <w:noProof/>
              <w:sz w:val="24"/>
              <w:szCs w:val="24"/>
              <w:lang w:val="ru-RU" w:eastAsia="ru-RU"/>
            </w:rPr>
          </w:pPr>
          <w:hyperlink w:anchor="_Toc216543295" w:history="1">
            <w:r w:rsidRPr="00584DB1">
              <w:rPr>
                <w:rStyle w:val="a7"/>
                <w:rFonts w:eastAsiaTheme="minorHAnsi"/>
                <w:noProof/>
              </w:rPr>
              <w:t>Задача</w:t>
            </w:r>
            <w:r>
              <w:rPr>
                <w:noProof/>
                <w:webHidden/>
              </w:rPr>
              <w:tab/>
            </w:r>
            <w:r>
              <w:rPr>
                <w:noProof/>
                <w:webHidden/>
              </w:rPr>
              <w:fldChar w:fldCharType="begin"/>
            </w:r>
            <w:r>
              <w:rPr>
                <w:noProof/>
                <w:webHidden/>
              </w:rPr>
              <w:instrText xml:space="preserve"> PAGEREF _Toc216543295 \h </w:instrText>
            </w:r>
            <w:r>
              <w:rPr>
                <w:noProof/>
                <w:webHidden/>
              </w:rPr>
            </w:r>
            <w:r>
              <w:rPr>
                <w:noProof/>
                <w:webHidden/>
              </w:rPr>
              <w:fldChar w:fldCharType="separate"/>
            </w:r>
            <w:r>
              <w:rPr>
                <w:noProof/>
                <w:webHidden/>
              </w:rPr>
              <w:t>52</w:t>
            </w:r>
            <w:r>
              <w:rPr>
                <w:noProof/>
                <w:webHidden/>
              </w:rPr>
              <w:fldChar w:fldCharType="end"/>
            </w:r>
          </w:hyperlink>
        </w:p>
        <w:p w14:paraId="78AC1A05" w14:textId="3ED57DDF" w:rsidR="00E373B3" w:rsidRDefault="00E373B3">
          <w:pPr>
            <w:pStyle w:val="31"/>
            <w:tabs>
              <w:tab w:val="right" w:leader="dot" w:pos="9350"/>
            </w:tabs>
            <w:rPr>
              <w:rFonts w:eastAsiaTheme="minorEastAsia" w:cstheme="minorBidi"/>
              <w:noProof/>
              <w:sz w:val="24"/>
              <w:szCs w:val="24"/>
              <w:lang w:val="ru-RU" w:eastAsia="ru-RU"/>
            </w:rPr>
          </w:pPr>
          <w:hyperlink w:anchor="_Toc216543296" w:history="1">
            <w:r w:rsidRPr="00584DB1">
              <w:rPr>
                <w:rStyle w:val="a7"/>
                <w:rFonts w:eastAsiaTheme="minorHAnsi"/>
                <w:noProof/>
              </w:rPr>
              <w:t>Упражнение. Циклический сдвиг.</w:t>
            </w:r>
            <w:r>
              <w:rPr>
                <w:noProof/>
                <w:webHidden/>
              </w:rPr>
              <w:tab/>
            </w:r>
            <w:r>
              <w:rPr>
                <w:noProof/>
                <w:webHidden/>
              </w:rPr>
              <w:fldChar w:fldCharType="begin"/>
            </w:r>
            <w:r>
              <w:rPr>
                <w:noProof/>
                <w:webHidden/>
              </w:rPr>
              <w:instrText xml:space="preserve"> PAGEREF _Toc216543296 \h </w:instrText>
            </w:r>
            <w:r>
              <w:rPr>
                <w:noProof/>
                <w:webHidden/>
              </w:rPr>
            </w:r>
            <w:r>
              <w:rPr>
                <w:noProof/>
                <w:webHidden/>
              </w:rPr>
              <w:fldChar w:fldCharType="separate"/>
            </w:r>
            <w:r>
              <w:rPr>
                <w:noProof/>
                <w:webHidden/>
              </w:rPr>
              <w:t>52</w:t>
            </w:r>
            <w:r>
              <w:rPr>
                <w:noProof/>
                <w:webHidden/>
              </w:rPr>
              <w:fldChar w:fldCharType="end"/>
            </w:r>
          </w:hyperlink>
        </w:p>
        <w:p w14:paraId="7D6F2610" w14:textId="1F9840B4" w:rsidR="00E373B3" w:rsidRDefault="00E373B3">
          <w:pPr>
            <w:pStyle w:val="31"/>
            <w:tabs>
              <w:tab w:val="right" w:leader="dot" w:pos="9350"/>
            </w:tabs>
            <w:rPr>
              <w:rFonts w:eastAsiaTheme="minorEastAsia" w:cstheme="minorBidi"/>
              <w:noProof/>
              <w:sz w:val="24"/>
              <w:szCs w:val="24"/>
              <w:lang w:val="ru-RU" w:eastAsia="ru-RU"/>
            </w:rPr>
          </w:pPr>
          <w:hyperlink w:anchor="_Toc216543297" w:history="1">
            <w:r w:rsidRPr="00584DB1">
              <w:rPr>
                <w:rStyle w:val="a7"/>
                <w:rFonts w:eastAsiaTheme="minorHAnsi"/>
                <w:noProof/>
              </w:rPr>
              <w:t>Замечание</w:t>
            </w:r>
            <w:r>
              <w:rPr>
                <w:noProof/>
                <w:webHidden/>
              </w:rPr>
              <w:tab/>
            </w:r>
            <w:r>
              <w:rPr>
                <w:noProof/>
                <w:webHidden/>
              </w:rPr>
              <w:fldChar w:fldCharType="begin"/>
            </w:r>
            <w:r>
              <w:rPr>
                <w:noProof/>
                <w:webHidden/>
              </w:rPr>
              <w:instrText xml:space="preserve"> PAGEREF _Toc216543297 \h </w:instrText>
            </w:r>
            <w:r>
              <w:rPr>
                <w:noProof/>
                <w:webHidden/>
              </w:rPr>
            </w:r>
            <w:r>
              <w:rPr>
                <w:noProof/>
                <w:webHidden/>
              </w:rPr>
              <w:fldChar w:fldCharType="separate"/>
            </w:r>
            <w:r>
              <w:rPr>
                <w:noProof/>
                <w:webHidden/>
              </w:rPr>
              <w:t>52</w:t>
            </w:r>
            <w:r>
              <w:rPr>
                <w:noProof/>
                <w:webHidden/>
              </w:rPr>
              <w:fldChar w:fldCharType="end"/>
            </w:r>
          </w:hyperlink>
        </w:p>
        <w:p w14:paraId="2C144028" w14:textId="412DEA41" w:rsidR="00E373B3" w:rsidRDefault="00E373B3">
          <w:pPr>
            <w:pStyle w:val="31"/>
            <w:tabs>
              <w:tab w:val="right" w:leader="dot" w:pos="9350"/>
            </w:tabs>
            <w:rPr>
              <w:rFonts w:eastAsiaTheme="minorEastAsia" w:cstheme="minorBidi"/>
              <w:noProof/>
              <w:sz w:val="24"/>
              <w:szCs w:val="24"/>
              <w:lang w:val="ru-RU" w:eastAsia="ru-RU"/>
            </w:rPr>
          </w:pPr>
          <w:hyperlink w:anchor="_Toc216543298" w:history="1">
            <w:r w:rsidRPr="00584DB1">
              <w:rPr>
                <w:rStyle w:val="a7"/>
                <w:rFonts w:eastAsiaTheme="minorHAnsi"/>
                <w:noProof/>
              </w:rPr>
              <w:t>Идея</w:t>
            </w:r>
            <w:r>
              <w:rPr>
                <w:noProof/>
                <w:webHidden/>
              </w:rPr>
              <w:tab/>
            </w:r>
            <w:r>
              <w:rPr>
                <w:noProof/>
                <w:webHidden/>
              </w:rPr>
              <w:fldChar w:fldCharType="begin"/>
            </w:r>
            <w:r>
              <w:rPr>
                <w:noProof/>
                <w:webHidden/>
              </w:rPr>
              <w:instrText xml:space="preserve"> PAGEREF _Toc216543298 \h </w:instrText>
            </w:r>
            <w:r>
              <w:rPr>
                <w:noProof/>
                <w:webHidden/>
              </w:rPr>
            </w:r>
            <w:r>
              <w:rPr>
                <w:noProof/>
                <w:webHidden/>
              </w:rPr>
              <w:fldChar w:fldCharType="separate"/>
            </w:r>
            <w:r>
              <w:rPr>
                <w:noProof/>
                <w:webHidden/>
              </w:rPr>
              <w:t>52</w:t>
            </w:r>
            <w:r>
              <w:rPr>
                <w:noProof/>
                <w:webHidden/>
              </w:rPr>
              <w:fldChar w:fldCharType="end"/>
            </w:r>
          </w:hyperlink>
        </w:p>
        <w:p w14:paraId="1FEDFA40" w14:textId="46590D18"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299" w:history="1">
            <w:r w:rsidRPr="00584DB1">
              <w:rPr>
                <w:rStyle w:val="a7"/>
                <w:rFonts w:eastAsiaTheme="minorHAnsi"/>
                <w:noProof/>
              </w:rPr>
              <w:t>Z</w:t>
            </w:r>
            <w:r w:rsidRPr="00584DB1">
              <w:rPr>
                <w:rStyle w:val="a7"/>
                <w:rFonts w:eastAsiaTheme="minorHAnsi"/>
                <w:noProof/>
                <w:lang w:val="ru-RU"/>
              </w:rPr>
              <w:t>-функция строки</w:t>
            </w:r>
            <w:r>
              <w:rPr>
                <w:noProof/>
                <w:webHidden/>
              </w:rPr>
              <w:tab/>
            </w:r>
            <w:r>
              <w:rPr>
                <w:noProof/>
                <w:webHidden/>
              </w:rPr>
              <w:fldChar w:fldCharType="begin"/>
            </w:r>
            <w:r>
              <w:rPr>
                <w:noProof/>
                <w:webHidden/>
              </w:rPr>
              <w:instrText xml:space="preserve"> PAGEREF _Toc216543299 \h </w:instrText>
            </w:r>
            <w:r>
              <w:rPr>
                <w:noProof/>
                <w:webHidden/>
              </w:rPr>
            </w:r>
            <w:r>
              <w:rPr>
                <w:noProof/>
                <w:webHidden/>
              </w:rPr>
              <w:fldChar w:fldCharType="separate"/>
            </w:r>
            <w:r>
              <w:rPr>
                <w:noProof/>
                <w:webHidden/>
              </w:rPr>
              <w:t>53</w:t>
            </w:r>
            <w:r>
              <w:rPr>
                <w:noProof/>
                <w:webHidden/>
              </w:rPr>
              <w:fldChar w:fldCharType="end"/>
            </w:r>
          </w:hyperlink>
        </w:p>
        <w:p w14:paraId="07A63A2D" w14:textId="2A3329E2" w:rsidR="00E373B3" w:rsidRDefault="00E373B3">
          <w:pPr>
            <w:pStyle w:val="31"/>
            <w:tabs>
              <w:tab w:val="right" w:leader="dot" w:pos="9350"/>
            </w:tabs>
            <w:rPr>
              <w:rFonts w:eastAsiaTheme="minorEastAsia" w:cstheme="minorBidi"/>
              <w:noProof/>
              <w:sz w:val="24"/>
              <w:szCs w:val="24"/>
              <w:lang w:val="ru-RU" w:eastAsia="ru-RU"/>
            </w:rPr>
          </w:pPr>
          <w:hyperlink w:anchor="_Toc216543300" w:history="1">
            <w:r w:rsidRPr="00584DB1">
              <w:rPr>
                <w:rStyle w:val="a7"/>
                <w:rFonts w:eastAsiaTheme="minorHAnsi"/>
                <w:noProof/>
              </w:rPr>
              <w:t>Пример</w:t>
            </w:r>
            <w:r>
              <w:rPr>
                <w:noProof/>
                <w:webHidden/>
              </w:rPr>
              <w:tab/>
            </w:r>
            <w:r>
              <w:rPr>
                <w:noProof/>
                <w:webHidden/>
              </w:rPr>
              <w:fldChar w:fldCharType="begin"/>
            </w:r>
            <w:r>
              <w:rPr>
                <w:noProof/>
                <w:webHidden/>
              </w:rPr>
              <w:instrText xml:space="preserve"> PAGEREF _Toc216543300 \h </w:instrText>
            </w:r>
            <w:r>
              <w:rPr>
                <w:noProof/>
                <w:webHidden/>
              </w:rPr>
            </w:r>
            <w:r>
              <w:rPr>
                <w:noProof/>
                <w:webHidden/>
              </w:rPr>
              <w:fldChar w:fldCharType="separate"/>
            </w:r>
            <w:r>
              <w:rPr>
                <w:noProof/>
                <w:webHidden/>
              </w:rPr>
              <w:t>53</w:t>
            </w:r>
            <w:r>
              <w:rPr>
                <w:noProof/>
                <w:webHidden/>
              </w:rPr>
              <w:fldChar w:fldCharType="end"/>
            </w:r>
          </w:hyperlink>
        </w:p>
        <w:p w14:paraId="0F128A6C" w14:textId="177CE76A"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301" w:history="1">
            <w:r w:rsidRPr="00584DB1">
              <w:rPr>
                <w:rStyle w:val="a7"/>
                <w:rFonts w:eastAsiaTheme="minorHAnsi"/>
                <w:noProof/>
              </w:rPr>
              <w:t>Z</w:t>
            </w:r>
            <w:r w:rsidRPr="00584DB1">
              <w:rPr>
                <w:rStyle w:val="a7"/>
                <w:rFonts w:eastAsiaTheme="minorHAnsi"/>
                <w:noProof/>
                <w:lang w:val="ru-RU"/>
              </w:rPr>
              <w:t>-функция: наивный алгоритм</w:t>
            </w:r>
            <w:r>
              <w:rPr>
                <w:noProof/>
                <w:webHidden/>
              </w:rPr>
              <w:tab/>
            </w:r>
            <w:r>
              <w:rPr>
                <w:noProof/>
                <w:webHidden/>
              </w:rPr>
              <w:fldChar w:fldCharType="begin"/>
            </w:r>
            <w:r>
              <w:rPr>
                <w:noProof/>
                <w:webHidden/>
              </w:rPr>
              <w:instrText xml:space="preserve"> PAGEREF _Toc216543301 \h </w:instrText>
            </w:r>
            <w:r>
              <w:rPr>
                <w:noProof/>
                <w:webHidden/>
              </w:rPr>
            </w:r>
            <w:r>
              <w:rPr>
                <w:noProof/>
                <w:webHidden/>
              </w:rPr>
              <w:fldChar w:fldCharType="separate"/>
            </w:r>
            <w:r>
              <w:rPr>
                <w:noProof/>
                <w:webHidden/>
              </w:rPr>
              <w:t>54</w:t>
            </w:r>
            <w:r>
              <w:rPr>
                <w:noProof/>
                <w:webHidden/>
              </w:rPr>
              <w:fldChar w:fldCharType="end"/>
            </w:r>
          </w:hyperlink>
        </w:p>
        <w:p w14:paraId="5554FBF1" w14:textId="2AFC49F7" w:rsidR="00E373B3" w:rsidRDefault="00E373B3">
          <w:pPr>
            <w:pStyle w:val="31"/>
            <w:tabs>
              <w:tab w:val="right" w:leader="dot" w:pos="9350"/>
            </w:tabs>
            <w:rPr>
              <w:rFonts w:eastAsiaTheme="minorEastAsia" w:cstheme="minorBidi"/>
              <w:noProof/>
              <w:sz w:val="24"/>
              <w:szCs w:val="24"/>
              <w:lang w:val="ru-RU" w:eastAsia="ru-RU"/>
            </w:rPr>
          </w:pPr>
          <w:hyperlink w:anchor="_Toc216543302" w:history="1">
            <w:r w:rsidRPr="00584DB1">
              <w:rPr>
                <w:rStyle w:val="a7"/>
                <w:rFonts w:eastAsiaTheme="minorHAnsi"/>
                <w:noProof/>
              </w:rPr>
              <w:t>Тесты:</w:t>
            </w:r>
            <w:r>
              <w:rPr>
                <w:noProof/>
                <w:webHidden/>
              </w:rPr>
              <w:tab/>
            </w:r>
            <w:r>
              <w:rPr>
                <w:noProof/>
                <w:webHidden/>
              </w:rPr>
              <w:fldChar w:fldCharType="begin"/>
            </w:r>
            <w:r>
              <w:rPr>
                <w:noProof/>
                <w:webHidden/>
              </w:rPr>
              <w:instrText xml:space="preserve"> PAGEREF _Toc216543302 \h </w:instrText>
            </w:r>
            <w:r>
              <w:rPr>
                <w:noProof/>
                <w:webHidden/>
              </w:rPr>
            </w:r>
            <w:r>
              <w:rPr>
                <w:noProof/>
                <w:webHidden/>
              </w:rPr>
              <w:fldChar w:fldCharType="separate"/>
            </w:r>
            <w:r>
              <w:rPr>
                <w:noProof/>
                <w:webHidden/>
              </w:rPr>
              <w:t>54</w:t>
            </w:r>
            <w:r>
              <w:rPr>
                <w:noProof/>
                <w:webHidden/>
              </w:rPr>
              <w:fldChar w:fldCharType="end"/>
            </w:r>
          </w:hyperlink>
        </w:p>
        <w:p w14:paraId="38523AEC" w14:textId="267502CA"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303" w:history="1">
            <w:r w:rsidRPr="00584DB1">
              <w:rPr>
                <w:rStyle w:val="a7"/>
                <w:noProof/>
                <w:lang w:val="ru-RU" w:eastAsia="ru-RU"/>
              </w:rPr>
              <w:t>Z-функция: эффективный алгоритм</w:t>
            </w:r>
            <w:r>
              <w:rPr>
                <w:noProof/>
                <w:webHidden/>
              </w:rPr>
              <w:tab/>
            </w:r>
            <w:r>
              <w:rPr>
                <w:noProof/>
                <w:webHidden/>
              </w:rPr>
              <w:fldChar w:fldCharType="begin"/>
            </w:r>
            <w:r>
              <w:rPr>
                <w:noProof/>
                <w:webHidden/>
              </w:rPr>
              <w:instrText xml:space="preserve"> PAGEREF _Toc216543303 \h </w:instrText>
            </w:r>
            <w:r>
              <w:rPr>
                <w:noProof/>
                <w:webHidden/>
              </w:rPr>
            </w:r>
            <w:r>
              <w:rPr>
                <w:noProof/>
                <w:webHidden/>
              </w:rPr>
              <w:fldChar w:fldCharType="separate"/>
            </w:r>
            <w:r>
              <w:rPr>
                <w:noProof/>
                <w:webHidden/>
              </w:rPr>
              <w:t>54</w:t>
            </w:r>
            <w:r>
              <w:rPr>
                <w:noProof/>
                <w:webHidden/>
              </w:rPr>
              <w:fldChar w:fldCharType="end"/>
            </w:r>
          </w:hyperlink>
        </w:p>
        <w:p w14:paraId="45AB3891" w14:textId="5DF402F1"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304" w:history="1">
            <w:r w:rsidRPr="00584DB1">
              <w:rPr>
                <w:rStyle w:val="a7"/>
                <w:noProof/>
                <w:lang w:eastAsia="ru-RU"/>
              </w:rPr>
              <w:t>Z</w:t>
            </w:r>
            <w:r w:rsidRPr="00584DB1">
              <w:rPr>
                <w:rStyle w:val="a7"/>
                <w:noProof/>
                <w:lang w:val="ru-RU" w:eastAsia="ru-RU"/>
              </w:rPr>
              <w:t>-функция в алгоритме Кнута-Морриса-Пратта</w:t>
            </w:r>
            <w:r>
              <w:rPr>
                <w:noProof/>
                <w:webHidden/>
              </w:rPr>
              <w:tab/>
            </w:r>
            <w:r>
              <w:rPr>
                <w:noProof/>
                <w:webHidden/>
              </w:rPr>
              <w:fldChar w:fldCharType="begin"/>
            </w:r>
            <w:r>
              <w:rPr>
                <w:noProof/>
                <w:webHidden/>
              </w:rPr>
              <w:instrText xml:space="preserve"> PAGEREF _Toc216543304 \h </w:instrText>
            </w:r>
            <w:r>
              <w:rPr>
                <w:noProof/>
                <w:webHidden/>
              </w:rPr>
            </w:r>
            <w:r>
              <w:rPr>
                <w:noProof/>
                <w:webHidden/>
              </w:rPr>
              <w:fldChar w:fldCharType="separate"/>
            </w:r>
            <w:r>
              <w:rPr>
                <w:noProof/>
                <w:webHidden/>
              </w:rPr>
              <w:t>55</w:t>
            </w:r>
            <w:r>
              <w:rPr>
                <w:noProof/>
                <w:webHidden/>
              </w:rPr>
              <w:fldChar w:fldCharType="end"/>
            </w:r>
          </w:hyperlink>
        </w:p>
        <w:p w14:paraId="54A5DB6E" w14:textId="4140D4B9"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305" w:history="1">
            <w:r w:rsidRPr="00584DB1">
              <w:rPr>
                <w:rStyle w:val="a7"/>
                <w:noProof/>
                <w:lang w:val="ru-RU" w:eastAsia="ru-RU"/>
              </w:rPr>
              <w:t>Хеш-функции</w:t>
            </w:r>
            <w:r>
              <w:rPr>
                <w:noProof/>
                <w:webHidden/>
              </w:rPr>
              <w:tab/>
            </w:r>
            <w:r>
              <w:rPr>
                <w:noProof/>
                <w:webHidden/>
              </w:rPr>
              <w:fldChar w:fldCharType="begin"/>
            </w:r>
            <w:r>
              <w:rPr>
                <w:noProof/>
                <w:webHidden/>
              </w:rPr>
              <w:instrText xml:space="preserve"> PAGEREF _Toc216543305 \h </w:instrText>
            </w:r>
            <w:r>
              <w:rPr>
                <w:noProof/>
                <w:webHidden/>
              </w:rPr>
            </w:r>
            <w:r>
              <w:rPr>
                <w:noProof/>
                <w:webHidden/>
              </w:rPr>
              <w:fldChar w:fldCharType="separate"/>
            </w:r>
            <w:r>
              <w:rPr>
                <w:noProof/>
                <w:webHidden/>
              </w:rPr>
              <w:t>55</w:t>
            </w:r>
            <w:r>
              <w:rPr>
                <w:noProof/>
                <w:webHidden/>
              </w:rPr>
              <w:fldChar w:fldCharType="end"/>
            </w:r>
          </w:hyperlink>
        </w:p>
        <w:p w14:paraId="79DFF31C" w14:textId="061ADD30" w:rsidR="00E373B3" w:rsidRDefault="00E373B3">
          <w:pPr>
            <w:pStyle w:val="31"/>
            <w:tabs>
              <w:tab w:val="right" w:leader="dot" w:pos="9350"/>
            </w:tabs>
            <w:rPr>
              <w:rFonts w:eastAsiaTheme="minorEastAsia" w:cstheme="minorBidi"/>
              <w:noProof/>
              <w:sz w:val="24"/>
              <w:szCs w:val="24"/>
              <w:lang w:val="ru-RU" w:eastAsia="ru-RU"/>
            </w:rPr>
          </w:pPr>
          <w:hyperlink w:anchor="_Toc216543306" w:history="1">
            <w:r w:rsidRPr="00584DB1">
              <w:rPr>
                <w:rStyle w:val="a7"/>
                <w:noProof/>
              </w:rPr>
              <w:t>Хеш-функция</w:t>
            </w:r>
            <w:r>
              <w:rPr>
                <w:noProof/>
                <w:webHidden/>
              </w:rPr>
              <w:tab/>
            </w:r>
            <w:r>
              <w:rPr>
                <w:noProof/>
                <w:webHidden/>
              </w:rPr>
              <w:fldChar w:fldCharType="begin"/>
            </w:r>
            <w:r>
              <w:rPr>
                <w:noProof/>
                <w:webHidden/>
              </w:rPr>
              <w:instrText xml:space="preserve"> PAGEREF _Toc216543306 \h </w:instrText>
            </w:r>
            <w:r>
              <w:rPr>
                <w:noProof/>
                <w:webHidden/>
              </w:rPr>
            </w:r>
            <w:r>
              <w:rPr>
                <w:noProof/>
                <w:webHidden/>
              </w:rPr>
              <w:fldChar w:fldCharType="separate"/>
            </w:r>
            <w:r>
              <w:rPr>
                <w:noProof/>
                <w:webHidden/>
              </w:rPr>
              <w:t>55</w:t>
            </w:r>
            <w:r>
              <w:rPr>
                <w:noProof/>
                <w:webHidden/>
              </w:rPr>
              <w:fldChar w:fldCharType="end"/>
            </w:r>
          </w:hyperlink>
        </w:p>
        <w:p w14:paraId="1F7E6572" w14:textId="622A325D" w:rsidR="00E373B3" w:rsidRDefault="00E373B3">
          <w:pPr>
            <w:pStyle w:val="31"/>
            <w:tabs>
              <w:tab w:val="right" w:leader="dot" w:pos="9350"/>
            </w:tabs>
            <w:rPr>
              <w:rFonts w:eastAsiaTheme="minorEastAsia" w:cstheme="minorBidi"/>
              <w:noProof/>
              <w:sz w:val="24"/>
              <w:szCs w:val="24"/>
              <w:lang w:val="ru-RU" w:eastAsia="ru-RU"/>
            </w:rPr>
          </w:pPr>
          <w:hyperlink w:anchor="_Toc216543307" w:history="1">
            <w:r w:rsidRPr="00584DB1">
              <w:rPr>
                <w:rStyle w:val="a7"/>
                <w:noProof/>
                <w:lang w:eastAsia="ru-RU"/>
              </w:rPr>
              <w:t>Хеш-функция должна соответствовать требованиям:</w:t>
            </w:r>
            <w:r>
              <w:rPr>
                <w:noProof/>
                <w:webHidden/>
              </w:rPr>
              <w:tab/>
            </w:r>
            <w:r>
              <w:rPr>
                <w:noProof/>
                <w:webHidden/>
              </w:rPr>
              <w:fldChar w:fldCharType="begin"/>
            </w:r>
            <w:r>
              <w:rPr>
                <w:noProof/>
                <w:webHidden/>
              </w:rPr>
              <w:instrText xml:space="preserve"> PAGEREF _Toc216543307 \h </w:instrText>
            </w:r>
            <w:r>
              <w:rPr>
                <w:noProof/>
                <w:webHidden/>
              </w:rPr>
            </w:r>
            <w:r>
              <w:rPr>
                <w:noProof/>
                <w:webHidden/>
              </w:rPr>
              <w:fldChar w:fldCharType="separate"/>
            </w:r>
            <w:r>
              <w:rPr>
                <w:noProof/>
                <w:webHidden/>
              </w:rPr>
              <w:t>55</w:t>
            </w:r>
            <w:r>
              <w:rPr>
                <w:noProof/>
                <w:webHidden/>
              </w:rPr>
              <w:fldChar w:fldCharType="end"/>
            </w:r>
          </w:hyperlink>
        </w:p>
        <w:p w14:paraId="4F068C06" w14:textId="08261FB7" w:rsidR="00E373B3" w:rsidRDefault="00E373B3">
          <w:pPr>
            <w:pStyle w:val="31"/>
            <w:tabs>
              <w:tab w:val="right" w:leader="dot" w:pos="9350"/>
            </w:tabs>
            <w:rPr>
              <w:rFonts w:eastAsiaTheme="minorEastAsia" w:cstheme="minorBidi"/>
              <w:noProof/>
              <w:sz w:val="24"/>
              <w:szCs w:val="24"/>
              <w:lang w:val="ru-RU" w:eastAsia="ru-RU"/>
            </w:rPr>
          </w:pPr>
          <w:hyperlink w:anchor="_Toc216543308" w:history="1">
            <w:r w:rsidRPr="00584DB1">
              <w:rPr>
                <w:rStyle w:val="a7"/>
                <w:noProof/>
                <w:lang w:eastAsia="ru-RU"/>
              </w:rPr>
              <w:t>Пусть:</w:t>
            </w:r>
            <w:r>
              <w:rPr>
                <w:noProof/>
                <w:webHidden/>
              </w:rPr>
              <w:tab/>
            </w:r>
            <w:r>
              <w:rPr>
                <w:noProof/>
                <w:webHidden/>
              </w:rPr>
              <w:fldChar w:fldCharType="begin"/>
            </w:r>
            <w:r>
              <w:rPr>
                <w:noProof/>
                <w:webHidden/>
              </w:rPr>
              <w:instrText xml:space="preserve"> PAGEREF _Toc216543308 \h </w:instrText>
            </w:r>
            <w:r>
              <w:rPr>
                <w:noProof/>
                <w:webHidden/>
              </w:rPr>
            </w:r>
            <w:r>
              <w:rPr>
                <w:noProof/>
                <w:webHidden/>
              </w:rPr>
              <w:fldChar w:fldCharType="separate"/>
            </w:r>
            <w:r>
              <w:rPr>
                <w:noProof/>
                <w:webHidden/>
              </w:rPr>
              <w:t>55</w:t>
            </w:r>
            <w:r>
              <w:rPr>
                <w:noProof/>
                <w:webHidden/>
              </w:rPr>
              <w:fldChar w:fldCharType="end"/>
            </w:r>
          </w:hyperlink>
        </w:p>
        <w:p w14:paraId="49369234" w14:textId="3D9B6FA3" w:rsidR="00E373B3" w:rsidRDefault="00E373B3">
          <w:pPr>
            <w:pStyle w:val="31"/>
            <w:tabs>
              <w:tab w:val="right" w:leader="dot" w:pos="9350"/>
            </w:tabs>
            <w:rPr>
              <w:rFonts w:eastAsiaTheme="minorEastAsia" w:cstheme="minorBidi"/>
              <w:noProof/>
              <w:sz w:val="24"/>
              <w:szCs w:val="24"/>
              <w:lang w:val="ru-RU" w:eastAsia="ru-RU"/>
            </w:rPr>
          </w:pPr>
          <w:hyperlink w:anchor="_Toc216543309" w:history="1">
            <w:r w:rsidRPr="00584DB1">
              <w:rPr>
                <w:rStyle w:val="a7"/>
                <w:noProof/>
              </w:rPr>
              <w:t>Коллизия</w:t>
            </w:r>
            <w:r>
              <w:rPr>
                <w:noProof/>
                <w:webHidden/>
              </w:rPr>
              <w:tab/>
            </w:r>
            <w:r>
              <w:rPr>
                <w:noProof/>
                <w:webHidden/>
              </w:rPr>
              <w:fldChar w:fldCharType="begin"/>
            </w:r>
            <w:r>
              <w:rPr>
                <w:noProof/>
                <w:webHidden/>
              </w:rPr>
              <w:instrText xml:space="preserve"> PAGEREF _Toc216543309 \h </w:instrText>
            </w:r>
            <w:r>
              <w:rPr>
                <w:noProof/>
                <w:webHidden/>
              </w:rPr>
            </w:r>
            <w:r>
              <w:rPr>
                <w:noProof/>
                <w:webHidden/>
              </w:rPr>
              <w:fldChar w:fldCharType="separate"/>
            </w:r>
            <w:r>
              <w:rPr>
                <w:noProof/>
                <w:webHidden/>
              </w:rPr>
              <w:t>56</w:t>
            </w:r>
            <w:r>
              <w:rPr>
                <w:noProof/>
                <w:webHidden/>
              </w:rPr>
              <w:fldChar w:fldCharType="end"/>
            </w:r>
          </w:hyperlink>
        </w:p>
        <w:p w14:paraId="4D93AE6E" w14:textId="2FA72F97" w:rsidR="00E373B3" w:rsidRDefault="00E373B3">
          <w:pPr>
            <w:pStyle w:val="31"/>
            <w:tabs>
              <w:tab w:val="right" w:leader="dot" w:pos="9350"/>
            </w:tabs>
            <w:rPr>
              <w:rFonts w:eastAsiaTheme="minorEastAsia" w:cstheme="minorBidi"/>
              <w:noProof/>
              <w:sz w:val="24"/>
              <w:szCs w:val="24"/>
              <w:lang w:val="ru-RU" w:eastAsia="ru-RU"/>
            </w:rPr>
          </w:pPr>
          <w:hyperlink w:anchor="_Toc216543310" w:history="1">
            <w:r w:rsidRPr="00584DB1">
              <w:rPr>
                <w:rStyle w:val="a7"/>
                <w:noProof/>
                <w:lang w:eastAsia="ru-RU"/>
              </w:rPr>
              <w:t>Методы разрешения коллизий:</w:t>
            </w:r>
            <w:r>
              <w:rPr>
                <w:noProof/>
                <w:webHidden/>
              </w:rPr>
              <w:tab/>
            </w:r>
            <w:r>
              <w:rPr>
                <w:noProof/>
                <w:webHidden/>
              </w:rPr>
              <w:fldChar w:fldCharType="begin"/>
            </w:r>
            <w:r>
              <w:rPr>
                <w:noProof/>
                <w:webHidden/>
              </w:rPr>
              <w:instrText xml:space="preserve"> PAGEREF _Toc216543310 \h </w:instrText>
            </w:r>
            <w:r>
              <w:rPr>
                <w:noProof/>
                <w:webHidden/>
              </w:rPr>
            </w:r>
            <w:r>
              <w:rPr>
                <w:noProof/>
                <w:webHidden/>
              </w:rPr>
              <w:fldChar w:fldCharType="separate"/>
            </w:r>
            <w:r>
              <w:rPr>
                <w:noProof/>
                <w:webHidden/>
              </w:rPr>
              <w:t>56</w:t>
            </w:r>
            <w:r>
              <w:rPr>
                <w:noProof/>
                <w:webHidden/>
              </w:rPr>
              <w:fldChar w:fldCharType="end"/>
            </w:r>
          </w:hyperlink>
        </w:p>
        <w:p w14:paraId="35978E20" w14:textId="418ED69C"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311" w:history="1">
            <w:r w:rsidRPr="00584DB1">
              <w:rPr>
                <w:rStyle w:val="a7"/>
                <w:noProof/>
                <w:lang w:eastAsia="ru-RU"/>
              </w:rPr>
              <w:t>Полиномиальное хеширование</w:t>
            </w:r>
            <w:r>
              <w:rPr>
                <w:noProof/>
                <w:webHidden/>
              </w:rPr>
              <w:tab/>
            </w:r>
            <w:r>
              <w:rPr>
                <w:noProof/>
                <w:webHidden/>
              </w:rPr>
              <w:fldChar w:fldCharType="begin"/>
            </w:r>
            <w:r>
              <w:rPr>
                <w:noProof/>
                <w:webHidden/>
              </w:rPr>
              <w:instrText xml:space="preserve"> PAGEREF _Toc216543311 \h </w:instrText>
            </w:r>
            <w:r>
              <w:rPr>
                <w:noProof/>
                <w:webHidden/>
              </w:rPr>
            </w:r>
            <w:r>
              <w:rPr>
                <w:noProof/>
                <w:webHidden/>
              </w:rPr>
              <w:fldChar w:fldCharType="separate"/>
            </w:r>
            <w:r>
              <w:rPr>
                <w:noProof/>
                <w:webHidden/>
              </w:rPr>
              <w:t>56</w:t>
            </w:r>
            <w:r>
              <w:rPr>
                <w:noProof/>
                <w:webHidden/>
              </w:rPr>
              <w:fldChar w:fldCharType="end"/>
            </w:r>
          </w:hyperlink>
        </w:p>
        <w:p w14:paraId="12342523" w14:textId="52D63F25"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312" w:history="1">
            <w:r w:rsidRPr="00584DB1">
              <w:rPr>
                <w:rStyle w:val="a7"/>
                <w:noProof/>
                <w:lang w:val="ru-RU" w:eastAsia="ru-RU"/>
              </w:rPr>
              <w:t>Обратный полиномиальный хеш</w:t>
            </w:r>
            <w:r>
              <w:rPr>
                <w:noProof/>
                <w:webHidden/>
              </w:rPr>
              <w:tab/>
            </w:r>
            <w:r>
              <w:rPr>
                <w:noProof/>
                <w:webHidden/>
              </w:rPr>
              <w:fldChar w:fldCharType="begin"/>
            </w:r>
            <w:r>
              <w:rPr>
                <w:noProof/>
                <w:webHidden/>
              </w:rPr>
              <w:instrText xml:space="preserve"> PAGEREF _Toc216543312 \h </w:instrText>
            </w:r>
            <w:r>
              <w:rPr>
                <w:noProof/>
                <w:webHidden/>
              </w:rPr>
            </w:r>
            <w:r>
              <w:rPr>
                <w:noProof/>
                <w:webHidden/>
              </w:rPr>
              <w:fldChar w:fldCharType="separate"/>
            </w:r>
            <w:r>
              <w:rPr>
                <w:noProof/>
                <w:webHidden/>
              </w:rPr>
              <w:t>56</w:t>
            </w:r>
            <w:r>
              <w:rPr>
                <w:noProof/>
                <w:webHidden/>
              </w:rPr>
              <w:fldChar w:fldCharType="end"/>
            </w:r>
          </w:hyperlink>
        </w:p>
        <w:p w14:paraId="75817C70" w14:textId="79AF7316"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313" w:history="1">
            <w:r w:rsidRPr="00584DB1">
              <w:rPr>
                <w:rStyle w:val="a7"/>
                <w:noProof/>
                <w:lang w:val="ru-RU" w:eastAsia="ru-RU"/>
              </w:rPr>
              <w:t>Прямой полиномиальный хеш</w:t>
            </w:r>
            <w:r>
              <w:rPr>
                <w:noProof/>
                <w:webHidden/>
              </w:rPr>
              <w:tab/>
            </w:r>
            <w:r>
              <w:rPr>
                <w:noProof/>
                <w:webHidden/>
              </w:rPr>
              <w:fldChar w:fldCharType="begin"/>
            </w:r>
            <w:r>
              <w:rPr>
                <w:noProof/>
                <w:webHidden/>
              </w:rPr>
              <w:instrText xml:space="preserve"> PAGEREF _Toc216543313 \h </w:instrText>
            </w:r>
            <w:r>
              <w:rPr>
                <w:noProof/>
                <w:webHidden/>
              </w:rPr>
            </w:r>
            <w:r>
              <w:rPr>
                <w:noProof/>
                <w:webHidden/>
              </w:rPr>
              <w:fldChar w:fldCharType="separate"/>
            </w:r>
            <w:r>
              <w:rPr>
                <w:noProof/>
                <w:webHidden/>
              </w:rPr>
              <w:t>57</w:t>
            </w:r>
            <w:r>
              <w:rPr>
                <w:noProof/>
                <w:webHidden/>
              </w:rPr>
              <w:fldChar w:fldCharType="end"/>
            </w:r>
          </w:hyperlink>
        </w:p>
        <w:p w14:paraId="038FD4E5" w14:textId="7E318DDA"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314" w:history="1">
            <w:r w:rsidRPr="00584DB1">
              <w:rPr>
                <w:rStyle w:val="a7"/>
                <w:noProof/>
                <w:lang w:val="ru-RU" w:eastAsia="ru-RU"/>
              </w:rPr>
              <w:t>Примеры</w:t>
            </w:r>
            <w:r w:rsidRPr="00584DB1">
              <w:rPr>
                <w:rStyle w:val="a7"/>
                <w:noProof/>
                <w:lang w:eastAsia="ru-RU"/>
              </w:rPr>
              <w:t xml:space="preserve"> </w:t>
            </w:r>
            <w:r w:rsidRPr="00584DB1">
              <w:rPr>
                <w:rStyle w:val="a7"/>
                <w:noProof/>
                <w:lang w:val="ru-RU" w:eastAsia="ru-RU"/>
              </w:rPr>
              <w:t>хеш</w:t>
            </w:r>
            <w:r w:rsidRPr="00584DB1">
              <w:rPr>
                <w:rStyle w:val="a7"/>
                <w:noProof/>
                <w:lang w:eastAsia="ru-RU"/>
              </w:rPr>
              <w:t>-</w:t>
            </w:r>
            <w:r w:rsidRPr="00584DB1">
              <w:rPr>
                <w:rStyle w:val="a7"/>
                <w:noProof/>
                <w:lang w:val="ru-RU" w:eastAsia="ru-RU"/>
              </w:rPr>
              <w:t>функций</w:t>
            </w:r>
            <w:r>
              <w:rPr>
                <w:noProof/>
                <w:webHidden/>
              </w:rPr>
              <w:tab/>
            </w:r>
            <w:r>
              <w:rPr>
                <w:noProof/>
                <w:webHidden/>
              </w:rPr>
              <w:fldChar w:fldCharType="begin"/>
            </w:r>
            <w:r>
              <w:rPr>
                <w:noProof/>
                <w:webHidden/>
              </w:rPr>
              <w:instrText xml:space="preserve"> PAGEREF _Toc216543314 \h </w:instrText>
            </w:r>
            <w:r>
              <w:rPr>
                <w:noProof/>
                <w:webHidden/>
              </w:rPr>
            </w:r>
            <w:r>
              <w:rPr>
                <w:noProof/>
                <w:webHidden/>
              </w:rPr>
              <w:fldChar w:fldCharType="separate"/>
            </w:r>
            <w:r>
              <w:rPr>
                <w:noProof/>
                <w:webHidden/>
              </w:rPr>
              <w:t>58</w:t>
            </w:r>
            <w:r>
              <w:rPr>
                <w:noProof/>
                <w:webHidden/>
              </w:rPr>
              <w:fldChar w:fldCharType="end"/>
            </w:r>
          </w:hyperlink>
        </w:p>
        <w:p w14:paraId="3FE70093" w14:textId="22629EA0"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315" w:history="1">
            <w:r w:rsidRPr="00584DB1">
              <w:rPr>
                <w:rStyle w:val="a7"/>
                <w:noProof/>
                <w:lang w:val="ru-RU" w:eastAsia="ru-RU"/>
              </w:rPr>
              <w:t>Хеш-таблицы</w:t>
            </w:r>
            <w:r>
              <w:rPr>
                <w:noProof/>
                <w:webHidden/>
              </w:rPr>
              <w:tab/>
            </w:r>
            <w:r>
              <w:rPr>
                <w:noProof/>
                <w:webHidden/>
              </w:rPr>
              <w:fldChar w:fldCharType="begin"/>
            </w:r>
            <w:r>
              <w:rPr>
                <w:noProof/>
                <w:webHidden/>
              </w:rPr>
              <w:instrText xml:space="preserve"> PAGEREF _Toc216543315 \h </w:instrText>
            </w:r>
            <w:r>
              <w:rPr>
                <w:noProof/>
                <w:webHidden/>
              </w:rPr>
            </w:r>
            <w:r>
              <w:rPr>
                <w:noProof/>
                <w:webHidden/>
              </w:rPr>
              <w:fldChar w:fldCharType="separate"/>
            </w:r>
            <w:r>
              <w:rPr>
                <w:noProof/>
                <w:webHidden/>
              </w:rPr>
              <w:t>59</w:t>
            </w:r>
            <w:r>
              <w:rPr>
                <w:noProof/>
                <w:webHidden/>
              </w:rPr>
              <w:fldChar w:fldCharType="end"/>
            </w:r>
          </w:hyperlink>
        </w:p>
        <w:p w14:paraId="1C0DE7C3" w14:textId="2CEA7BFF"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316" w:history="1">
            <w:r w:rsidRPr="00584DB1">
              <w:rPr>
                <w:rStyle w:val="a7"/>
                <w:noProof/>
                <w:lang w:val="ru-RU" w:eastAsia="ru-RU"/>
              </w:rPr>
              <w:t>Методы разрешения коллизий. Метод цепочек</w:t>
            </w:r>
            <w:r>
              <w:rPr>
                <w:noProof/>
                <w:webHidden/>
              </w:rPr>
              <w:tab/>
            </w:r>
            <w:r>
              <w:rPr>
                <w:noProof/>
                <w:webHidden/>
              </w:rPr>
              <w:fldChar w:fldCharType="begin"/>
            </w:r>
            <w:r>
              <w:rPr>
                <w:noProof/>
                <w:webHidden/>
              </w:rPr>
              <w:instrText xml:space="preserve"> PAGEREF _Toc216543316 \h </w:instrText>
            </w:r>
            <w:r>
              <w:rPr>
                <w:noProof/>
                <w:webHidden/>
              </w:rPr>
            </w:r>
            <w:r>
              <w:rPr>
                <w:noProof/>
                <w:webHidden/>
              </w:rPr>
              <w:fldChar w:fldCharType="separate"/>
            </w:r>
            <w:r>
              <w:rPr>
                <w:noProof/>
                <w:webHidden/>
              </w:rPr>
              <w:t>59</w:t>
            </w:r>
            <w:r>
              <w:rPr>
                <w:noProof/>
                <w:webHidden/>
              </w:rPr>
              <w:fldChar w:fldCharType="end"/>
            </w:r>
          </w:hyperlink>
        </w:p>
        <w:p w14:paraId="5C80EDF1" w14:textId="289392E8" w:rsidR="00E373B3" w:rsidRDefault="00E373B3">
          <w:pPr>
            <w:pStyle w:val="21"/>
            <w:tabs>
              <w:tab w:val="right" w:leader="dot" w:pos="9350"/>
            </w:tabs>
            <w:rPr>
              <w:rFonts w:eastAsiaTheme="minorEastAsia" w:cstheme="minorBidi"/>
              <w:b w:val="0"/>
              <w:bCs w:val="0"/>
              <w:noProof/>
              <w:sz w:val="24"/>
              <w:szCs w:val="24"/>
              <w:lang w:val="ru-RU" w:eastAsia="ru-RU"/>
            </w:rPr>
          </w:pPr>
          <w:hyperlink w:anchor="_Toc216543317" w:history="1">
            <w:r w:rsidRPr="00584DB1">
              <w:rPr>
                <w:rStyle w:val="a7"/>
                <w:noProof/>
                <w:lang w:val="ru-RU" w:eastAsia="ru-RU"/>
              </w:rPr>
              <w:t>Решение задач</w:t>
            </w:r>
            <w:r>
              <w:rPr>
                <w:noProof/>
                <w:webHidden/>
              </w:rPr>
              <w:tab/>
            </w:r>
            <w:r>
              <w:rPr>
                <w:noProof/>
                <w:webHidden/>
              </w:rPr>
              <w:fldChar w:fldCharType="begin"/>
            </w:r>
            <w:r>
              <w:rPr>
                <w:noProof/>
                <w:webHidden/>
              </w:rPr>
              <w:instrText xml:space="preserve"> PAGEREF _Toc216543317 \h </w:instrText>
            </w:r>
            <w:r>
              <w:rPr>
                <w:noProof/>
                <w:webHidden/>
              </w:rPr>
            </w:r>
            <w:r>
              <w:rPr>
                <w:noProof/>
                <w:webHidden/>
              </w:rPr>
              <w:fldChar w:fldCharType="separate"/>
            </w:r>
            <w:r>
              <w:rPr>
                <w:noProof/>
                <w:webHidden/>
              </w:rPr>
              <w:t>59</w:t>
            </w:r>
            <w:r>
              <w:rPr>
                <w:noProof/>
                <w:webHidden/>
              </w:rPr>
              <w:fldChar w:fldCharType="end"/>
            </w:r>
          </w:hyperlink>
        </w:p>
        <w:p w14:paraId="5935290A" w14:textId="572434A3" w:rsidR="00E373B3" w:rsidRDefault="00E373B3">
          <w:pPr>
            <w:pStyle w:val="31"/>
            <w:tabs>
              <w:tab w:val="right" w:leader="dot" w:pos="9350"/>
            </w:tabs>
            <w:rPr>
              <w:rFonts w:eastAsiaTheme="minorEastAsia" w:cstheme="minorBidi"/>
              <w:noProof/>
              <w:sz w:val="24"/>
              <w:szCs w:val="24"/>
              <w:lang w:val="ru-RU" w:eastAsia="ru-RU"/>
            </w:rPr>
          </w:pPr>
          <w:hyperlink w:anchor="_Toc216543318" w:history="1">
            <w:r w:rsidRPr="00584DB1">
              <w:rPr>
                <w:rStyle w:val="a7"/>
                <w:noProof/>
                <w:lang w:eastAsia="ru-RU"/>
              </w:rPr>
              <w:t>Задача.</w:t>
            </w:r>
            <w:r>
              <w:rPr>
                <w:noProof/>
                <w:webHidden/>
              </w:rPr>
              <w:tab/>
            </w:r>
            <w:r>
              <w:rPr>
                <w:noProof/>
                <w:webHidden/>
              </w:rPr>
              <w:fldChar w:fldCharType="begin"/>
            </w:r>
            <w:r>
              <w:rPr>
                <w:noProof/>
                <w:webHidden/>
              </w:rPr>
              <w:instrText xml:space="preserve"> PAGEREF _Toc216543318 \h </w:instrText>
            </w:r>
            <w:r>
              <w:rPr>
                <w:noProof/>
                <w:webHidden/>
              </w:rPr>
            </w:r>
            <w:r>
              <w:rPr>
                <w:noProof/>
                <w:webHidden/>
              </w:rPr>
              <w:fldChar w:fldCharType="separate"/>
            </w:r>
            <w:r>
              <w:rPr>
                <w:noProof/>
                <w:webHidden/>
              </w:rPr>
              <w:t>59</w:t>
            </w:r>
            <w:r>
              <w:rPr>
                <w:noProof/>
                <w:webHidden/>
              </w:rPr>
              <w:fldChar w:fldCharType="end"/>
            </w:r>
          </w:hyperlink>
        </w:p>
        <w:p w14:paraId="67745373" w14:textId="52699280" w:rsidR="00E373B3" w:rsidRDefault="00E373B3">
          <w:pPr>
            <w:pStyle w:val="31"/>
            <w:tabs>
              <w:tab w:val="right" w:leader="dot" w:pos="9350"/>
            </w:tabs>
            <w:rPr>
              <w:rFonts w:eastAsiaTheme="minorEastAsia" w:cstheme="minorBidi"/>
              <w:noProof/>
              <w:sz w:val="24"/>
              <w:szCs w:val="24"/>
              <w:lang w:val="ru-RU" w:eastAsia="ru-RU"/>
            </w:rPr>
          </w:pPr>
          <w:hyperlink w:anchor="_Toc216543319" w:history="1">
            <w:r w:rsidRPr="00584DB1">
              <w:rPr>
                <w:rStyle w:val="a7"/>
                <w:noProof/>
                <w:lang w:eastAsia="ru-RU"/>
              </w:rPr>
              <w:t>Подсказка.</w:t>
            </w:r>
            <w:r>
              <w:rPr>
                <w:noProof/>
                <w:webHidden/>
              </w:rPr>
              <w:tab/>
            </w:r>
            <w:r>
              <w:rPr>
                <w:noProof/>
                <w:webHidden/>
              </w:rPr>
              <w:fldChar w:fldCharType="begin"/>
            </w:r>
            <w:r>
              <w:rPr>
                <w:noProof/>
                <w:webHidden/>
              </w:rPr>
              <w:instrText xml:space="preserve"> PAGEREF _Toc216543319 \h </w:instrText>
            </w:r>
            <w:r>
              <w:rPr>
                <w:noProof/>
                <w:webHidden/>
              </w:rPr>
            </w:r>
            <w:r>
              <w:rPr>
                <w:noProof/>
                <w:webHidden/>
              </w:rPr>
              <w:fldChar w:fldCharType="separate"/>
            </w:r>
            <w:r>
              <w:rPr>
                <w:noProof/>
                <w:webHidden/>
              </w:rPr>
              <w:t>60</w:t>
            </w:r>
            <w:r>
              <w:rPr>
                <w:noProof/>
                <w:webHidden/>
              </w:rPr>
              <w:fldChar w:fldCharType="end"/>
            </w:r>
          </w:hyperlink>
        </w:p>
        <w:p w14:paraId="74B2556A" w14:textId="09CA30CB" w:rsidR="00E373B3" w:rsidRDefault="00E373B3">
          <w:pPr>
            <w:pStyle w:val="31"/>
            <w:tabs>
              <w:tab w:val="right" w:leader="dot" w:pos="9350"/>
            </w:tabs>
            <w:rPr>
              <w:rFonts w:eastAsiaTheme="minorEastAsia" w:cstheme="minorBidi"/>
              <w:noProof/>
              <w:sz w:val="24"/>
              <w:szCs w:val="24"/>
              <w:lang w:val="ru-RU" w:eastAsia="ru-RU"/>
            </w:rPr>
          </w:pPr>
          <w:hyperlink w:anchor="_Toc216543320" w:history="1">
            <w:r w:rsidRPr="00584DB1">
              <w:rPr>
                <w:rStyle w:val="a7"/>
                <w:noProof/>
                <w:lang w:eastAsia="ru-RU"/>
              </w:rPr>
              <w:t>Задача.</w:t>
            </w:r>
            <w:r>
              <w:rPr>
                <w:noProof/>
                <w:webHidden/>
              </w:rPr>
              <w:tab/>
            </w:r>
            <w:r>
              <w:rPr>
                <w:noProof/>
                <w:webHidden/>
              </w:rPr>
              <w:fldChar w:fldCharType="begin"/>
            </w:r>
            <w:r>
              <w:rPr>
                <w:noProof/>
                <w:webHidden/>
              </w:rPr>
              <w:instrText xml:space="preserve"> PAGEREF _Toc216543320 \h </w:instrText>
            </w:r>
            <w:r>
              <w:rPr>
                <w:noProof/>
                <w:webHidden/>
              </w:rPr>
            </w:r>
            <w:r>
              <w:rPr>
                <w:noProof/>
                <w:webHidden/>
              </w:rPr>
              <w:fldChar w:fldCharType="separate"/>
            </w:r>
            <w:r>
              <w:rPr>
                <w:noProof/>
                <w:webHidden/>
              </w:rPr>
              <w:t>61</w:t>
            </w:r>
            <w:r>
              <w:rPr>
                <w:noProof/>
                <w:webHidden/>
              </w:rPr>
              <w:fldChar w:fldCharType="end"/>
            </w:r>
          </w:hyperlink>
        </w:p>
        <w:p w14:paraId="7883C043" w14:textId="1876FF5B" w:rsidR="00E373B3" w:rsidRDefault="00E373B3">
          <w:pPr>
            <w:pStyle w:val="31"/>
            <w:tabs>
              <w:tab w:val="right" w:leader="dot" w:pos="9350"/>
            </w:tabs>
            <w:rPr>
              <w:rFonts w:eastAsiaTheme="minorEastAsia" w:cstheme="minorBidi"/>
              <w:noProof/>
              <w:sz w:val="24"/>
              <w:szCs w:val="24"/>
              <w:lang w:val="ru-RU" w:eastAsia="ru-RU"/>
            </w:rPr>
          </w:pPr>
          <w:hyperlink w:anchor="_Toc216543321" w:history="1">
            <w:r w:rsidRPr="00584DB1">
              <w:rPr>
                <w:rStyle w:val="a7"/>
                <w:noProof/>
                <w:lang w:eastAsia="ru-RU"/>
              </w:rPr>
              <w:t>Как можно проверить, что s и t - анаграммы?</w:t>
            </w:r>
            <w:r>
              <w:rPr>
                <w:noProof/>
                <w:webHidden/>
              </w:rPr>
              <w:tab/>
            </w:r>
            <w:r>
              <w:rPr>
                <w:noProof/>
                <w:webHidden/>
              </w:rPr>
              <w:fldChar w:fldCharType="begin"/>
            </w:r>
            <w:r>
              <w:rPr>
                <w:noProof/>
                <w:webHidden/>
              </w:rPr>
              <w:instrText xml:space="preserve"> PAGEREF _Toc216543321 \h </w:instrText>
            </w:r>
            <w:r>
              <w:rPr>
                <w:noProof/>
                <w:webHidden/>
              </w:rPr>
            </w:r>
            <w:r>
              <w:rPr>
                <w:noProof/>
                <w:webHidden/>
              </w:rPr>
              <w:fldChar w:fldCharType="separate"/>
            </w:r>
            <w:r>
              <w:rPr>
                <w:noProof/>
                <w:webHidden/>
              </w:rPr>
              <w:t>61</w:t>
            </w:r>
            <w:r>
              <w:rPr>
                <w:noProof/>
                <w:webHidden/>
              </w:rPr>
              <w:fldChar w:fldCharType="end"/>
            </w:r>
          </w:hyperlink>
        </w:p>
        <w:p w14:paraId="7173B4CF" w14:textId="35D90ADF" w:rsidR="00E373B3" w:rsidRDefault="00E373B3">
          <w:pPr>
            <w:pStyle w:val="31"/>
            <w:tabs>
              <w:tab w:val="right" w:leader="dot" w:pos="9350"/>
            </w:tabs>
            <w:rPr>
              <w:rFonts w:eastAsiaTheme="minorEastAsia" w:cstheme="minorBidi"/>
              <w:noProof/>
              <w:sz w:val="24"/>
              <w:szCs w:val="24"/>
              <w:lang w:val="ru-RU" w:eastAsia="ru-RU"/>
            </w:rPr>
          </w:pPr>
          <w:hyperlink w:anchor="_Toc216543322" w:history="1">
            <w:r w:rsidRPr="00584DB1">
              <w:rPr>
                <w:rStyle w:val="a7"/>
                <w:noProof/>
                <w:lang w:eastAsia="ru-RU"/>
              </w:rPr>
              <w:t>Задача.</w:t>
            </w:r>
            <w:r>
              <w:rPr>
                <w:noProof/>
                <w:webHidden/>
              </w:rPr>
              <w:tab/>
            </w:r>
            <w:r>
              <w:rPr>
                <w:noProof/>
                <w:webHidden/>
              </w:rPr>
              <w:fldChar w:fldCharType="begin"/>
            </w:r>
            <w:r>
              <w:rPr>
                <w:noProof/>
                <w:webHidden/>
              </w:rPr>
              <w:instrText xml:space="preserve"> PAGEREF _Toc216543322 \h </w:instrText>
            </w:r>
            <w:r>
              <w:rPr>
                <w:noProof/>
                <w:webHidden/>
              </w:rPr>
            </w:r>
            <w:r>
              <w:rPr>
                <w:noProof/>
                <w:webHidden/>
              </w:rPr>
              <w:fldChar w:fldCharType="separate"/>
            </w:r>
            <w:r>
              <w:rPr>
                <w:noProof/>
                <w:webHidden/>
              </w:rPr>
              <w:t>61</w:t>
            </w:r>
            <w:r>
              <w:rPr>
                <w:noProof/>
                <w:webHidden/>
              </w:rPr>
              <w:fldChar w:fldCharType="end"/>
            </w:r>
          </w:hyperlink>
        </w:p>
        <w:p w14:paraId="7EEC6DBE" w14:textId="0CC3E920" w:rsidR="00E373B3" w:rsidRDefault="00E373B3">
          <w:pPr>
            <w:pStyle w:val="31"/>
            <w:tabs>
              <w:tab w:val="right" w:leader="dot" w:pos="9350"/>
            </w:tabs>
            <w:rPr>
              <w:rFonts w:eastAsiaTheme="minorEastAsia" w:cstheme="minorBidi"/>
              <w:noProof/>
              <w:sz w:val="24"/>
              <w:szCs w:val="24"/>
              <w:lang w:val="ru-RU" w:eastAsia="ru-RU"/>
            </w:rPr>
          </w:pPr>
          <w:hyperlink w:anchor="_Toc216543323" w:history="1">
            <w:r w:rsidRPr="00584DB1">
              <w:rPr>
                <w:rStyle w:val="a7"/>
                <w:noProof/>
              </w:rPr>
              <w:t>Подсказка</w:t>
            </w:r>
            <w:r>
              <w:rPr>
                <w:noProof/>
                <w:webHidden/>
              </w:rPr>
              <w:tab/>
            </w:r>
            <w:r>
              <w:rPr>
                <w:noProof/>
                <w:webHidden/>
              </w:rPr>
              <w:fldChar w:fldCharType="begin"/>
            </w:r>
            <w:r>
              <w:rPr>
                <w:noProof/>
                <w:webHidden/>
              </w:rPr>
              <w:instrText xml:space="preserve"> PAGEREF _Toc216543323 \h </w:instrText>
            </w:r>
            <w:r>
              <w:rPr>
                <w:noProof/>
                <w:webHidden/>
              </w:rPr>
            </w:r>
            <w:r>
              <w:rPr>
                <w:noProof/>
                <w:webHidden/>
              </w:rPr>
              <w:fldChar w:fldCharType="separate"/>
            </w:r>
            <w:r>
              <w:rPr>
                <w:noProof/>
                <w:webHidden/>
              </w:rPr>
              <w:t>61</w:t>
            </w:r>
            <w:r>
              <w:rPr>
                <w:noProof/>
                <w:webHidden/>
              </w:rPr>
              <w:fldChar w:fldCharType="end"/>
            </w:r>
          </w:hyperlink>
        </w:p>
        <w:p w14:paraId="5F53544D" w14:textId="4F3B1EAA" w:rsidR="00985840" w:rsidRDefault="00985840">
          <w:r>
            <w:rPr>
              <w:b/>
              <w:bCs/>
              <w:noProof/>
            </w:rPr>
            <w:lastRenderedPageBreak/>
            <w:fldChar w:fldCharType="end"/>
          </w:r>
        </w:p>
      </w:sdtContent>
    </w:sdt>
    <w:p w14:paraId="027A09D0" w14:textId="1ED71D86" w:rsidR="00FC36AD" w:rsidRPr="005656E9" w:rsidRDefault="00FC36AD" w:rsidP="00FC36AD">
      <w:pPr>
        <w:rPr>
          <w:lang w:val="ru-RU"/>
        </w:rPr>
      </w:pPr>
    </w:p>
    <w:p w14:paraId="6F134C16" w14:textId="77777777" w:rsidR="000A3F5A" w:rsidRDefault="000A3F5A">
      <w:pPr>
        <w:rPr>
          <w:rFonts w:ascii="DIN Condensed" w:eastAsiaTheme="majorEastAsia" w:hAnsi="DIN Condensed" w:cstheme="majorBidi"/>
          <w:color w:val="2F5496" w:themeColor="accent1" w:themeShade="BF"/>
          <w:sz w:val="20"/>
          <w:szCs w:val="32"/>
          <w:u w:val="single"/>
          <w:lang w:val="ru-RU"/>
        </w:rPr>
      </w:pPr>
      <w:r>
        <w:rPr>
          <w:lang w:val="ru-RU"/>
        </w:rPr>
        <w:br w:type="page"/>
      </w:r>
    </w:p>
    <w:p w14:paraId="4429225E" w14:textId="6B31C303" w:rsidR="00E30BC0" w:rsidRPr="00E30BC0" w:rsidRDefault="00E30BC0" w:rsidP="00E30BC0">
      <w:pPr>
        <w:pStyle w:val="1"/>
        <w:rPr>
          <w:lang w:val="ru-RU"/>
        </w:rPr>
      </w:pPr>
      <w:bookmarkStart w:id="1" w:name="_Toc216543163"/>
      <w:r>
        <w:rPr>
          <w:lang w:val="ru-RU"/>
        </w:rPr>
        <w:lastRenderedPageBreak/>
        <w:t xml:space="preserve">11 </w:t>
      </w:r>
      <w:r>
        <w:t>lec</w:t>
      </w:r>
      <w:bookmarkEnd w:id="1"/>
    </w:p>
    <w:p w14:paraId="5D0B291F" w14:textId="7B92A74D" w:rsidR="008619C8" w:rsidRPr="008619C8" w:rsidRDefault="008619C8" w:rsidP="008619C8">
      <w:pPr>
        <w:pStyle w:val="2"/>
        <w:rPr>
          <w:lang w:val="ru-RU"/>
        </w:rPr>
      </w:pPr>
      <w:bookmarkStart w:id="2" w:name="_Toc216543164"/>
      <w:r w:rsidRPr="008619C8">
        <w:rPr>
          <w:lang w:val="ru-RU"/>
        </w:rPr>
        <w:t>Графы: представление в памяти</w:t>
      </w:r>
      <w:bookmarkEnd w:id="2"/>
    </w:p>
    <w:p w14:paraId="6F645C0A" w14:textId="77777777" w:rsidR="008619C8" w:rsidRPr="008619C8" w:rsidRDefault="008619C8" w:rsidP="008619C8">
      <w:pPr>
        <w:pStyle w:val="ds-markdown-paragraph"/>
        <w:spacing w:before="240" w:beforeAutospacing="0" w:after="240" w:afterAutospacing="0"/>
        <w:rPr>
          <w:rFonts w:ascii="Segoe UI" w:hAnsi="Segoe UI" w:cs="Segoe UI"/>
          <w:color w:val="0F1115"/>
          <w:lang w:val="ru-RU"/>
        </w:rPr>
      </w:pPr>
      <w:r w:rsidRPr="008619C8">
        <w:rPr>
          <w:rFonts w:ascii="Segoe UI" w:hAnsi="Segoe UI" w:cs="Segoe UI"/>
          <w:color w:val="0F1115"/>
          <w:lang w:val="ru-RU"/>
        </w:rPr>
        <w:t>Графы являются фундаментальной структурой данных в информатике, используемой для моделирования отношений между объектами. В этой статье рассмотрим способы представления графов в памяти компьютера.</w:t>
      </w:r>
    </w:p>
    <w:p w14:paraId="782BE77C" w14:textId="77777777" w:rsidR="008619C8" w:rsidRPr="008619C8" w:rsidRDefault="008619C8" w:rsidP="008619C8">
      <w:pPr>
        <w:pStyle w:val="2"/>
        <w:rPr>
          <w:lang w:val="ru-RU"/>
        </w:rPr>
      </w:pPr>
      <w:bookmarkStart w:id="3" w:name="_Toc216543165"/>
      <w:r w:rsidRPr="008619C8">
        <w:rPr>
          <w:lang w:val="ru-RU"/>
        </w:rPr>
        <w:t>Представление графов в виде матрицы смежности</w:t>
      </w:r>
      <w:bookmarkEnd w:id="3"/>
    </w:p>
    <w:p w14:paraId="475C89FD" w14:textId="77777777" w:rsidR="008619C8" w:rsidRPr="008619C8" w:rsidRDefault="008619C8" w:rsidP="008619C8">
      <w:pPr>
        <w:pStyle w:val="ds-markdown-paragraph"/>
        <w:spacing w:before="240" w:beforeAutospacing="0" w:after="240" w:afterAutospacing="0"/>
        <w:rPr>
          <w:rFonts w:ascii="Segoe UI" w:hAnsi="Segoe UI" w:cs="Segoe UI"/>
          <w:color w:val="0F1115"/>
          <w:lang w:val="ru-RU"/>
        </w:rPr>
      </w:pPr>
      <w:r w:rsidRPr="008619C8">
        <w:rPr>
          <w:rStyle w:val="af"/>
          <w:rFonts w:ascii="Segoe UI" w:hAnsi="Segoe UI" w:cs="Segoe UI"/>
          <w:color w:val="0F1115"/>
          <w:lang w:val="ru-RU"/>
        </w:rPr>
        <w:t>Задача</w:t>
      </w:r>
      <w:r w:rsidRPr="008619C8">
        <w:rPr>
          <w:rFonts w:ascii="Segoe UI" w:hAnsi="Segoe UI" w:cs="Segoe UI"/>
          <w:color w:val="0F1115"/>
          <w:lang w:val="ru-RU"/>
        </w:rPr>
        <w:t>: простой неориентированный граф задан списком рёбер. Необходимо вывести его представление в виде матрицы смежности.</w:t>
      </w:r>
    </w:p>
    <w:p w14:paraId="4426982F" w14:textId="77777777" w:rsidR="008619C8" w:rsidRPr="008619C8" w:rsidRDefault="00C94FE7" w:rsidP="008619C8">
      <w:pPr>
        <w:pStyle w:val="ds-markdown-paragraph"/>
        <w:spacing w:before="240" w:beforeAutospacing="0" w:after="240" w:afterAutospacing="0"/>
        <w:rPr>
          <w:rFonts w:ascii="Segoe UI" w:hAnsi="Segoe UI" w:cs="Segoe UI"/>
          <w:color w:val="0F1115"/>
          <w:lang w:val="ru-RU"/>
        </w:rPr>
      </w:pPr>
      <w:hyperlink r:id="rId8" w:anchor="1" w:tgtFrame="_blank" w:history="1">
        <w:r w:rsidR="008619C8" w:rsidRPr="008619C8">
          <w:rPr>
            <w:rStyle w:val="a7"/>
            <w:rFonts w:ascii="Segoe UI" w:eastAsiaTheme="majorEastAsia" w:hAnsi="Segoe UI" w:cs="Segoe UI"/>
            <w:lang w:val="ru-RU"/>
          </w:rPr>
          <w:t xml:space="preserve">Источник задачи на </w:t>
        </w:r>
        <w:r w:rsidR="008619C8">
          <w:rPr>
            <w:rStyle w:val="a7"/>
            <w:rFonts w:ascii="Segoe UI" w:eastAsiaTheme="majorEastAsia" w:hAnsi="Segoe UI" w:cs="Segoe UI"/>
          </w:rPr>
          <w:t>informatics</w:t>
        </w:r>
        <w:r w:rsidR="008619C8" w:rsidRPr="008619C8">
          <w:rPr>
            <w:rStyle w:val="a7"/>
            <w:rFonts w:ascii="Segoe UI" w:eastAsiaTheme="majorEastAsia" w:hAnsi="Segoe UI" w:cs="Segoe UI"/>
            <w:lang w:val="ru-RU"/>
          </w:rPr>
          <w:t>.</w:t>
        </w:r>
        <w:r w:rsidR="008619C8">
          <w:rPr>
            <w:rStyle w:val="a7"/>
            <w:rFonts w:ascii="Segoe UI" w:eastAsiaTheme="majorEastAsia" w:hAnsi="Segoe UI" w:cs="Segoe UI"/>
          </w:rPr>
          <w:t>msk</w:t>
        </w:r>
        <w:r w:rsidR="008619C8" w:rsidRPr="008619C8">
          <w:rPr>
            <w:rStyle w:val="a7"/>
            <w:rFonts w:ascii="Segoe UI" w:eastAsiaTheme="majorEastAsia" w:hAnsi="Segoe UI" w:cs="Segoe UI"/>
            <w:lang w:val="ru-RU"/>
          </w:rPr>
          <w:t>.</w:t>
        </w:r>
        <w:r w:rsidR="008619C8">
          <w:rPr>
            <w:rStyle w:val="a7"/>
            <w:rFonts w:ascii="Segoe UI" w:eastAsiaTheme="majorEastAsia" w:hAnsi="Segoe UI" w:cs="Segoe UI"/>
          </w:rPr>
          <w:t>ru</w:t>
        </w:r>
      </w:hyperlink>
    </w:p>
    <w:p w14:paraId="17A924C9" w14:textId="77777777" w:rsidR="008619C8" w:rsidRPr="00036474" w:rsidRDefault="008619C8" w:rsidP="00036474">
      <w:pPr>
        <w:pStyle w:val="3"/>
      </w:pPr>
      <w:bookmarkStart w:id="4" w:name="_Toc216543166"/>
      <w:r w:rsidRPr="00036474">
        <w:t>Пример входных данных</w:t>
      </w:r>
      <w:bookmarkEnd w:id="4"/>
    </w:p>
    <w:p w14:paraId="236C711F" w14:textId="77777777" w:rsidR="008619C8" w:rsidRPr="008619C8" w:rsidRDefault="008619C8" w:rsidP="008619C8">
      <w:pPr>
        <w:pStyle w:val="HTML"/>
        <w:wordWrap w:val="0"/>
        <w:ind w:left="720"/>
        <w:rPr>
          <w:rFonts w:ascii="var(--ds-font-family-code)" w:hAnsi="var(--ds-font-family-code)"/>
          <w:color w:val="0F1115"/>
          <w:lang w:val="ru-RU"/>
        </w:rPr>
      </w:pPr>
      <w:r w:rsidRPr="008619C8">
        <w:rPr>
          <w:rFonts w:ascii="var(--ds-font-family-code)" w:hAnsi="var(--ds-font-family-code)"/>
          <w:color w:val="0F1115"/>
          <w:lang w:val="ru-RU"/>
        </w:rPr>
        <w:t>5 3</w:t>
      </w:r>
    </w:p>
    <w:p w14:paraId="123C8177" w14:textId="77777777" w:rsidR="008619C8" w:rsidRPr="008619C8" w:rsidRDefault="008619C8" w:rsidP="008619C8">
      <w:pPr>
        <w:pStyle w:val="HTML"/>
        <w:wordWrap w:val="0"/>
        <w:ind w:left="720"/>
        <w:rPr>
          <w:rFonts w:ascii="var(--ds-font-family-code)" w:hAnsi="var(--ds-font-family-code)"/>
          <w:color w:val="0F1115"/>
          <w:lang w:val="ru-RU"/>
        </w:rPr>
      </w:pPr>
      <w:r w:rsidRPr="008619C8">
        <w:rPr>
          <w:rFonts w:ascii="var(--ds-font-family-code)" w:hAnsi="var(--ds-font-family-code)"/>
          <w:color w:val="0F1115"/>
          <w:lang w:val="ru-RU"/>
        </w:rPr>
        <w:t>1 3</w:t>
      </w:r>
    </w:p>
    <w:p w14:paraId="363F657B" w14:textId="77777777" w:rsidR="008619C8" w:rsidRPr="008619C8" w:rsidRDefault="008619C8" w:rsidP="008619C8">
      <w:pPr>
        <w:pStyle w:val="HTML"/>
        <w:wordWrap w:val="0"/>
        <w:ind w:left="720"/>
        <w:rPr>
          <w:rFonts w:ascii="var(--ds-font-family-code)" w:hAnsi="var(--ds-font-family-code)"/>
          <w:color w:val="0F1115"/>
          <w:lang w:val="ru-RU"/>
        </w:rPr>
      </w:pPr>
      <w:r w:rsidRPr="008619C8">
        <w:rPr>
          <w:rFonts w:ascii="var(--ds-font-family-code)" w:hAnsi="var(--ds-font-family-code)"/>
          <w:color w:val="0F1115"/>
          <w:lang w:val="ru-RU"/>
        </w:rPr>
        <w:t>2 3</w:t>
      </w:r>
    </w:p>
    <w:p w14:paraId="392502D1" w14:textId="12A816D2" w:rsidR="008619C8" w:rsidRDefault="008619C8" w:rsidP="008619C8">
      <w:pPr>
        <w:pStyle w:val="HTML"/>
        <w:wordWrap w:val="0"/>
        <w:ind w:left="720"/>
        <w:rPr>
          <w:rFonts w:ascii="var(--ds-font-family-code)" w:hAnsi="var(--ds-font-family-code)"/>
          <w:color w:val="0F1115"/>
          <w:lang w:val="ru-RU"/>
        </w:rPr>
      </w:pPr>
      <w:r w:rsidRPr="008619C8">
        <w:rPr>
          <w:rFonts w:ascii="var(--ds-font-family-code)" w:hAnsi="var(--ds-font-family-code)"/>
          <w:color w:val="0F1115"/>
          <w:lang w:val="ru-RU"/>
        </w:rPr>
        <w:t>5 2</w:t>
      </w:r>
    </w:p>
    <w:p w14:paraId="558020EC" w14:textId="171D61A3" w:rsidR="00036474" w:rsidRPr="00036474" w:rsidRDefault="00036474" w:rsidP="00036474">
      <w:pPr>
        <w:pStyle w:val="3"/>
      </w:pPr>
      <w:bookmarkStart w:id="5" w:name="_Toc216543167"/>
      <w:r w:rsidRPr="00036474">
        <w:t>Пример входных данных</w:t>
      </w:r>
      <w:bookmarkEnd w:id="5"/>
    </w:p>
    <w:p w14:paraId="14186E0E" w14:textId="77777777" w:rsidR="008619C8" w:rsidRPr="005656E9" w:rsidRDefault="008619C8" w:rsidP="008619C8">
      <w:pPr>
        <w:pStyle w:val="HTML"/>
        <w:shd w:val="clear" w:color="auto" w:fill="FFFFFF"/>
        <w:rPr>
          <w:color w:val="000000"/>
          <w:lang w:val="ru-RU"/>
        </w:rPr>
      </w:pPr>
    </w:p>
    <w:p w14:paraId="61A05C5B" w14:textId="4E8F653B" w:rsidR="008619C8" w:rsidRDefault="008619C8" w:rsidP="008619C8">
      <w:pPr>
        <w:pStyle w:val="HTML"/>
        <w:shd w:val="clear" w:color="auto" w:fill="FFFFFF"/>
        <w:rPr>
          <w:color w:val="000000"/>
        </w:rPr>
      </w:pPr>
      <w:r>
        <w:rPr>
          <w:color w:val="000000"/>
        </w:rPr>
        <w:t xml:space="preserve">n, m = </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a = [[</w:t>
      </w:r>
      <w:r>
        <w:rPr>
          <w:color w:val="0000FF"/>
        </w:rPr>
        <w:t xml:space="preserve">0 </w:t>
      </w:r>
      <w:r>
        <w:rPr>
          <w:b/>
          <w:bCs/>
          <w:color w:val="000080"/>
        </w:rPr>
        <w:t xml:space="preserve">for </w:t>
      </w:r>
      <w:r>
        <w:rPr>
          <w:color w:val="000000"/>
        </w:rPr>
        <w:t xml:space="preserve">_ </w:t>
      </w:r>
      <w:r>
        <w:rPr>
          <w:b/>
          <w:bCs/>
          <w:color w:val="000080"/>
        </w:rPr>
        <w:t xml:space="preserve">in </w:t>
      </w:r>
      <w:r>
        <w:rPr>
          <w:color w:val="000080"/>
        </w:rPr>
        <w:t>range</w:t>
      </w:r>
      <w:r>
        <w:rPr>
          <w:color w:val="000000"/>
        </w:rPr>
        <w:t xml:space="preserve">(n)] </w:t>
      </w:r>
      <w:r>
        <w:rPr>
          <w:b/>
          <w:bCs/>
          <w:color w:val="000080"/>
        </w:rPr>
        <w:t xml:space="preserve">for </w:t>
      </w:r>
      <w:r>
        <w:rPr>
          <w:color w:val="000000"/>
        </w:rPr>
        <w:t xml:space="preserve">_ </w:t>
      </w:r>
      <w:r>
        <w:rPr>
          <w:b/>
          <w:bCs/>
          <w:color w:val="000080"/>
        </w:rPr>
        <w:t xml:space="preserve">in </w:t>
      </w:r>
      <w:r>
        <w:rPr>
          <w:color w:val="000080"/>
        </w:rPr>
        <w:t>range</w:t>
      </w:r>
      <w:r>
        <w:rPr>
          <w:color w:val="000000"/>
        </w:rPr>
        <w:t>(n)]</w:t>
      </w:r>
      <w:r>
        <w:rPr>
          <w:color w:val="000000"/>
        </w:rPr>
        <w:br/>
      </w:r>
      <w:r>
        <w:rPr>
          <w:color w:val="000000"/>
        </w:rPr>
        <w:br/>
      </w:r>
      <w:r>
        <w:rPr>
          <w:b/>
          <w:bCs/>
          <w:color w:val="000080"/>
        </w:rPr>
        <w:t xml:space="preserve">for </w:t>
      </w:r>
      <w:r>
        <w:rPr>
          <w:color w:val="000000"/>
        </w:rPr>
        <w:t xml:space="preserve">_ </w:t>
      </w:r>
      <w:r>
        <w:rPr>
          <w:b/>
          <w:bCs/>
          <w:color w:val="000080"/>
        </w:rPr>
        <w:t xml:space="preserve">in </w:t>
      </w:r>
      <w:r>
        <w:rPr>
          <w:color w:val="000080"/>
        </w:rPr>
        <w:t>range</w:t>
      </w:r>
      <w:r>
        <w:rPr>
          <w:color w:val="000000"/>
        </w:rPr>
        <w:t>(m):</w:t>
      </w:r>
      <w:r>
        <w:rPr>
          <w:color w:val="000000"/>
        </w:rPr>
        <w:br/>
      </w:r>
      <w:r w:rsidR="005656E9">
        <w:rPr>
          <w:color w:val="000000"/>
        </w:rPr>
        <w:t xml:space="preserve">  </w:t>
      </w:r>
      <w:r>
        <w:rPr>
          <w:color w:val="000000"/>
        </w:rPr>
        <w:t xml:space="preserve">edge = </w:t>
      </w:r>
      <w:r>
        <w:rPr>
          <w:color w:val="000080"/>
        </w:rPr>
        <w:t>list</w:t>
      </w:r>
      <w:r>
        <w:rPr>
          <w:color w:val="000000"/>
        </w:rPr>
        <w:t>(</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r>
      <w:r w:rsidR="005656E9">
        <w:rPr>
          <w:color w:val="000000"/>
        </w:rPr>
        <w:t xml:space="preserve">  </w:t>
      </w:r>
      <w:r>
        <w:rPr>
          <w:color w:val="000000"/>
        </w:rPr>
        <w:t>a[edge[</w:t>
      </w:r>
      <w:r>
        <w:rPr>
          <w:color w:val="0000FF"/>
        </w:rPr>
        <w:t>0</w:t>
      </w:r>
      <w:r>
        <w:rPr>
          <w:color w:val="000000"/>
        </w:rPr>
        <w:t xml:space="preserve">] - </w:t>
      </w:r>
      <w:r>
        <w:rPr>
          <w:color w:val="0000FF"/>
        </w:rPr>
        <w:t>1</w:t>
      </w:r>
      <w:r>
        <w:rPr>
          <w:color w:val="000000"/>
        </w:rPr>
        <w:t>][edge[</w:t>
      </w:r>
      <w:r>
        <w:rPr>
          <w:color w:val="0000FF"/>
        </w:rPr>
        <w:t>1</w:t>
      </w:r>
      <w:r>
        <w:rPr>
          <w:color w:val="000000"/>
        </w:rPr>
        <w:t xml:space="preserve">] - </w:t>
      </w:r>
      <w:r>
        <w:rPr>
          <w:color w:val="0000FF"/>
        </w:rPr>
        <w:t>1</w:t>
      </w:r>
      <w:r>
        <w:rPr>
          <w:color w:val="000000"/>
        </w:rPr>
        <w:t xml:space="preserve">] = </w:t>
      </w:r>
      <w:r>
        <w:rPr>
          <w:color w:val="0000FF"/>
        </w:rPr>
        <w:t>1</w:t>
      </w:r>
      <w:r>
        <w:rPr>
          <w:color w:val="0000FF"/>
        </w:rPr>
        <w:br/>
      </w:r>
      <w:r w:rsidR="005656E9">
        <w:rPr>
          <w:color w:val="0000FF"/>
        </w:rPr>
        <w:t xml:space="preserve">  </w:t>
      </w:r>
      <w:r>
        <w:rPr>
          <w:color w:val="000000"/>
        </w:rPr>
        <w:t>a[edge[</w:t>
      </w:r>
      <w:r>
        <w:rPr>
          <w:color w:val="0000FF"/>
        </w:rPr>
        <w:t>1</w:t>
      </w:r>
      <w:r>
        <w:rPr>
          <w:color w:val="000000"/>
        </w:rPr>
        <w:t xml:space="preserve">] - </w:t>
      </w:r>
      <w:r>
        <w:rPr>
          <w:color w:val="0000FF"/>
        </w:rPr>
        <w:t>1</w:t>
      </w:r>
      <w:r>
        <w:rPr>
          <w:color w:val="000000"/>
        </w:rPr>
        <w:t>][edge[</w:t>
      </w:r>
      <w:r>
        <w:rPr>
          <w:color w:val="0000FF"/>
        </w:rPr>
        <w:t>0</w:t>
      </w:r>
      <w:r>
        <w:rPr>
          <w:color w:val="000000"/>
        </w:rPr>
        <w:t xml:space="preserve">] - </w:t>
      </w:r>
      <w:r>
        <w:rPr>
          <w:color w:val="0000FF"/>
        </w:rPr>
        <w:t>1</w:t>
      </w:r>
      <w:r>
        <w:rPr>
          <w:color w:val="000000"/>
        </w:rPr>
        <w:t xml:space="preserve">] = </w:t>
      </w:r>
      <w:r>
        <w:rPr>
          <w:color w:val="0000FF"/>
        </w:rPr>
        <w:t>1</w:t>
      </w:r>
      <w:r>
        <w:rPr>
          <w:color w:val="0000FF"/>
        </w:rPr>
        <w:br/>
      </w:r>
      <w:r>
        <w:rPr>
          <w:color w:val="0000FF"/>
        </w:rPr>
        <w:br/>
      </w:r>
      <w:r>
        <w:rPr>
          <w:b/>
          <w:bCs/>
          <w:color w:val="000080"/>
        </w:rPr>
        <w:t xml:space="preserve">for </w:t>
      </w:r>
      <w:r>
        <w:rPr>
          <w:color w:val="000000"/>
        </w:rPr>
        <w:t xml:space="preserve">row </w:t>
      </w:r>
      <w:r>
        <w:rPr>
          <w:b/>
          <w:bCs/>
          <w:color w:val="000080"/>
        </w:rPr>
        <w:t xml:space="preserve">in </w:t>
      </w:r>
      <w:r>
        <w:rPr>
          <w:color w:val="000000"/>
        </w:rPr>
        <w:t>a:</w:t>
      </w:r>
      <w:r>
        <w:rPr>
          <w:color w:val="000000"/>
        </w:rPr>
        <w:br/>
      </w:r>
      <w:r w:rsidR="005656E9">
        <w:rPr>
          <w:color w:val="000000"/>
        </w:rPr>
        <w:t xml:space="preserve">  </w:t>
      </w:r>
      <w:r>
        <w:rPr>
          <w:color w:val="000080"/>
        </w:rPr>
        <w:t>print</w:t>
      </w:r>
      <w:r>
        <w:rPr>
          <w:color w:val="000000"/>
        </w:rPr>
        <w:t>(</w:t>
      </w:r>
      <w:r>
        <w:rPr>
          <w:b/>
          <w:bCs/>
          <w:color w:val="008000"/>
        </w:rPr>
        <w:t>' '</w:t>
      </w:r>
      <w:r>
        <w:rPr>
          <w:color w:val="000000"/>
        </w:rPr>
        <w:t>.join(</w:t>
      </w:r>
      <w:r>
        <w:rPr>
          <w:color w:val="000080"/>
        </w:rPr>
        <w:t>map</w:t>
      </w:r>
      <w:r>
        <w:rPr>
          <w:color w:val="000000"/>
        </w:rPr>
        <w:t>(</w:t>
      </w:r>
      <w:r>
        <w:rPr>
          <w:color w:val="000080"/>
        </w:rPr>
        <w:t>str</w:t>
      </w:r>
      <w:r>
        <w:rPr>
          <w:color w:val="000000"/>
        </w:rPr>
        <w:t>, row)))</w:t>
      </w:r>
    </w:p>
    <w:p w14:paraId="101D7285" w14:textId="77777777" w:rsidR="008619C8" w:rsidRPr="008619C8" w:rsidRDefault="008619C8" w:rsidP="008619C8">
      <w:pPr>
        <w:pStyle w:val="3"/>
      </w:pPr>
      <w:bookmarkStart w:id="6" w:name="_Toc216543168"/>
      <w:r w:rsidRPr="008619C8">
        <w:t>Результат выполнения</w:t>
      </w:r>
      <w:bookmarkEnd w:id="6"/>
    </w:p>
    <w:p w14:paraId="5A7C41A5" w14:textId="7C3B75A7" w:rsidR="008619C8" w:rsidRPr="008619C8" w:rsidRDefault="008619C8" w:rsidP="008619C8">
      <w:pPr>
        <w:pStyle w:val="3"/>
        <w:spacing w:before="480" w:after="240"/>
        <w:rPr>
          <w:rFonts w:ascii="Segoe UI" w:hAnsi="Segoe UI" w:cs="Segoe UI"/>
          <w:color w:val="0F1115"/>
        </w:rPr>
      </w:pPr>
      <w:bookmarkStart w:id="7" w:name="_Toc216543169"/>
      <w:r w:rsidRPr="008619C8">
        <w:rPr>
          <w:rFonts w:ascii="var(--ds-font-family-code)" w:hAnsi="var(--ds-font-family-code)"/>
          <w:color w:val="0F1115"/>
        </w:rPr>
        <w:t>0 0 1 0 0</w:t>
      </w:r>
      <w:bookmarkEnd w:id="7"/>
    </w:p>
    <w:p w14:paraId="6BEF31AD" w14:textId="77777777" w:rsidR="008619C8" w:rsidRPr="008619C8" w:rsidRDefault="008619C8" w:rsidP="008619C8">
      <w:pPr>
        <w:pStyle w:val="HTML"/>
        <w:wordWrap w:val="0"/>
        <w:rPr>
          <w:rFonts w:ascii="var(--ds-font-family-code)" w:hAnsi="var(--ds-font-family-code)"/>
          <w:color w:val="0F1115"/>
          <w:lang w:val="ru-RU"/>
        </w:rPr>
      </w:pPr>
      <w:r w:rsidRPr="008619C8">
        <w:rPr>
          <w:rFonts w:ascii="var(--ds-font-family-code)" w:hAnsi="var(--ds-font-family-code)"/>
          <w:color w:val="0F1115"/>
          <w:lang w:val="ru-RU"/>
        </w:rPr>
        <w:t>0 0 1 0 1</w:t>
      </w:r>
    </w:p>
    <w:p w14:paraId="5251B8C7" w14:textId="77777777" w:rsidR="008619C8" w:rsidRPr="008619C8" w:rsidRDefault="008619C8" w:rsidP="008619C8">
      <w:pPr>
        <w:pStyle w:val="HTML"/>
        <w:wordWrap w:val="0"/>
        <w:rPr>
          <w:rFonts w:ascii="var(--ds-font-family-code)" w:hAnsi="var(--ds-font-family-code)"/>
          <w:color w:val="0F1115"/>
          <w:lang w:val="ru-RU"/>
        </w:rPr>
      </w:pPr>
      <w:r w:rsidRPr="008619C8">
        <w:rPr>
          <w:rFonts w:ascii="var(--ds-font-family-code)" w:hAnsi="var(--ds-font-family-code)"/>
          <w:color w:val="0F1115"/>
          <w:lang w:val="ru-RU"/>
        </w:rPr>
        <w:t>1 1 0 0 0</w:t>
      </w:r>
    </w:p>
    <w:p w14:paraId="242A78BF" w14:textId="77777777" w:rsidR="008619C8" w:rsidRPr="008619C8" w:rsidRDefault="008619C8" w:rsidP="008619C8">
      <w:pPr>
        <w:pStyle w:val="HTML"/>
        <w:wordWrap w:val="0"/>
        <w:rPr>
          <w:rFonts w:ascii="var(--ds-font-family-code)" w:hAnsi="var(--ds-font-family-code)"/>
          <w:color w:val="0F1115"/>
          <w:lang w:val="ru-RU"/>
        </w:rPr>
      </w:pPr>
      <w:r w:rsidRPr="008619C8">
        <w:rPr>
          <w:rFonts w:ascii="var(--ds-font-family-code)" w:hAnsi="var(--ds-font-family-code)"/>
          <w:color w:val="0F1115"/>
          <w:lang w:val="ru-RU"/>
        </w:rPr>
        <w:t>0 0 0 0 0</w:t>
      </w:r>
    </w:p>
    <w:p w14:paraId="0C66F1AF" w14:textId="79280D20" w:rsidR="008619C8" w:rsidRDefault="008619C8" w:rsidP="008619C8">
      <w:pPr>
        <w:pStyle w:val="HTML"/>
        <w:wordWrap w:val="0"/>
        <w:rPr>
          <w:rFonts w:ascii="var(--ds-font-family-code)" w:hAnsi="var(--ds-font-family-code)"/>
          <w:color w:val="0F1115"/>
          <w:lang w:val="ru-RU"/>
        </w:rPr>
      </w:pPr>
      <w:r w:rsidRPr="008619C8">
        <w:rPr>
          <w:rFonts w:ascii="var(--ds-font-family-code)" w:hAnsi="var(--ds-font-family-code)"/>
          <w:color w:val="0F1115"/>
          <w:lang w:val="ru-RU"/>
        </w:rPr>
        <w:t>0 1 0 0 0</w:t>
      </w:r>
    </w:p>
    <w:p w14:paraId="108C758C" w14:textId="77777777" w:rsidR="00036474" w:rsidRPr="008619C8" w:rsidRDefault="00036474" w:rsidP="008619C8">
      <w:pPr>
        <w:pStyle w:val="HTML"/>
        <w:wordWrap w:val="0"/>
        <w:rPr>
          <w:rFonts w:ascii="var(--ds-font-family-code)" w:hAnsi="var(--ds-font-family-code)"/>
          <w:color w:val="0F1115"/>
          <w:lang w:val="ru-RU"/>
        </w:rPr>
      </w:pPr>
    </w:p>
    <w:p w14:paraId="20AE191D" w14:textId="6D9E9E33" w:rsidR="00036474" w:rsidRPr="00036474" w:rsidRDefault="00036474" w:rsidP="00036474">
      <w:pPr>
        <w:rPr>
          <w:lang w:val="ru-RU"/>
        </w:rPr>
      </w:pPr>
      <w:bookmarkStart w:id="8" w:name="_Toc216543170"/>
      <w:r w:rsidRPr="00036474">
        <w:rPr>
          <w:rStyle w:val="30"/>
        </w:rPr>
        <w:t>Задача 1:</w:t>
      </w:r>
      <w:bookmarkEnd w:id="8"/>
      <w:r w:rsidRPr="00036474">
        <w:rPr>
          <w:lang w:val="ru-RU"/>
        </w:rPr>
        <w:t xml:space="preserve"> Простой ориентированный граф задан списком рёбер, выведите его представление в виде матрицы смежности.</w:t>
      </w:r>
    </w:p>
    <w:p w14:paraId="52061E9D" w14:textId="77777777" w:rsidR="00036474" w:rsidRPr="00036474" w:rsidRDefault="00C94FE7" w:rsidP="00036474">
      <w:pPr>
        <w:pStyle w:val="ds-markdown-paragraph"/>
        <w:spacing w:before="240" w:beforeAutospacing="0" w:after="240" w:afterAutospacing="0"/>
        <w:rPr>
          <w:rFonts w:ascii="Segoe UI" w:hAnsi="Segoe UI" w:cs="Segoe UI"/>
          <w:color w:val="0F1115"/>
          <w:lang w:val="ru-RU"/>
        </w:rPr>
      </w:pPr>
      <w:hyperlink r:id="rId9" w:anchor="1" w:tgtFrame="_blank" w:history="1">
        <w:r w:rsidR="00036474" w:rsidRPr="00036474">
          <w:rPr>
            <w:rStyle w:val="a7"/>
            <w:rFonts w:ascii="Segoe UI" w:eastAsiaTheme="majorEastAsia" w:hAnsi="Segoe UI" w:cs="Segoe UI"/>
            <w:lang w:val="ru-RU"/>
          </w:rPr>
          <w:t>Ссылка на задачу</w:t>
        </w:r>
      </w:hyperlink>
    </w:p>
    <w:p w14:paraId="4FD145E6" w14:textId="77777777" w:rsidR="00036474" w:rsidRPr="00036474" w:rsidRDefault="00036474" w:rsidP="00036474">
      <w:pPr>
        <w:pStyle w:val="3"/>
      </w:pPr>
      <w:bookmarkStart w:id="9" w:name="_Toc216543171"/>
      <w:r w:rsidRPr="00036474">
        <w:t>Пример входных данных:</w:t>
      </w:r>
      <w:bookmarkEnd w:id="9"/>
    </w:p>
    <w:p w14:paraId="2A05322C"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t>5 3</w:t>
      </w:r>
    </w:p>
    <w:p w14:paraId="24628B57"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t>1 3</w:t>
      </w:r>
    </w:p>
    <w:p w14:paraId="73885BC6"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lastRenderedPageBreak/>
        <w:t>2 3</w:t>
      </w:r>
    </w:p>
    <w:p w14:paraId="5135AC98"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t>5 2</w:t>
      </w:r>
    </w:p>
    <w:p w14:paraId="132B3231" w14:textId="77777777" w:rsidR="00036474" w:rsidRPr="005656E9" w:rsidRDefault="00036474" w:rsidP="00036474">
      <w:pPr>
        <w:pStyle w:val="3"/>
        <w:rPr>
          <w:lang w:val="en-US"/>
        </w:rPr>
      </w:pPr>
      <w:bookmarkStart w:id="10" w:name="_Toc216543172"/>
      <w:r w:rsidRPr="00036474">
        <w:t>Решение</w:t>
      </w:r>
      <w:r w:rsidRPr="005656E9">
        <w:rPr>
          <w:lang w:val="en-US"/>
        </w:rPr>
        <w:t xml:space="preserve"> </w:t>
      </w:r>
      <w:r w:rsidRPr="00036474">
        <w:t>на</w:t>
      </w:r>
      <w:r w:rsidRPr="005656E9">
        <w:rPr>
          <w:lang w:val="en-US"/>
        </w:rPr>
        <w:t xml:space="preserve"> Python:</w:t>
      </w:r>
      <w:bookmarkEnd w:id="10"/>
    </w:p>
    <w:p w14:paraId="50F4A73B" w14:textId="084FDE71" w:rsidR="006E335C" w:rsidRDefault="006E335C" w:rsidP="006E335C">
      <w:pPr>
        <w:pStyle w:val="HTML"/>
        <w:shd w:val="clear" w:color="auto" w:fill="FFFFFF"/>
        <w:rPr>
          <w:color w:val="000000"/>
        </w:rPr>
      </w:pPr>
      <w:r>
        <w:rPr>
          <w:color w:val="000000"/>
        </w:rPr>
        <w:t xml:space="preserve">n, m = </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a = [[</w:t>
      </w:r>
      <w:r>
        <w:rPr>
          <w:color w:val="0000FF"/>
        </w:rPr>
        <w:t xml:space="preserve">0 </w:t>
      </w:r>
      <w:r>
        <w:rPr>
          <w:b/>
          <w:bCs/>
          <w:color w:val="000080"/>
        </w:rPr>
        <w:t xml:space="preserve">for </w:t>
      </w:r>
      <w:r>
        <w:rPr>
          <w:color w:val="000000"/>
        </w:rPr>
        <w:t xml:space="preserve">_ </w:t>
      </w:r>
      <w:r>
        <w:rPr>
          <w:b/>
          <w:bCs/>
          <w:color w:val="000080"/>
        </w:rPr>
        <w:t xml:space="preserve">in </w:t>
      </w:r>
      <w:r>
        <w:rPr>
          <w:color w:val="000080"/>
        </w:rPr>
        <w:t>range</w:t>
      </w:r>
      <w:r>
        <w:rPr>
          <w:color w:val="000000"/>
        </w:rPr>
        <w:t xml:space="preserve">(n)] </w:t>
      </w:r>
      <w:r>
        <w:rPr>
          <w:b/>
          <w:bCs/>
          <w:color w:val="000080"/>
        </w:rPr>
        <w:t xml:space="preserve">for </w:t>
      </w:r>
      <w:r>
        <w:rPr>
          <w:color w:val="000000"/>
        </w:rPr>
        <w:t xml:space="preserve">_ </w:t>
      </w:r>
      <w:r>
        <w:rPr>
          <w:b/>
          <w:bCs/>
          <w:color w:val="000080"/>
        </w:rPr>
        <w:t xml:space="preserve">in </w:t>
      </w:r>
      <w:r>
        <w:rPr>
          <w:color w:val="000080"/>
        </w:rPr>
        <w:t>range</w:t>
      </w:r>
      <w:r>
        <w:rPr>
          <w:color w:val="000000"/>
        </w:rPr>
        <w:t>(n)]</w:t>
      </w:r>
      <w:r>
        <w:rPr>
          <w:color w:val="000000"/>
        </w:rPr>
        <w:br/>
      </w:r>
      <w:r>
        <w:rPr>
          <w:color w:val="000000"/>
        </w:rPr>
        <w:br/>
      </w:r>
      <w:r>
        <w:rPr>
          <w:b/>
          <w:bCs/>
          <w:color w:val="000080"/>
        </w:rPr>
        <w:t xml:space="preserve">for </w:t>
      </w:r>
      <w:r>
        <w:rPr>
          <w:color w:val="000000"/>
        </w:rPr>
        <w:t xml:space="preserve">_ </w:t>
      </w:r>
      <w:r>
        <w:rPr>
          <w:b/>
          <w:bCs/>
          <w:color w:val="000080"/>
        </w:rPr>
        <w:t xml:space="preserve">in </w:t>
      </w:r>
      <w:r>
        <w:rPr>
          <w:color w:val="000080"/>
        </w:rPr>
        <w:t>range</w:t>
      </w:r>
      <w:r>
        <w:rPr>
          <w:color w:val="000000"/>
        </w:rPr>
        <w:t>(m):</w:t>
      </w:r>
      <w:r>
        <w:rPr>
          <w:color w:val="000000"/>
        </w:rPr>
        <w:br/>
      </w:r>
      <w:r w:rsidR="005656E9">
        <w:rPr>
          <w:color w:val="000000"/>
        </w:rPr>
        <w:t xml:space="preserve">  </w:t>
      </w:r>
      <w:r>
        <w:rPr>
          <w:color w:val="000000"/>
        </w:rPr>
        <w:t xml:space="preserve">edge = </w:t>
      </w:r>
      <w:r>
        <w:rPr>
          <w:color w:val="000080"/>
        </w:rPr>
        <w:t>list</w:t>
      </w:r>
      <w:r>
        <w:rPr>
          <w:color w:val="000000"/>
        </w:rPr>
        <w:t>(</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r>
      <w:r w:rsidR="005656E9">
        <w:rPr>
          <w:color w:val="000000"/>
        </w:rPr>
        <w:t xml:space="preserve">  </w:t>
      </w:r>
      <w:r>
        <w:rPr>
          <w:color w:val="000000"/>
        </w:rPr>
        <w:t>a[edge[</w:t>
      </w:r>
      <w:r>
        <w:rPr>
          <w:color w:val="0000FF"/>
        </w:rPr>
        <w:t>0</w:t>
      </w:r>
      <w:r>
        <w:rPr>
          <w:color w:val="000000"/>
        </w:rPr>
        <w:t xml:space="preserve">] - </w:t>
      </w:r>
      <w:r>
        <w:rPr>
          <w:color w:val="0000FF"/>
        </w:rPr>
        <w:t>1</w:t>
      </w:r>
      <w:r>
        <w:rPr>
          <w:color w:val="000000"/>
        </w:rPr>
        <w:t>][edge[</w:t>
      </w:r>
      <w:r>
        <w:rPr>
          <w:color w:val="0000FF"/>
        </w:rPr>
        <w:t>1</w:t>
      </w:r>
      <w:r>
        <w:rPr>
          <w:color w:val="000000"/>
        </w:rPr>
        <w:t xml:space="preserve">] - </w:t>
      </w:r>
      <w:r>
        <w:rPr>
          <w:color w:val="0000FF"/>
        </w:rPr>
        <w:t>1</w:t>
      </w:r>
      <w:r>
        <w:rPr>
          <w:color w:val="000000"/>
        </w:rPr>
        <w:t xml:space="preserve">] = </w:t>
      </w:r>
      <w:r>
        <w:rPr>
          <w:color w:val="0000FF"/>
        </w:rPr>
        <w:t>1</w:t>
      </w:r>
      <w:r>
        <w:rPr>
          <w:color w:val="0000FF"/>
        </w:rPr>
        <w:br/>
      </w:r>
      <w:r>
        <w:rPr>
          <w:color w:val="0000FF"/>
        </w:rPr>
        <w:br/>
      </w:r>
      <w:r>
        <w:rPr>
          <w:b/>
          <w:bCs/>
          <w:color w:val="000080"/>
        </w:rPr>
        <w:t xml:space="preserve">for </w:t>
      </w:r>
      <w:r>
        <w:rPr>
          <w:color w:val="000000"/>
        </w:rPr>
        <w:t xml:space="preserve">row </w:t>
      </w:r>
      <w:r>
        <w:rPr>
          <w:b/>
          <w:bCs/>
          <w:color w:val="000080"/>
        </w:rPr>
        <w:t xml:space="preserve">in </w:t>
      </w:r>
      <w:r>
        <w:rPr>
          <w:color w:val="000000"/>
        </w:rPr>
        <w:t>a:</w:t>
      </w:r>
      <w:r>
        <w:rPr>
          <w:color w:val="000000"/>
        </w:rPr>
        <w:br/>
      </w:r>
      <w:r w:rsidR="005656E9">
        <w:rPr>
          <w:color w:val="000000"/>
        </w:rPr>
        <w:t xml:space="preserve">  </w:t>
      </w:r>
      <w:r>
        <w:rPr>
          <w:color w:val="000080"/>
        </w:rPr>
        <w:t>print</w:t>
      </w:r>
      <w:r>
        <w:rPr>
          <w:color w:val="000000"/>
        </w:rPr>
        <w:t>(</w:t>
      </w:r>
      <w:r>
        <w:rPr>
          <w:b/>
          <w:bCs/>
          <w:color w:val="008000"/>
        </w:rPr>
        <w:t>' '</w:t>
      </w:r>
      <w:r>
        <w:rPr>
          <w:color w:val="000000"/>
        </w:rPr>
        <w:t>.join(</w:t>
      </w:r>
      <w:r>
        <w:rPr>
          <w:color w:val="000080"/>
        </w:rPr>
        <w:t>map</w:t>
      </w:r>
      <w:r>
        <w:rPr>
          <w:color w:val="000000"/>
        </w:rPr>
        <w:t>(</w:t>
      </w:r>
      <w:r>
        <w:rPr>
          <w:color w:val="000080"/>
        </w:rPr>
        <w:t>str</w:t>
      </w:r>
      <w:r>
        <w:rPr>
          <w:color w:val="000000"/>
        </w:rPr>
        <w:t>, row)))</w:t>
      </w:r>
    </w:p>
    <w:p w14:paraId="21506FB2" w14:textId="77777777" w:rsidR="00036474" w:rsidRPr="00036474" w:rsidRDefault="00036474" w:rsidP="00036474">
      <w:pPr>
        <w:pStyle w:val="3"/>
      </w:pPr>
      <w:bookmarkStart w:id="11" w:name="_Toc216543173"/>
      <w:r w:rsidRPr="00036474">
        <w:t>Результат:</w:t>
      </w:r>
      <w:bookmarkEnd w:id="11"/>
    </w:p>
    <w:p w14:paraId="2D7AA994" w14:textId="77777777" w:rsidR="00036474" w:rsidRPr="006E335C" w:rsidRDefault="00036474" w:rsidP="00036474">
      <w:pPr>
        <w:pStyle w:val="HTML"/>
        <w:wordWrap w:val="0"/>
        <w:rPr>
          <w:rFonts w:ascii="var(--ds-font-family-code)" w:hAnsi="var(--ds-font-family-code)"/>
          <w:color w:val="0F1115"/>
          <w:lang w:val="ru-RU"/>
        </w:rPr>
      </w:pPr>
      <w:r w:rsidRPr="006E335C">
        <w:rPr>
          <w:rFonts w:ascii="var(--ds-font-family-code)" w:hAnsi="var(--ds-font-family-code)"/>
          <w:color w:val="0F1115"/>
          <w:lang w:val="ru-RU"/>
        </w:rPr>
        <w:t>0 0 1 0 0</w:t>
      </w:r>
    </w:p>
    <w:p w14:paraId="55C84F15" w14:textId="77777777" w:rsidR="00036474" w:rsidRPr="006E335C" w:rsidRDefault="00036474" w:rsidP="00036474">
      <w:pPr>
        <w:pStyle w:val="HTML"/>
        <w:wordWrap w:val="0"/>
        <w:rPr>
          <w:rFonts w:ascii="var(--ds-font-family-code)" w:hAnsi="var(--ds-font-family-code)"/>
          <w:color w:val="0F1115"/>
          <w:lang w:val="ru-RU"/>
        </w:rPr>
      </w:pPr>
      <w:r w:rsidRPr="006E335C">
        <w:rPr>
          <w:rFonts w:ascii="var(--ds-font-family-code)" w:hAnsi="var(--ds-font-family-code)"/>
          <w:color w:val="0F1115"/>
          <w:lang w:val="ru-RU"/>
        </w:rPr>
        <w:t>0 0 1 0 0</w:t>
      </w:r>
    </w:p>
    <w:p w14:paraId="008EBAF0" w14:textId="77777777" w:rsidR="00036474" w:rsidRPr="006E335C" w:rsidRDefault="00036474" w:rsidP="00036474">
      <w:pPr>
        <w:pStyle w:val="HTML"/>
        <w:wordWrap w:val="0"/>
        <w:rPr>
          <w:rFonts w:ascii="var(--ds-font-family-code)" w:hAnsi="var(--ds-font-family-code)"/>
          <w:color w:val="0F1115"/>
          <w:lang w:val="ru-RU"/>
        </w:rPr>
      </w:pPr>
      <w:r w:rsidRPr="006E335C">
        <w:rPr>
          <w:rFonts w:ascii="var(--ds-font-family-code)" w:hAnsi="var(--ds-font-family-code)"/>
          <w:color w:val="0F1115"/>
          <w:lang w:val="ru-RU"/>
        </w:rPr>
        <w:t>0 0 0 0 0</w:t>
      </w:r>
    </w:p>
    <w:p w14:paraId="7EA648A6" w14:textId="77777777" w:rsidR="00036474" w:rsidRPr="006E335C" w:rsidRDefault="00036474" w:rsidP="00036474">
      <w:pPr>
        <w:pStyle w:val="HTML"/>
        <w:wordWrap w:val="0"/>
        <w:rPr>
          <w:rFonts w:ascii="var(--ds-font-family-code)" w:hAnsi="var(--ds-font-family-code)"/>
          <w:color w:val="0F1115"/>
          <w:lang w:val="ru-RU"/>
        </w:rPr>
      </w:pPr>
      <w:r w:rsidRPr="006E335C">
        <w:rPr>
          <w:rFonts w:ascii="var(--ds-font-family-code)" w:hAnsi="var(--ds-font-family-code)"/>
          <w:color w:val="0F1115"/>
          <w:lang w:val="ru-RU"/>
        </w:rPr>
        <w:t>0 0 0 0 0</w:t>
      </w:r>
    </w:p>
    <w:p w14:paraId="01FBEA66" w14:textId="1119BE1C" w:rsidR="00036474" w:rsidRDefault="00036474" w:rsidP="006E335C">
      <w:pPr>
        <w:pStyle w:val="HTML"/>
        <w:wordWrap w:val="0"/>
        <w:rPr>
          <w:rFonts w:ascii="var(--ds-font-family-code)" w:hAnsi="var(--ds-font-family-code)"/>
          <w:color w:val="0F1115"/>
          <w:lang w:val="ru-RU"/>
        </w:rPr>
      </w:pPr>
      <w:r w:rsidRPr="006E335C">
        <w:rPr>
          <w:rFonts w:ascii="var(--ds-font-family-code)" w:hAnsi="var(--ds-font-family-code)"/>
          <w:color w:val="0F1115"/>
          <w:lang w:val="ru-RU"/>
        </w:rPr>
        <w:t>0 1 0 0 0</w:t>
      </w:r>
    </w:p>
    <w:p w14:paraId="239EDFA9" w14:textId="77777777" w:rsidR="006E335C" w:rsidRPr="006E335C" w:rsidRDefault="006E335C" w:rsidP="006E335C">
      <w:pPr>
        <w:pStyle w:val="HTML"/>
        <w:wordWrap w:val="0"/>
        <w:rPr>
          <w:rFonts w:ascii="var(--ds-font-family-code)" w:hAnsi="var(--ds-font-family-code)"/>
          <w:color w:val="0F1115"/>
          <w:lang w:val="ru-RU"/>
        </w:rPr>
      </w:pPr>
    </w:p>
    <w:p w14:paraId="3D9689B1" w14:textId="3022E594" w:rsidR="00036474" w:rsidRPr="00036474" w:rsidRDefault="00036474" w:rsidP="006E335C">
      <w:pPr>
        <w:rPr>
          <w:lang w:val="ru-RU"/>
        </w:rPr>
      </w:pPr>
      <w:bookmarkStart w:id="12" w:name="_Toc216543174"/>
      <w:r w:rsidRPr="006E335C">
        <w:rPr>
          <w:rStyle w:val="30"/>
        </w:rPr>
        <w:t>Задача 2:</w:t>
      </w:r>
      <w:bookmarkEnd w:id="12"/>
      <w:r w:rsidR="006E335C" w:rsidRPr="006E335C">
        <w:rPr>
          <w:lang w:val="ru-RU"/>
        </w:rPr>
        <w:t xml:space="preserve"> </w:t>
      </w:r>
      <w:r w:rsidRPr="00036474">
        <w:rPr>
          <w:lang w:val="ru-RU"/>
        </w:rPr>
        <w:t>Простой неориентированный граф задан матрицей смежности, выведите его представление в виде списка рёбер.</w:t>
      </w:r>
    </w:p>
    <w:p w14:paraId="532D1DA5" w14:textId="77777777" w:rsidR="00036474" w:rsidRPr="00036474" w:rsidRDefault="00C94FE7" w:rsidP="00036474">
      <w:pPr>
        <w:pStyle w:val="ds-markdown-paragraph"/>
        <w:spacing w:before="240" w:beforeAutospacing="0" w:after="240" w:afterAutospacing="0"/>
        <w:rPr>
          <w:rFonts w:ascii="Segoe UI" w:hAnsi="Segoe UI" w:cs="Segoe UI"/>
          <w:color w:val="0F1115"/>
          <w:lang w:val="ru-RU"/>
        </w:rPr>
      </w:pPr>
      <w:hyperlink r:id="rId10" w:anchor="1" w:tgtFrame="_blank" w:history="1">
        <w:r w:rsidR="00036474" w:rsidRPr="00036474">
          <w:rPr>
            <w:rStyle w:val="a7"/>
            <w:rFonts w:ascii="Segoe UI" w:eastAsiaTheme="majorEastAsia" w:hAnsi="Segoe UI" w:cs="Segoe UI"/>
            <w:lang w:val="ru-RU"/>
          </w:rPr>
          <w:t>Ссылка на задачу</w:t>
        </w:r>
      </w:hyperlink>
    </w:p>
    <w:p w14:paraId="04D734B0" w14:textId="77777777" w:rsidR="00036474" w:rsidRPr="006E335C" w:rsidRDefault="00036474" w:rsidP="006E335C">
      <w:pPr>
        <w:pStyle w:val="3"/>
      </w:pPr>
      <w:bookmarkStart w:id="13" w:name="_Toc216543175"/>
      <w:r w:rsidRPr="006E335C">
        <w:t>Пример входных данных:</w:t>
      </w:r>
      <w:bookmarkEnd w:id="13"/>
    </w:p>
    <w:p w14:paraId="3DEFC107"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t>5</w:t>
      </w:r>
    </w:p>
    <w:p w14:paraId="31CCFC31"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t>0 0 1 0 0</w:t>
      </w:r>
    </w:p>
    <w:p w14:paraId="1FF3A4B1"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t>0 0 1 0 1</w:t>
      </w:r>
    </w:p>
    <w:p w14:paraId="6101D950"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t>1 1 0 0 0</w:t>
      </w:r>
    </w:p>
    <w:p w14:paraId="1EFAC90D"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t>0 0 0 0 0</w:t>
      </w:r>
    </w:p>
    <w:p w14:paraId="15FFBC49"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t>0 1 0 0 0</w:t>
      </w:r>
    </w:p>
    <w:p w14:paraId="0EE6F7B7" w14:textId="77777777" w:rsidR="00036474" w:rsidRPr="005656E9" w:rsidRDefault="00036474" w:rsidP="006E335C">
      <w:pPr>
        <w:pStyle w:val="3"/>
        <w:rPr>
          <w:lang w:val="en-US"/>
        </w:rPr>
      </w:pPr>
      <w:bookmarkStart w:id="14" w:name="_Toc216543176"/>
      <w:r w:rsidRPr="006E335C">
        <w:t>Решение</w:t>
      </w:r>
      <w:r w:rsidRPr="005656E9">
        <w:rPr>
          <w:lang w:val="en-US"/>
        </w:rPr>
        <w:t xml:space="preserve"> </w:t>
      </w:r>
      <w:r w:rsidRPr="006E335C">
        <w:t>на</w:t>
      </w:r>
      <w:r w:rsidRPr="005656E9">
        <w:rPr>
          <w:lang w:val="en-US"/>
        </w:rPr>
        <w:t xml:space="preserve"> Python:</w:t>
      </w:r>
      <w:bookmarkEnd w:id="14"/>
    </w:p>
    <w:p w14:paraId="7E5F7497" w14:textId="29487E2D" w:rsidR="006E335C" w:rsidRDefault="006E335C" w:rsidP="006E335C">
      <w:pPr>
        <w:pStyle w:val="HTML"/>
        <w:shd w:val="clear" w:color="auto" w:fill="FFFFFF"/>
        <w:rPr>
          <w:color w:val="000000"/>
        </w:rPr>
      </w:pPr>
      <w:r>
        <w:rPr>
          <w:color w:val="000000"/>
        </w:rPr>
        <w:t xml:space="preserve">n = </w:t>
      </w:r>
      <w:r>
        <w:rPr>
          <w:color w:val="000080"/>
        </w:rPr>
        <w:t>int</w:t>
      </w:r>
      <w:r>
        <w:rPr>
          <w:color w:val="000000"/>
        </w:rPr>
        <w:t>(</w:t>
      </w:r>
      <w:r>
        <w:rPr>
          <w:color w:val="000080"/>
        </w:rPr>
        <w:t>input</w:t>
      </w:r>
      <w:r>
        <w:rPr>
          <w:color w:val="000000"/>
        </w:rPr>
        <w:t>())</w:t>
      </w:r>
      <w:r>
        <w:rPr>
          <w:color w:val="000000"/>
        </w:rPr>
        <w:br/>
        <w:t>matrix = [</w:t>
      </w:r>
      <w:r>
        <w:rPr>
          <w:color w:val="000080"/>
        </w:rPr>
        <w:t>list</w:t>
      </w:r>
      <w:r>
        <w:rPr>
          <w:color w:val="000000"/>
        </w:rPr>
        <w:t>(</w:t>
      </w:r>
      <w:r>
        <w:rPr>
          <w:color w:val="000080"/>
        </w:rPr>
        <w:t>map</w:t>
      </w:r>
      <w:r>
        <w:rPr>
          <w:color w:val="000000"/>
        </w:rPr>
        <w:t>(</w:t>
      </w:r>
      <w:r>
        <w:rPr>
          <w:color w:val="000080"/>
        </w:rPr>
        <w:t>int</w:t>
      </w:r>
      <w:r>
        <w:rPr>
          <w:color w:val="000000"/>
        </w:rPr>
        <w:t xml:space="preserve">, </w:t>
      </w:r>
      <w:r>
        <w:rPr>
          <w:color w:val="000080"/>
        </w:rPr>
        <w:t>input</w:t>
      </w:r>
      <w:r>
        <w:rPr>
          <w:color w:val="000000"/>
        </w:rPr>
        <w:t xml:space="preserve">().split())) </w:t>
      </w:r>
      <w:r>
        <w:rPr>
          <w:b/>
          <w:bCs/>
          <w:color w:val="000080"/>
        </w:rPr>
        <w:t xml:space="preserve">for </w:t>
      </w:r>
      <w:r>
        <w:rPr>
          <w:color w:val="000000"/>
        </w:rPr>
        <w:t xml:space="preserve">_ </w:t>
      </w:r>
      <w:r>
        <w:rPr>
          <w:b/>
          <w:bCs/>
          <w:color w:val="000080"/>
        </w:rPr>
        <w:t xml:space="preserve">in </w:t>
      </w:r>
      <w:r>
        <w:rPr>
          <w:color w:val="000080"/>
        </w:rPr>
        <w:t>range</w:t>
      </w:r>
      <w:r>
        <w:rPr>
          <w:color w:val="000000"/>
        </w:rPr>
        <w:t>(n)]</w:t>
      </w:r>
      <w:r>
        <w:rPr>
          <w:color w:val="000000"/>
        </w:rPr>
        <w:br/>
        <w:t>edges = []</w:t>
      </w:r>
      <w:r>
        <w:rPr>
          <w:color w:val="000000"/>
        </w:rPr>
        <w:br/>
      </w:r>
      <w:r>
        <w:rPr>
          <w:color w:val="000000"/>
        </w:rPr>
        <w:br/>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r>
      <w:r w:rsidR="005656E9">
        <w:rPr>
          <w:color w:val="000000"/>
        </w:rPr>
        <w:t xml:space="preserve">  </w:t>
      </w:r>
      <w:r>
        <w:rPr>
          <w:b/>
          <w:bCs/>
          <w:color w:val="000080"/>
        </w:rPr>
        <w:t xml:space="preserve">for </w:t>
      </w:r>
      <w:r>
        <w:rPr>
          <w:color w:val="000000"/>
        </w:rPr>
        <w:t xml:space="preserve">j </w:t>
      </w:r>
      <w:r>
        <w:rPr>
          <w:b/>
          <w:bCs/>
          <w:color w:val="000080"/>
        </w:rPr>
        <w:t xml:space="preserve">in </w:t>
      </w:r>
      <w:r>
        <w:rPr>
          <w:color w:val="000080"/>
        </w:rPr>
        <w:t>range</w:t>
      </w:r>
      <w:r>
        <w:rPr>
          <w:color w:val="000000"/>
        </w:rPr>
        <w:t xml:space="preserve">(i + </w:t>
      </w:r>
      <w:r>
        <w:rPr>
          <w:color w:val="0000FF"/>
        </w:rPr>
        <w:t>1</w:t>
      </w:r>
      <w:r>
        <w:rPr>
          <w:color w:val="000000"/>
        </w:rPr>
        <w:t>, n):</w:t>
      </w:r>
      <w:r w:rsidR="005656E9">
        <w:rPr>
          <w:color w:val="000000"/>
        </w:rPr>
        <w:t xml:space="preserve"> </w:t>
      </w:r>
      <w:r>
        <w:rPr>
          <w:i/>
          <w:iCs/>
          <w:color w:val="808080"/>
        </w:rPr>
        <w:t># Для неориентированного графа проверяем только верхний треугольник</w:t>
      </w:r>
      <w:r>
        <w:rPr>
          <w:i/>
          <w:iCs/>
          <w:color w:val="808080"/>
        </w:rPr>
        <w:br/>
      </w:r>
      <w:r w:rsidR="005656E9">
        <w:rPr>
          <w:i/>
          <w:iCs/>
          <w:color w:val="808080"/>
        </w:rPr>
        <w:t xml:space="preserve">    </w:t>
      </w:r>
      <w:r>
        <w:rPr>
          <w:b/>
          <w:bCs/>
          <w:color w:val="000080"/>
        </w:rPr>
        <w:t xml:space="preserve">if </w:t>
      </w:r>
      <w:r>
        <w:rPr>
          <w:color w:val="000000"/>
        </w:rPr>
        <w:t xml:space="preserve">matrix[i][j] == </w:t>
      </w:r>
      <w:r>
        <w:rPr>
          <w:color w:val="0000FF"/>
        </w:rPr>
        <w:t>1</w:t>
      </w:r>
      <w:r>
        <w:rPr>
          <w:color w:val="000000"/>
        </w:rPr>
        <w:t>:</w:t>
      </w:r>
      <w:r>
        <w:rPr>
          <w:color w:val="000000"/>
        </w:rPr>
        <w:br/>
      </w:r>
      <w:r w:rsidR="005656E9">
        <w:rPr>
          <w:color w:val="000000"/>
        </w:rPr>
        <w:t xml:space="preserve">      </w:t>
      </w:r>
      <w:r>
        <w:rPr>
          <w:color w:val="000000"/>
        </w:rPr>
        <w:t xml:space="preserve">edges.append([i + </w:t>
      </w:r>
      <w:r>
        <w:rPr>
          <w:color w:val="0000FF"/>
        </w:rPr>
        <w:t>1</w:t>
      </w:r>
      <w:r>
        <w:rPr>
          <w:color w:val="000000"/>
        </w:rPr>
        <w:t xml:space="preserve">, j + </w:t>
      </w:r>
      <w:r>
        <w:rPr>
          <w:color w:val="0000FF"/>
        </w:rPr>
        <w:t>1</w:t>
      </w:r>
      <w:r>
        <w:rPr>
          <w:color w:val="000000"/>
        </w:rPr>
        <w:t>])</w:t>
      </w:r>
      <w:r>
        <w:rPr>
          <w:color w:val="000000"/>
        </w:rPr>
        <w:br/>
      </w:r>
      <w:r>
        <w:rPr>
          <w:color w:val="000000"/>
        </w:rPr>
        <w:br/>
      </w:r>
      <w:r>
        <w:rPr>
          <w:b/>
          <w:bCs/>
          <w:color w:val="000080"/>
        </w:rPr>
        <w:t xml:space="preserve">for </w:t>
      </w:r>
      <w:r>
        <w:rPr>
          <w:color w:val="000000"/>
        </w:rPr>
        <w:t xml:space="preserve">edge </w:t>
      </w:r>
      <w:r>
        <w:rPr>
          <w:b/>
          <w:bCs/>
          <w:color w:val="000080"/>
        </w:rPr>
        <w:t xml:space="preserve">in </w:t>
      </w:r>
      <w:r>
        <w:rPr>
          <w:color w:val="000000"/>
        </w:rPr>
        <w:t>edges:</w:t>
      </w:r>
      <w:r>
        <w:rPr>
          <w:color w:val="000000"/>
        </w:rPr>
        <w:br/>
      </w:r>
      <w:r w:rsidR="005656E9">
        <w:rPr>
          <w:color w:val="000000"/>
        </w:rPr>
        <w:t xml:space="preserve">  </w:t>
      </w:r>
      <w:r>
        <w:rPr>
          <w:color w:val="000080"/>
        </w:rPr>
        <w:t>print</w:t>
      </w:r>
      <w:r>
        <w:rPr>
          <w:color w:val="000000"/>
        </w:rPr>
        <w:t>(edge[</w:t>
      </w:r>
      <w:r>
        <w:rPr>
          <w:color w:val="0000FF"/>
        </w:rPr>
        <w:t>0</w:t>
      </w:r>
      <w:r>
        <w:rPr>
          <w:color w:val="000000"/>
        </w:rPr>
        <w:t>], edge[</w:t>
      </w:r>
      <w:r>
        <w:rPr>
          <w:color w:val="0000FF"/>
        </w:rPr>
        <w:t>1</w:t>
      </w:r>
      <w:r>
        <w:rPr>
          <w:color w:val="000000"/>
        </w:rPr>
        <w:t>])</w:t>
      </w:r>
    </w:p>
    <w:p w14:paraId="10C2A448" w14:textId="77777777" w:rsidR="00036474" w:rsidRPr="006E335C" w:rsidRDefault="00036474" w:rsidP="006E335C">
      <w:pPr>
        <w:pStyle w:val="3"/>
      </w:pPr>
      <w:bookmarkStart w:id="15" w:name="_Toc216543177"/>
      <w:r w:rsidRPr="006E335C">
        <w:t>Результат:</w:t>
      </w:r>
      <w:bookmarkEnd w:id="15"/>
    </w:p>
    <w:p w14:paraId="276FED89" w14:textId="77777777" w:rsidR="00036474" w:rsidRPr="005656E9" w:rsidRDefault="00036474" w:rsidP="00036474">
      <w:pPr>
        <w:pStyle w:val="HTML"/>
        <w:wordWrap w:val="0"/>
        <w:rPr>
          <w:rFonts w:ascii="var(--ds-font-family-code)" w:hAnsi="var(--ds-font-family-code)"/>
          <w:color w:val="0F1115"/>
          <w:lang w:val="ru-RU"/>
        </w:rPr>
      </w:pPr>
      <w:r w:rsidRPr="005656E9">
        <w:rPr>
          <w:rFonts w:ascii="var(--ds-font-family-code)" w:hAnsi="var(--ds-font-family-code)"/>
          <w:color w:val="0F1115"/>
          <w:lang w:val="ru-RU"/>
        </w:rPr>
        <w:t>1 3</w:t>
      </w:r>
    </w:p>
    <w:p w14:paraId="0BF86645" w14:textId="77777777" w:rsidR="00036474" w:rsidRPr="005656E9" w:rsidRDefault="00036474" w:rsidP="00036474">
      <w:pPr>
        <w:pStyle w:val="HTML"/>
        <w:wordWrap w:val="0"/>
        <w:rPr>
          <w:rFonts w:ascii="var(--ds-font-family-code)" w:hAnsi="var(--ds-font-family-code)"/>
          <w:color w:val="0F1115"/>
          <w:lang w:val="ru-RU"/>
        </w:rPr>
      </w:pPr>
      <w:r w:rsidRPr="005656E9">
        <w:rPr>
          <w:rFonts w:ascii="var(--ds-font-family-code)" w:hAnsi="var(--ds-font-family-code)"/>
          <w:color w:val="0F1115"/>
          <w:lang w:val="ru-RU"/>
        </w:rPr>
        <w:t>2 3</w:t>
      </w:r>
    </w:p>
    <w:p w14:paraId="53781774" w14:textId="77777777" w:rsidR="00036474" w:rsidRPr="005656E9" w:rsidRDefault="00036474" w:rsidP="00036474">
      <w:pPr>
        <w:pStyle w:val="HTML"/>
        <w:wordWrap w:val="0"/>
        <w:rPr>
          <w:rFonts w:ascii="var(--ds-font-family-code)" w:hAnsi="var(--ds-font-family-code)"/>
          <w:color w:val="0F1115"/>
          <w:lang w:val="ru-RU"/>
        </w:rPr>
      </w:pPr>
      <w:r w:rsidRPr="005656E9">
        <w:rPr>
          <w:rFonts w:ascii="var(--ds-font-family-code)" w:hAnsi="var(--ds-font-family-code)"/>
          <w:color w:val="0F1115"/>
          <w:lang w:val="ru-RU"/>
        </w:rPr>
        <w:t>2 5</w:t>
      </w:r>
    </w:p>
    <w:p w14:paraId="4128B00B" w14:textId="77777777" w:rsidR="00036474" w:rsidRPr="005656E9" w:rsidRDefault="00036474" w:rsidP="00036474">
      <w:pPr>
        <w:pStyle w:val="HTML"/>
        <w:wordWrap w:val="0"/>
        <w:rPr>
          <w:rFonts w:ascii="var(--ds-font-family-code)" w:hAnsi="var(--ds-font-family-code)"/>
          <w:color w:val="0F1115"/>
          <w:lang w:val="ru-RU"/>
        </w:rPr>
      </w:pPr>
      <w:r w:rsidRPr="005656E9">
        <w:rPr>
          <w:rFonts w:ascii="var(--ds-font-family-code)" w:hAnsi="var(--ds-font-family-code)"/>
          <w:color w:val="0F1115"/>
          <w:lang w:val="ru-RU"/>
        </w:rPr>
        <w:t>3 1</w:t>
      </w:r>
    </w:p>
    <w:p w14:paraId="50F6718F" w14:textId="77777777" w:rsidR="00036474" w:rsidRPr="005656E9" w:rsidRDefault="00036474" w:rsidP="00036474">
      <w:pPr>
        <w:pStyle w:val="HTML"/>
        <w:wordWrap w:val="0"/>
        <w:rPr>
          <w:rFonts w:ascii="var(--ds-font-family-code)" w:hAnsi="var(--ds-font-family-code)"/>
          <w:color w:val="0F1115"/>
          <w:lang w:val="ru-RU"/>
        </w:rPr>
      </w:pPr>
      <w:r w:rsidRPr="005656E9">
        <w:rPr>
          <w:rFonts w:ascii="var(--ds-font-family-code)" w:hAnsi="var(--ds-font-family-code)"/>
          <w:color w:val="0F1115"/>
          <w:lang w:val="ru-RU"/>
        </w:rPr>
        <w:t>3 2</w:t>
      </w:r>
    </w:p>
    <w:p w14:paraId="5EE0DD62" w14:textId="40627D02" w:rsidR="00036474" w:rsidRPr="005656E9" w:rsidRDefault="00036474" w:rsidP="006E335C">
      <w:pPr>
        <w:pStyle w:val="HTML"/>
        <w:wordWrap w:val="0"/>
        <w:rPr>
          <w:rFonts w:ascii="var(--ds-font-family-code)" w:hAnsi="var(--ds-font-family-code)"/>
          <w:color w:val="0F1115"/>
          <w:lang w:val="ru-RU"/>
        </w:rPr>
      </w:pPr>
      <w:r w:rsidRPr="005656E9">
        <w:rPr>
          <w:rFonts w:ascii="var(--ds-font-family-code)" w:hAnsi="var(--ds-font-family-code)"/>
          <w:color w:val="0F1115"/>
          <w:lang w:val="ru-RU"/>
        </w:rPr>
        <w:t>5 2</w:t>
      </w:r>
    </w:p>
    <w:p w14:paraId="1D62823B" w14:textId="77777777" w:rsidR="006E335C" w:rsidRPr="005656E9" w:rsidRDefault="006E335C" w:rsidP="006E335C">
      <w:pPr>
        <w:pStyle w:val="HTML"/>
        <w:wordWrap w:val="0"/>
        <w:rPr>
          <w:rFonts w:ascii="var(--ds-font-family-code)" w:hAnsi="var(--ds-font-family-code)"/>
          <w:color w:val="0F1115"/>
          <w:lang w:val="ru-RU"/>
        </w:rPr>
      </w:pPr>
    </w:p>
    <w:p w14:paraId="6EB80FE5" w14:textId="084E56BE" w:rsidR="00036474" w:rsidRPr="00036474" w:rsidRDefault="00036474" w:rsidP="006E335C">
      <w:pPr>
        <w:rPr>
          <w:lang w:val="ru-RU"/>
        </w:rPr>
      </w:pPr>
      <w:bookmarkStart w:id="16" w:name="_Toc216543178"/>
      <w:r w:rsidRPr="006E335C">
        <w:rPr>
          <w:rStyle w:val="30"/>
        </w:rPr>
        <w:lastRenderedPageBreak/>
        <w:t>Задача 3</w:t>
      </w:r>
      <w:bookmarkEnd w:id="16"/>
      <w:r w:rsidRPr="00036474">
        <w:rPr>
          <w:lang w:val="ru-RU"/>
        </w:rPr>
        <w:t>: Ориентированный граф задан матрицей смежности, выведите его представление в виде списка рёбер.</w:t>
      </w:r>
    </w:p>
    <w:p w14:paraId="2646A91F" w14:textId="77777777" w:rsidR="00036474" w:rsidRPr="00036474" w:rsidRDefault="00C94FE7" w:rsidP="00036474">
      <w:pPr>
        <w:pStyle w:val="ds-markdown-paragraph"/>
        <w:spacing w:before="240" w:beforeAutospacing="0" w:after="240" w:afterAutospacing="0"/>
        <w:rPr>
          <w:rFonts w:ascii="Segoe UI" w:hAnsi="Segoe UI" w:cs="Segoe UI"/>
          <w:color w:val="0F1115"/>
          <w:lang w:val="ru-RU"/>
        </w:rPr>
      </w:pPr>
      <w:hyperlink r:id="rId11" w:anchor="1" w:tgtFrame="_blank" w:history="1">
        <w:r w:rsidR="00036474" w:rsidRPr="00036474">
          <w:rPr>
            <w:rStyle w:val="a7"/>
            <w:rFonts w:ascii="Segoe UI" w:eastAsiaTheme="majorEastAsia" w:hAnsi="Segoe UI" w:cs="Segoe UI"/>
            <w:lang w:val="ru-RU"/>
          </w:rPr>
          <w:t>Ссылка на задачу</w:t>
        </w:r>
      </w:hyperlink>
    </w:p>
    <w:p w14:paraId="7FD2D782" w14:textId="77777777" w:rsidR="00036474" w:rsidRPr="006E335C" w:rsidRDefault="00036474" w:rsidP="006E335C">
      <w:pPr>
        <w:pStyle w:val="3"/>
      </w:pPr>
      <w:bookmarkStart w:id="17" w:name="_Toc216543179"/>
      <w:r w:rsidRPr="006E335C">
        <w:t>Пример входных данных:</w:t>
      </w:r>
      <w:bookmarkEnd w:id="17"/>
    </w:p>
    <w:p w14:paraId="380159CF"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t>5</w:t>
      </w:r>
    </w:p>
    <w:p w14:paraId="26DF1DC9"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t>0 0 0 0 0</w:t>
      </w:r>
    </w:p>
    <w:p w14:paraId="58867BB7"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t>0 0 0 0 1</w:t>
      </w:r>
    </w:p>
    <w:p w14:paraId="3A44F133"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t>1 1 0 0 0</w:t>
      </w:r>
    </w:p>
    <w:p w14:paraId="01E60394"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t>0 0 0 0 0</w:t>
      </w:r>
    </w:p>
    <w:p w14:paraId="7023F444" w14:textId="77777777" w:rsidR="00036474" w:rsidRDefault="00036474" w:rsidP="00036474">
      <w:pPr>
        <w:pStyle w:val="HTML"/>
        <w:wordWrap w:val="0"/>
        <w:rPr>
          <w:rFonts w:ascii="var(--ds-font-family-code)" w:hAnsi="var(--ds-font-family-code)"/>
          <w:color w:val="0F1115"/>
        </w:rPr>
      </w:pPr>
      <w:r>
        <w:rPr>
          <w:rFonts w:ascii="var(--ds-font-family-code)" w:hAnsi="var(--ds-font-family-code)"/>
          <w:color w:val="0F1115"/>
        </w:rPr>
        <w:t>0 0 0 0 0</w:t>
      </w:r>
    </w:p>
    <w:p w14:paraId="2E5EDB0E" w14:textId="77777777" w:rsidR="00036474" w:rsidRPr="005656E9" w:rsidRDefault="00036474" w:rsidP="006E335C">
      <w:pPr>
        <w:pStyle w:val="3"/>
        <w:rPr>
          <w:lang w:val="en-US"/>
        </w:rPr>
      </w:pPr>
      <w:bookmarkStart w:id="18" w:name="_Toc216543180"/>
      <w:r w:rsidRPr="006E335C">
        <w:t>Решение</w:t>
      </w:r>
      <w:r w:rsidRPr="005656E9">
        <w:rPr>
          <w:lang w:val="en-US"/>
        </w:rPr>
        <w:t xml:space="preserve"> </w:t>
      </w:r>
      <w:r w:rsidRPr="006E335C">
        <w:t>на</w:t>
      </w:r>
      <w:r w:rsidRPr="005656E9">
        <w:rPr>
          <w:lang w:val="en-US"/>
        </w:rPr>
        <w:t xml:space="preserve"> Python:</w:t>
      </w:r>
      <w:bookmarkEnd w:id="18"/>
    </w:p>
    <w:p w14:paraId="138231DE" w14:textId="1DE00EC0" w:rsidR="006E335C" w:rsidRDefault="006E335C" w:rsidP="006E335C">
      <w:pPr>
        <w:pStyle w:val="HTML"/>
        <w:shd w:val="clear" w:color="auto" w:fill="FFFFFF"/>
        <w:rPr>
          <w:color w:val="000000"/>
        </w:rPr>
      </w:pPr>
      <w:r>
        <w:rPr>
          <w:color w:val="000000"/>
        </w:rPr>
        <w:t xml:space="preserve">n = </w:t>
      </w:r>
      <w:r>
        <w:rPr>
          <w:color w:val="000080"/>
        </w:rPr>
        <w:t>int</w:t>
      </w:r>
      <w:r>
        <w:rPr>
          <w:color w:val="000000"/>
        </w:rPr>
        <w:t>(</w:t>
      </w:r>
      <w:r>
        <w:rPr>
          <w:color w:val="000080"/>
        </w:rPr>
        <w:t>input</w:t>
      </w:r>
      <w:r>
        <w:rPr>
          <w:color w:val="000000"/>
        </w:rPr>
        <w:t>())</w:t>
      </w:r>
      <w:r>
        <w:rPr>
          <w:color w:val="000000"/>
        </w:rPr>
        <w:br/>
        <w:t>matrix = [</w:t>
      </w:r>
      <w:r>
        <w:rPr>
          <w:color w:val="000080"/>
        </w:rPr>
        <w:t>list</w:t>
      </w:r>
      <w:r>
        <w:rPr>
          <w:color w:val="000000"/>
        </w:rPr>
        <w:t>(</w:t>
      </w:r>
      <w:r>
        <w:rPr>
          <w:color w:val="000080"/>
        </w:rPr>
        <w:t>map</w:t>
      </w:r>
      <w:r>
        <w:rPr>
          <w:color w:val="000000"/>
        </w:rPr>
        <w:t>(</w:t>
      </w:r>
      <w:r>
        <w:rPr>
          <w:color w:val="000080"/>
        </w:rPr>
        <w:t>int</w:t>
      </w:r>
      <w:r>
        <w:rPr>
          <w:color w:val="000000"/>
        </w:rPr>
        <w:t xml:space="preserve">, </w:t>
      </w:r>
      <w:r>
        <w:rPr>
          <w:color w:val="000080"/>
        </w:rPr>
        <w:t>input</w:t>
      </w:r>
      <w:r>
        <w:rPr>
          <w:color w:val="000000"/>
        </w:rPr>
        <w:t xml:space="preserve">().split())) </w:t>
      </w:r>
      <w:r>
        <w:rPr>
          <w:b/>
          <w:bCs/>
          <w:color w:val="000080"/>
        </w:rPr>
        <w:t xml:space="preserve">for </w:t>
      </w:r>
      <w:r>
        <w:rPr>
          <w:color w:val="000000"/>
        </w:rPr>
        <w:t xml:space="preserve">_ </w:t>
      </w:r>
      <w:r>
        <w:rPr>
          <w:b/>
          <w:bCs/>
          <w:color w:val="000080"/>
        </w:rPr>
        <w:t xml:space="preserve">in </w:t>
      </w:r>
      <w:r>
        <w:rPr>
          <w:color w:val="000080"/>
        </w:rPr>
        <w:t>range</w:t>
      </w:r>
      <w:r>
        <w:rPr>
          <w:color w:val="000000"/>
        </w:rPr>
        <w:t>(n)]</w:t>
      </w:r>
      <w:r>
        <w:rPr>
          <w:color w:val="000000"/>
        </w:rPr>
        <w:br/>
        <w:t>edges = []</w:t>
      </w:r>
      <w:r>
        <w:rPr>
          <w:color w:val="000000"/>
        </w:rPr>
        <w:br/>
      </w:r>
      <w:r>
        <w:rPr>
          <w:color w:val="000000"/>
        </w:rPr>
        <w:br/>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r>
      <w:r w:rsidR="005656E9">
        <w:rPr>
          <w:color w:val="000000"/>
        </w:rPr>
        <w:t xml:space="preserve">  </w:t>
      </w:r>
      <w:r>
        <w:rPr>
          <w:b/>
          <w:bCs/>
          <w:color w:val="000080"/>
        </w:rPr>
        <w:t xml:space="preserve">for </w:t>
      </w:r>
      <w:r>
        <w:rPr>
          <w:color w:val="000000"/>
        </w:rPr>
        <w:t xml:space="preserve">j </w:t>
      </w:r>
      <w:r>
        <w:rPr>
          <w:b/>
          <w:bCs/>
          <w:color w:val="000080"/>
        </w:rPr>
        <w:t xml:space="preserve">in </w:t>
      </w:r>
      <w:r>
        <w:rPr>
          <w:color w:val="000080"/>
        </w:rPr>
        <w:t>range</w:t>
      </w:r>
      <w:r>
        <w:rPr>
          <w:color w:val="000000"/>
        </w:rPr>
        <w:t>(n):</w:t>
      </w:r>
      <w:r>
        <w:rPr>
          <w:color w:val="000000"/>
        </w:rPr>
        <w:br/>
      </w:r>
      <w:r w:rsidR="005656E9">
        <w:rPr>
          <w:color w:val="000000"/>
        </w:rPr>
        <w:t xml:space="preserve">    </w:t>
      </w:r>
      <w:r>
        <w:rPr>
          <w:b/>
          <w:bCs/>
          <w:color w:val="000080"/>
        </w:rPr>
        <w:t xml:space="preserve">if </w:t>
      </w:r>
      <w:r>
        <w:rPr>
          <w:color w:val="000000"/>
        </w:rPr>
        <w:t xml:space="preserve">matrix[i][j] == </w:t>
      </w:r>
      <w:r>
        <w:rPr>
          <w:color w:val="0000FF"/>
        </w:rPr>
        <w:t>1</w:t>
      </w:r>
      <w:r>
        <w:rPr>
          <w:color w:val="000000"/>
        </w:rPr>
        <w:t>:</w:t>
      </w:r>
      <w:r>
        <w:rPr>
          <w:color w:val="000000"/>
        </w:rPr>
        <w:br/>
      </w:r>
      <w:r w:rsidR="005656E9">
        <w:rPr>
          <w:color w:val="000000"/>
        </w:rPr>
        <w:t xml:space="preserve">      </w:t>
      </w:r>
      <w:r>
        <w:rPr>
          <w:color w:val="000000"/>
        </w:rPr>
        <w:t xml:space="preserve">edges.append([i + </w:t>
      </w:r>
      <w:r>
        <w:rPr>
          <w:color w:val="0000FF"/>
        </w:rPr>
        <w:t>1</w:t>
      </w:r>
      <w:r>
        <w:rPr>
          <w:color w:val="000000"/>
        </w:rPr>
        <w:t xml:space="preserve">, j + </w:t>
      </w:r>
      <w:r>
        <w:rPr>
          <w:color w:val="0000FF"/>
        </w:rPr>
        <w:t>1</w:t>
      </w:r>
      <w:r>
        <w:rPr>
          <w:color w:val="000000"/>
        </w:rPr>
        <w:t>])</w:t>
      </w:r>
      <w:r>
        <w:rPr>
          <w:color w:val="000000"/>
        </w:rPr>
        <w:br/>
      </w:r>
      <w:r>
        <w:rPr>
          <w:color w:val="000000"/>
        </w:rPr>
        <w:br/>
      </w:r>
      <w:r>
        <w:rPr>
          <w:b/>
          <w:bCs/>
          <w:color w:val="000080"/>
        </w:rPr>
        <w:t xml:space="preserve">for </w:t>
      </w:r>
      <w:r>
        <w:rPr>
          <w:color w:val="000000"/>
        </w:rPr>
        <w:t xml:space="preserve">edge </w:t>
      </w:r>
      <w:r>
        <w:rPr>
          <w:b/>
          <w:bCs/>
          <w:color w:val="000080"/>
        </w:rPr>
        <w:t xml:space="preserve">in </w:t>
      </w:r>
      <w:r>
        <w:rPr>
          <w:color w:val="000000"/>
        </w:rPr>
        <w:t>edges:</w:t>
      </w:r>
      <w:r>
        <w:rPr>
          <w:color w:val="000000"/>
        </w:rPr>
        <w:br/>
      </w:r>
      <w:r w:rsidR="005656E9">
        <w:rPr>
          <w:color w:val="000000"/>
        </w:rPr>
        <w:t xml:space="preserve">  </w:t>
      </w:r>
      <w:r>
        <w:rPr>
          <w:color w:val="000080"/>
        </w:rPr>
        <w:t>print</w:t>
      </w:r>
      <w:r>
        <w:rPr>
          <w:color w:val="000000"/>
        </w:rPr>
        <w:t>(edge[</w:t>
      </w:r>
      <w:r>
        <w:rPr>
          <w:color w:val="0000FF"/>
        </w:rPr>
        <w:t>0</w:t>
      </w:r>
      <w:r>
        <w:rPr>
          <w:color w:val="000000"/>
        </w:rPr>
        <w:t>], edge[</w:t>
      </w:r>
      <w:r>
        <w:rPr>
          <w:color w:val="0000FF"/>
        </w:rPr>
        <w:t>1</w:t>
      </w:r>
      <w:r>
        <w:rPr>
          <w:color w:val="000000"/>
        </w:rPr>
        <w:t>])</w:t>
      </w:r>
    </w:p>
    <w:p w14:paraId="55101218" w14:textId="77777777" w:rsidR="00036474" w:rsidRPr="006E335C" w:rsidRDefault="00036474" w:rsidP="006E335C">
      <w:pPr>
        <w:pStyle w:val="3"/>
      </w:pPr>
      <w:bookmarkStart w:id="19" w:name="_Toc216543181"/>
      <w:r w:rsidRPr="006E335C">
        <w:t>Результат:</w:t>
      </w:r>
      <w:bookmarkEnd w:id="19"/>
    </w:p>
    <w:p w14:paraId="772BFD64" w14:textId="77777777" w:rsidR="00036474" w:rsidRPr="005656E9" w:rsidRDefault="00036474" w:rsidP="00036474">
      <w:pPr>
        <w:pStyle w:val="HTML"/>
        <w:wordWrap w:val="0"/>
        <w:rPr>
          <w:rFonts w:ascii="var(--ds-font-family-code)" w:hAnsi="var(--ds-font-family-code)"/>
          <w:color w:val="0F1115"/>
          <w:lang w:val="ru-RU"/>
        </w:rPr>
      </w:pPr>
      <w:r w:rsidRPr="005656E9">
        <w:rPr>
          <w:rFonts w:ascii="var(--ds-font-family-code)" w:hAnsi="var(--ds-font-family-code)"/>
          <w:color w:val="0F1115"/>
          <w:lang w:val="ru-RU"/>
        </w:rPr>
        <w:t>2 5</w:t>
      </w:r>
    </w:p>
    <w:p w14:paraId="6DA4EC1F" w14:textId="77777777" w:rsidR="00036474" w:rsidRPr="005656E9" w:rsidRDefault="00036474" w:rsidP="00036474">
      <w:pPr>
        <w:pStyle w:val="HTML"/>
        <w:wordWrap w:val="0"/>
        <w:rPr>
          <w:rFonts w:ascii="var(--ds-font-family-code)" w:hAnsi="var(--ds-font-family-code)"/>
          <w:color w:val="0F1115"/>
          <w:lang w:val="ru-RU"/>
        </w:rPr>
      </w:pPr>
      <w:r w:rsidRPr="005656E9">
        <w:rPr>
          <w:rFonts w:ascii="var(--ds-font-family-code)" w:hAnsi="var(--ds-font-family-code)"/>
          <w:color w:val="0F1115"/>
          <w:lang w:val="ru-RU"/>
        </w:rPr>
        <w:t>3 1</w:t>
      </w:r>
    </w:p>
    <w:p w14:paraId="7A7172FA" w14:textId="4A84961D" w:rsidR="00036474" w:rsidRPr="005656E9" w:rsidRDefault="00036474" w:rsidP="006E335C">
      <w:pPr>
        <w:pStyle w:val="HTML"/>
        <w:wordWrap w:val="0"/>
        <w:rPr>
          <w:rFonts w:ascii="var(--ds-font-family-code)" w:hAnsi="var(--ds-font-family-code)"/>
          <w:color w:val="0F1115"/>
          <w:lang w:val="ru-RU"/>
        </w:rPr>
      </w:pPr>
      <w:r w:rsidRPr="005656E9">
        <w:rPr>
          <w:rFonts w:ascii="var(--ds-font-family-code)" w:hAnsi="var(--ds-font-family-code)"/>
          <w:color w:val="0F1115"/>
          <w:lang w:val="ru-RU"/>
        </w:rPr>
        <w:t>3 2</w:t>
      </w:r>
    </w:p>
    <w:p w14:paraId="2471092F" w14:textId="77777777" w:rsidR="006E335C" w:rsidRPr="006E335C" w:rsidRDefault="006E335C" w:rsidP="006E335C">
      <w:pPr>
        <w:pStyle w:val="2"/>
        <w:rPr>
          <w:lang w:val="ru-RU"/>
        </w:rPr>
      </w:pPr>
      <w:bookmarkStart w:id="20" w:name="_Toc216543182"/>
      <w:r w:rsidRPr="006E335C">
        <w:rPr>
          <w:lang w:val="ru-RU"/>
        </w:rPr>
        <w:t xml:space="preserve">Визуализация графов с использованием библиотеки </w:t>
      </w:r>
      <w:r>
        <w:t>NetworkX</w:t>
      </w:r>
      <w:bookmarkEnd w:id="20"/>
    </w:p>
    <w:p w14:paraId="2A56A253" w14:textId="77777777" w:rsidR="006E335C" w:rsidRPr="006E335C" w:rsidRDefault="006E335C" w:rsidP="006E335C">
      <w:pPr>
        <w:pStyle w:val="ds-markdown-paragraph"/>
        <w:pBdr>
          <w:left w:val="single" w:sz="4" w:space="4" w:color="auto"/>
        </w:pBdr>
        <w:spacing w:before="240" w:beforeAutospacing="0" w:after="240" w:afterAutospacing="0"/>
        <w:rPr>
          <w:rFonts w:ascii="Segoe UI" w:hAnsi="Segoe UI" w:cs="Segoe UI"/>
          <w:color w:val="0F1115"/>
          <w:lang w:val="ru-RU"/>
        </w:rPr>
      </w:pPr>
      <w:r>
        <w:rPr>
          <w:rFonts w:ascii="Segoe UI" w:hAnsi="Segoe UI" w:cs="Segoe UI"/>
          <w:color w:val="0F1115"/>
        </w:rPr>
        <w:t>NetworkX</w:t>
      </w:r>
      <w:r w:rsidRPr="006E335C">
        <w:rPr>
          <w:rFonts w:ascii="Segoe UI" w:hAnsi="Segoe UI" w:cs="Segoe UI"/>
          <w:color w:val="0F1115"/>
          <w:lang w:val="ru-RU"/>
        </w:rPr>
        <w:t xml:space="preserve"> — это мощная </w:t>
      </w:r>
      <w:r>
        <w:rPr>
          <w:rFonts w:ascii="Segoe UI" w:hAnsi="Segoe UI" w:cs="Segoe UI"/>
          <w:color w:val="0F1115"/>
        </w:rPr>
        <w:t>Python</w:t>
      </w:r>
      <w:r w:rsidRPr="006E335C">
        <w:rPr>
          <w:rFonts w:ascii="Segoe UI" w:hAnsi="Segoe UI" w:cs="Segoe UI"/>
          <w:color w:val="0F1115"/>
          <w:lang w:val="ru-RU"/>
        </w:rPr>
        <w:t>-библиотека для создания, анализа и визуализации графов. Она позволяет строить и визуализировать графы всего за несколько строк кода.</w:t>
      </w:r>
    </w:p>
    <w:p w14:paraId="589E021F" w14:textId="77777777" w:rsidR="006E335C" w:rsidRDefault="006E335C" w:rsidP="006E335C">
      <w:pPr>
        <w:pStyle w:val="ds-markdown-paragraph"/>
        <w:spacing w:before="240" w:beforeAutospacing="0" w:after="240" w:afterAutospacing="0"/>
        <w:rPr>
          <w:rFonts w:ascii="Segoe UI" w:hAnsi="Segoe UI" w:cs="Segoe UI"/>
          <w:color w:val="0F1115"/>
        </w:rPr>
      </w:pPr>
      <w:r>
        <w:rPr>
          <w:rStyle w:val="af"/>
          <w:rFonts w:ascii="Segoe UI" w:hAnsi="Segoe UI" w:cs="Segoe UI"/>
          <w:color w:val="0F1115"/>
        </w:rPr>
        <w:t>Полезные ссылки:</w:t>
      </w:r>
    </w:p>
    <w:p w14:paraId="40C45367" w14:textId="77777777" w:rsidR="006E335C" w:rsidRPr="006E335C" w:rsidRDefault="00C94FE7" w:rsidP="003F70B0">
      <w:pPr>
        <w:pStyle w:val="ds-markdown-paragraph"/>
        <w:numPr>
          <w:ilvl w:val="0"/>
          <w:numId w:val="1"/>
        </w:numPr>
        <w:spacing w:before="0" w:beforeAutospacing="0" w:after="0" w:afterAutospacing="0"/>
        <w:rPr>
          <w:rFonts w:ascii="Segoe UI" w:hAnsi="Segoe UI" w:cs="Segoe UI"/>
          <w:color w:val="0F1115"/>
          <w:lang w:val="ru-RU"/>
        </w:rPr>
      </w:pPr>
      <w:hyperlink r:id="rId12" w:tgtFrame="_blank" w:history="1">
        <w:r w:rsidR="006E335C" w:rsidRPr="006E335C">
          <w:rPr>
            <w:rStyle w:val="a7"/>
            <w:rFonts w:ascii="Segoe UI" w:eastAsiaTheme="majorEastAsia" w:hAnsi="Segoe UI" w:cs="Segoe UI"/>
            <w:lang w:val="ru-RU"/>
          </w:rPr>
          <w:t xml:space="preserve">Статья на </w:t>
        </w:r>
        <w:r w:rsidR="006E335C">
          <w:rPr>
            <w:rStyle w:val="a7"/>
            <w:rFonts w:ascii="Segoe UI" w:eastAsiaTheme="majorEastAsia" w:hAnsi="Segoe UI" w:cs="Segoe UI"/>
          </w:rPr>
          <w:t>Habr</w:t>
        </w:r>
        <w:r w:rsidR="006E335C" w:rsidRPr="006E335C">
          <w:rPr>
            <w:rStyle w:val="a7"/>
            <w:rFonts w:ascii="Segoe UI" w:eastAsiaTheme="majorEastAsia" w:hAnsi="Segoe UI" w:cs="Segoe UI"/>
            <w:lang w:val="ru-RU"/>
          </w:rPr>
          <w:t xml:space="preserve"> о визуализации графов</w:t>
        </w:r>
      </w:hyperlink>
    </w:p>
    <w:p w14:paraId="46C05EB9" w14:textId="77777777" w:rsidR="006E335C" w:rsidRDefault="00C94FE7" w:rsidP="003F70B0">
      <w:pPr>
        <w:pStyle w:val="ds-markdown-paragraph"/>
        <w:numPr>
          <w:ilvl w:val="0"/>
          <w:numId w:val="1"/>
        </w:numPr>
        <w:spacing w:before="0" w:beforeAutospacing="0" w:after="0" w:afterAutospacing="0"/>
        <w:rPr>
          <w:rFonts w:ascii="Segoe UI" w:hAnsi="Segoe UI" w:cs="Segoe UI"/>
          <w:color w:val="0F1115"/>
        </w:rPr>
      </w:pPr>
      <w:hyperlink r:id="rId13" w:tgtFrame="_blank" w:history="1">
        <w:r w:rsidR="006E335C">
          <w:rPr>
            <w:rStyle w:val="a7"/>
            <w:rFonts w:ascii="Segoe UI" w:eastAsiaTheme="majorEastAsia" w:hAnsi="Segoe UI" w:cs="Segoe UI"/>
          </w:rPr>
          <w:t>Официальная документация NetworkX</w:t>
        </w:r>
      </w:hyperlink>
    </w:p>
    <w:p w14:paraId="62868080" w14:textId="77777777" w:rsidR="006E335C" w:rsidRDefault="006E335C" w:rsidP="006E335C">
      <w:pPr>
        <w:pStyle w:val="3"/>
        <w:rPr>
          <w:rStyle w:val="token"/>
        </w:rPr>
      </w:pPr>
    </w:p>
    <w:p w14:paraId="22FD429F" w14:textId="642E6285" w:rsidR="006E335C" w:rsidRPr="006E335C" w:rsidRDefault="006E335C" w:rsidP="006E335C">
      <w:pPr>
        <w:pStyle w:val="3"/>
      </w:pPr>
      <w:bookmarkStart w:id="21" w:name="_Toc216543183"/>
      <w:r w:rsidRPr="006E335C">
        <w:rPr>
          <w:rStyle w:val="token"/>
        </w:rPr>
        <w:t>Создание и визуализация простого графа</w:t>
      </w:r>
      <w:bookmarkEnd w:id="21"/>
    </w:p>
    <w:p w14:paraId="1EAFFD52" w14:textId="77777777" w:rsidR="00303EB8" w:rsidRDefault="00303EB8" w:rsidP="00303EB8">
      <w:pPr>
        <w:pStyle w:val="HTML"/>
        <w:shd w:val="clear" w:color="auto" w:fill="FFFFFF"/>
        <w:rPr>
          <w:color w:val="000000"/>
        </w:rPr>
      </w:pPr>
      <w:r>
        <w:rPr>
          <w:b/>
          <w:bCs/>
          <w:color w:val="000080"/>
        </w:rPr>
        <w:t xml:space="preserve">import </w:t>
      </w:r>
      <w:r>
        <w:rPr>
          <w:color w:val="000000"/>
        </w:rPr>
        <w:t xml:space="preserve">networkx </w:t>
      </w:r>
      <w:r>
        <w:rPr>
          <w:b/>
          <w:bCs/>
          <w:color w:val="000080"/>
        </w:rPr>
        <w:t xml:space="preserve">as </w:t>
      </w:r>
      <w:r>
        <w:rPr>
          <w:color w:val="000000"/>
        </w:rPr>
        <w:t>nx</w:t>
      </w:r>
      <w:r>
        <w:rPr>
          <w:color w:val="000000"/>
        </w:rPr>
        <w:br/>
      </w:r>
      <w:r>
        <w:rPr>
          <w:b/>
          <w:bCs/>
          <w:color w:val="000080"/>
        </w:rPr>
        <w:t xml:space="preserve">import </w:t>
      </w:r>
      <w:r>
        <w:rPr>
          <w:color w:val="000000"/>
        </w:rPr>
        <w:t xml:space="preserve">matplotlib.pyplot </w:t>
      </w:r>
      <w:r>
        <w:rPr>
          <w:b/>
          <w:bCs/>
          <w:color w:val="000080"/>
        </w:rPr>
        <w:t xml:space="preserve">as </w:t>
      </w:r>
      <w:r>
        <w:rPr>
          <w:color w:val="000000"/>
        </w:rPr>
        <w:t>plt</w:t>
      </w:r>
      <w:r>
        <w:rPr>
          <w:color w:val="000000"/>
        </w:rPr>
        <w:br/>
      </w:r>
      <w:r>
        <w:rPr>
          <w:color w:val="000000"/>
        </w:rPr>
        <w:br/>
        <w:t>G = nx.Graph()</w:t>
      </w:r>
      <w:r>
        <w:rPr>
          <w:color w:val="000000"/>
        </w:rPr>
        <w:br/>
        <w:t>G.add_edge(</w:t>
      </w:r>
      <w:r>
        <w:rPr>
          <w:color w:val="0000FF"/>
        </w:rPr>
        <w:t>1</w:t>
      </w:r>
      <w:r>
        <w:rPr>
          <w:color w:val="000000"/>
        </w:rPr>
        <w:t xml:space="preserve">, </w:t>
      </w:r>
      <w:r>
        <w:rPr>
          <w:color w:val="0000FF"/>
        </w:rPr>
        <w:t>2</w:t>
      </w:r>
      <w:r>
        <w:rPr>
          <w:color w:val="000000"/>
        </w:rPr>
        <w:t>)</w:t>
      </w:r>
      <w:r>
        <w:rPr>
          <w:color w:val="000000"/>
        </w:rPr>
        <w:br/>
        <w:t>G.add_edge(</w:t>
      </w:r>
      <w:r>
        <w:rPr>
          <w:color w:val="0000FF"/>
        </w:rPr>
        <w:t>1</w:t>
      </w:r>
      <w:r>
        <w:rPr>
          <w:color w:val="000000"/>
        </w:rPr>
        <w:t xml:space="preserve">, </w:t>
      </w:r>
      <w:r>
        <w:rPr>
          <w:color w:val="0000FF"/>
        </w:rPr>
        <w:t>3</w:t>
      </w:r>
      <w:r>
        <w:rPr>
          <w:color w:val="000000"/>
        </w:rPr>
        <w:t>)</w:t>
      </w:r>
      <w:r>
        <w:rPr>
          <w:color w:val="000000"/>
        </w:rPr>
        <w:br/>
        <w:t xml:space="preserve">nx.draw(G, </w:t>
      </w:r>
      <w:r>
        <w:rPr>
          <w:color w:val="660099"/>
        </w:rPr>
        <w:t>with_labels</w:t>
      </w:r>
      <w:r>
        <w:rPr>
          <w:color w:val="000000"/>
        </w:rPr>
        <w:t>=</w:t>
      </w:r>
      <w:r>
        <w:rPr>
          <w:b/>
          <w:bCs/>
          <w:color w:val="000080"/>
        </w:rPr>
        <w:t>True</w:t>
      </w:r>
      <w:r>
        <w:rPr>
          <w:color w:val="000000"/>
        </w:rPr>
        <w:t>)</w:t>
      </w:r>
      <w:r>
        <w:rPr>
          <w:color w:val="000000"/>
        </w:rPr>
        <w:br/>
        <w:t>plt.show()</w:t>
      </w:r>
    </w:p>
    <w:p w14:paraId="7850E4F5" w14:textId="77777777" w:rsidR="006E335C" w:rsidRPr="005656E9" w:rsidRDefault="006E335C" w:rsidP="00303EB8">
      <w:pPr>
        <w:pStyle w:val="2"/>
        <w:rPr>
          <w:lang w:val="ru-RU"/>
        </w:rPr>
      </w:pPr>
      <w:bookmarkStart w:id="22" w:name="_Toc216543184"/>
      <w:r w:rsidRPr="005656E9">
        <w:rPr>
          <w:lang w:val="ru-RU"/>
        </w:rPr>
        <w:lastRenderedPageBreak/>
        <w:t>Пример построения неориентированного графа</w:t>
      </w:r>
      <w:bookmarkEnd w:id="22"/>
    </w:p>
    <w:p w14:paraId="526C7E9E" w14:textId="77777777" w:rsidR="006E335C" w:rsidRPr="006E335C" w:rsidRDefault="006E335C" w:rsidP="00303EB8">
      <w:pPr>
        <w:rPr>
          <w:lang w:val="ru-RU"/>
        </w:rPr>
      </w:pPr>
      <w:r w:rsidRPr="006E335C">
        <w:rPr>
          <w:lang w:val="ru-RU"/>
        </w:rPr>
        <w:t xml:space="preserve">Рассмотрим пример построения и форматирования неориентированного графа с использованием библиотеки </w:t>
      </w:r>
      <w:r>
        <w:t>NetworkX</w:t>
      </w:r>
      <w:r w:rsidRPr="006E335C">
        <w:rPr>
          <w:lang w:val="ru-RU"/>
        </w:rPr>
        <w:t>.</w:t>
      </w:r>
    </w:p>
    <w:p w14:paraId="406C6303" w14:textId="5EB77D9B" w:rsidR="00490AE1" w:rsidRDefault="00490AE1" w:rsidP="00490AE1">
      <w:pPr>
        <w:pStyle w:val="HTML"/>
        <w:shd w:val="clear" w:color="auto" w:fill="FFFFFF"/>
        <w:rPr>
          <w:color w:val="000000"/>
          <w:lang w:val="ru-RU"/>
        </w:rPr>
      </w:pPr>
      <w:r>
        <w:rPr>
          <w:b/>
          <w:bCs/>
          <w:color w:val="000080"/>
        </w:rPr>
        <w:t>import</w:t>
      </w:r>
      <w:r w:rsidRPr="00490AE1">
        <w:rPr>
          <w:b/>
          <w:bCs/>
          <w:color w:val="000080"/>
          <w:lang w:val="ru-RU"/>
        </w:rPr>
        <w:t xml:space="preserve"> </w:t>
      </w:r>
      <w:r>
        <w:rPr>
          <w:color w:val="000000"/>
        </w:rPr>
        <w:t>networkx</w:t>
      </w:r>
      <w:r w:rsidRPr="00490AE1">
        <w:rPr>
          <w:color w:val="000000"/>
          <w:lang w:val="ru-RU"/>
        </w:rPr>
        <w:t xml:space="preserve"> </w:t>
      </w:r>
      <w:r>
        <w:rPr>
          <w:b/>
          <w:bCs/>
          <w:color w:val="000080"/>
        </w:rPr>
        <w:t>as</w:t>
      </w:r>
      <w:r w:rsidRPr="00490AE1">
        <w:rPr>
          <w:b/>
          <w:bCs/>
          <w:color w:val="000080"/>
          <w:lang w:val="ru-RU"/>
        </w:rPr>
        <w:t xml:space="preserve"> </w:t>
      </w:r>
      <w:r>
        <w:rPr>
          <w:color w:val="000000"/>
        </w:rPr>
        <w:t>nx</w:t>
      </w:r>
      <w:r w:rsidRPr="00490AE1">
        <w:rPr>
          <w:color w:val="000000"/>
          <w:lang w:val="ru-RU"/>
        </w:rPr>
        <w:br/>
      </w:r>
      <w:r>
        <w:rPr>
          <w:b/>
          <w:bCs/>
          <w:color w:val="000080"/>
        </w:rPr>
        <w:t>import</w:t>
      </w:r>
      <w:r w:rsidRPr="00490AE1">
        <w:rPr>
          <w:b/>
          <w:bCs/>
          <w:color w:val="000080"/>
          <w:lang w:val="ru-RU"/>
        </w:rPr>
        <w:t xml:space="preserve"> </w:t>
      </w:r>
      <w:r>
        <w:rPr>
          <w:color w:val="000000"/>
        </w:rPr>
        <w:t>matplotlib</w:t>
      </w:r>
      <w:r w:rsidRPr="00490AE1">
        <w:rPr>
          <w:color w:val="000000"/>
          <w:lang w:val="ru-RU"/>
        </w:rPr>
        <w:t>.</w:t>
      </w:r>
      <w:r>
        <w:rPr>
          <w:color w:val="000000"/>
        </w:rPr>
        <w:t>pyplot</w:t>
      </w:r>
      <w:r w:rsidRPr="00490AE1">
        <w:rPr>
          <w:color w:val="000000"/>
          <w:lang w:val="ru-RU"/>
        </w:rPr>
        <w:t xml:space="preserve"> </w:t>
      </w:r>
      <w:r>
        <w:rPr>
          <w:b/>
          <w:bCs/>
          <w:color w:val="000080"/>
        </w:rPr>
        <w:t>as</w:t>
      </w:r>
      <w:r w:rsidRPr="00490AE1">
        <w:rPr>
          <w:b/>
          <w:bCs/>
          <w:color w:val="000080"/>
          <w:lang w:val="ru-RU"/>
        </w:rPr>
        <w:t xml:space="preserve"> </w:t>
      </w:r>
      <w:r>
        <w:rPr>
          <w:color w:val="000000"/>
        </w:rPr>
        <w:t>plt</w:t>
      </w:r>
      <w:r w:rsidRPr="00490AE1">
        <w:rPr>
          <w:color w:val="000000"/>
          <w:lang w:val="ru-RU"/>
        </w:rPr>
        <w:br/>
      </w:r>
      <w:r w:rsidRPr="00490AE1">
        <w:rPr>
          <w:color w:val="000000"/>
          <w:lang w:val="ru-RU"/>
        </w:rPr>
        <w:br/>
      </w:r>
      <w:r w:rsidRPr="00490AE1">
        <w:rPr>
          <w:color w:val="000000"/>
          <w:lang w:val="ru-RU"/>
        </w:rPr>
        <w:br/>
      </w:r>
      <w:r>
        <w:rPr>
          <w:b/>
          <w:bCs/>
          <w:color w:val="000080"/>
        </w:rPr>
        <w:t>def</w:t>
      </w:r>
      <w:r w:rsidRPr="00490AE1">
        <w:rPr>
          <w:b/>
          <w:bCs/>
          <w:color w:val="000080"/>
          <w:lang w:val="ru-RU"/>
        </w:rPr>
        <w:t xml:space="preserve"> </w:t>
      </w:r>
      <w:r>
        <w:rPr>
          <w:color w:val="000000"/>
        </w:rPr>
        <w:t>show</w:t>
      </w:r>
      <w:r w:rsidRPr="00490AE1">
        <w:rPr>
          <w:color w:val="000000"/>
          <w:lang w:val="ru-RU"/>
        </w:rPr>
        <w:t>_</w:t>
      </w:r>
      <w:r>
        <w:rPr>
          <w:color w:val="000000"/>
        </w:rPr>
        <w:t>graph</w:t>
      </w:r>
      <w:r w:rsidRPr="00490AE1">
        <w:rPr>
          <w:color w:val="000000"/>
          <w:lang w:val="ru-RU"/>
        </w:rPr>
        <w:t>(</w:t>
      </w:r>
      <w:r>
        <w:rPr>
          <w:color w:val="000000"/>
        </w:rPr>
        <w:t>graph</w:t>
      </w:r>
      <w:r w:rsidRPr="00490AE1">
        <w:rPr>
          <w:color w:val="000000"/>
          <w:lang w:val="ru-RU"/>
        </w:rPr>
        <w:t>):</w:t>
      </w:r>
      <w:r w:rsidRPr="00490AE1">
        <w:rPr>
          <w:color w:val="000000"/>
          <w:lang w:val="ru-RU"/>
        </w:rPr>
        <w:br/>
      </w:r>
      <w:r w:rsidR="005656E9">
        <w:rPr>
          <w:color w:val="000000"/>
          <w:lang w:val="ru-RU"/>
        </w:rPr>
        <w:t xml:space="preserve">  </w:t>
      </w:r>
      <w:r>
        <w:rPr>
          <w:color w:val="000000"/>
        </w:rPr>
        <w:t>G</w:t>
      </w:r>
      <w:r w:rsidRPr="00490AE1">
        <w:rPr>
          <w:color w:val="000000"/>
          <w:lang w:val="ru-RU"/>
        </w:rPr>
        <w:t xml:space="preserve"> = </w:t>
      </w:r>
      <w:r>
        <w:rPr>
          <w:color w:val="000000"/>
        </w:rPr>
        <w:t>nx</w:t>
      </w:r>
      <w:r w:rsidRPr="00490AE1">
        <w:rPr>
          <w:color w:val="000000"/>
          <w:lang w:val="ru-RU"/>
        </w:rPr>
        <w:t>.</w:t>
      </w:r>
      <w:r>
        <w:rPr>
          <w:color w:val="000000"/>
        </w:rPr>
        <w:t>Graph</w:t>
      </w:r>
      <w:r w:rsidRPr="00490AE1">
        <w:rPr>
          <w:color w:val="000000"/>
          <w:lang w:val="ru-RU"/>
        </w:rPr>
        <w:t>()</w:t>
      </w:r>
      <w:r w:rsidR="005656E9">
        <w:rPr>
          <w:color w:val="000000"/>
          <w:lang w:val="ru-RU"/>
        </w:rPr>
        <w:t xml:space="preserve"> </w:t>
      </w:r>
      <w:r w:rsidRPr="00490AE1">
        <w:rPr>
          <w:i/>
          <w:iCs/>
          <w:color w:val="808080"/>
          <w:lang w:val="ru-RU"/>
        </w:rPr>
        <w:t># Создаем пустой неориентированный граф</w:t>
      </w:r>
      <w:r w:rsidRPr="00490AE1">
        <w:rPr>
          <w:i/>
          <w:iCs/>
          <w:color w:val="808080"/>
          <w:lang w:val="ru-RU"/>
        </w:rPr>
        <w:br/>
      </w:r>
      <w:r w:rsidRPr="00490AE1">
        <w:rPr>
          <w:i/>
          <w:iCs/>
          <w:color w:val="808080"/>
          <w:lang w:val="ru-RU"/>
        </w:rPr>
        <w:br/>
      </w:r>
      <w:r w:rsidR="005656E9">
        <w:rPr>
          <w:i/>
          <w:iCs/>
          <w:color w:val="808080"/>
          <w:lang w:val="ru-RU"/>
        </w:rPr>
        <w:t xml:space="preserve">  </w:t>
      </w:r>
      <w:r w:rsidRPr="00490AE1">
        <w:rPr>
          <w:i/>
          <w:iCs/>
          <w:color w:val="808080"/>
          <w:lang w:val="ru-RU"/>
        </w:rPr>
        <w:t># Добавляем вершины в граф</w:t>
      </w:r>
      <w:r w:rsidRPr="00490AE1">
        <w:rPr>
          <w:i/>
          <w:iCs/>
          <w:color w:val="808080"/>
          <w:lang w:val="ru-RU"/>
        </w:rPr>
        <w:br/>
      </w:r>
      <w:r w:rsidR="005656E9">
        <w:rPr>
          <w:i/>
          <w:iCs/>
          <w:color w:val="808080"/>
          <w:lang w:val="ru-RU"/>
        </w:rPr>
        <w:t xml:space="preserve">  </w:t>
      </w:r>
      <w:r>
        <w:rPr>
          <w:b/>
          <w:bCs/>
          <w:color w:val="000080"/>
        </w:rPr>
        <w:t>for</w:t>
      </w:r>
      <w:r w:rsidRPr="00490AE1">
        <w:rPr>
          <w:b/>
          <w:bCs/>
          <w:color w:val="000080"/>
          <w:lang w:val="ru-RU"/>
        </w:rPr>
        <w:t xml:space="preserve"> </w:t>
      </w:r>
      <w:r>
        <w:rPr>
          <w:color w:val="000000"/>
        </w:rPr>
        <w:t>key</w:t>
      </w:r>
      <w:r w:rsidRPr="00490AE1">
        <w:rPr>
          <w:color w:val="000000"/>
          <w:lang w:val="ru-RU"/>
        </w:rPr>
        <w:t xml:space="preserve"> </w:t>
      </w:r>
      <w:r>
        <w:rPr>
          <w:b/>
          <w:bCs/>
          <w:color w:val="000080"/>
        </w:rPr>
        <w:t>in</w:t>
      </w:r>
      <w:r w:rsidRPr="00490AE1">
        <w:rPr>
          <w:b/>
          <w:bCs/>
          <w:color w:val="000080"/>
          <w:lang w:val="ru-RU"/>
        </w:rPr>
        <w:t xml:space="preserve"> </w:t>
      </w:r>
      <w:r>
        <w:rPr>
          <w:color w:val="000000"/>
        </w:rPr>
        <w:t>graph</w:t>
      </w:r>
      <w:r w:rsidRPr="00490AE1">
        <w:rPr>
          <w:color w:val="000000"/>
          <w:lang w:val="ru-RU"/>
        </w:rPr>
        <w:t>.</w:t>
      </w:r>
      <w:r>
        <w:rPr>
          <w:color w:val="000000"/>
        </w:rPr>
        <w:t>keys</w:t>
      </w:r>
      <w:r w:rsidRPr="00490AE1">
        <w:rPr>
          <w:color w:val="000000"/>
          <w:lang w:val="ru-RU"/>
        </w:rPr>
        <w:t>():</w:t>
      </w:r>
      <w:r w:rsidRPr="00490AE1">
        <w:rPr>
          <w:color w:val="000000"/>
          <w:lang w:val="ru-RU"/>
        </w:rPr>
        <w:br/>
      </w:r>
      <w:r w:rsidR="005656E9">
        <w:rPr>
          <w:color w:val="000000"/>
          <w:lang w:val="ru-RU"/>
        </w:rPr>
        <w:t xml:space="preserve">    </w:t>
      </w:r>
      <w:r>
        <w:rPr>
          <w:color w:val="000000"/>
        </w:rPr>
        <w:t>G</w:t>
      </w:r>
      <w:r w:rsidRPr="00490AE1">
        <w:rPr>
          <w:color w:val="000000"/>
          <w:lang w:val="ru-RU"/>
        </w:rPr>
        <w:t>.</w:t>
      </w:r>
      <w:r>
        <w:rPr>
          <w:color w:val="000000"/>
        </w:rPr>
        <w:t>add</w:t>
      </w:r>
      <w:r w:rsidRPr="00490AE1">
        <w:rPr>
          <w:color w:val="000000"/>
          <w:lang w:val="ru-RU"/>
        </w:rPr>
        <w:t>_</w:t>
      </w:r>
      <w:r>
        <w:rPr>
          <w:color w:val="000000"/>
        </w:rPr>
        <w:t>node</w:t>
      </w:r>
      <w:r w:rsidRPr="00490AE1">
        <w:rPr>
          <w:color w:val="000000"/>
          <w:lang w:val="ru-RU"/>
        </w:rPr>
        <w:t>(</w:t>
      </w:r>
      <w:r>
        <w:rPr>
          <w:color w:val="000080"/>
        </w:rPr>
        <w:t>str</w:t>
      </w:r>
      <w:r w:rsidRPr="00490AE1">
        <w:rPr>
          <w:color w:val="000000"/>
          <w:lang w:val="ru-RU"/>
        </w:rPr>
        <w:t>(</w:t>
      </w:r>
      <w:r>
        <w:rPr>
          <w:color w:val="000000"/>
        </w:rPr>
        <w:t>key</w:t>
      </w:r>
      <w:r w:rsidRPr="00490AE1">
        <w:rPr>
          <w:color w:val="000000"/>
          <w:lang w:val="ru-RU"/>
        </w:rPr>
        <w:t>))</w:t>
      </w:r>
      <w:r w:rsidRPr="00490AE1">
        <w:rPr>
          <w:color w:val="000000"/>
          <w:lang w:val="ru-RU"/>
        </w:rPr>
        <w:br/>
      </w:r>
      <w:r w:rsidRPr="00490AE1">
        <w:rPr>
          <w:color w:val="000000"/>
          <w:lang w:val="ru-RU"/>
        </w:rPr>
        <w:br/>
      </w:r>
      <w:r w:rsidR="005656E9">
        <w:rPr>
          <w:color w:val="000000"/>
          <w:lang w:val="ru-RU"/>
        </w:rPr>
        <w:t xml:space="preserve">  </w:t>
      </w:r>
      <w:r w:rsidRPr="00490AE1">
        <w:rPr>
          <w:i/>
          <w:iCs/>
          <w:color w:val="808080"/>
          <w:lang w:val="ru-RU"/>
        </w:rPr>
        <w:t># Добавляем ребра в граф</w:t>
      </w:r>
      <w:r w:rsidRPr="00490AE1">
        <w:rPr>
          <w:i/>
          <w:iCs/>
          <w:color w:val="808080"/>
          <w:lang w:val="ru-RU"/>
        </w:rPr>
        <w:br/>
      </w:r>
      <w:r w:rsidR="005656E9">
        <w:rPr>
          <w:i/>
          <w:iCs/>
          <w:color w:val="808080"/>
          <w:lang w:val="ru-RU"/>
        </w:rPr>
        <w:t xml:space="preserve">  </w:t>
      </w:r>
      <w:r>
        <w:rPr>
          <w:b/>
          <w:bCs/>
          <w:color w:val="000080"/>
        </w:rPr>
        <w:t>for</w:t>
      </w:r>
      <w:r w:rsidRPr="00490AE1">
        <w:rPr>
          <w:b/>
          <w:bCs/>
          <w:color w:val="000080"/>
          <w:lang w:val="ru-RU"/>
        </w:rPr>
        <w:t xml:space="preserve"> </w:t>
      </w:r>
      <w:r>
        <w:rPr>
          <w:color w:val="000000"/>
        </w:rPr>
        <w:t>v</w:t>
      </w:r>
      <w:r w:rsidRPr="00490AE1">
        <w:rPr>
          <w:color w:val="000000"/>
          <w:lang w:val="ru-RU"/>
        </w:rPr>
        <w:t xml:space="preserve"> </w:t>
      </w:r>
      <w:r>
        <w:rPr>
          <w:b/>
          <w:bCs/>
          <w:color w:val="000080"/>
        </w:rPr>
        <w:t>in</w:t>
      </w:r>
      <w:r w:rsidRPr="00490AE1">
        <w:rPr>
          <w:b/>
          <w:bCs/>
          <w:color w:val="000080"/>
          <w:lang w:val="ru-RU"/>
        </w:rPr>
        <w:t xml:space="preserve"> </w:t>
      </w:r>
      <w:r>
        <w:rPr>
          <w:color w:val="000000"/>
        </w:rPr>
        <w:t>graph</w:t>
      </w:r>
      <w:r w:rsidRPr="00490AE1">
        <w:rPr>
          <w:color w:val="000000"/>
          <w:lang w:val="ru-RU"/>
        </w:rPr>
        <w:t>.</w:t>
      </w:r>
      <w:r>
        <w:rPr>
          <w:color w:val="000000"/>
        </w:rPr>
        <w:t>keys</w:t>
      </w:r>
      <w:r w:rsidRPr="00490AE1">
        <w:rPr>
          <w:color w:val="000000"/>
          <w:lang w:val="ru-RU"/>
        </w:rPr>
        <w:t>():</w:t>
      </w:r>
      <w:r w:rsidRPr="00490AE1">
        <w:rPr>
          <w:color w:val="000000"/>
          <w:lang w:val="ru-RU"/>
        </w:rPr>
        <w:br/>
      </w:r>
      <w:r w:rsidR="005656E9">
        <w:rPr>
          <w:color w:val="000000"/>
          <w:lang w:val="ru-RU"/>
        </w:rPr>
        <w:t xml:space="preserve">    </w:t>
      </w:r>
      <w:r>
        <w:rPr>
          <w:b/>
          <w:bCs/>
          <w:color w:val="000080"/>
        </w:rPr>
        <w:t>for</w:t>
      </w:r>
      <w:r w:rsidRPr="00490AE1">
        <w:rPr>
          <w:b/>
          <w:bCs/>
          <w:color w:val="000080"/>
          <w:lang w:val="ru-RU"/>
        </w:rPr>
        <w:t xml:space="preserve"> </w:t>
      </w:r>
      <w:r>
        <w:rPr>
          <w:color w:val="000000"/>
        </w:rPr>
        <w:t>w</w:t>
      </w:r>
      <w:r w:rsidRPr="00490AE1">
        <w:rPr>
          <w:color w:val="000000"/>
          <w:lang w:val="ru-RU"/>
        </w:rPr>
        <w:t xml:space="preserve"> </w:t>
      </w:r>
      <w:r>
        <w:rPr>
          <w:b/>
          <w:bCs/>
          <w:color w:val="000080"/>
        </w:rPr>
        <w:t>in</w:t>
      </w:r>
      <w:r w:rsidRPr="00490AE1">
        <w:rPr>
          <w:b/>
          <w:bCs/>
          <w:color w:val="000080"/>
          <w:lang w:val="ru-RU"/>
        </w:rPr>
        <w:t xml:space="preserve"> </w:t>
      </w:r>
      <w:r>
        <w:rPr>
          <w:color w:val="000000"/>
        </w:rPr>
        <w:t>graph</w:t>
      </w:r>
      <w:r w:rsidRPr="00490AE1">
        <w:rPr>
          <w:color w:val="000000"/>
          <w:lang w:val="ru-RU"/>
        </w:rPr>
        <w:t>[</w:t>
      </w:r>
      <w:r>
        <w:rPr>
          <w:color w:val="000000"/>
        </w:rPr>
        <w:t>v</w:t>
      </w:r>
      <w:r w:rsidRPr="00490AE1">
        <w:rPr>
          <w:color w:val="000000"/>
          <w:lang w:val="ru-RU"/>
        </w:rPr>
        <w:t>]:</w:t>
      </w:r>
      <w:r w:rsidRPr="00490AE1">
        <w:rPr>
          <w:color w:val="000000"/>
          <w:lang w:val="ru-RU"/>
        </w:rPr>
        <w:br/>
      </w:r>
      <w:r w:rsidR="005656E9">
        <w:rPr>
          <w:color w:val="000000"/>
          <w:lang w:val="ru-RU"/>
        </w:rPr>
        <w:t xml:space="preserve">      </w:t>
      </w:r>
      <w:r>
        <w:rPr>
          <w:color w:val="000000"/>
        </w:rPr>
        <w:t>G</w:t>
      </w:r>
      <w:r w:rsidRPr="00490AE1">
        <w:rPr>
          <w:color w:val="000000"/>
          <w:lang w:val="ru-RU"/>
        </w:rPr>
        <w:t>.</w:t>
      </w:r>
      <w:r>
        <w:rPr>
          <w:color w:val="000000"/>
        </w:rPr>
        <w:t>add</w:t>
      </w:r>
      <w:r w:rsidRPr="00490AE1">
        <w:rPr>
          <w:color w:val="000000"/>
          <w:lang w:val="ru-RU"/>
        </w:rPr>
        <w:t>_</w:t>
      </w:r>
      <w:r>
        <w:rPr>
          <w:color w:val="000000"/>
        </w:rPr>
        <w:t>edge</w:t>
      </w:r>
      <w:r w:rsidRPr="00490AE1">
        <w:rPr>
          <w:color w:val="000000"/>
          <w:lang w:val="ru-RU"/>
        </w:rPr>
        <w:t>(</w:t>
      </w:r>
      <w:r>
        <w:rPr>
          <w:color w:val="000080"/>
        </w:rPr>
        <w:t>str</w:t>
      </w:r>
      <w:r w:rsidRPr="00490AE1">
        <w:rPr>
          <w:color w:val="000000"/>
          <w:lang w:val="ru-RU"/>
        </w:rPr>
        <w:t>(</w:t>
      </w:r>
      <w:r>
        <w:rPr>
          <w:color w:val="000000"/>
        </w:rPr>
        <w:t>v</w:t>
      </w:r>
      <w:r w:rsidRPr="00490AE1">
        <w:rPr>
          <w:color w:val="000000"/>
          <w:lang w:val="ru-RU"/>
        </w:rPr>
        <w:t xml:space="preserve">), </w:t>
      </w:r>
      <w:r>
        <w:rPr>
          <w:color w:val="000080"/>
        </w:rPr>
        <w:t>str</w:t>
      </w:r>
      <w:r w:rsidRPr="00490AE1">
        <w:rPr>
          <w:color w:val="000000"/>
          <w:lang w:val="ru-RU"/>
        </w:rPr>
        <w:t>(</w:t>
      </w:r>
      <w:r>
        <w:rPr>
          <w:color w:val="000000"/>
        </w:rPr>
        <w:t>w</w:t>
      </w:r>
      <w:r w:rsidRPr="00490AE1">
        <w:rPr>
          <w:color w:val="000000"/>
          <w:lang w:val="ru-RU"/>
        </w:rPr>
        <w:t>))</w:t>
      </w:r>
      <w:r w:rsidRPr="00490AE1">
        <w:rPr>
          <w:color w:val="000000"/>
          <w:lang w:val="ru-RU"/>
        </w:rPr>
        <w:br/>
      </w:r>
      <w:r w:rsidRPr="00490AE1">
        <w:rPr>
          <w:color w:val="000000"/>
          <w:lang w:val="ru-RU"/>
        </w:rPr>
        <w:br/>
      </w:r>
      <w:r w:rsidR="005656E9">
        <w:rPr>
          <w:color w:val="000000"/>
          <w:lang w:val="ru-RU"/>
        </w:rPr>
        <w:t xml:space="preserve">  </w:t>
      </w:r>
      <w:r w:rsidRPr="00490AE1">
        <w:rPr>
          <w:i/>
          <w:iCs/>
          <w:color w:val="808080"/>
          <w:lang w:val="ru-RU"/>
        </w:rPr>
        <w:t># Настраиваем визуализацию</w:t>
      </w:r>
      <w:r w:rsidRPr="00490AE1">
        <w:rPr>
          <w:i/>
          <w:iCs/>
          <w:color w:val="808080"/>
          <w:lang w:val="ru-RU"/>
        </w:rPr>
        <w:br/>
      </w:r>
      <w:r w:rsidR="005656E9">
        <w:rPr>
          <w:i/>
          <w:iCs/>
          <w:color w:val="808080"/>
          <w:lang w:val="ru-RU"/>
        </w:rPr>
        <w:t xml:space="preserve">  </w:t>
      </w:r>
      <w:r>
        <w:rPr>
          <w:color w:val="000000"/>
        </w:rPr>
        <w:t>fig</w:t>
      </w:r>
      <w:r w:rsidRPr="00490AE1">
        <w:rPr>
          <w:color w:val="000000"/>
          <w:lang w:val="ru-RU"/>
        </w:rPr>
        <w:t xml:space="preserve"> = </w:t>
      </w:r>
      <w:r>
        <w:rPr>
          <w:color w:val="000000"/>
        </w:rPr>
        <w:t>plt</w:t>
      </w:r>
      <w:r w:rsidRPr="00490AE1">
        <w:rPr>
          <w:color w:val="000000"/>
          <w:lang w:val="ru-RU"/>
        </w:rPr>
        <w:t>.</w:t>
      </w:r>
      <w:r>
        <w:rPr>
          <w:color w:val="000000"/>
        </w:rPr>
        <w:t>figure</w:t>
      </w:r>
      <w:r w:rsidRPr="00490AE1">
        <w:rPr>
          <w:color w:val="000000"/>
          <w:lang w:val="ru-RU"/>
        </w:rPr>
        <w:t>(</w:t>
      </w:r>
      <w:r>
        <w:rPr>
          <w:color w:val="660099"/>
        </w:rPr>
        <w:t>figsize</w:t>
      </w:r>
      <w:r w:rsidRPr="00490AE1">
        <w:rPr>
          <w:color w:val="000000"/>
          <w:lang w:val="ru-RU"/>
        </w:rPr>
        <w:t>=(</w:t>
      </w:r>
      <w:r w:rsidRPr="00490AE1">
        <w:rPr>
          <w:color w:val="0000FF"/>
          <w:lang w:val="ru-RU"/>
        </w:rPr>
        <w:t>6</w:t>
      </w:r>
      <w:r w:rsidRPr="00490AE1">
        <w:rPr>
          <w:color w:val="000000"/>
          <w:lang w:val="ru-RU"/>
        </w:rPr>
        <w:t xml:space="preserve">, </w:t>
      </w:r>
      <w:r w:rsidRPr="00490AE1">
        <w:rPr>
          <w:color w:val="0000FF"/>
          <w:lang w:val="ru-RU"/>
        </w:rPr>
        <w:t>4</w:t>
      </w:r>
      <w:r w:rsidRPr="00490AE1">
        <w:rPr>
          <w:color w:val="000000"/>
          <w:lang w:val="ru-RU"/>
        </w:rPr>
        <w:t>))</w:t>
      </w:r>
      <w:r w:rsidRPr="00490AE1">
        <w:rPr>
          <w:color w:val="000000"/>
          <w:lang w:val="ru-RU"/>
        </w:rPr>
        <w:br/>
      </w:r>
      <w:r w:rsidR="005656E9">
        <w:rPr>
          <w:color w:val="000000"/>
          <w:lang w:val="ru-RU"/>
        </w:rPr>
        <w:t xml:space="preserve">  </w:t>
      </w:r>
      <w:r>
        <w:rPr>
          <w:color w:val="000000"/>
        </w:rPr>
        <w:t>ax</w:t>
      </w:r>
      <w:r w:rsidRPr="00490AE1">
        <w:rPr>
          <w:color w:val="000000"/>
          <w:lang w:val="ru-RU"/>
        </w:rPr>
        <w:t xml:space="preserve"> = </w:t>
      </w:r>
      <w:r>
        <w:rPr>
          <w:color w:val="000000"/>
        </w:rPr>
        <w:t>fig</w:t>
      </w:r>
      <w:r w:rsidRPr="00490AE1">
        <w:rPr>
          <w:color w:val="000000"/>
          <w:lang w:val="ru-RU"/>
        </w:rPr>
        <w:t>.</w:t>
      </w:r>
      <w:r>
        <w:rPr>
          <w:color w:val="000000"/>
        </w:rPr>
        <w:t>add</w:t>
      </w:r>
      <w:r w:rsidRPr="00490AE1">
        <w:rPr>
          <w:color w:val="000000"/>
          <w:lang w:val="ru-RU"/>
        </w:rPr>
        <w:t>_</w:t>
      </w:r>
      <w:r>
        <w:rPr>
          <w:color w:val="000000"/>
        </w:rPr>
        <w:t>axes</w:t>
      </w:r>
      <w:r w:rsidRPr="00490AE1">
        <w:rPr>
          <w:color w:val="000000"/>
          <w:lang w:val="ru-RU"/>
        </w:rPr>
        <w:t>([</w:t>
      </w:r>
      <w:r w:rsidRPr="00490AE1">
        <w:rPr>
          <w:color w:val="0000FF"/>
          <w:lang w:val="ru-RU"/>
        </w:rPr>
        <w:t>0</w:t>
      </w:r>
      <w:r w:rsidRPr="00490AE1">
        <w:rPr>
          <w:color w:val="000000"/>
          <w:lang w:val="ru-RU"/>
        </w:rPr>
        <w:t xml:space="preserve">, </w:t>
      </w:r>
      <w:r w:rsidRPr="00490AE1">
        <w:rPr>
          <w:color w:val="0000FF"/>
          <w:lang w:val="ru-RU"/>
        </w:rPr>
        <w:t>0</w:t>
      </w:r>
      <w:r w:rsidRPr="00490AE1">
        <w:rPr>
          <w:color w:val="000000"/>
          <w:lang w:val="ru-RU"/>
        </w:rPr>
        <w:t xml:space="preserve">, </w:t>
      </w:r>
      <w:r w:rsidRPr="00490AE1">
        <w:rPr>
          <w:color w:val="0000FF"/>
          <w:lang w:val="ru-RU"/>
        </w:rPr>
        <w:t>1</w:t>
      </w:r>
      <w:r w:rsidRPr="00490AE1">
        <w:rPr>
          <w:color w:val="000000"/>
          <w:lang w:val="ru-RU"/>
        </w:rPr>
        <w:t xml:space="preserve">, </w:t>
      </w:r>
      <w:r w:rsidRPr="00490AE1">
        <w:rPr>
          <w:color w:val="0000FF"/>
          <w:lang w:val="ru-RU"/>
        </w:rPr>
        <w:t>1</w:t>
      </w:r>
      <w:r w:rsidRPr="00490AE1">
        <w:rPr>
          <w:color w:val="000000"/>
          <w:lang w:val="ru-RU"/>
        </w:rPr>
        <w:t>])</w:t>
      </w:r>
      <w:r w:rsidRPr="00490AE1">
        <w:rPr>
          <w:color w:val="000000"/>
          <w:lang w:val="ru-RU"/>
        </w:rPr>
        <w:br/>
      </w:r>
      <w:r w:rsidR="005656E9">
        <w:rPr>
          <w:color w:val="000000"/>
          <w:lang w:val="ru-RU"/>
        </w:rPr>
        <w:t xml:space="preserve">  </w:t>
      </w:r>
      <w:r>
        <w:rPr>
          <w:color w:val="000000"/>
        </w:rPr>
        <w:t>ax</w:t>
      </w:r>
      <w:r w:rsidRPr="00490AE1">
        <w:rPr>
          <w:color w:val="000000"/>
          <w:lang w:val="ru-RU"/>
        </w:rPr>
        <w:t>.</w:t>
      </w:r>
      <w:r>
        <w:rPr>
          <w:color w:val="000000"/>
        </w:rPr>
        <w:t>margins</w:t>
      </w:r>
      <w:r w:rsidRPr="00490AE1">
        <w:rPr>
          <w:color w:val="000000"/>
          <w:lang w:val="ru-RU"/>
        </w:rPr>
        <w:t>(</w:t>
      </w:r>
      <w:r w:rsidRPr="00490AE1">
        <w:rPr>
          <w:color w:val="0000FF"/>
          <w:lang w:val="ru-RU"/>
        </w:rPr>
        <w:t>0.20</w:t>
      </w:r>
      <w:r w:rsidRPr="00490AE1">
        <w:rPr>
          <w:color w:val="000000"/>
          <w:lang w:val="ru-RU"/>
        </w:rPr>
        <w:t>)</w:t>
      </w:r>
      <w:r w:rsidRPr="00490AE1">
        <w:rPr>
          <w:color w:val="000000"/>
          <w:lang w:val="ru-RU"/>
        </w:rPr>
        <w:br/>
      </w:r>
      <w:r w:rsidRPr="00490AE1">
        <w:rPr>
          <w:color w:val="000000"/>
          <w:lang w:val="ru-RU"/>
        </w:rPr>
        <w:br/>
      </w:r>
      <w:r w:rsidR="005656E9">
        <w:rPr>
          <w:color w:val="000000"/>
          <w:lang w:val="ru-RU"/>
        </w:rPr>
        <w:t xml:space="preserve">  </w:t>
      </w:r>
      <w:r w:rsidRPr="00490AE1">
        <w:rPr>
          <w:i/>
          <w:iCs/>
          <w:color w:val="808080"/>
          <w:lang w:val="ru-RU"/>
        </w:rPr>
        <w:t># Рисуем граф в виде круга</w:t>
      </w:r>
      <w:r w:rsidRPr="00490AE1">
        <w:rPr>
          <w:i/>
          <w:iCs/>
          <w:color w:val="808080"/>
          <w:lang w:val="ru-RU"/>
        </w:rPr>
        <w:br/>
      </w:r>
      <w:r w:rsidR="005656E9">
        <w:rPr>
          <w:i/>
          <w:iCs/>
          <w:color w:val="808080"/>
          <w:lang w:val="ru-RU"/>
        </w:rPr>
        <w:t xml:space="preserve">  </w:t>
      </w:r>
      <w:r>
        <w:rPr>
          <w:color w:val="000000"/>
        </w:rPr>
        <w:t>nx</w:t>
      </w:r>
      <w:r w:rsidRPr="00490AE1">
        <w:rPr>
          <w:color w:val="000000"/>
          <w:lang w:val="ru-RU"/>
        </w:rPr>
        <w:t>.</w:t>
      </w:r>
      <w:r>
        <w:rPr>
          <w:color w:val="000000"/>
        </w:rPr>
        <w:t>draw</w:t>
      </w:r>
      <w:r w:rsidRPr="00490AE1">
        <w:rPr>
          <w:color w:val="000000"/>
          <w:lang w:val="ru-RU"/>
        </w:rPr>
        <w:t>_</w:t>
      </w:r>
      <w:r>
        <w:rPr>
          <w:color w:val="000000"/>
        </w:rPr>
        <w:t>circular</w:t>
      </w:r>
      <w:r w:rsidRPr="00490AE1">
        <w:rPr>
          <w:color w:val="000000"/>
          <w:lang w:val="ru-RU"/>
        </w:rPr>
        <w:t>(</w:t>
      </w:r>
      <w:r>
        <w:rPr>
          <w:color w:val="000000"/>
        </w:rPr>
        <w:t>G</w:t>
      </w:r>
      <w:r w:rsidRPr="00490AE1">
        <w:rPr>
          <w:color w:val="000000"/>
          <w:lang w:val="ru-RU"/>
        </w:rPr>
        <w:t>,</w:t>
      </w:r>
      <w:r w:rsidRPr="00490AE1">
        <w:rPr>
          <w:color w:val="000000"/>
          <w:lang w:val="ru-RU"/>
        </w:rPr>
        <w:br/>
      </w:r>
      <w:r w:rsidR="005656E9">
        <w:rPr>
          <w:color w:val="000000"/>
          <w:lang w:val="ru-RU"/>
        </w:rPr>
        <w:t xml:space="preserve">          </w:t>
      </w:r>
      <w:r w:rsidRPr="00490AE1">
        <w:rPr>
          <w:color w:val="000000"/>
          <w:lang w:val="ru-RU"/>
        </w:rPr>
        <w:t xml:space="preserve"> </w:t>
      </w:r>
      <w:r>
        <w:rPr>
          <w:color w:val="660099"/>
        </w:rPr>
        <w:t>font</w:t>
      </w:r>
      <w:r w:rsidRPr="00490AE1">
        <w:rPr>
          <w:color w:val="660099"/>
          <w:lang w:val="ru-RU"/>
        </w:rPr>
        <w:t>_</w:t>
      </w:r>
      <w:r>
        <w:rPr>
          <w:color w:val="660099"/>
        </w:rPr>
        <w:t>size</w:t>
      </w:r>
      <w:r w:rsidRPr="00490AE1">
        <w:rPr>
          <w:color w:val="000000"/>
          <w:lang w:val="ru-RU"/>
        </w:rPr>
        <w:t>=</w:t>
      </w:r>
      <w:r w:rsidRPr="00490AE1">
        <w:rPr>
          <w:color w:val="0000FF"/>
          <w:lang w:val="ru-RU"/>
        </w:rPr>
        <w:t>8</w:t>
      </w:r>
      <w:r w:rsidRPr="00490AE1">
        <w:rPr>
          <w:color w:val="000000"/>
          <w:lang w:val="ru-RU"/>
        </w:rPr>
        <w:t>,</w:t>
      </w:r>
      <w:r w:rsidRPr="00490AE1">
        <w:rPr>
          <w:color w:val="000000"/>
          <w:lang w:val="ru-RU"/>
        </w:rPr>
        <w:br/>
      </w:r>
      <w:r w:rsidR="005656E9">
        <w:rPr>
          <w:color w:val="000000"/>
          <w:lang w:val="ru-RU"/>
        </w:rPr>
        <w:t xml:space="preserve">          </w:t>
      </w:r>
      <w:r w:rsidRPr="00490AE1">
        <w:rPr>
          <w:color w:val="000000"/>
          <w:lang w:val="ru-RU"/>
        </w:rPr>
        <w:t xml:space="preserve"> </w:t>
      </w:r>
      <w:r>
        <w:rPr>
          <w:color w:val="660099"/>
        </w:rPr>
        <w:t>font</w:t>
      </w:r>
      <w:r w:rsidRPr="00490AE1">
        <w:rPr>
          <w:color w:val="660099"/>
          <w:lang w:val="ru-RU"/>
        </w:rPr>
        <w:t>_</w:t>
      </w:r>
      <w:r>
        <w:rPr>
          <w:color w:val="660099"/>
        </w:rPr>
        <w:t>color</w:t>
      </w:r>
      <w:r w:rsidRPr="00490AE1">
        <w:rPr>
          <w:color w:val="000000"/>
          <w:lang w:val="ru-RU"/>
        </w:rPr>
        <w:t>=</w:t>
      </w:r>
      <w:r w:rsidRPr="00490AE1">
        <w:rPr>
          <w:b/>
          <w:bCs/>
          <w:color w:val="008000"/>
          <w:lang w:val="ru-RU"/>
        </w:rPr>
        <w:t>"</w:t>
      </w:r>
      <w:r>
        <w:rPr>
          <w:b/>
          <w:bCs/>
          <w:color w:val="008000"/>
        </w:rPr>
        <w:t>blue</w:t>
      </w:r>
      <w:r w:rsidRPr="00490AE1">
        <w:rPr>
          <w:b/>
          <w:bCs/>
          <w:color w:val="008000"/>
          <w:lang w:val="ru-RU"/>
        </w:rPr>
        <w:t>"</w:t>
      </w:r>
      <w:r w:rsidRPr="00490AE1">
        <w:rPr>
          <w:color w:val="000000"/>
          <w:lang w:val="ru-RU"/>
        </w:rPr>
        <w:t>,</w:t>
      </w:r>
      <w:r w:rsidRPr="00490AE1">
        <w:rPr>
          <w:color w:val="000000"/>
          <w:lang w:val="ru-RU"/>
        </w:rPr>
        <w:br/>
      </w:r>
      <w:r w:rsidR="005656E9">
        <w:rPr>
          <w:color w:val="000000"/>
          <w:lang w:val="ru-RU"/>
        </w:rPr>
        <w:t xml:space="preserve">          </w:t>
      </w:r>
      <w:r w:rsidRPr="00490AE1">
        <w:rPr>
          <w:color w:val="000000"/>
          <w:lang w:val="ru-RU"/>
        </w:rPr>
        <w:t xml:space="preserve"> </w:t>
      </w:r>
      <w:r>
        <w:rPr>
          <w:color w:val="660099"/>
        </w:rPr>
        <w:t>node</w:t>
      </w:r>
      <w:r w:rsidRPr="00490AE1">
        <w:rPr>
          <w:color w:val="660099"/>
          <w:lang w:val="ru-RU"/>
        </w:rPr>
        <w:t>_</w:t>
      </w:r>
      <w:r>
        <w:rPr>
          <w:color w:val="660099"/>
        </w:rPr>
        <w:t>size</w:t>
      </w:r>
      <w:r w:rsidRPr="00490AE1">
        <w:rPr>
          <w:color w:val="000000"/>
          <w:lang w:val="ru-RU"/>
        </w:rPr>
        <w:t>=</w:t>
      </w:r>
      <w:r w:rsidRPr="00490AE1">
        <w:rPr>
          <w:color w:val="0000FF"/>
          <w:lang w:val="ru-RU"/>
        </w:rPr>
        <w:t>1000</w:t>
      </w:r>
      <w:r w:rsidRPr="00490AE1">
        <w:rPr>
          <w:color w:val="000000"/>
          <w:lang w:val="ru-RU"/>
        </w:rPr>
        <w:t>,</w:t>
      </w:r>
      <w:r w:rsidRPr="00490AE1">
        <w:rPr>
          <w:color w:val="000000"/>
          <w:lang w:val="ru-RU"/>
        </w:rPr>
        <w:br/>
      </w:r>
      <w:r w:rsidR="005656E9">
        <w:rPr>
          <w:color w:val="000000"/>
          <w:lang w:val="ru-RU"/>
        </w:rPr>
        <w:t xml:space="preserve">          </w:t>
      </w:r>
      <w:r w:rsidRPr="00490AE1">
        <w:rPr>
          <w:color w:val="000000"/>
          <w:lang w:val="ru-RU"/>
        </w:rPr>
        <w:t xml:space="preserve"> </w:t>
      </w:r>
      <w:r>
        <w:rPr>
          <w:color w:val="660099"/>
        </w:rPr>
        <w:t>node</w:t>
      </w:r>
      <w:r w:rsidRPr="00490AE1">
        <w:rPr>
          <w:color w:val="660099"/>
          <w:lang w:val="ru-RU"/>
        </w:rPr>
        <w:t>_</w:t>
      </w:r>
      <w:r>
        <w:rPr>
          <w:color w:val="660099"/>
        </w:rPr>
        <w:t>color</w:t>
      </w:r>
      <w:r w:rsidRPr="00490AE1">
        <w:rPr>
          <w:color w:val="000000"/>
          <w:lang w:val="ru-RU"/>
        </w:rPr>
        <w:t>=</w:t>
      </w:r>
      <w:r w:rsidRPr="00490AE1">
        <w:rPr>
          <w:b/>
          <w:bCs/>
          <w:color w:val="008000"/>
          <w:lang w:val="ru-RU"/>
        </w:rPr>
        <w:t>"</w:t>
      </w:r>
      <w:r>
        <w:rPr>
          <w:b/>
          <w:bCs/>
          <w:color w:val="008000"/>
        </w:rPr>
        <w:t>red</w:t>
      </w:r>
      <w:r w:rsidRPr="00490AE1">
        <w:rPr>
          <w:b/>
          <w:bCs/>
          <w:color w:val="008000"/>
          <w:lang w:val="ru-RU"/>
        </w:rPr>
        <w:t>"</w:t>
      </w:r>
      <w:r w:rsidRPr="00490AE1">
        <w:rPr>
          <w:color w:val="000000"/>
          <w:lang w:val="ru-RU"/>
        </w:rPr>
        <w:t>,</w:t>
      </w:r>
      <w:r w:rsidRPr="00490AE1">
        <w:rPr>
          <w:color w:val="000000"/>
          <w:lang w:val="ru-RU"/>
        </w:rPr>
        <w:br/>
      </w:r>
      <w:r w:rsidR="005656E9">
        <w:rPr>
          <w:color w:val="000000"/>
          <w:lang w:val="ru-RU"/>
        </w:rPr>
        <w:t xml:space="preserve">          </w:t>
      </w:r>
      <w:r w:rsidRPr="00490AE1">
        <w:rPr>
          <w:color w:val="000000"/>
          <w:lang w:val="ru-RU"/>
        </w:rPr>
        <w:t xml:space="preserve"> </w:t>
      </w:r>
      <w:r>
        <w:rPr>
          <w:color w:val="660099"/>
        </w:rPr>
        <w:t>edgecolors</w:t>
      </w:r>
      <w:r w:rsidRPr="00490AE1">
        <w:rPr>
          <w:color w:val="000000"/>
          <w:lang w:val="ru-RU"/>
        </w:rPr>
        <w:t>=</w:t>
      </w:r>
      <w:r w:rsidRPr="00490AE1">
        <w:rPr>
          <w:b/>
          <w:bCs/>
          <w:color w:val="008000"/>
          <w:lang w:val="ru-RU"/>
        </w:rPr>
        <w:t>"</w:t>
      </w:r>
      <w:r>
        <w:rPr>
          <w:b/>
          <w:bCs/>
          <w:color w:val="008000"/>
        </w:rPr>
        <w:t>blue</w:t>
      </w:r>
      <w:r w:rsidRPr="00490AE1">
        <w:rPr>
          <w:b/>
          <w:bCs/>
          <w:color w:val="008000"/>
          <w:lang w:val="ru-RU"/>
        </w:rPr>
        <w:t>"</w:t>
      </w:r>
      <w:r w:rsidRPr="00490AE1">
        <w:rPr>
          <w:color w:val="000000"/>
          <w:lang w:val="ru-RU"/>
        </w:rPr>
        <w:t>,</w:t>
      </w:r>
      <w:r w:rsidRPr="00490AE1">
        <w:rPr>
          <w:color w:val="000000"/>
          <w:lang w:val="ru-RU"/>
        </w:rPr>
        <w:br/>
      </w:r>
      <w:r w:rsidR="005656E9">
        <w:rPr>
          <w:color w:val="000000"/>
          <w:lang w:val="ru-RU"/>
        </w:rPr>
        <w:t xml:space="preserve">          </w:t>
      </w:r>
      <w:r w:rsidRPr="00490AE1">
        <w:rPr>
          <w:color w:val="000000"/>
          <w:lang w:val="ru-RU"/>
        </w:rPr>
        <w:t xml:space="preserve"> </w:t>
      </w:r>
      <w:r>
        <w:rPr>
          <w:color w:val="660099"/>
        </w:rPr>
        <w:t>linewidths</w:t>
      </w:r>
      <w:r w:rsidRPr="00490AE1">
        <w:rPr>
          <w:color w:val="000000"/>
          <w:lang w:val="ru-RU"/>
        </w:rPr>
        <w:t>=</w:t>
      </w:r>
      <w:r w:rsidRPr="00490AE1">
        <w:rPr>
          <w:color w:val="0000FF"/>
          <w:lang w:val="ru-RU"/>
        </w:rPr>
        <w:t>1</w:t>
      </w:r>
      <w:r w:rsidRPr="00490AE1">
        <w:rPr>
          <w:color w:val="000000"/>
          <w:lang w:val="ru-RU"/>
        </w:rPr>
        <w:t>,</w:t>
      </w:r>
      <w:r w:rsidRPr="00490AE1">
        <w:rPr>
          <w:color w:val="000000"/>
          <w:lang w:val="ru-RU"/>
        </w:rPr>
        <w:br/>
      </w:r>
      <w:r w:rsidR="005656E9">
        <w:rPr>
          <w:color w:val="000000"/>
          <w:lang w:val="ru-RU"/>
        </w:rPr>
        <w:t xml:space="preserve">          </w:t>
      </w:r>
      <w:r w:rsidRPr="00490AE1">
        <w:rPr>
          <w:color w:val="000000"/>
          <w:lang w:val="ru-RU"/>
        </w:rPr>
        <w:t xml:space="preserve"> </w:t>
      </w:r>
      <w:r>
        <w:rPr>
          <w:color w:val="660099"/>
        </w:rPr>
        <w:t>width</w:t>
      </w:r>
      <w:r w:rsidRPr="00490AE1">
        <w:rPr>
          <w:color w:val="000000"/>
          <w:lang w:val="ru-RU"/>
        </w:rPr>
        <w:t>=</w:t>
      </w:r>
      <w:r w:rsidRPr="00490AE1">
        <w:rPr>
          <w:color w:val="0000FF"/>
          <w:lang w:val="ru-RU"/>
        </w:rPr>
        <w:t>2</w:t>
      </w:r>
      <w:r w:rsidRPr="00490AE1">
        <w:rPr>
          <w:color w:val="000000"/>
          <w:lang w:val="ru-RU"/>
        </w:rPr>
        <w:t>,</w:t>
      </w:r>
      <w:r w:rsidRPr="00490AE1">
        <w:rPr>
          <w:color w:val="000000"/>
          <w:lang w:val="ru-RU"/>
        </w:rPr>
        <w:br/>
      </w:r>
      <w:r w:rsidR="005656E9">
        <w:rPr>
          <w:color w:val="000000"/>
          <w:lang w:val="ru-RU"/>
        </w:rPr>
        <w:t xml:space="preserve">          </w:t>
      </w:r>
      <w:r w:rsidRPr="00490AE1">
        <w:rPr>
          <w:color w:val="000000"/>
          <w:lang w:val="ru-RU"/>
        </w:rPr>
        <w:t xml:space="preserve"> </w:t>
      </w:r>
      <w:r>
        <w:rPr>
          <w:color w:val="660099"/>
        </w:rPr>
        <w:t>with</w:t>
      </w:r>
      <w:r w:rsidRPr="00490AE1">
        <w:rPr>
          <w:color w:val="660099"/>
          <w:lang w:val="ru-RU"/>
        </w:rPr>
        <w:t>_</w:t>
      </w:r>
      <w:r>
        <w:rPr>
          <w:color w:val="660099"/>
        </w:rPr>
        <w:t>labels</w:t>
      </w:r>
      <w:r w:rsidRPr="00490AE1">
        <w:rPr>
          <w:color w:val="000000"/>
          <w:lang w:val="ru-RU"/>
        </w:rPr>
        <w:t>=</w:t>
      </w:r>
      <w:r>
        <w:rPr>
          <w:b/>
          <w:bCs/>
          <w:color w:val="000080"/>
        </w:rPr>
        <w:t>True</w:t>
      </w:r>
      <w:r w:rsidRPr="00490AE1">
        <w:rPr>
          <w:color w:val="000000"/>
          <w:lang w:val="ru-RU"/>
        </w:rPr>
        <w:t>)</w:t>
      </w:r>
      <w:r w:rsidRPr="00490AE1">
        <w:rPr>
          <w:color w:val="000000"/>
          <w:lang w:val="ru-RU"/>
        </w:rPr>
        <w:br/>
      </w:r>
      <w:r w:rsidR="005656E9">
        <w:rPr>
          <w:color w:val="000000"/>
          <w:lang w:val="ru-RU"/>
        </w:rPr>
        <w:t xml:space="preserve">  </w:t>
      </w:r>
      <w:r>
        <w:rPr>
          <w:color w:val="000000"/>
        </w:rPr>
        <w:t>plt</w:t>
      </w:r>
      <w:r w:rsidRPr="00490AE1">
        <w:rPr>
          <w:color w:val="000000"/>
          <w:lang w:val="ru-RU"/>
        </w:rPr>
        <w:t>.</w:t>
      </w:r>
      <w:r>
        <w:rPr>
          <w:color w:val="000000"/>
        </w:rPr>
        <w:t>show</w:t>
      </w:r>
      <w:r w:rsidRPr="00490AE1">
        <w:rPr>
          <w:color w:val="000000"/>
          <w:lang w:val="ru-RU"/>
        </w:rPr>
        <w:t>()</w:t>
      </w:r>
      <w:r w:rsidRPr="00490AE1">
        <w:rPr>
          <w:color w:val="000000"/>
          <w:lang w:val="ru-RU"/>
        </w:rPr>
        <w:br/>
      </w:r>
      <w:r w:rsidRPr="00490AE1">
        <w:rPr>
          <w:i/>
          <w:iCs/>
          <w:color w:val="808080"/>
          <w:lang w:val="ru-RU"/>
        </w:rPr>
        <w:t># Определяем граф в виде словаря смежности</w:t>
      </w:r>
      <w:r w:rsidRPr="00490AE1">
        <w:rPr>
          <w:i/>
          <w:iCs/>
          <w:color w:val="808080"/>
          <w:lang w:val="ru-RU"/>
        </w:rPr>
        <w:br/>
      </w:r>
      <w:r>
        <w:rPr>
          <w:color w:val="000000"/>
        </w:rPr>
        <w:t>graph</w:t>
      </w:r>
      <w:r w:rsidRPr="00490AE1">
        <w:rPr>
          <w:color w:val="000000"/>
          <w:lang w:val="ru-RU"/>
        </w:rPr>
        <w:t xml:space="preserve"> = {</w:t>
      </w:r>
      <w:r w:rsidRPr="00490AE1">
        <w:rPr>
          <w:color w:val="000000"/>
          <w:lang w:val="ru-RU"/>
        </w:rPr>
        <w:br/>
      </w:r>
      <w:r w:rsidR="005656E9">
        <w:rPr>
          <w:color w:val="000000"/>
          <w:lang w:val="ru-RU"/>
        </w:rPr>
        <w:t xml:space="preserve">  </w:t>
      </w:r>
      <w:r w:rsidRPr="00490AE1">
        <w:rPr>
          <w:color w:val="0000FF"/>
          <w:lang w:val="ru-RU"/>
        </w:rPr>
        <w:t>0</w:t>
      </w:r>
      <w:r w:rsidRPr="00490AE1">
        <w:rPr>
          <w:color w:val="000000"/>
          <w:lang w:val="ru-RU"/>
        </w:rPr>
        <w:t>: [</w:t>
      </w:r>
      <w:r w:rsidRPr="00490AE1">
        <w:rPr>
          <w:color w:val="0000FF"/>
          <w:lang w:val="ru-RU"/>
        </w:rPr>
        <w:t>1</w:t>
      </w:r>
      <w:r w:rsidRPr="00490AE1">
        <w:rPr>
          <w:color w:val="000000"/>
          <w:lang w:val="ru-RU"/>
        </w:rPr>
        <w:t xml:space="preserve">, </w:t>
      </w:r>
      <w:r w:rsidRPr="00490AE1">
        <w:rPr>
          <w:color w:val="0000FF"/>
          <w:lang w:val="ru-RU"/>
        </w:rPr>
        <w:t>3</w:t>
      </w:r>
      <w:r w:rsidRPr="00490AE1">
        <w:rPr>
          <w:color w:val="000000"/>
          <w:lang w:val="ru-RU"/>
        </w:rPr>
        <w:t>],</w:t>
      </w:r>
      <w:r w:rsidRPr="00490AE1">
        <w:rPr>
          <w:color w:val="000000"/>
          <w:lang w:val="ru-RU"/>
        </w:rPr>
        <w:br/>
      </w:r>
      <w:r w:rsidR="005656E9">
        <w:rPr>
          <w:color w:val="000000"/>
          <w:lang w:val="ru-RU"/>
        </w:rPr>
        <w:t xml:space="preserve">  </w:t>
      </w:r>
      <w:r w:rsidRPr="00490AE1">
        <w:rPr>
          <w:color w:val="0000FF"/>
          <w:lang w:val="ru-RU"/>
        </w:rPr>
        <w:t>1</w:t>
      </w:r>
      <w:r w:rsidRPr="00490AE1">
        <w:rPr>
          <w:color w:val="000000"/>
          <w:lang w:val="ru-RU"/>
        </w:rPr>
        <w:t>: [</w:t>
      </w:r>
      <w:r w:rsidRPr="00490AE1">
        <w:rPr>
          <w:color w:val="0000FF"/>
          <w:lang w:val="ru-RU"/>
        </w:rPr>
        <w:t>0</w:t>
      </w:r>
      <w:r w:rsidRPr="00490AE1">
        <w:rPr>
          <w:color w:val="000000"/>
          <w:lang w:val="ru-RU"/>
        </w:rPr>
        <w:t xml:space="preserve">, </w:t>
      </w:r>
      <w:r w:rsidRPr="00490AE1">
        <w:rPr>
          <w:color w:val="0000FF"/>
          <w:lang w:val="ru-RU"/>
        </w:rPr>
        <w:t>8</w:t>
      </w:r>
      <w:r w:rsidRPr="00490AE1">
        <w:rPr>
          <w:color w:val="000000"/>
          <w:lang w:val="ru-RU"/>
        </w:rPr>
        <w:t>],</w:t>
      </w:r>
      <w:r w:rsidRPr="00490AE1">
        <w:rPr>
          <w:color w:val="000000"/>
          <w:lang w:val="ru-RU"/>
        </w:rPr>
        <w:br/>
      </w:r>
      <w:r w:rsidR="005656E9">
        <w:rPr>
          <w:color w:val="000000"/>
          <w:lang w:val="ru-RU"/>
        </w:rPr>
        <w:t xml:space="preserve">  </w:t>
      </w:r>
      <w:r w:rsidRPr="00490AE1">
        <w:rPr>
          <w:color w:val="0000FF"/>
          <w:lang w:val="ru-RU"/>
        </w:rPr>
        <w:t>2</w:t>
      </w:r>
      <w:r w:rsidRPr="00490AE1">
        <w:rPr>
          <w:color w:val="000000"/>
          <w:lang w:val="ru-RU"/>
        </w:rPr>
        <w:t>: [</w:t>
      </w:r>
      <w:r w:rsidRPr="00490AE1">
        <w:rPr>
          <w:color w:val="0000FF"/>
          <w:lang w:val="ru-RU"/>
        </w:rPr>
        <w:t>3</w:t>
      </w:r>
      <w:r w:rsidRPr="00490AE1">
        <w:rPr>
          <w:color w:val="000000"/>
          <w:lang w:val="ru-RU"/>
        </w:rPr>
        <w:t xml:space="preserve">, </w:t>
      </w:r>
      <w:r w:rsidRPr="00490AE1">
        <w:rPr>
          <w:color w:val="0000FF"/>
          <w:lang w:val="ru-RU"/>
        </w:rPr>
        <w:t>4</w:t>
      </w:r>
      <w:r w:rsidRPr="00490AE1">
        <w:rPr>
          <w:color w:val="000000"/>
          <w:lang w:val="ru-RU"/>
        </w:rPr>
        <w:t xml:space="preserve">, </w:t>
      </w:r>
      <w:r w:rsidRPr="00490AE1">
        <w:rPr>
          <w:color w:val="0000FF"/>
          <w:lang w:val="ru-RU"/>
        </w:rPr>
        <w:t>6</w:t>
      </w:r>
      <w:r w:rsidRPr="00490AE1">
        <w:rPr>
          <w:color w:val="000000"/>
          <w:lang w:val="ru-RU"/>
        </w:rPr>
        <w:t xml:space="preserve">, </w:t>
      </w:r>
      <w:r w:rsidRPr="00490AE1">
        <w:rPr>
          <w:color w:val="0000FF"/>
          <w:lang w:val="ru-RU"/>
        </w:rPr>
        <w:t>8</w:t>
      </w:r>
      <w:r w:rsidRPr="00490AE1">
        <w:rPr>
          <w:color w:val="000000"/>
          <w:lang w:val="ru-RU"/>
        </w:rPr>
        <w:t xml:space="preserve">, </w:t>
      </w:r>
      <w:r w:rsidRPr="00490AE1">
        <w:rPr>
          <w:color w:val="0000FF"/>
          <w:lang w:val="ru-RU"/>
        </w:rPr>
        <w:t>9</w:t>
      </w:r>
      <w:r w:rsidRPr="00490AE1">
        <w:rPr>
          <w:color w:val="000000"/>
          <w:lang w:val="ru-RU"/>
        </w:rPr>
        <w:t>],</w:t>
      </w:r>
      <w:r w:rsidRPr="00490AE1">
        <w:rPr>
          <w:color w:val="000000"/>
          <w:lang w:val="ru-RU"/>
        </w:rPr>
        <w:br/>
      </w:r>
      <w:r w:rsidR="005656E9">
        <w:rPr>
          <w:color w:val="000000"/>
          <w:lang w:val="ru-RU"/>
        </w:rPr>
        <w:t xml:space="preserve">  </w:t>
      </w:r>
      <w:r w:rsidRPr="00490AE1">
        <w:rPr>
          <w:color w:val="0000FF"/>
          <w:lang w:val="ru-RU"/>
        </w:rPr>
        <w:t>3</w:t>
      </w:r>
      <w:r w:rsidRPr="00490AE1">
        <w:rPr>
          <w:color w:val="000000"/>
          <w:lang w:val="ru-RU"/>
        </w:rPr>
        <w:t>: [</w:t>
      </w:r>
      <w:r w:rsidRPr="00490AE1">
        <w:rPr>
          <w:color w:val="0000FF"/>
          <w:lang w:val="ru-RU"/>
        </w:rPr>
        <w:t>0</w:t>
      </w:r>
      <w:r w:rsidRPr="00490AE1">
        <w:rPr>
          <w:color w:val="000000"/>
          <w:lang w:val="ru-RU"/>
        </w:rPr>
        <w:t xml:space="preserve">, </w:t>
      </w:r>
      <w:r w:rsidRPr="00490AE1">
        <w:rPr>
          <w:color w:val="0000FF"/>
          <w:lang w:val="ru-RU"/>
        </w:rPr>
        <w:t>2</w:t>
      </w:r>
      <w:r w:rsidRPr="00490AE1">
        <w:rPr>
          <w:color w:val="000000"/>
          <w:lang w:val="ru-RU"/>
        </w:rPr>
        <w:t xml:space="preserve">, </w:t>
      </w:r>
      <w:r w:rsidRPr="00490AE1">
        <w:rPr>
          <w:color w:val="0000FF"/>
          <w:lang w:val="ru-RU"/>
        </w:rPr>
        <w:t>7</w:t>
      </w:r>
      <w:r w:rsidRPr="00490AE1">
        <w:rPr>
          <w:color w:val="000000"/>
          <w:lang w:val="ru-RU"/>
        </w:rPr>
        <w:t xml:space="preserve">, </w:t>
      </w:r>
      <w:r w:rsidRPr="00490AE1">
        <w:rPr>
          <w:color w:val="0000FF"/>
          <w:lang w:val="ru-RU"/>
        </w:rPr>
        <w:t>9</w:t>
      </w:r>
      <w:r w:rsidRPr="00490AE1">
        <w:rPr>
          <w:color w:val="000000"/>
          <w:lang w:val="ru-RU"/>
        </w:rPr>
        <w:t>],</w:t>
      </w:r>
      <w:r w:rsidRPr="00490AE1">
        <w:rPr>
          <w:color w:val="000000"/>
          <w:lang w:val="ru-RU"/>
        </w:rPr>
        <w:br/>
      </w:r>
      <w:r w:rsidR="005656E9">
        <w:rPr>
          <w:color w:val="000000"/>
          <w:lang w:val="ru-RU"/>
        </w:rPr>
        <w:t xml:space="preserve">  </w:t>
      </w:r>
      <w:r w:rsidRPr="00490AE1">
        <w:rPr>
          <w:color w:val="0000FF"/>
          <w:lang w:val="ru-RU"/>
        </w:rPr>
        <w:t>4</w:t>
      </w:r>
      <w:r w:rsidRPr="00490AE1">
        <w:rPr>
          <w:color w:val="000000"/>
          <w:lang w:val="ru-RU"/>
        </w:rPr>
        <w:t>: [</w:t>
      </w:r>
      <w:r w:rsidRPr="00490AE1">
        <w:rPr>
          <w:color w:val="0000FF"/>
          <w:lang w:val="ru-RU"/>
        </w:rPr>
        <w:t>2</w:t>
      </w:r>
      <w:r w:rsidRPr="00490AE1">
        <w:rPr>
          <w:color w:val="000000"/>
          <w:lang w:val="ru-RU"/>
        </w:rPr>
        <w:t>],</w:t>
      </w:r>
      <w:r w:rsidRPr="00490AE1">
        <w:rPr>
          <w:color w:val="000000"/>
          <w:lang w:val="ru-RU"/>
        </w:rPr>
        <w:br/>
      </w:r>
      <w:r w:rsidR="005656E9">
        <w:rPr>
          <w:color w:val="000000"/>
          <w:lang w:val="ru-RU"/>
        </w:rPr>
        <w:t xml:space="preserve">  </w:t>
      </w:r>
      <w:r w:rsidRPr="00490AE1">
        <w:rPr>
          <w:color w:val="0000FF"/>
          <w:lang w:val="ru-RU"/>
        </w:rPr>
        <w:t>5</w:t>
      </w:r>
      <w:r w:rsidRPr="00490AE1">
        <w:rPr>
          <w:color w:val="000000"/>
          <w:lang w:val="ru-RU"/>
        </w:rPr>
        <w:t>: [</w:t>
      </w:r>
      <w:r w:rsidRPr="00490AE1">
        <w:rPr>
          <w:color w:val="0000FF"/>
          <w:lang w:val="ru-RU"/>
        </w:rPr>
        <w:t>5</w:t>
      </w:r>
      <w:r w:rsidRPr="00490AE1">
        <w:rPr>
          <w:color w:val="000000"/>
          <w:lang w:val="ru-RU"/>
        </w:rPr>
        <w:t xml:space="preserve">, </w:t>
      </w:r>
      <w:r w:rsidRPr="00490AE1">
        <w:rPr>
          <w:color w:val="0000FF"/>
          <w:lang w:val="ru-RU"/>
        </w:rPr>
        <w:t>8</w:t>
      </w:r>
      <w:r w:rsidRPr="00490AE1">
        <w:rPr>
          <w:color w:val="000000"/>
          <w:lang w:val="ru-RU"/>
        </w:rPr>
        <w:t>],</w:t>
      </w:r>
      <w:r w:rsidRPr="00490AE1">
        <w:rPr>
          <w:color w:val="000000"/>
          <w:lang w:val="ru-RU"/>
        </w:rPr>
        <w:br/>
      </w:r>
      <w:r w:rsidR="005656E9">
        <w:rPr>
          <w:color w:val="000000"/>
          <w:lang w:val="ru-RU"/>
        </w:rPr>
        <w:t xml:space="preserve">  </w:t>
      </w:r>
      <w:r w:rsidRPr="00490AE1">
        <w:rPr>
          <w:color w:val="0000FF"/>
          <w:lang w:val="ru-RU"/>
        </w:rPr>
        <w:t>6</w:t>
      </w:r>
      <w:r w:rsidRPr="00490AE1">
        <w:rPr>
          <w:color w:val="000000"/>
          <w:lang w:val="ru-RU"/>
        </w:rPr>
        <w:t>: [</w:t>
      </w:r>
      <w:r w:rsidRPr="00490AE1">
        <w:rPr>
          <w:color w:val="0000FF"/>
          <w:lang w:val="ru-RU"/>
        </w:rPr>
        <w:t>2</w:t>
      </w:r>
      <w:r w:rsidRPr="00490AE1">
        <w:rPr>
          <w:color w:val="000000"/>
          <w:lang w:val="ru-RU"/>
        </w:rPr>
        <w:t xml:space="preserve">, </w:t>
      </w:r>
      <w:r w:rsidRPr="00490AE1">
        <w:rPr>
          <w:color w:val="0000FF"/>
          <w:lang w:val="ru-RU"/>
        </w:rPr>
        <w:t>5</w:t>
      </w:r>
      <w:r w:rsidRPr="00490AE1">
        <w:rPr>
          <w:color w:val="000000"/>
          <w:lang w:val="ru-RU"/>
        </w:rPr>
        <w:t>],</w:t>
      </w:r>
      <w:r w:rsidRPr="00490AE1">
        <w:rPr>
          <w:color w:val="000000"/>
          <w:lang w:val="ru-RU"/>
        </w:rPr>
        <w:br/>
      </w:r>
      <w:r w:rsidR="005656E9">
        <w:rPr>
          <w:color w:val="000000"/>
          <w:lang w:val="ru-RU"/>
        </w:rPr>
        <w:t xml:space="preserve">  </w:t>
      </w:r>
      <w:r w:rsidRPr="00490AE1">
        <w:rPr>
          <w:color w:val="0000FF"/>
          <w:lang w:val="ru-RU"/>
        </w:rPr>
        <w:t>7</w:t>
      </w:r>
      <w:r w:rsidRPr="00490AE1">
        <w:rPr>
          <w:color w:val="000000"/>
          <w:lang w:val="ru-RU"/>
        </w:rPr>
        <w:t>: [</w:t>
      </w:r>
      <w:r w:rsidRPr="00490AE1">
        <w:rPr>
          <w:color w:val="0000FF"/>
          <w:lang w:val="ru-RU"/>
        </w:rPr>
        <w:t>3</w:t>
      </w:r>
      <w:r w:rsidRPr="00490AE1">
        <w:rPr>
          <w:color w:val="000000"/>
          <w:lang w:val="ru-RU"/>
        </w:rPr>
        <w:t xml:space="preserve">, </w:t>
      </w:r>
      <w:r w:rsidRPr="00490AE1">
        <w:rPr>
          <w:color w:val="0000FF"/>
          <w:lang w:val="ru-RU"/>
        </w:rPr>
        <w:t>9</w:t>
      </w:r>
      <w:r w:rsidRPr="00490AE1">
        <w:rPr>
          <w:color w:val="000000"/>
          <w:lang w:val="ru-RU"/>
        </w:rPr>
        <w:t>],</w:t>
      </w:r>
      <w:r w:rsidRPr="00490AE1">
        <w:rPr>
          <w:color w:val="000000"/>
          <w:lang w:val="ru-RU"/>
        </w:rPr>
        <w:br/>
      </w:r>
      <w:r w:rsidR="005656E9">
        <w:rPr>
          <w:color w:val="000000"/>
          <w:lang w:val="ru-RU"/>
        </w:rPr>
        <w:t xml:space="preserve">  </w:t>
      </w:r>
      <w:r w:rsidRPr="00490AE1">
        <w:rPr>
          <w:color w:val="0000FF"/>
          <w:lang w:val="ru-RU"/>
        </w:rPr>
        <w:t>8</w:t>
      </w:r>
      <w:r w:rsidRPr="00490AE1">
        <w:rPr>
          <w:color w:val="000000"/>
          <w:lang w:val="ru-RU"/>
        </w:rPr>
        <w:t>: [</w:t>
      </w:r>
      <w:r w:rsidRPr="00490AE1">
        <w:rPr>
          <w:color w:val="0000FF"/>
          <w:lang w:val="ru-RU"/>
        </w:rPr>
        <w:t>1</w:t>
      </w:r>
      <w:r w:rsidRPr="00490AE1">
        <w:rPr>
          <w:color w:val="000000"/>
          <w:lang w:val="ru-RU"/>
        </w:rPr>
        <w:t xml:space="preserve">, </w:t>
      </w:r>
      <w:r w:rsidRPr="00490AE1">
        <w:rPr>
          <w:color w:val="0000FF"/>
          <w:lang w:val="ru-RU"/>
        </w:rPr>
        <w:t>2</w:t>
      </w:r>
      <w:r w:rsidRPr="00490AE1">
        <w:rPr>
          <w:color w:val="000000"/>
          <w:lang w:val="ru-RU"/>
        </w:rPr>
        <w:t xml:space="preserve">, </w:t>
      </w:r>
      <w:r w:rsidRPr="00490AE1">
        <w:rPr>
          <w:color w:val="0000FF"/>
          <w:lang w:val="ru-RU"/>
        </w:rPr>
        <w:t>5</w:t>
      </w:r>
      <w:r w:rsidRPr="00490AE1">
        <w:rPr>
          <w:color w:val="000000"/>
          <w:lang w:val="ru-RU"/>
        </w:rPr>
        <w:t>],</w:t>
      </w:r>
      <w:r w:rsidRPr="00490AE1">
        <w:rPr>
          <w:color w:val="000000"/>
          <w:lang w:val="ru-RU"/>
        </w:rPr>
        <w:br/>
      </w:r>
      <w:r w:rsidR="005656E9">
        <w:rPr>
          <w:color w:val="000000"/>
          <w:lang w:val="ru-RU"/>
        </w:rPr>
        <w:t xml:space="preserve">  </w:t>
      </w:r>
      <w:r w:rsidRPr="00490AE1">
        <w:rPr>
          <w:color w:val="0000FF"/>
          <w:lang w:val="ru-RU"/>
        </w:rPr>
        <w:t>9</w:t>
      </w:r>
      <w:r w:rsidRPr="00490AE1">
        <w:rPr>
          <w:color w:val="000000"/>
          <w:lang w:val="ru-RU"/>
        </w:rPr>
        <w:t>: [</w:t>
      </w:r>
      <w:r w:rsidRPr="00490AE1">
        <w:rPr>
          <w:color w:val="0000FF"/>
          <w:lang w:val="ru-RU"/>
        </w:rPr>
        <w:t>2</w:t>
      </w:r>
      <w:r w:rsidRPr="00490AE1">
        <w:rPr>
          <w:color w:val="000000"/>
          <w:lang w:val="ru-RU"/>
        </w:rPr>
        <w:t xml:space="preserve">, </w:t>
      </w:r>
      <w:r w:rsidRPr="00490AE1">
        <w:rPr>
          <w:color w:val="0000FF"/>
          <w:lang w:val="ru-RU"/>
        </w:rPr>
        <w:t>3</w:t>
      </w:r>
      <w:r w:rsidRPr="00490AE1">
        <w:rPr>
          <w:color w:val="000000"/>
          <w:lang w:val="ru-RU"/>
        </w:rPr>
        <w:t xml:space="preserve">, </w:t>
      </w:r>
      <w:r w:rsidRPr="00490AE1">
        <w:rPr>
          <w:color w:val="0000FF"/>
          <w:lang w:val="ru-RU"/>
        </w:rPr>
        <w:t>7</w:t>
      </w:r>
      <w:r w:rsidRPr="00490AE1">
        <w:rPr>
          <w:color w:val="000000"/>
          <w:lang w:val="ru-RU"/>
        </w:rPr>
        <w:t>]</w:t>
      </w:r>
      <w:r w:rsidRPr="00490AE1">
        <w:rPr>
          <w:color w:val="000000"/>
          <w:lang w:val="ru-RU"/>
        </w:rPr>
        <w:br/>
        <w:t>}</w:t>
      </w:r>
      <w:r w:rsidRPr="00490AE1">
        <w:rPr>
          <w:color w:val="000000"/>
          <w:lang w:val="ru-RU"/>
        </w:rPr>
        <w:br/>
      </w:r>
      <w:r w:rsidRPr="00490AE1">
        <w:rPr>
          <w:color w:val="000000"/>
          <w:lang w:val="ru-RU"/>
        </w:rPr>
        <w:br/>
      </w:r>
      <w:r>
        <w:rPr>
          <w:color w:val="000000"/>
        </w:rPr>
        <w:t>show</w:t>
      </w:r>
      <w:r w:rsidRPr="00490AE1">
        <w:rPr>
          <w:color w:val="000000"/>
          <w:lang w:val="ru-RU"/>
        </w:rPr>
        <w:t>_</w:t>
      </w:r>
      <w:r>
        <w:rPr>
          <w:color w:val="000000"/>
        </w:rPr>
        <w:t>graph</w:t>
      </w:r>
      <w:r w:rsidRPr="00490AE1">
        <w:rPr>
          <w:color w:val="000000"/>
          <w:lang w:val="ru-RU"/>
        </w:rPr>
        <w:t>(</w:t>
      </w:r>
      <w:r>
        <w:rPr>
          <w:color w:val="000000"/>
        </w:rPr>
        <w:t>graph</w:t>
      </w:r>
      <w:r w:rsidRPr="00490AE1">
        <w:rPr>
          <w:color w:val="000000"/>
          <w:lang w:val="ru-RU"/>
        </w:rPr>
        <w:t>)</w:t>
      </w:r>
    </w:p>
    <w:p w14:paraId="5CAC5398" w14:textId="77777777" w:rsidR="00490AE1" w:rsidRPr="00490AE1" w:rsidRDefault="00490AE1" w:rsidP="00490AE1">
      <w:pPr>
        <w:pStyle w:val="HTML"/>
        <w:shd w:val="clear" w:color="auto" w:fill="FFFFFF"/>
        <w:rPr>
          <w:color w:val="000000"/>
          <w:lang w:val="ru-RU"/>
        </w:rPr>
      </w:pPr>
    </w:p>
    <w:p w14:paraId="2304E2A8" w14:textId="77777777" w:rsidR="00490AE1" w:rsidRDefault="00490AE1" w:rsidP="00985840">
      <w:pPr>
        <w:jc w:val="center"/>
        <w:rPr>
          <w:lang w:val="ru-RU"/>
        </w:rPr>
      </w:pPr>
      <w:r>
        <w:rPr>
          <w:noProof/>
          <w:lang w:val="ru-RU"/>
        </w:rPr>
        <w:lastRenderedPageBreak/>
        <w:drawing>
          <wp:inline distT="0" distB="0" distL="0" distR="0" wp14:anchorId="6009E72E" wp14:editId="76F6C5A5">
            <wp:extent cx="3390900" cy="228600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14">
                      <a:extLst>
                        <a:ext uri="{28A0092B-C50C-407E-A947-70E740481C1C}">
                          <a14:useLocalDpi xmlns:a14="http://schemas.microsoft.com/office/drawing/2010/main" val="0"/>
                        </a:ext>
                      </a:extLst>
                    </a:blip>
                    <a:stretch>
                      <a:fillRect/>
                    </a:stretch>
                  </pic:blipFill>
                  <pic:spPr>
                    <a:xfrm>
                      <a:off x="0" y="0"/>
                      <a:ext cx="3390900" cy="2286000"/>
                    </a:xfrm>
                    <a:prstGeom prst="rect">
                      <a:avLst/>
                    </a:prstGeom>
                  </pic:spPr>
                </pic:pic>
              </a:graphicData>
            </a:graphic>
          </wp:inline>
        </w:drawing>
      </w:r>
    </w:p>
    <w:p w14:paraId="17A22F6B" w14:textId="74094765" w:rsidR="006E335C" w:rsidRPr="00490AE1" w:rsidRDefault="006E335C" w:rsidP="00490AE1">
      <w:pPr>
        <w:pStyle w:val="2"/>
        <w:rPr>
          <w:lang w:val="ru-RU"/>
        </w:rPr>
      </w:pPr>
      <w:bookmarkStart w:id="23" w:name="_Toc216543185"/>
      <w:r w:rsidRPr="00490AE1">
        <w:rPr>
          <w:lang w:val="ru-RU"/>
        </w:rPr>
        <w:t>Пример построения ориентированного графа</w:t>
      </w:r>
      <w:bookmarkEnd w:id="23"/>
    </w:p>
    <w:p w14:paraId="2E6F348D" w14:textId="77777777" w:rsidR="00490AE1" w:rsidRPr="00490AE1" w:rsidRDefault="00490AE1" w:rsidP="00490AE1">
      <w:pPr>
        <w:rPr>
          <w:rFonts w:eastAsiaTheme="minorHAnsi"/>
          <w:lang w:val="ru-RU"/>
        </w:rPr>
      </w:pPr>
      <w:r w:rsidRPr="00490AE1">
        <w:rPr>
          <w:rFonts w:eastAsiaTheme="minorHAnsi"/>
          <w:lang w:val="ru-RU"/>
        </w:rPr>
        <w:t xml:space="preserve">Рассмотрим пример построения и форматирования ориентированного графа с использованием библиотеки </w:t>
      </w:r>
      <w:r>
        <w:rPr>
          <w:rFonts w:eastAsiaTheme="minorHAnsi"/>
        </w:rPr>
        <w:t>networkx</w:t>
      </w:r>
      <w:r w:rsidRPr="00490AE1">
        <w:rPr>
          <w:rFonts w:eastAsiaTheme="minorHAnsi"/>
          <w:lang w:val="ru-RU"/>
        </w:rPr>
        <w:t xml:space="preserve"> . Этапы построения оформим в виде функции, принимающей в качестве входного параметра</w:t>
      </w:r>
    </w:p>
    <w:p w14:paraId="0A4104AD" w14:textId="77777777" w:rsidR="00490AE1" w:rsidRPr="005656E9" w:rsidRDefault="00490AE1" w:rsidP="00490AE1">
      <w:pPr>
        <w:pStyle w:val="HTML"/>
        <w:shd w:val="clear" w:color="auto" w:fill="FFFFFF"/>
        <w:rPr>
          <w:b/>
          <w:bCs/>
          <w:color w:val="000080"/>
          <w:lang w:val="ru-RU"/>
        </w:rPr>
      </w:pPr>
    </w:p>
    <w:p w14:paraId="507CB0F7" w14:textId="3240E7BC" w:rsidR="00490AE1" w:rsidRPr="005656E9" w:rsidRDefault="00490AE1" w:rsidP="00490AE1">
      <w:pPr>
        <w:pStyle w:val="HTML"/>
        <w:shd w:val="clear" w:color="auto" w:fill="FFFFFF"/>
        <w:rPr>
          <w:color w:val="000000"/>
          <w:lang w:val="ru-RU"/>
        </w:rPr>
      </w:pPr>
      <w:r>
        <w:rPr>
          <w:b/>
          <w:bCs/>
          <w:color w:val="000080"/>
        </w:rPr>
        <w:t>import</w:t>
      </w:r>
      <w:r w:rsidRPr="005656E9">
        <w:rPr>
          <w:b/>
          <w:bCs/>
          <w:color w:val="000080"/>
          <w:lang w:val="ru-RU"/>
        </w:rPr>
        <w:t xml:space="preserve"> </w:t>
      </w:r>
      <w:r>
        <w:rPr>
          <w:color w:val="000000"/>
        </w:rPr>
        <w:t>networkx</w:t>
      </w:r>
      <w:r w:rsidRPr="005656E9">
        <w:rPr>
          <w:color w:val="000000"/>
          <w:lang w:val="ru-RU"/>
        </w:rPr>
        <w:t xml:space="preserve"> </w:t>
      </w:r>
      <w:r>
        <w:rPr>
          <w:b/>
          <w:bCs/>
          <w:color w:val="000080"/>
        </w:rPr>
        <w:t>as</w:t>
      </w:r>
      <w:r w:rsidRPr="005656E9">
        <w:rPr>
          <w:b/>
          <w:bCs/>
          <w:color w:val="000080"/>
          <w:lang w:val="ru-RU"/>
        </w:rPr>
        <w:t xml:space="preserve"> </w:t>
      </w:r>
      <w:r>
        <w:rPr>
          <w:color w:val="000000"/>
        </w:rPr>
        <w:t>nx</w:t>
      </w:r>
      <w:r w:rsidRPr="005656E9">
        <w:rPr>
          <w:color w:val="000000"/>
          <w:lang w:val="ru-RU"/>
        </w:rPr>
        <w:br/>
      </w:r>
      <w:r>
        <w:rPr>
          <w:b/>
          <w:bCs/>
          <w:color w:val="000080"/>
        </w:rPr>
        <w:t>import</w:t>
      </w:r>
      <w:r w:rsidRPr="005656E9">
        <w:rPr>
          <w:b/>
          <w:bCs/>
          <w:color w:val="000080"/>
          <w:lang w:val="ru-RU"/>
        </w:rPr>
        <w:t xml:space="preserve"> </w:t>
      </w:r>
      <w:r>
        <w:rPr>
          <w:color w:val="000000"/>
        </w:rPr>
        <w:t>matplotlib</w:t>
      </w:r>
      <w:r w:rsidRPr="005656E9">
        <w:rPr>
          <w:color w:val="000000"/>
          <w:lang w:val="ru-RU"/>
        </w:rPr>
        <w:t>.</w:t>
      </w:r>
      <w:r>
        <w:rPr>
          <w:color w:val="000000"/>
        </w:rPr>
        <w:t>pyplot</w:t>
      </w:r>
      <w:r w:rsidRPr="005656E9">
        <w:rPr>
          <w:color w:val="000000"/>
          <w:lang w:val="ru-RU"/>
        </w:rPr>
        <w:t xml:space="preserve"> </w:t>
      </w:r>
      <w:r>
        <w:rPr>
          <w:b/>
          <w:bCs/>
          <w:color w:val="000080"/>
        </w:rPr>
        <w:t>as</w:t>
      </w:r>
      <w:r w:rsidRPr="005656E9">
        <w:rPr>
          <w:b/>
          <w:bCs/>
          <w:color w:val="000080"/>
          <w:lang w:val="ru-RU"/>
        </w:rPr>
        <w:t xml:space="preserve"> </w:t>
      </w:r>
      <w:r>
        <w:rPr>
          <w:color w:val="000000"/>
        </w:rPr>
        <w:t>plt</w:t>
      </w:r>
      <w:r w:rsidRPr="005656E9">
        <w:rPr>
          <w:color w:val="000000"/>
          <w:lang w:val="ru-RU"/>
        </w:rPr>
        <w:br/>
      </w:r>
      <w:r w:rsidRPr="005656E9">
        <w:rPr>
          <w:color w:val="000000"/>
          <w:lang w:val="ru-RU"/>
        </w:rPr>
        <w:br/>
      </w:r>
      <w:r w:rsidRPr="005656E9">
        <w:rPr>
          <w:color w:val="000000"/>
          <w:lang w:val="ru-RU"/>
        </w:rPr>
        <w:br/>
      </w:r>
      <w:r>
        <w:rPr>
          <w:b/>
          <w:bCs/>
          <w:color w:val="000080"/>
        </w:rPr>
        <w:t>def</w:t>
      </w:r>
      <w:r w:rsidRPr="005656E9">
        <w:rPr>
          <w:b/>
          <w:bCs/>
          <w:color w:val="000080"/>
          <w:lang w:val="ru-RU"/>
        </w:rPr>
        <w:t xml:space="preserve"> </w:t>
      </w:r>
      <w:r>
        <w:rPr>
          <w:color w:val="000000"/>
        </w:rPr>
        <w:t>show</w:t>
      </w:r>
      <w:r w:rsidRPr="005656E9">
        <w:rPr>
          <w:color w:val="000000"/>
          <w:lang w:val="ru-RU"/>
        </w:rPr>
        <w:t>_</w:t>
      </w:r>
      <w:r>
        <w:rPr>
          <w:color w:val="000000"/>
        </w:rPr>
        <w:t>digraph</w:t>
      </w:r>
      <w:r w:rsidRPr="005656E9">
        <w:rPr>
          <w:color w:val="000000"/>
          <w:lang w:val="ru-RU"/>
        </w:rPr>
        <w:t>(</w:t>
      </w:r>
      <w:r>
        <w:rPr>
          <w:color w:val="000000"/>
        </w:rPr>
        <w:t>graph</w:t>
      </w:r>
      <w:r w:rsidRPr="005656E9">
        <w:rPr>
          <w:color w:val="000000"/>
          <w:lang w:val="ru-RU"/>
        </w:rPr>
        <w:t>):</w:t>
      </w:r>
      <w:r w:rsidRPr="005656E9">
        <w:rPr>
          <w:color w:val="000000"/>
          <w:lang w:val="ru-RU"/>
        </w:rPr>
        <w:br/>
      </w:r>
      <w:r w:rsidR="005656E9" w:rsidRPr="005656E9">
        <w:rPr>
          <w:color w:val="000000"/>
          <w:lang w:val="ru-RU"/>
        </w:rPr>
        <w:t xml:space="preserve">  </w:t>
      </w:r>
      <w:r>
        <w:rPr>
          <w:color w:val="000000"/>
        </w:rPr>
        <w:t>a</w:t>
      </w:r>
      <w:r w:rsidRPr="005656E9">
        <w:rPr>
          <w:color w:val="000000"/>
          <w:lang w:val="ru-RU"/>
        </w:rPr>
        <w:t xml:space="preserve"> = </w:t>
      </w:r>
      <w:r>
        <w:rPr>
          <w:color w:val="000000"/>
        </w:rPr>
        <w:t>nx</w:t>
      </w:r>
      <w:r w:rsidRPr="005656E9">
        <w:rPr>
          <w:color w:val="000000"/>
          <w:lang w:val="ru-RU"/>
        </w:rPr>
        <w:t>.</w:t>
      </w:r>
      <w:r>
        <w:rPr>
          <w:color w:val="000000"/>
        </w:rPr>
        <w:t>DiGraph</w:t>
      </w:r>
      <w:r w:rsidRPr="005656E9">
        <w:rPr>
          <w:color w:val="000000"/>
          <w:lang w:val="ru-RU"/>
        </w:rPr>
        <w:t>()</w:t>
      </w:r>
      <w:r w:rsidR="005656E9" w:rsidRPr="005656E9">
        <w:rPr>
          <w:color w:val="000000"/>
          <w:lang w:val="ru-RU"/>
        </w:rPr>
        <w:t xml:space="preserve"> </w:t>
      </w:r>
      <w:r w:rsidRPr="005656E9">
        <w:rPr>
          <w:i/>
          <w:iCs/>
          <w:color w:val="808080"/>
          <w:lang w:val="ru-RU"/>
        </w:rPr>
        <w:t xml:space="preserve"># </w:t>
      </w:r>
      <w:r w:rsidRPr="00490AE1">
        <w:rPr>
          <w:i/>
          <w:iCs/>
          <w:color w:val="808080"/>
          <w:lang w:val="ru-RU"/>
        </w:rPr>
        <w:t>создаем</w:t>
      </w:r>
      <w:r w:rsidRPr="005656E9">
        <w:rPr>
          <w:i/>
          <w:iCs/>
          <w:color w:val="808080"/>
          <w:lang w:val="ru-RU"/>
        </w:rPr>
        <w:t xml:space="preserve"> </w:t>
      </w:r>
      <w:r w:rsidRPr="00490AE1">
        <w:rPr>
          <w:i/>
          <w:iCs/>
          <w:color w:val="808080"/>
          <w:lang w:val="ru-RU"/>
        </w:rPr>
        <w:t>объект</w:t>
      </w:r>
      <w:r w:rsidRPr="005656E9">
        <w:rPr>
          <w:i/>
          <w:iCs/>
          <w:color w:val="808080"/>
          <w:lang w:val="ru-RU"/>
        </w:rPr>
        <w:t xml:space="preserve"> </w:t>
      </w:r>
      <w:r w:rsidRPr="00490AE1">
        <w:rPr>
          <w:i/>
          <w:iCs/>
          <w:color w:val="808080"/>
          <w:lang w:val="ru-RU"/>
        </w:rPr>
        <w:t>ориентированного</w:t>
      </w:r>
      <w:r w:rsidRPr="005656E9">
        <w:rPr>
          <w:i/>
          <w:iCs/>
          <w:color w:val="808080"/>
          <w:lang w:val="ru-RU"/>
        </w:rPr>
        <w:t xml:space="preserve"> </w:t>
      </w:r>
      <w:r w:rsidRPr="00490AE1">
        <w:rPr>
          <w:i/>
          <w:iCs/>
          <w:color w:val="808080"/>
          <w:lang w:val="ru-RU"/>
        </w:rPr>
        <w:t>графа</w:t>
      </w:r>
      <w:r w:rsidRPr="005656E9">
        <w:rPr>
          <w:i/>
          <w:iCs/>
          <w:color w:val="808080"/>
          <w:lang w:val="ru-RU"/>
        </w:rPr>
        <w:br/>
      </w:r>
      <w:r w:rsidR="005656E9" w:rsidRPr="005656E9">
        <w:rPr>
          <w:i/>
          <w:iCs/>
          <w:color w:val="808080"/>
          <w:lang w:val="ru-RU"/>
        </w:rPr>
        <w:t xml:space="preserve">  </w:t>
      </w:r>
      <w:r>
        <w:rPr>
          <w:b/>
          <w:bCs/>
          <w:color w:val="000080"/>
        </w:rPr>
        <w:t>for</w:t>
      </w:r>
      <w:r w:rsidRPr="005656E9">
        <w:rPr>
          <w:b/>
          <w:bCs/>
          <w:color w:val="000080"/>
          <w:lang w:val="ru-RU"/>
        </w:rPr>
        <w:t xml:space="preserve"> </w:t>
      </w:r>
      <w:r>
        <w:rPr>
          <w:color w:val="000000"/>
        </w:rPr>
        <w:t>key</w:t>
      </w:r>
      <w:r w:rsidRPr="005656E9">
        <w:rPr>
          <w:color w:val="000000"/>
          <w:lang w:val="ru-RU"/>
        </w:rPr>
        <w:t xml:space="preserve"> </w:t>
      </w:r>
      <w:r>
        <w:rPr>
          <w:b/>
          <w:bCs/>
          <w:color w:val="000080"/>
        </w:rPr>
        <w:t>in</w:t>
      </w:r>
      <w:r w:rsidRPr="005656E9">
        <w:rPr>
          <w:b/>
          <w:bCs/>
          <w:color w:val="000080"/>
          <w:lang w:val="ru-RU"/>
        </w:rPr>
        <w:t xml:space="preserve"> </w:t>
      </w:r>
      <w:r>
        <w:rPr>
          <w:color w:val="000000"/>
        </w:rPr>
        <w:t>graph</w:t>
      </w:r>
      <w:r w:rsidRPr="005656E9">
        <w:rPr>
          <w:color w:val="000000"/>
          <w:lang w:val="ru-RU"/>
        </w:rPr>
        <w:t>.</w:t>
      </w:r>
      <w:r>
        <w:rPr>
          <w:color w:val="000000"/>
        </w:rPr>
        <w:t>keys</w:t>
      </w:r>
      <w:r w:rsidRPr="005656E9">
        <w:rPr>
          <w:color w:val="000000"/>
          <w:lang w:val="ru-RU"/>
        </w:rPr>
        <w:t>():</w:t>
      </w:r>
      <w:r w:rsidR="005656E9" w:rsidRPr="005656E9">
        <w:rPr>
          <w:color w:val="000000"/>
          <w:lang w:val="ru-RU"/>
        </w:rPr>
        <w:t xml:space="preserve"> </w:t>
      </w:r>
      <w:r w:rsidRPr="005656E9">
        <w:rPr>
          <w:i/>
          <w:iCs/>
          <w:color w:val="808080"/>
          <w:lang w:val="ru-RU"/>
        </w:rPr>
        <w:t xml:space="preserve"># </w:t>
      </w:r>
      <w:r w:rsidRPr="00490AE1">
        <w:rPr>
          <w:i/>
          <w:iCs/>
          <w:color w:val="808080"/>
          <w:lang w:val="ru-RU"/>
        </w:rPr>
        <w:t>добавляем</w:t>
      </w:r>
      <w:r w:rsidRPr="005656E9">
        <w:rPr>
          <w:i/>
          <w:iCs/>
          <w:color w:val="808080"/>
          <w:lang w:val="ru-RU"/>
        </w:rPr>
        <w:t xml:space="preserve"> </w:t>
      </w:r>
      <w:r w:rsidRPr="00490AE1">
        <w:rPr>
          <w:i/>
          <w:iCs/>
          <w:color w:val="808080"/>
          <w:lang w:val="ru-RU"/>
        </w:rPr>
        <w:t>вершины</w:t>
      </w:r>
      <w:r w:rsidRPr="005656E9">
        <w:rPr>
          <w:i/>
          <w:iCs/>
          <w:color w:val="808080"/>
          <w:lang w:val="ru-RU"/>
        </w:rPr>
        <w:t xml:space="preserve"> </w:t>
      </w:r>
      <w:r w:rsidRPr="00490AE1">
        <w:rPr>
          <w:i/>
          <w:iCs/>
          <w:color w:val="808080"/>
          <w:lang w:val="ru-RU"/>
        </w:rPr>
        <w:t>в</w:t>
      </w:r>
      <w:r w:rsidRPr="005656E9">
        <w:rPr>
          <w:i/>
          <w:iCs/>
          <w:color w:val="808080"/>
          <w:lang w:val="ru-RU"/>
        </w:rPr>
        <w:t xml:space="preserve"> </w:t>
      </w:r>
      <w:r w:rsidRPr="00490AE1">
        <w:rPr>
          <w:i/>
          <w:iCs/>
          <w:color w:val="808080"/>
          <w:lang w:val="ru-RU"/>
        </w:rPr>
        <w:t>граф</w:t>
      </w:r>
      <w:r w:rsidRPr="005656E9">
        <w:rPr>
          <w:i/>
          <w:iCs/>
          <w:color w:val="808080"/>
          <w:lang w:val="ru-RU"/>
        </w:rPr>
        <w:br/>
      </w:r>
      <w:r w:rsidR="005656E9" w:rsidRPr="005656E9">
        <w:rPr>
          <w:i/>
          <w:iCs/>
          <w:color w:val="808080"/>
          <w:lang w:val="ru-RU"/>
        </w:rPr>
        <w:t xml:space="preserve">    </w:t>
      </w:r>
      <w:r>
        <w:rPr>
          <w:color w:val="000000"/>
        </w:rPr>
        <w:t>a</w:t>
      </w:r>
      <w:r w:rsidRPr="005656E9">
        <w:rPr>
          <w:color w:val="000000"/>
          <w:lang w:val="ru-RU"/>
        </w:rPr>
        <w:t>.</w:t>
      </w:r>
      <w:r>
        <w:rPr>
          <w:color w:val="000000"/>
        </w:rPr>
        <w:t>add</w:t>
      </w:r>
      <w:r w:rsidRPr="005656E9">
        <w:rPr>
          <w:color w:val="000000"/>
          <w:lang w:val="ru-RU"/>
        </w:rPr>
        <w:t>_</w:t>
      </w:r>
      <w:r>
        <w:rPr>
          <w:color w:val="000000"/>
        </w:rPr>
        <w:t>node</w:t>
      </w:r>
      <w:r w:rsidRPr="005656E9">
        <w:rPr>
          <w:color w:val="000000"/>
          <w:lang w:val="ru-RU"/>
        </w:rPr>
        <w:t>(</w:t>
      </w:r>
      <w:r>
        <w:rPr>
          <w:color w:val="000080"/>
        </w:rPr>
        <w:t>str</w:t>
      </w:r>
      <w:r w:rsidRPr="005656E9">
        <w:rPr>
          <w:color w:val="000000"/>
          <w:lang w:val="ru-RU"/>
        </w:rPr>
        <w:t>(</w:t>
      </w:r>
      <w:r>
        <w:rPr>
          <w:color w:val="000000"/>
        </w:rPr>
        <w:t>key</w:t>
      </w:r>
      <w:r w:rsidRPr="005656E9">
        <w:rPr>
          <w:color w:val="000000"/>
          <w:lang w:val="ru-RU"/>
        </w:rPr>
        <w:t>))</w:t>
      </w:r>
      <w:r w:rsidRPr="005656E9">
        <w:rPr>
          <w:color w:val="000000"/>
          <w:lang w:val="ru-RU"/>
        </w:rPr>
        <w:br/>
      </w:r>
      <w:r w:rsidRPr="005656E9">
        <w:rPr>
          <w:color w:val="000000"/>
          <w:lang w:val="ru-RU"/>
        </w:rPr>
        <w:br/>
      </w:r>
      <w:r w:rsidR="005656E9" w:rsidRPr="005656E9">
        <w:rPr>
          <w:color w:val="000000"/>
          <w:lang w:val="ru-RU"/>
        </w:rPr>
        <w:t xml:space="preserve">  </w:t>
      </w:r>
      <w:r>
        <w:rPr>
          <w:b/>
          <w:bCs/>
          <w:color w:val="000080"/>
        </w:rPr>
        <w:t>for</w:t>
      </w:r>
      <w:r w:rsidRPr="005656E9">
        <w:rPr>
          <w:b/>
          <w:bCs/>
          <w:color w:val="000080"/>
          <w:lang w:val="ru-RU"/>
        </w:rPr>
        <w:t xml:space="preserve"> </w:t>
      </w:r>
      <w:r>
        <w:rPr>
          <w:color w:val="000000"/>
        </w:rPr>
        <w:t>v</w:t>
      </w:r>
      <w:r w:rsidRPr="005656E9">
        <w:rPr>
          <w:color w:val="000000"/>
          <w:lang w:val="ru-RU"/>
        </w:rPr>
        <w:t xml:space="preserve"> </w:t>
      </w:r>
      <w:r>
        <w:rPr>
          <w:b/>
          <w:bCs/>
          <w:color w:val="000080"/>
        </w:rPr>
        <w:t>in</w:t>
      </w:r>
      <w:r w:rsidRPr="005656E9">
        <w:rPr>
          <w:b/>
          <w:bCs/>
          <w:color w:val="000080"/>
          <w:lang w:val="ru-RU"/>
        </w:rPr>
        <w:t xml:space="preserve"> </w:t>
      </w:r>
      <w:r>
        <w:rPr>
          <w:color w:val="000000"/>
        </w:rPr>
        <w:t>graph</w:t>
      </w:r>
      <w:r w:rsidRPr="005656E9">
        <w:rPr>
          <w:color w:val="000000"/>
          <w:lang w:val="ru-RU"/>
        </w:rPr>
        <w:t>.</w:t>
      </w:r>
      <w:r>
        <w:rPr>
          <w:color w:val="000000"/>
        </w:rPr>
        <w:t>keys</w:t>
      </w:r>
      <w:r w:rsidRPr="005656E9">
        <w:rPr>
          <w:color w:val="000000"/>
          <w:lang w:val="ru-RU"/>
        </w:rPr>
        <w:t>():</w:t>
      </w:r>
      <w:r w:rsidR="005656E9" w:rsidRPr="005656E9">
        <w:rPr>
          <w:color w:val="000000"/>
          <w:lang w:val="ru-RU"/>
        </w:rPr>
        <w:t xml:space="preserve"> </w:t>
      </w:r>
      <w:r w:rsidRPr="005656E9">
        <w:rPr>
          <w:i/>
          <w:iCs/>
          <w:color w:val="808080"/>
          <w:lang w:val="ru-RU"/>
        </w:rPr>
        <w:t xml:space="preserve"># </w:t>
      </w:r>
      <w:r w:rsidRPr="00490AE1">
        <w:rPr>
          <w:i/>
          <w:iCs/>
          <w:color w:val="808080"/>
          <w:lang w:val="ru-RU"/>
        </w:rPr>
        <w:t>добавляем</w:t>
      </w:r>
      <w:r w:rsidRPr="005656E9">
        <w:rPr>
          <w:i/>
          <w:iCs/>
          <w:color w:val="808080"/>
          <w:lang w:val="ru-RU"/>
        </w:rPr>
        <w:t xml:space="preserve"> </w:t>
      </w:r>
      <w:r w:rsidRPr="00490AE1">
        <w:rPr>
          <w:i/>
          <w:iCs/>
          <w:color w:val="808080"/>
          <w:lang w:val="ru-RU"/>
        </w:rPr>
        <w:t>ребра</w:t>
      </w:r>
      <w:r w:rsidRPr="005656E9">
        <w:rPr>
          <w:i/>
          <w:iCs/>
          <w:color w:val="808080"/>
          <w:lang w:val="ru-RU"/>
        </w:rPr>
        <w:t xml:space="preserve"> </w:t>
      </w:r>
      <w:r w:rsidRPr="00490AE1">
        <w:rPr>
          <w:i/>
          <w:iCs/>
          <w:color w:val="808080"/>
          <w:lang w:val="ru-RU"/>
        </w:rPr>
        <w:t>в</w:t>
      </w:r>
      <w:r w:rsidRPr="005656E9">
        <w:rPr>
          <w:i/>
          <w:iCs/>
          <w:color w:val="808080"/>
          <w:lang w:val="ru-RU"/>
        </w:rPr>
        <w:t xml:space="preserve"> </w:t>
      </w:r>
      <w:r w:rsidRPr="00490AE1">
        <w:rPr>
          <w:i/>
          <w:iCs/>
          <w:color w:val="808080"/>
          <w:lang w:val="ru-RU"/>
        </w:rPr>
        <w:t>граф</w:t>
      </w:r>
      <w:r w:rsidRPr="005656E9">
        <w:rPr>
          <w:i/>
          <w:iCs/>
          <w:color w:val="808080"/>
          <w:lang w:val="ru-RU"/>
        </w:rPr>
        <w:br/>
      </w:r>
      <w:r w:rsidR="005656E9" w:rsidRPr="005656E9">
        <w:rPr>
          <w:i/>
          <w:iCs/>
          <w:color w:val="808080"/>
          <w:lang w:val="ru-RU"/>
        </w:rPr>
        <w:t xml:space="preserve">    </w:t>
      </w:r>
      <w:r>
        <w:rPr>
          <w:b/>
          <w:bCs/>
          <w:color w:val="000080"/>
        </w:rPr>
        <w:t>for</w:t>
      </w:r>
      <w:r w:rsidRPr="005656E9">
        <w:rPr>
          <w:b/>
          <w:bCs/>
          <w:color w:val="000080"/>
          <w:lang w:val="ru-RU"/>
        </w:rPr>
        <w:t xml:space="preserve"> </w:t>
      </w:r>
      <w:r>
        <w:rPr>
          <w:color w:val="000000"/>
        </w:rPr>
        <w:t>w</w:t>
      </w:r>
      <w:r w:rsidRPr="005656E9">
        <w:rPr>
          <w:color w:val="000000"/>
          <w:lang w:val="ru-RU"/>
        </w:rPr>
        <w:t xml:space="preserve"> </w:t>
      </w:r>
      <w:r>
        <w:rPr>
          <w:b/>
          <w:bCs/>
          <w:color w:val="000080"/>
        </w:rPr>
        <w:t>in</w:t>
      </w:r>
      <w:r w:rsidRPr="005656E9">
        <w:rPr>
          <w:b/>
          <w:bCs/>
          <w:color w:val="000080"/>
          <w:lang w:val="ru-RU"/>
        </w:rPr>
        <w:t xml:space="preserve"> </w:t>
      </w:r>
      <w:r>
        <w:rPr>
          <w:color w:val="000000"/>
        </w:rPr>
        <w:t>graph</w:t>
      </w:r>
      <w:r w:rsidRPr="005656E9">
        <w:rPr>
          <w:color w:val="000000"/>
          <w:lang w:val="ru-RU"/>
        </w:rPr>
        <w:t>[</w:t>
      </w:r>
      <w:r>
        <w:rPr>
          <w:color w:val="000000"/>
        </w:rPr>
        <w:t>v</w:t>
      </w:r>
      <w:r w:rsidRPr="005656E9">
        <w:rPr>
          <w:color w:val="000000"/>
          <w:lang w:val="ru-RU"/>
        </w:rPr>
        <w:t>]:</w:t>
      </w:r>
      <w:r w:rsidRPr="005656E9">
        <w:rPr>
          <w:color w:val="000000"/>
          <w:lang w:val="ru-RU"/>
        </w:rPr>
        <w:br/>
      </w:r>
      <w:r w:rsidR="005656E9" w:rsidRPr="005656E9">
        <w:rPr>
          <w:color w:val="000000"/>
          <w:lang w:val="ru-RU"/>
        </w:rPr>
        <w:t xml:space="preserve">      </w:t>
      </w:r>
      <w:r>
        <w:rPr>
          <w:color w:val="000000"/>
        </w:rPr>
        <w:t>a</w:t>
      </w:r>
      <w:r w:rsidRPr="005656E9">
        <w:rPr>
          <w:color w:val="000000"/>
          <w:lang w:val="ru-RU"/>
        </w:rPr>
        <w:t>.</w:t>
      </w:r>
      <w:r>
        <w:rPr>
          <w:color w:val="000000"/>
        </w:rPr>
        <w:t>add</w:t>
      </w:r>
      <w:r w:rsidRPr="005656E9">
        <w:rPr>
          <w:color w:val="000000"/>
          <w:lang w:val="ru-RU"/>
        </w:rPr>
        <w:t>_</w:t>
      </w:r>
      <w:r>
        <w:rPr>
          <w:color w:val="000000"/>
        </w:rPr>
        <w:t>edge</w:t>
      </w:r>
      <w:r w:rsidRPr="005656E9">
        <w:rPr>
          <w:color w:val="000000"/>
          <w:lang w:val="ru-RU"/>
        </w:rPr>
        <w:t>(</w:t>
      </w:r>
      <w:r>
        <w:rPr>
          <w:color w:val="000080"/>
        </w:rPr>
        <w:t>str</w:t>
      </w:r>
      <w:r w:rsidRPr="005656E9">
        <w:rPr>
          <w:color w:val="000000"/>
          <w:lang w:val="ru-RU"/>
        </w:rPr>
        <w:t>(</w:t>
      </w:r>
      <w:r>
        <w:rPr>
          <w:color w:val="000000"/>
        </w:rPr>
        <w:t>v</w:t>
      </w:r>
      <w:r w:rsidRPr="005656E9">
        <w:rPr>
          <w:color w:val="000000"/>
          <w:lang w:val="ru-RU"/>
        </w:rPr>
        <w:t xml:space="preserve">), </w:t>
      </w:r>
      <w:r>
        <w:rPr>
          <w:color w:val="000080"/>
        </w:rPr>
        <w:t>str</w:t>
      </w:r>
      <w:r w:rsidRPr="005656E9">
        <w:rPr>
          <w:color w:val="000000"/>
          <w:lang w:val="ru-RU"/>
        </w:rPr>
        <w:t>(</w:t>
      </w:r>
      <w:r>
        <w:rPr>
          <w:color w:val="000000"/>
        </w:rPr>
        <w:t>w</w:t>
      </w:r>
      <w:r w:rsidRPr="005656E9">
        <w:rPr>
          <w:color w:val="000000"/>
          <w:lang w:val="ru-RU"/>
        </w:rPr>
        <w:t>))</w:t>
      </w:r>
      <w:r w:rsidRPr="005656E9">
        <w:rPr>
          <w:color w:val="000000"/>
          <w:lang w:val="ru-RU"/>
        </w:rPr>
        <w:br/>
      </w:r>
      <w:r w:rsidRPr="005656E9">
        <w:rPr>
          <w:color w:val="000000"/>
          <w:lang w:val="ru-RU"/>
        </w:rPr>
        <w:br/>
      </w:r>
      <w:r w:rsidR="005656E9" w:rsidRPr="005656E9">
        <w:rPr>
          <w:color w:val="000000"/>
          <w:lang w:val="ru-RU"/>
        </w:rPr>
        <w:t xml:space="preserve">  </w:t>
      </w:r>
      <w:r>
        <w:rPr>
          <w:color w:val="000000"/>
        </w:rPr>
        <w:t>fig</w:t>
      </w:r>
      <w:r w:rsidRPr="005656E9">
        <w:rPr>
          <w:color w:val="000000"/>
          <w:lang w:val="ru-RU"/>
        </w:rPr>
        <w:t xml:space="preserve"> = </w:t>
      </w:r>
      <w:r>
        <w:rPr>
          <w:color w:val="000000"/>
        </w:rPr>
        <w:t>plt</w:t>
      </w:r>
      <w:r w:rsidRPr="005656E9">
        <w:rPr>
          <w:color w:val="000000"/>
          <w:lang w:val="ru-RU"/>
        </w:rPr>
        <w:t>.</w:t>
      </w:r>
      <w:r>
        <w:rPr>
          <w:color w:val="000000"/>
        </w:rPr>
        <w:t>figure</w:t>
      </w:r>
      <w:r w:rsidRPr="005656E9">
        <w:rPr>
          <w:color w:val="000000"/>
          <w:lang w:val="ru-RU"/>
        </w:rPr>
        <w:t>(</w:t>
      </w:r>
      <w:r>
        <w:rPr>
          <w:color w:val="660099"/>
        </w:rPr>
        <w:t>figsize</w:t>
      </w:r>
      <w:r w:rsidRPr="005656E9">
        <w:rPr>
          <w:color w:val="000000"/>
          <w:lang w:val="ru-RU"/>
        </w:rPr>
        <w:t>=(</w:t>
      </w:r>
      <w:r w:rsidRPr="005656E9">
        <w:rPr>
          <w:color w:val="0000FF"/>
          <w:lang w:val="ru-RU"/>
        </w:rPr>
        <w:t>6</w:t>
      </w:r>
      <w:r w:rsidRPr="005656E9">
        <w:rPr>
          <w:color w:val="000000"/>
          <w:lang w:val="ru-RU"/>
        </w:rPr>
        <w:t xml:space="preserve">, </w:t>
      </w:r>
      <w:r w:rsidRPr="005656E9">
        <w:rPr>
          <w:color w:val="0000FF"/>
          <w:lang w:val="ru-RU"/>
        </w:rPr>
        <w:t>4</w:t>
      </w:r>
      <w:r w:rsidRPr="005656E9">
        <w:rPr>
          <w:color w:val="000000"/>
          <w:lang w:val="ru-RU"/>
        </w:rPr>
        <w:t>))</w:t>
      </w:r>
      <w:r w:rsidRPr="005656E9">
        <w:rPr>
          <w:color w:val="000000"/>
          <w:lang w:val="ru-RU"/>
        </w:rPr>
        <w:br/>
      </w:r>
      <w:r w:rsidR="005656E9" w:rsidRPr="005656E9">
        <w:rPr>
          <w:color w:val="000000"/>
          <w:lang w:val="ru-RU"/>
        </w:rPr>
        <w:t xml:space="preserve">  </w:t>
      </w:r>
      <w:r>
        <w:rPr>
          <w:color w:val="000000"/>
        </w:rPr>
        <w:t>ax</w:t>
      </w:r>
      <w:r w:rsidRPr="005656E9">
        <w:rPr>
          <w:color w:val="000000"/>
          <w:lang w:val="ru-RU"/>
        </w:rPr>
        <w:t xml:space="preserve"> = </w:t>
      </w:r>
      <w:r>
        <w:rPr>
          <w:color w:val="000000"/>
        </w:rPr>
        <w:t>fig</w:t>
      </w:r>
      <w:r w:rsidRPr="005656E9">
        <w:rPr>
          <w:color w:val="000000"/>
          <w:lang w:val="ru-RU"/>
        </w:rPr>
        <w:t>.</w:t>
      </w:r>
      <w:r>
        <w:rPr>
          <w:color w:val="000000"/>
        </w:rPr>
        <w:t>add</w:t>
      </w:r>
      <w:r w:rsidRPr="005656E9">
        <w:rPr>
          <w:color w:val="000000"/>
          <w:lang w:val="ru-RU"/>
        </w:rPr>
        <w:t>_</w:t>
      </w:r>
      <w:r>
        <w:rPr>
          <w:color w:val="000000"/>
        </w:rPr>
        <w:t>axes</w:t>
      </w:r>
      <w:r w:rsidRPr="005656E9">
        <w:rPr>
          <w:color w:val="000000"/>
          <w:lang w:val="ru-RU"/>
        </w:rPr>
        <w:t>([</w:t>
      </w:r>
      <w:r w:rsidRPr="005656E9">
        <w:rPr>
          <w:color w:val="0000FF"/>
          <w:lang w:val="ru-RU"/>
        </w:rPr>
        <w:t>0</w:t>
      </w:r>
      <w:r w:rsidRPr="005656E9">
        <w:rPr>
          <w:color w:val="000000"/>
          <w:lang w:val="ru-RU"/>
        </w:rPr>
        <w:t xml:space="preserve">, </w:t>
      </w:r>
      <w:r w:rsidRPr="005656E9">
        <w:rPr>
          <w:color w:val="0000FF"/>
          <w:lang w:val="ru-RU"/>
        </w:rPr>
        <w:t>0</w:t>
      </w:r>
      <w:r w:rsidRPr="005656E9">
        <w:rPr>
          <w:color w:val="000000"/>
          <w:lang w:val="ru-RU"/>
        </w:rPr>
        <w:t xml:space="preserve">, </w:t>
      </w:r>
      <w:r w:rsidRPr="005656E9">
        <w:rPr>
          <w:color w:val="0000FF"/>
          <w:lang w:val="ru-RU"/>
        </w:rPr>
        <w:t>1</w:t>
      </w:r>
      <w:r w:rsidRPr="005656E9">
        <w:rPr>
          <w:color w:val="000000"/>
          <w:lang w:val="ru-RU"/>
        </w:rPr>
        <w:t xml:space="preserve">, </w:t>
      </w:r>
      <w:r w:rsidRPr="005656E9">
        <w:rPr>
          <w:color w:val="0000FF"/>
          <w:lang w:val="ru-RU"/>
        </w:rPr>
        <w:t>1</w:t>
      </w:r>
      <w:r w:rsidRPr="005656E9">
        <w:rPr>
          <w:color w:val="000000"/>
          <w:lang w:val="ru-RU"/>
        </w:rPr>
        <w:t>])</w:t>
      </w:r>
      <w:r w:rsidRPr="005656E9">
        <w:rPr>
          <w:color w:val="000000"/>
          <w:lang w:val="ru-RU"/>
        </w:rPr>
        <w:br/>
      </w:r>
      <w:r w:rsidR="005656E9" w:rsidRPr="005656E9">
        <w:rPr>
          <w:color w:val="000000"/>
          <w:lang w:val="ru-RU"/>
        </w:rPr>
        <w:t xml:space="preserve">  </w:t>
      </w:r>
      <w:r>
        <w:rPr>
          <w:color w:val="000000"/>
        </w:rPr>
        <w:t>ax</w:t>
      </w:r>
      <w:r w:rsidRPr="005656E9">
        <w:rPr>
          <w:color w:val="000000"/>
          <w:lang w:val="ru-RU"/>
        </w:rPr>
        <w:t>.</w:t>
      </w:r>
      <w:r>
        <w:rPr>
          <w:color w:val="000000"/>
        </w:rPr>
        <w:t>margins</w:t>
      </w:r>
      <w:r w:rsidRPr="005656E9">
        <w:rPr>
          <w:color w:val="000000"/>
          <w:lang w:val="ru-RU"/>
        </w:rPr>
        <w:t>(</w:t>
      </w:r>
      <w:r w:rsidRPr="005656E9">
        <w:rPr>
          <w:color w:val="0000FF"/>
          <w:lang w:val="ru-RU"/>
        </w:rPr>
        <w:t>0.20</w:t>
      </w:r>
      <w:r w:rsidRPr="005656E9">
        <w:rPr>
          <w:color w:val="000000"/>
          <w:lang w:val="ru-RU"/>
        </w:rPr>
        <w:t>)</w:t>
      </w:r>
      <w:r w:rsidRPr="005656E9">
        <w:rPr>
          <w:color w:val="000000"/>
          <w:lang w:val="ru-RU"/>
        </w:rPr>
        <w:br/>
      </w:r>
      <w:r w:rsidR="005656E9" w:rsidRPr="005656E9">
        <w:rPr>
          <w:color w:val="000000"/>
          <w:lang w:val="ru-RU"/>
        </w:rPr>
        <w:t xml:space="preserve">  </w:t>
      </w:r>
      <w:r>
        <w:rPr>
          <w:color w:val="000000"/>
        </w:rPr>
        <w:t>nx</w:t>
      </w:r>
      <w:r w:rsidRPr="005656E9">
        <w:rPr>
          <w:color w:val="000000"/>
          <w:lang w:val="ru-RU"/>
        </w:rPr>
        <w:t>.</w:t>
      </w:r>
      <w:r>
        <w:rPr>
          <w:color w:val="000000"/>
        </w:rPr>
        <w:t>draw</w:t>
      </w:r>
      <w:r w:rsidRPr="005656E9">
        <w:rPr>
          <w:color w:val="000000"/>
          <w:lang w:val="ru-RU"/>
        </w:rPr>
        <w:t>_</w:t>
      </w:r>
      <w:r>
        <w:rPr>
          <w:color w:val="000000"/>
        </w:rPr>
        <w:t>circular</w:t>
      </w:r>
      <w:r w:rsidRPr="005656E9">
        <w:rPr>
          <w:color w:val="000000"/>
          <w:lang w:val="ru-RU"/>
        </w:rPr>
        <w:t>(</w:t>
      </w:r>
      <w:r>
        <w:rPr>
          <w:color w:val="000000"/>
        </w:rPr>
        <w:t>a</w:t>
      </w:r>
      <w:r w:rsidRPr="005656E9">
        <w:rPr>
          <w:color w:val="000000"/>
          <w:lang w:val="ru-RU"/>
        </w:rPr>
        <w:t>,</w:t>
      </w:r>
      <w:r w:rsidR="005656E9" w:rsidRPr="005656E9">
        <w:rPr>
          <w:color w:val="000000"/>
          <w:lang w:val="ru-RU"/>
        </w:rPr>
        <w:t xml:space="preserve"> </w:t>
      </w:r>
      <w:r w:rsidRPr="005656E9">
        <w:rPr>
          <w:i/>
          <w:iCs/>
          <w:color w:val="808080"/>
          <w:lang w:val="ru-RU"/>
        </w:rPr>
        <w:t xml:space="preserve"># </w:t>
      </w:r>
      <w:r w:rsidRPr="00490AE1">
        <w:rPr>
          <w:i/>
          <w:iCs/>
          <w:color w:val="808080"/>
          <w:lang w:val="ru-RU"/>
        </w:rPr>
        <w:t>визуализация</w:t>
      </w:r>
      <w:r w:rsidRPr="005656E9">
        <w:rPr>
          <w:i/>
          <w:iCs/>
          <w:color w:val="808080"/>
          <w:lang w:val="ru-RU"/>
        </w:rPr>
        <w:t xml:space="preserve"> </w:t>
      </w:r>
      <w:r w:rsidRPr="00490AE1">
        <w:rPr>
          <w:i/>
          <w:iCs/>
          <w:color w:val="808080"/>
          <w:lang w:val="ru-RU"/>
        </w:rPr>
        <w:t>графа</w:t>
      </w:r>
      <w:r w:rsidRPr="005656E9">
        <w:rPr>
          <w:i/>
          <w:iCs/>
          <w:color w:val="808080"/>
          <w:lang w:val="ru-RU"/>
        </w:rPr>
        <w:t xml:space="preserve"> </w:t>
      </w:r>
      <w:r w:rsidRPr="00490AE1">
        <w:rPr>
          <w:i/>
          <w:iCs/>
          <w:color w:val="808080"/>
          <w:lang w:val="ru-RU"/>
        </w:rPr>
        <w:t>в</w:t>
      </w:r>
      <w:r w:rsidRPr="005656E9">
        <w:rPr>
          <w:i/>
          <w:iCs/>
          <w:color w:val="808080"/>
          <w:lang w:val="ru-RU"/>
        </w:rPr>
        <w:t xml:space="preserve"> </w:t>
      </w:r>
      <w:r w:rsidRPr="00490AE1">
        <w:rPr>
          <w:i/>
          <w:iCs/>
          <w:color w:val="808080"/>
          <w:lang w:val="ru-RU"/>
        </w:rPr>
        <w:t>виде</w:t>
      </w:r>
      <w:r w:rsidRPr="005656E9">
        <w:rPr>
          <w:i/>
          <w:iCs/>
          <w:color w:val="808080"/>
          <w:lang w:val="ru-RU"/>
        </w:rPr>
        <w:t xml:space="preserve"> </w:t>
      </w:r>
      <w:r w:rsidRPr="00490AE1">
        <w:rPr>
          <w:i/>
          <w:iCs/>
          <w:color w:val="808080"/>
          <w:lang w:val="ru-RU"/>
        </w:rPr>
        <w:t>круга</w:t>
      </w:r>
      <w:r w:rsidRPr="005656E9">
        <w:rPr>
          <w:i/>
          <w:iCs/>
          <w:color w:val="808080"/>
          <w:lang w:val="ru-RU"/>
        </w:rPr>
        <w:br/>
      </w:r>
      <w:r w:rsidR="005656E9" w:rsidRPr="005656E9">
        <w:rPr>
          <w:i/>
          <w:iCs/>
          <w:color w:val="808080"/>
          <w:lang w:val="ru-RU"/>
        </w:rPr>
        <w:t xml:space="preserve">          </w:t>
      </w:r>
      <w:r w:rsidRPr="005656E9">
        <w:rPr>
          <w:i/>
          <w:iCs/>
          <w:color w:val="808080"/>
          <w:lang w:val="ru-RU"/>
        </w:rPr>
        <w:t xml:space="preserve"> </w:t>
      </w:r>
      <w:r>
        <w:rPr>
          <w:color w:val="660099"/>
        </w:rPr>
        <w:t>font</w:t>
      </w:r>
      <w:r w:rsidRPr="005656E9">
        <w:rPr>
          <w:color w:val="660099"/>
          <w:lang w:val="ru-RU"/>
        </w:rPr>
        <w:t>_</w:t>
      </w:r>
      <w:r>
        <w:rPr>
          <w:color w:val="660099"/>
        </w:rPr>
        <w:t>size</w:t>
      </w:r>
      <w:r w:rsidRPr="005656E9">
        <w:rPr>
          <w:color w:val="000000"/>
          <w:lang w:val="ru-RU"/>
        </w:rPr>
        <w:t>=</w:t>
      </w:r>
      <w:r w:rsidRPr="005656E9">
        <w:rPr>
          <w:color w:val="0000FF"/>
          <w:lang w:val="ru-RU"/>
        </w:rPr>
        <w:t>14</w:t>
      </w:r>
      <w:r w:rsidRPr="005656E9">
        <w:rPr>
          <w:color w:val="000000"/>
          <w:lang w:val="ru-RU"/>
        </w:rPr>
        <w:t>,</w:t>
      </w:r>
      <w:r w:rsidRPr="005656E9">
        <w:rPr>
          <w:color w:val="000000"/>
          <w:lang w:val="ru-RU"/>
        </w:rPr>
        <w:br/>
      </w:r>
      <w:r w:rsidR="005656E9" w:rsidRPr="005656E9">
        <w:rPr>
          <w:color w:val="000000"/>
          <w:lang w:val="ru-RU"/>
        </w:rPr>
        <w:t xml:space="preserve">          </w:t>
      </w:r>
      <w:r w:rsidRPr="005656E9">
        <w:rPr>
          <w:color w:val="000000"/>
          <w:lang w:val="ru-RU"/>
        </w:rPr>
        <w:t xml:space="preserve"> </w:t>
      </w:r>
      <w:r>
        <w:rPr>
          <w:color w:val="660099"/>
        </w:rPr>
        <w:t>font</w:t>
      </w:r>
      <w:r w:rsidRPr="005656E9">
        <w:rPr>
          <w:color w:val="660099"/>
          <w:lang w:val="ru-RU"/>
        </w:rPr>
        <w:t>_</w:t>
      </w:r>
      <w:r>
        <w:rPr>
          <w:color w:val="660099"/>
        </w:rPr>
        <w:t>color</w:t>
      </w:r>
      <w:r w:rsidRPr="005656E9">
        <w:rPr>
          <w:color w:val="000000"/>
          <w:lang w:val="ru-RU"/>
        </w:rPr>
        <w:t>=</w:t>
      </w:r>
      <w:r w:rsidRPr="005656E9">
        <w:rPr>
          <w:b/>
          <w:bCs/>
          <w:color w:val="008000"/>
          <w:lang w:val="ru-RU"/>
        </w:rPr>
        <w:t>'</w:t>
      </w:r>
      <w:r>
        <w:rPr>
          <w:b/>
          <w:bCs/>
          <w:color w:val="008000"/>
        </w:rPr>
        <w:t>white</w:t>
      </w:r>
      <w:r w:rsidRPr="005656E9">
        <w:rPr>
          <w:b/>
          <w:bCs/>
          <w:color w:val="008000"/>
          <w:lang w:val="ru-RU"/>
        </w:rPr>
        <w:t>'</w:t>
      </w:r>
      <w:r w:rsidRPr="005656E9">
        <w:rPr>
          <w:color w:val="000000"/>
          <w:lang w:val="ru-RU"/>
        </w:rPr>
        <w:t>,</w:t>
      </w:r>
      <w:r w:rsidRPr="005656E9">
        <w:rPr>
          <w:color w:val="000000"/>
          <w:lang w:val="ru-RU"/>
        </w:rPr>
        <w:br/>
      </w:r>
      <w:r w:rsidR="005656E9" w:rsidRPr="005656E9">
        <w:rPr>
          <w:color w:val="000000"/>
          <w:lang w:val="ru-RU"/>
        </w:rPr>
        <w:t xml:space="preserve">          </w:t>
      </w:r>
      <w:r w:rsidRPr="005656E9">
        <w:rPr>
          <w:color w:val="000000"/>
          <w:lang w:val="ru-RU"/>
        </w:rPr>
        <w:t xml:space="preserve"> </w:t>
      </w:r>
      <w:r>
        <w:rPr>
          <w:color w:val="660099"/>
        </w:rPr>
        <w:t>node</w:t>
      </w:r>
      <w:r w:rsidRPr="005656E9">
        <w:rPr>
          <w:color w:val="660099"/>
          <w:lang w:val="ru-RU"/>
        </w:rPr>
        <w:t>_</w:t>
      </w:r>
      <w:r>
        <w:rPr>
          <w:color w:val="660099"/>
        </w:rPr>
        <w:t>size</w:t>
      </w:r>
      <w:r w:rsidRPr="005656E9">
        <w:rPr>
          <w:color w:val="000000"/>
          <w:lang w:val="ru-RU"/>
        </w:rPr>
        <w:t>=</w:t>
      </w:r>
      <w:r w:rsidRPr="005656E9">
        <w:rPr>
          <w:color w:val="0000FF"/>
          <w:lang w:val="ru-RU"/>
        </w:rPr>
        <w:t>1800</w:t>
      </w:r>
      <w:r w:rsidRPr="005656E9">
        <w:rPr>
          <w:color w:val="000000"/>
          <w:lang w:val="ru-RU"/>
        </w:rPr>
        <w:t>,</w:t>
      </w:r>
      <w:r w:rsidRPr="005656E9">
        <w:rPr>
          <w:color w:val="000000"/>
          <w:lang w:val="ru-RU"/>
        </w:rPr>
        <w:br/>
      </w:r>
      <w:r w:rsidR="005656E9" w:rsidRPr="005656E9">
        <w:rPr>
          <w:color w:val="000000"/>
          <w:lang w:val="ru-RU"/>
        </w:rPr>
        <w:t xml:space="preserve">          </w:t>
      </w:r>
      <w:r w:rsidRPr="005656E9">
        <w:rPr>
          <w:color w:val="000000"/>
          <w:lang w:val="ru-RU"/>
        </w:rPr>
        <w:t xml:space="preserve"> </w:t>
      </w:r>
      <w:r>
        <w:rPr>
          <w:color w:val="660099"/>
        </w:rPr>
        <w:t>node</w:t>
      </w:r>
      <w:r w:rsidRPr="005656E9">
        <w:rPr>
          <w:color w:val="660099"/>
          <w:lang w:val="ru-RU"/>
        </w:rPr>
        <w:t>_</w:t>
      </w:r>
      <w:r>
        <w:rPr>
          <w:color w:val="660099"/>
        </w:rPr>
        <w:t>color</w:t>
      </w:r>
      <w:r w:rsidRPr="005656E9">
        <w:rPr>
          <w:color w:val="000000"/>
          <w:lang w:val="ru-RU"/>
        </w:rPr>
        <w:t>=</w:t>
      </w:r>
      <w:r w:rsidRPr="005656E9">
        <w:rPr>
          <w:b/>
          <w:bCs/>
          <w:color w:val="008000"/>
          <w:lang w:val="ru-RU"/>
        </w:rPr>
        <w:t>'</w:t>
      </w:r>
      <w:r>
        <w:rPr>
          <w:b/>
          <w:bCs/>
          <w:color w:val="008000"/>
        </w:rPr>
        <w:t>blue</w:t>
      </w:r>
      <w:r w:rsidRPr="005656E9">
        <w:rPr>
          <w:b/>
          <w:bCs/>
          <w:color w:val="008000"/>
          <w:lang w:val="ru-RU"/>
        </w:rPr>
        <w:t>'</w:t>
      </w:r>
      <w:r w:rsidRPr="005656E9">
        <w:rPr>
          <w:color w:val="000000"/>
          <w:lang w:val="ru-RU"/>
        </w:rPr>
        <w:t>,</w:t>
      </w:r>
      <w:r w:rsidRPr="005656E9">
        <w:rPr>
          <w:color w:val="000000"/>
          <w:lang w:val="ru-RU"/>
        </w:rPr>
        <w:br/>
      </w:r>
      <w:r w:rsidR="005656E9" w:rsidRPr="005656E9">
        <w:rPr>
          <w:color w:val="000000"/>
          <w:lang w:val="ru-RU"/>
        </w:rPr>
        <w:t xml:space="preserve">          </w:t>
      </w:r>
      <w:r w:rsidRPr="005656E9">
        <w:rPr>
          <w:color w:val="000000"/>
          <w:lang w:val="ru-RU"/>
        </w:rPr>
        <w:t xml:space="preserve"> </w:t>
      </w:r>
      <w:r>
        <w:rPr>
          <w:color w:val="660099"/>
        </w:rPr>
        <w:t>edgecolors</w:t>
      </w:r>
      <w:r w:rsidRPr="005656E9">
        <w:rPr>
          <w:color w:val="000000"/>
          <w:lang w:val="ru-RU"/>
        </w:rPr>
        <w:t>=</w:t>
      </w:r>
      <w:r w:rsidRPr="005656E9">
        <w:rPr>
          <w:b/>
          <w:bCs/>
          <w:color w:val="008000"/>
          <w:lang w:val="ru-RU"/>
        </w:rPr>
        <w:t>'</w:t>
      </w:r>
      <w:r>
        <w:rPr>
          <w:b/>
          <w:bCs/>
          <w:color w:val="008000"/>
        </w:rPr>
        <w:t>black</w:t>
      </w:r>
      <w:r w:rsidRPr="005656E9">
        <w:rPr>
          <w:b/>
          <w:bCs/>
          <w:color w:val="008000"/>
          <w:lang w:val="ru-RU"/>
        </w:rPr>
        <w:t>'</w:t>
      </w:r>
      <w:r w:rsidRPr="005656E9">
        <w:rPr>
          <w:color w:val="000000"/>
          <w:lang w:val="ru-RU"/>
        </w:rPr>
        <w:t>,</w:t>
      </w:r>
      <w:r w:rsidRPr="005656E9">
        <w:rPr>
          <w:color w:val="000000"/>
          <w:lang w:val="ru-RU"/>
        </w:rPr>
        <w:br/>
      </w:r>
      <w:r w:rsidR="005656E9" w:rsidRPr="005656E9">
        <w:rPr>
          <w:color w:val="000000"/>
          <w:lang w:val="ru-RU"/>
        </w:rPr>
        <w:t xml:space="preserve">          </w:t>
      </w:r>
      <w:r w:rsidRPr="005656E9">
        <w:rPr>
          <w:color w:val="000000"/>
          <w:lang w:val="ru-RU"/>
        </w:rPr>
        <w:t xml:space="preserve"> </w:t>
      </w:r>
      <w:r>
        <w:rPr>
          <w:color w:val="660099"/>
        </w:rPr>
        <w:t>linewidths</w:t>
      </w:r>
      <w:r w:rsidRPr="005656E9">
        <w:rPr>
          <w:color w:val="000000"/>
          <w:lang w:val="ru-RU"/>
        </w:rPr>
        <w:t>=</w:t>
      </w:r>
      <w:r w:rsidRPr="005656E9">
        <w:rPr>
          <w:color w:val="0000FF"/>
          <w:lang w:val="ru-RU"/>
        </w:rPr>
        <w:t>1</w:t>
      </w:r>
      <w:r w:rsidRPr="005656E9">
        <w:rPr>
          <w:color w:val="000000"/>
          <w:lang w:val="ru-RU"/>
        </w:rPr>
        <w:t>,</w:t>
      </w:r>
      <w:r w:rsidRPr="005656E9">
        <w:rPr>
          <w:color w:val="000000"/>
          <w:lang w:val="ru-RU"/>
        </w:rPr>
        <w:br/>
      </w:r>
      <w:r w:rsidR="005656E9" w:rsidRPr="005656E9">
        <w:rPr>
          <w:color w:val="000000"/>
          <w:lang w:val="ru-RU"/>
        </w:rPr>
        <w:t xml:space="preserve">          </w:t>
      </w:r>
      <w:r w:rsidRPr="005656E9">
        <w:rPr>
          <w:color w:val="000000"/>
          <w:lang w:val="ru-RU"/>
        </w:rPr>
        <w:t xml:space="preserve"> </w:t>
      </w:r>
      <w:r>
        <w:rPr>
          <w:color w:val="660099"/>
        </w:rPr>
        <w:t>width</w:t>
      </w:r>
      <w:r w:rsidRPr="005656E9">
        <w:rPr>
          <w:color w:val="000000"/>
          <w:lang w:val="ru-RU"/>
        </w:rPr>
        <w:t>=</w:t>
      </w:r>
      <w:r w:rsidRPr="005656E9">
        <w:rPr>
          <w:color w:val="0000FF"/>
          <w:lang w:val="ru-RU"/>
        </w:rPr>
        <w:t>2</w:t>
      </w:r>
      <w:r w:rsidRPr="005656E9">
        <w:rPr>
          <w:color w:val="000000"/>
          <w:lang w:val="ru-RU"/>
        </w:rPr>
        <w:t>,</w:t>
      </w:r>
      <w:r w:rsidRPr="005656E9">
        <w:rPr>
          <w:color w:val="000000"/>
          <w:lang w:val="ru-RU"/>
        </w:rPr>
        <w:br/>
      </w:r>
      <w:r w:rsidR="005656E9" w:rsidRPr="005656E9">
        <w:rPr>
          <w:color w:val="000000"/>
          <w:lang w:val="ru-RU"/>
        </w:rPr>
        <w:t xml:space="preserve">          </w:t>
      </w:r>
      <w:r w:rsidRPr="005656E9">
        <w:rPr>
          <w:color w:val="000000"/>
          <w:lang w:val="ru-RU"/>
        </w:rPr>
        <w:t xml:space="preserve"> </w:t>
      </w:r>
      <w:r>
        <w:rPr>
          <w:color w:val="660099"/>
        </w:rPr>
        <w:t>with</w:t>
      </w:r>
      <w:r w:rsidRPr="005656E9">
        <w:rPr>
          <w:color w:val="660099"/>
          <w:lang w:val="ru-RU"/>
        </w:rPr>
        <w:t>_</w:t>
      </w:r>
      <w:r>
        <w:rPr>
          <w:color w:val="660099"/>
        </w:rPr>
        <w:t>labels</w:t>
      </w:r>
      <w:r w:rsidRPr="005656E9">
        <w:rPr>
          <w:color w:val="000000"/>
          <w:lang w:val="ru-RU"/>
        </w:rPr>
        <w:t>=</w:t>
      </w:r>
      <w:r>
        <w:rPr>
          <w:b/>
          <w:bCs/>
          <w:color w:val="000080"/>
        </w:rPr>
        <w:t>True</w:t>
      </w:r>
      <w:r w:rsidRPr="005656E9">
        <w:rPr>
          <w:color w:val="000000"/>
          <w:lang w:val="ru-RU"/>
        </w:rPr>
        <w:t>)</w:t>
      </w:r>
      <w:r w:rsidRPr="005656E9">
        <w:rPr>
          <w:color w:val="000000"/>
          <w:lang w:val="ru-RU"/>
        </w:rPr>
        <w:br/>
      </w:r>
      <w:r w:rsidR="005656E9" w:rsidRPr="005656E9">
        <w:rPr>
          <w:color w:val="000000"/>
          <w:lang w:val="ru-RU"/>
        </w:rPr>
        <w:t xml:space="preserve">  </w:t>
      </w:r>
      <w:r>
        <w:rPr>
          <w:color w:val="000000"/>
        </w:rPr>
        <w:t>plt</w:t>
      </w:r>
      <w:r w:rsidRPr="005656E9">
        <w:rPr>
          <w:color w:val="000000"/>
          <w:lang w:val="ru-RU"/>
        </w:rPr>
        <w:t>.</w:t>
      </w:r>
      <w:r>
        <w:rPr>
          <w:color w:val="000000"/>
        </w:rPr>
        <w:t>show</w:t>
      </w:r>
      <w:r w:rsidRPr="005656E9">
        <w:rPr>
          <w:color w:val="000000"/>
          <w:lang w:val="ru-RU"/>
        </w:rPr>
        <w:t>()</w:t>
      </w:r>
      <w:r w:rsidRPr="005656E9">
        <w:rPr>
          <w:color w:val="000000"/>
          <w:lang w:val="ru-RU"/>
        </w:rPr>
        <w:br/>
      </w:r>
      <w:r w:rsidRPr="005656E9">
        <w:rPr>
          <w:color w:val="000000"/>
          <w:lang w:val="ru-RU"/>
        </w:rPr>
        <w:br/>
      </w:r>
      <w:r w:rsidRPr="005656E9">
        <w:rPr>
          <w:color w:val="000000"/>
          <w:lang w:val="ru-RU"/>
        </w:rPr>
        <w:br/>
      </w:r>
      <w:r>
        <w:rPr>
          <w:color w:val="000000"/>
        </w:rPr>
        <w:t>graph</w:t>
      </w:r>
      <w:r w:rsidRPr="005656E9">
        <w:rPr>
          <w:color w:val="000000"/>
          <w:lang w:val="ru-RU"/>
        </w:rPr>
        <w:t xml:space="preserve"> = {</w:t>
      </w:r>
      <w:r w:rsidRPr="005656E9">
        <w:rPr>
          <w:color w:val="0000FF"/>
          <w:lang w:val="ru-RU"/>
        </w:rPr>
        <w:t>1</w:t>
      </w:r>
      <w:r w:rsidRPr="005656E9">
        <w:rPr>
          <w:color w:val="000000"/>
          <w:lang w:val="ru-RU"/>
        </w:rPr>
        <w:t>: [</w:t>
      </w:r>
      <w:r w:rsidRPr="005656E9">
        <w:rPr>
          <w:color w:val="0000FF"/>
          <w:lang w:val="ru-RU"/>
        </w:rPr>
        <w:t>2</w:t>
      </w:r>
      <w:r w:rsidRPr="005656E9">
        <w:rPr>
          <w:color w:val="000000"/>
          <w:lang w:val="ru-RU"/>
        </w:rPr>
        <w:t>],</w:t>
      </w:r>
      <w:r w:rsidRPr="005656E9">
        <w:rPr>
          <w:color w:val="000000"/>
          <w:lang w:val="ru-RU"/>
        </w:rPr>
        <w:br/>
      </w:r>
      <w:r w:rsidR="005656E9" w:rsidRPr="005656E9">
        <w:rPr>
          <w:color w:val="000000"/>
          <w:lang w:val="ru-RU"/>
        </w:rPr>
        <w:t xml:space="preserve">    </w:t>
      </w:r>
      <w:r w:rsidRPr="005656E9">
        <w:rPr>
          <w:color w:val="000000"/>
          <w:lang w:val="ru-RU"/>
        </w:rPr>
        <w:t xml:space="preserve"> </w:t>
      </w:r>
      <w:r w:rsidRPr="005656E9">
        <w:rPr>
          <w:color w:val="0000FF"/>
          <w:lang w:val="ru-RU"/>
        </w:rPr>
        <w:t>2</w:t>
      </w:r>
      <w:r w:rsidRPr="005656E9">
        <w:rPr>
          <w:color w:val="000000"/>
          <w:lang w:val="ru-RU"/>
        </w:rPr>
        <w:t>: [</w:t>
      </w:r>
      <w:r w:rsidRPr="005656E9">
        <w:rPr>
          <w:color w:val="0000FF"/>
          <w:lang w:val="ru-RU"/>
        </w:rPr>
        <w:t>3</w:t>
      </w:r>
      <w:r w:rsidRPr="005656E9">
        <w:rPr>
          <w:color w:val="000000"/>
          <w:lang w:val="ru-RU"/>
        </w:rPr>
        <w:t xml:space="preserve">, </w:t>
      </w:r>
      <w:r w:rsidRPr="005656E9">
        <w:rPr>
          <w:color w:val="0000FF"/>
          <w:lang w:val="ru-RU"/>
        </w:rPr>
        <w:t>4</w:t>
      </w:r>
      <w:r w:rsidRPr="005656E9">
        <w:rPr>
          <w:color w:val="000000"/>
          <w:lang w:val="ru-RU"/>
        </w:rPr>
        <w:t xml:space="preserve">, </w:t>
      </w:r>
      <w:r w:rsidRPr="005656E9">
        <w:rPr>
          <w:color w:val="0000FF"/>
          <w:lang w:val="ru-RU"/>
        </w:rPr>
        <w:t>5</w:t>
      </w:r>
      <w:r w:rsidRPr="005656E9">
        <w:rPr>
          <w:color w:val="000000"/>
          <w:lang w:val="ru-RU"/>
        </w:rPr>
        <w:t xml:space="preserve">, </w:t>
      </w:r>
      <w:r w:rsidRPr="005656E9">
        <w:rPr>
          <w:color w:val="0000FF"/>
          <w:lang w:val="ru-RU"/>
        </w:rPr>
        <w:t>7</w:t>
      </w:r>
      <w:r w:rsidRPr="005656E9">
        <w:rPr>
          <w:color w:val="000000"/>
          <w:lang w:val="ru-RU"/>
        </w:rPr>
        <w:t>],</w:t>
      </w:r>
      <w:r w:rsidRPr="005656E9">
        <w:rPr>
          <w:color w:val="000000"/>
          <w:lang w:val="ru-RU"/>
        </w:rPr>
        <w:br/>
      </w:r>
      <w:r w:rsidR="005656E9" w:rsidRPr="005656E9">
        <w:rPr>
          <w:color w:val="000000"/>
          <w:lang w:val="ru-RU"/>
        </w:rPr>
        <w:t xml:space="preserve">    </w:t>
      </w:r>
      <w:r w:rsidRPr="005656E9">
        <w:rPr>
          <w:color w:val="000000"/>
          <w:lang w:val="ru-RU"/>
        </w:rPr>
        <w:t xml:space="preserve"> </w:t>
      </w:r>
      <w:r w:rsidRPr="005656E9">
        <w:rPr>
          <w:color w:val="0000FF"/>
          <w:lang w:val="ru-RU"/>
        </w:rPr>
        <w:t>3</w:t>
      </w:r>
      <w:r w:rsidRPr="005656E9">
        <w:rPr>
          <w:color w:val="000000"/>
          <w:lang w:val="ru-RU"/>
        </w:rPr>
        <w:t>: [</w:t>
      </w:r>
      <w:r w:rsidRPr="005656E9">
        <w:rPr>
          <w:color w:val="0000FF"/>
          <w:lang w:val="ru-RU"/>
        </w:rPr>
        <w:t>2</w:t>
      </w:r>
      <w:r w:rsidRPr="005656E9">
        <w:rPr>
          <w:color w:val="000000"/>
          <w:lang w:val="ru-RU"/>
        </w:rPr>
        <w:t xml:space="preserve">, </w:t>
      </w:r>
      <w:r w:rsidRPr="005656E9">
        <w:rPr>
          <w:color w:val="0000FF"/>
          <w:lang w:val="ru-RU"/>
        </w:rPr>
        <w:t>5</w:t>
      </w:r>
      <w:r w:rsidRPr="005656E9">
        <w:rPr>
          <w:color w:val="000000"/>
          <w:lang w:val="ru-RU"/>
        </w:rPr>
        <w:t>],</w:t>
      </w:r>
      <w:r w:rsidRPr="005656E9">
        <w:rPr>
          <w:color w:val="000000"/>
          <w:lang w:val="ru-RU"/>
        </w:rPr>
        <w:br/>
      </w:r>
      <w:r w:rsidR="005656E9" w:rsidRPr="005656E9">
        <w:rPr>
          <w:color w:val="000000"/>
          <w:lang w:val="ru-RU"/>
        </w:rPr>
        <w:t xml:space="preserve">    </w:t>
      </w:r>
      <w:r w:rsidRPr="005656E9">
        <w:rPr>
          <w:color w:val="000000"/>
          <w:lang w:val="ru-RU"/>
        </w:rPr>
        <w:t xml:space="preserve"> </w:t>
      </w:r>
      <w:r w:rsidRPr="005656E9">
        <w:rPr>
          <w:color w:val="0000FF"/>
          <w:lang w:val="ru-RU"/>
        </w:rPr>
        <w:t>4</w:t>
      </w:r>
      <w:r w:rsidRPr="005656E9">
        <w:rPr>
          <w:color w:val="000000"/>
          <w:lang w:val="ru-RU"/>
        </w:rPr>
        <w:t>: [</w:t>
      </w:r>
      <w:r w:rsidRPr="005656E9">
        <w:rPr>
          <w:color w:val="0000FF"/>
          <w:lang w:val="ru-RU"/>
        </w:rPr>
        <w:t>5</w:t>
      </w:r>
      <w:r w:rsidRPr="005656E9">
        <w:rPr>
          <w:color w:val="000000"/>
          <w:lang w:val="ru-RU"/>
        </w:rPr>
        <w:t>],</w:t>
      </w:r>
      <w:r w:rsidRPr="005656E9">
        <w:rPr>
          <w:color w:val="000000"/>
          <w:lang w:val="ru-RU"/>
        </w:rPr>
        <w:br/>
      </w:r>
      <w:r w:rsidR="005656E9" w:rsidRPr="005656E9">
        <w:rPr>
          <w:color w:val="000000"/>
          <w:lang w:val="ru-RU"/>
        </w:rPr>
        <w:t xml:space="preserve">    </w:t>
      </w:r>
      <w:r w:rsidRPr="005656E9">
        <w:rPr>
          <w:color w:val="000000"/>
          <w:lang w:val="ru-RU"/>
        </w:rPr>
        <w:t xml:space="preserve"> </w:t>
      </w:r>
      <w:r w:rsidRPr="005656E9">
        <w:rPr>
          <w:color w:val="0000FF"/>
          <w:lang w:val="ru-RU"/>
        </w:rPr>
        <w:t>5</w:t>
      </w:r>
      <w:r w:rsidRPr="005656E9">
        <w:rPr>
          <w:color w:val="000000"/>
          <w:lang w:val="ru-RU"/>
        </w:rPr>
        <w:t>: [</w:t>
      </w:r>
      <w:r w:rsidRPr="005656E9">
        <w:rPr>
          <w:color w:val="0000FF"/>
          <w:lang w:val="ru-RU"/>
        </w:rPr>
        <w:t>6</w:t>
      </w:r>
      <w:r w:rsidRPr="005656E9">
        <w:rPr>
          <w:color w:val="000000"/>
          <w:lang w:val="ru-RU"/>
        </w:rPr>
        <w:t>],</w:t>
      </w:r>
      <w:r w:rsidRPr="005656E9">
        <w:rPr>
          <w:color w:val="000000"/>
          <w:lang w:val="ru-RU"/>
        </w:rPr>
        <w:br/>
      </w:r>
      <w:r w:rsidR="005656E9" w:rsidRPr="005656E9">
        <w:rPr>
          <w:color w:val="000000"/>
          <w:lang w:val="ru-RU"/>
        </w:rPr>
        <w:t xml:space="preserve">    </w:t>
      </w:r>
      <w:r w:rsidRPr="005656E9">
        <w:rPr>
          <w:color w:val="000000"/>
          <w:lang w:val="ru-RU"/>
        </w:rPr>
        <w:t xml:space="preserve"> </w:t>
      </w:r>
      <w:r w:rsidRPr="005656E9">
        <w:rPr>
          <w:color w:val="0000FF"/>
          <w:lang w:val="ru-RU"/>
        </w:rPr>
        <w:t>6</w:t>
      </w:r>
      <w:r w:rsidRPr="005656E9">
        <w:rPr>
          <w:color w:val="000000"/>
          <w:lang w:val="ru-RU"/>
        </w:rPr>
        <w:t>: [],</w:t>
      </w:r>
      <w:r w:rsidRPr="005656E9">
        <w:rPr>
          <w:color w:val="000000"/>
          <w:lang w:val="ru-RU"/>
        </w:rPr>
        <w:br/>
      </w:r>
      <w:r w:rsidR="005656E9" w:rsidRPr="005656E9">
        <w:rPr>
          <w:color w:val="000000"/>
          <w:lang w:val="ru-RU"/>
        </w:rPr>
        <w:lastRenderedPageBreak/>
        <w:t xml:space="preserve">    </w:t>
      </w:r>
      <w:r w:rsidRPr="005656E9">
        <w:rPr>
          <w:color w:val="000000"/>
          <w:lang w:val="ru-RU"/>
        </w:rPr>
        <w:t xml:space="preserve"> </w:t>
      </w:r>
      <w:r w:rsidRPr="005656E9">
        <w:rPr>
          <w:color w:val="0000FF"/>
          <w:lang w:val="ru-RU"/>
        </w:rPr>
        <w:t>7</w:t>
      </w:r>
      <w:r w:rsidRPr="005656E9">
        <w:rPr>
          <w:color w:val="000000"/>
          <w:lang w:val="ru-RU"/>
        </w:rPr>
        <w:t>: [</w:t>
      </w:r>
      <w:r w:rsidRPr="005656E9">
        <w:rPr>
          <w:color w:val="0000FF"/>
          <w:lang w:val="ru-RU"/>
        </w:rPr>
        <w:t>3</w:t>
      </w:r>
      <w:r w:rsidRPr="005656E9">
        <w:rPr>
          <w:color w:val="000000"/>
          <w:lang w:val="ru-RU"/>
        </w:rPr>
        <w:t>]}</w:t>
      </w:r>
      <w:r w:rsidRPr="005656E9">
        <w:rPr>
          <w:color w:val="000000"/>
          <w:lang w:val="ru-RU"/>
        </w:rPr>
        <w:br/>
      </w:r>
      <w:r>
        <w:rPr>
          <w:color w:val="000000"/>
        </w:rPr>
        <w:t>show</w:t>
      </w:r>
      <w:r w:rsidRPr="005656E9">
        <w:rPr>
          <w:color w:val="000000"/>
          <w:lang w:val="ru-RU"/>
        </w:rPr>
        <w:t>_</w:t>
      </w:r>
      <w:r>
        <w:rPr>
          <w:color w:val="000000"/>
        </w:rPr>
        <w:t>digraph</w:t>
      </w:r>
      <w:r w:rsidRPr="005656E9">
        <w:rPr>
          <w:color w:val="000000"/>
          <w:lang w:val="ru-RU"/>
        </w:rPr>
        <w:t>(</w:t>
      </w:r>
      <w:r>
        <w:rPr>
          <w:color w:val="000000"/>
        </w:rPr>
        <w:t>graph</w:t>
      </w:r>
      <w:r w:rsidRPr="005656E9">
        <w:rPr>
          <w:color w:val="000000"/>
          <w:lang w:val="ru-RU"/>
        </w:rPr>
        <w:t>)</w:t>
      </w:r>
    </w:p>
    <w:p w14:paraId="6B0CC448" w14:textId="00C2ABB8" w:rsidR="00490AE1" w:rsidRDefault="00242425" w:rsidP="00242425">
      <w:pPr>
        <w:spacing w:before="480" w:after="480"/>
        <w:jc w:val="center"/>
      </w:pPr>
      <w:r>
        <w:rPr>
          <w:noProof/>
        </w:rPr>
        <w:drawing>
          <wp:inline distT="0" distB="0" distL="0" distR="0" wp14:anchorId="47425A28" wp14:editId="50F60E03">
            <wp:extent cx="3365500" cy="217170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15">
                      <a:extLst>
                        <a:ext uri="{28A0092B-C50C-407E-A947-70E740481C1C}">
                          <a14:useLocalDpi xmlns:a14="http://schemas.microsoft.com/office/drawing/2010/main" val="0"/>
                        </a:ext>
                      </a:extLst>
                    </a:blip>
                    <a:stretch>
                      <a:fillRect/>
                    </a:stretch>
                  </pic:blipFill>
                  <pic:spPr>
                    <a:xfrm>
                      <a:off x="0" y="0"/>
                      <a:ext cx="3365500" cy="2171700"/>
                    </a:xfrm>
                    <a:prstGeom prst="rect">
                      <a:avLst/>
                    </a:prstGeom>
                  </pic:spPr>
                </pic:pic>
              </a:graphicData>
            </a:graphic>
          </wp:inline>
        </w:drawing>
      </w:r>
    </w:p>
    <w:p w14:paraId="63D2F6DD" w14:textId="0B8AF97B" w:rsidR="00490AE1" w:rsidRPr="00242425" w:rsidRDefault="00490AE1" w:rsidP="00242425">
      <w:pPr>
        <w:pStyle w:val="2"/>
        <w:rPr>
          <w:lang w:val="ru-RU"/>
        </w:rPr>
      </w:pPr>
      <w:bookmarkStart w:id="24" w:name="_Toc216543186"/>
      <w:r w:rsidRPr="00242425">
        <w:rPr>
          <w:lang w:val="ru-RU"/>
        </w:rPr>
        <w:t>Алгоритм обхода графа в глубину (</w:t>
      </w:r>
      <w:r w:rsidR="005656E9" w:rsidRPr="005656E9">
        <w:rPr>
          <w:lang w:val="ru-RU"/>
        </w:rPr>
        <w:t xml:space="preserve"> </w:t>
      </w:r>
      <w:r w:rsidR="005656E9">
        <w:t>DFS</w:t>
      </w:r>
      <w:r w:rsidR="005656E9" w:rsidRPr="005656E9">
        <w:rPr>
          <w:lang w:val="ru-RU"/>
        </w:rPr>
        <w:t xml:space="preserve"> </w:t>
      </w:r>
      <w:r w:rsidRPr="00242425">
        <w:rPr>
          <w:lang w:val="ru-RU"/>
        </w:rPr>
        <w:t xml:space="preserve">, </w:t>
      </w:r>
      <w:r w:rsidRPr="00242425">
        <w:t>Depth</w:t>
      </w:r>
      <w:r w:rsidRPr="00242425">
        <w:rPr>
          <w:lang w:val="ru-RU"/>
        </w:rPr>
        <w:t xml:space="preserve"> </w:t>
      </w:r>
      <w:r w:rsidRPr="00242425">
        <w:t>First</w:t>
      </w:r>
      <w:r w:rsidRPr="00242425">
        <w:rPr>
          <w:lang w:val="ru-RU"/>
        </w:rPr>
        <w:t xml:space="preserve"> </w:t>
      </w:r>
      <w:r w:rsidRPr="00242425">
        <w:t>Search</w:t>
      </w:r>
      <w:r w:rsidRPr="00242425">
        <w:rPr>
          <w:lang w:val="ru-RU"/>
        </w:rPr>
        <w:t>)</w:t>
      </w:r>
      <w:bookmarkEnd w:id="24"/>
    </w:p>
    <w:p w14:paraId="2F556E1A" w14:textId="066385EE" w:rsidR="00490AE1" w:rsidRDefault="005656E9" w:rsidP="00242425">
      <w:pPr>
        <w:rPr>
          <w:lang w:val="ru-RU"/>
        </w:rPr>
      </w:pPr>
      <w:r w:rsidRPr="005656E9">
        <w:rPr>
          <w:lang w:val="ru-RU"/>
        </w:rPr>
        <w:t xml:space="preserve"> </w:t>
      </w:r>
      <w:r>
        <w:t>DFS</w:t>
      </w:r>
      <w:r w:rsidRPr="005656E9">
        <w:rPr>
          <w:lang w:val="ru-RU"/>
        </w:rPr>
        <w:t xml:space="preserve"> </w:t>
      </w:r>
      <w:r w:rsidR="00490AE1" w:rsidRPr="00490AE1">
        <w:rPr>
          <w:lang w:val="ru-RU"/>
        </w:rPr>
        <w:t xml:space="preserve">, или </w:t>
      </w:r>
      <w:r w:rsidR="00490AE1">
        <w:t>Depth</w:t>
      </w:r>
      <w:r w:rsidR="00490AE1" w:rsidRPr="00490AE1">
        <w:rPr>
          <w:lang w:val="ru-RU"/>
        </w:rPr>
        <w:t xml:space="preserve"> </w:t>
      </w:r>
      <w:r w:rsidR="00490AE1">
        <w:t>First</w:t>
      </w:r>
      <w:r w:rsidR="00490AE1" w:rsidRPr="00490AE1">
        <w:rPr>
          <w:lang w:val="ru-RU"/>
        </w:rPr>
        <w:t xml:space="preserve"> </w:t>
      </w:r>
      <w:r w:rsidR="00490AE1">
        <w:t>Search</w:t>
      </w:r>
      <w:r w:rsidR="00490AE1" w:rsidRPr="00490AE1">
        <w:rPr>
          <w:lang w:val="ru-RU"/>
        </w:rPr>
        <w:t xml:space="preserve">, — алгоритм поиска (или обхода) в глубину позволяет построить обход ориентированного или неориентированного графа, при котором посещаются все вершины, доступные из начальной вершины, а также позволяющий найти маршрут от точки </w:t>
      </w:r>
      <w:r w:rsidR="00490AE1">
        <w:t>A</w:t>
      </w:r>
      <w:r w:rsidR="00490AE1" w:rsidRPr="00490AE1">
        <w:rPr>
          <w:lang w:val="ru-RU"/>
        </w:rPr>
        <w:t xml:space="preserve"> до точки </w:t>
      </w:r>
      <w:r w:rsidR="00490AE1">
        <w:t>B</w:t>
      </w:r>
      <w:r w:rsidR="00490AE1" w:rsidRPr="00490AE1">
        <w:rPr>
          <w:lang w:val="ru-RU"/>
        </w:rPr>
        <w:t>.</w:t>
      </w:r>
    </w:p>
    <w:p w14:paraId="1404F3F0" w14:textId="77777777" w:rsidR="00242425" w:rsidRPr="00490AE1" w:rsidRDefault="00242425" w:rsidP="00242425">
      <w:pPr>
        <w:rPr>
          <w:lang w:val="ru-RU"/>
        </w:rPr>
      </w:pPr>
    </w:p>
    <w:p w14:paraId="7B6DB1E9" w14:textId="63BC69A6" w:rsidR="00490AE1" w:rsidRPr="005656E9" w:rsidRDefault="00490AE1" w:rsidP="00242425">
      <w:pPr>
        <w:rPr>
          <w:lang w:val="ru-RU"/>
        </w:rPr>
      </w:pPr>
      <w:r w:rsidRPr="00490AE1">
        <w:rPr>
          <w:lang w:val="ru-RU"/>
        </w:rPr>
        <w:t>Красочная визуализация:</w:t>
      </w:r>
      <w:r>
        <w:rPr>
          <w:rStyle w:val="apple-converted-space"/>
          <w:rFonts w:ascii="Segoe UI" w:hAnsi="Segoe UI" w:cs="Segoe UI"/>
          <w:color w:val="0F1115"/>
        </w:rPr>
        <w:t> </w:t>
      </w:r>
      <w:hyperlink r:id="rId16" w:tgtFrame="_blank" w:history="1">
        <w:r>
          <w:rPr>
            <w:rStyle w:val="a7"/>
            <w:rFonts w:ascii="Segoe UI" w:hAnsi="Segoe UI" w:cs="Segoe UI"/>
          </w:rPr>
          <w:t>https</w:t>
        </w:r>
        <w:r w:rsidRPr="00490AE1">
          <w:rPr>
            <w:rStyle w:val="a7"/>
            <w:rFonts w:ascii="Segoe UI" w:hAnsi="Segoe UI" w:cs="Segoe UI"/>
            <w:lang w:val="ru-RU"/>
          </w:rPr>
          <w:t>://</w:t>
        </w:r>
        <w:r>
          <w:rPr>
            <w:rStyle w:val="a7"/>
            <w:rFonts w:ascii="Segoe UI" w:hAnsi="Segoe UI" w:cs="Segoe UI"/>
          </w:rPr>
          <w:t>visualgo</w:t>
        </w:r>
        <w:r w:rsidRPr="00490AE1">
          <w:rPr>
            <w:rStyle w:val="a7"/>
            <w:rFonts w:ascii="Segoe UI" w:hAnsi="Segoe UI" w:cs="Segoe UI"/>
            <w:lang w:val="ru-RU"/>
          </w:rPr>
          <w:t>.</w:t>
        </w:r>
        <w:r>
          <w:rPr>
            <w:rStyle w:val="a7"/>
            <w:rFonts w:ascii="Segoe UI" w:hAnsi="Segoe UI" w:cs="Segoe UI"/>
          </w:rPr>
          <w:t>net</w:t>
        </w:r>
        <w:r w:rsidRPr="00490AE1">
          <w:rPr>
            <w:rStyle w:val="a7"/>
            <w:rFonts w:ascii="Segoe UI" w:hAnsi="Segoe UI" w:cs="Segoe UI"/>
            <w:lang w:val="ru-RU"/>
          </w:rPr>
          <w:t>/</w:t>
        </w:r>
        <w:r>
          <w:rPr>
            <w:rStyle w:val="a7"/>
            <w:rFonts w:ascii="Segoe UI" w:hAnsi="Segoe UI" w:cs="Segoe UI"/>
          </w:rPr>
          <w:t>en</w:t>
        </w:r>
        <w:r w:rsidRPr="00490AE1">
          <w:rPr>
            <w:rStyle w:val="a7"/>
            <w:rFonts w:ascii="Segoe UI" w:hAnsi="Segoe UI" w:cs="Segoe UI"/>
            <w:lang w:val="ru-RU"/>
          </w:rPr>
          <w:t>/</w:t>
        </w:r>
        <w:r w:rsidR="005656E9" w:rsidRPr="005656E9">
          <w:rPr>
            <w:rStyle w:val="a7"/>
            <w:rFonts w:ascii="Segoe UI" w:hAnsi="Segoe UI" w:cs="Segoe UI"/>
            <w:lang w:val="ru-RU"/>
          </w:rPr>
          <w:t xml:space="preserve"> </w:t>
        </w:r>
        <w:r w:rsidR="005656E9">
          <w:rPr>
            <w:rStyle w:val="a7"/>
            <w:rFonts w:ascii="Segoe UI" w:hAnsi="Segoe UI" w:cs="Segoe UI"/>
          </w:rPr>
          <w:t>DFS</w:t>
        </w:r>
        <w:r w:rsidR="005656E9" w:rsidRPr="005656E9">
          <w:rPr>
            <w:rStyle w:val="a7"/>
            <w:rFonts w:ascii="Segoe UI" w:hAnsi="Segoe UI" w:cs="Segoe UI"/>
            <w:lang w:val="ru-RU"/>
          </w:rPr>
          <w:t xml:space="preserve"> </w:t>
        </w:r>
        <w:r>
          <w:rPr>
            <w:rStyle w:val="a7"/>
            <w:rFonts w:ascii="Segoe UI" w:hAnsi="Segoe UI" w:cs="Segoe UI"/>
          </w:rPr>
          <w:t>bfs</w:t>
        </w:r>
      </w:hyperlink>
      <w:r w:rsidRPr="00490AE1">
        <w:rPr>
          <w:lang w:val="ru-RU"/>
        </w:rPr>
        <w:br/>
        <w:t>Создание графа онлайн:</w:t>
      </w:r>
      <w:r>
        <w:rPr>
          <w:rStyle w:val="apple-converted-space"/>
          <w:rFonts w:ascii="Segoe UI" w:hAnsi="Segoe UI" w:cs="Segoe UI"/>
          <w:color w:val="0F1115"/>
        </w:rPr>
        <w:t> </w:t>
      </w:r>
      <w:hyperlink r:id="rId17" w:tgtFrame="_blank" w:history="1">
        <w:r>
          <w:rPr>
            <w:rStyle w:val="a7"/>
            <w:rFonts w:ascii="Segoe UI" w:hAnsi="Segoe UI" w:cs="Segoe UI"/>
          </w:rPr>
          <w:t>https</w:t>
        </w:r>
        <w:r w:rsidRPr="00490AE1">
          <w:rPr>
            <w:rStyle w:val="a7"/>
            <w:rFonts w:ascii="Segoe UI" w:hAnsi="Segoe UI" w:cs="Segoe UI"/>
            <w:lang w:val="ru-RU"/>
          </w:rPr>
          <w:t>://</w:t>
        </w:r>
        <w:r>
          <w:rPr>
            <w:rStyle w:val="a7"/>
            <w:rFonts w:ascii="Segoe UI" w:hAnsi="Segoe UI" w:cs="Segoe UI"/>
          </w:rPr>
          <w:t>www</w:t>
        </w:r>
        <w:r w:rsidRPr="00490AE1">
          <w:rPr>
            <w:rStyle w:val="a7"/>
            <w:rFonts w:ascii="Segoe UI" w:hAnsi="Segoe UI" w:cs="Segoe UI"/>
            <w:lang w:val="ru-RU"/>
          </w:rPr>
          <w:t>.</w:t>
        </w:r>
        <w:r>
          <w:rPr>
            <w:rStyle w:val="a7"/>
            <w:rFonts w:ascii="Segoe UI" w:hAnsi="Segoe UI" w:cs="Segoe UI"/>
          </w:rPr>
          <w:t>samuelalbanie</w:t>
        </w:r>
        <w:r w:rsidRPr="00490AE1">
          <w:rPr>
            <w:rStyle w:val="a7"/>
            <w:rFonts w:ascii="Segoe UI" w:hAnsi="Segoe UI" w:cs="Segoe UI"/>
            <w:lang w:val="ru-RU"/>
          </w:rPr>
          <w:t>.</w:t>
        </w:r>
        <w:r>
          <w:rPr>
            <w:rStyle w:val="a7"/>
            <w:rFonts w:ascii="Segoe UI" w:hAnsi="Segoe UI" w:cs="Segoe UI"/>
          </w:rPr>
          <w:t>com</w:t>
        </w:r>
        <w:r w:rsidRPr="00490AE1">
          <w:rPr>
            <w:rStyle w:val="a7"/>
            <w:rFonts w:ascii="Segoe UI" w:hAnsi="Segoe UI" w:cs="Segoe UI"/>
            <w:lang w:val="ru-RU"/>
          </w:rPr>
          <w:t>/</w:t>
        </w:r>
        <w:r>
          <w:rPr>
            <w:rStyle w:val="a7"/>
            <w:rFonts w:ascii="Segoe UI" w:hAnsi="Segoe UI" w:cs="Segoe UI"/>
          </w:rPr>
          <w:t>graph</w:t>
        </w:r>
        <w:r w:rsidRPr="00490AE1">
          <w:rPr>
            <w:rStyle w:val="a7"/>
            <w:rFonts w:ascii="Segoe UI" w:hAnsi="Segoe UI" w:cs="Segoe UI"/>
            <w:lang w:val="ru-RU"/>
          </w:rPr>
          <w:t>/</w:t>
        </w:r>
        <w:r>
          <w:rPr>
            <w:rStyle w:val="a7"/>
            <w:rFonts w:ascii="Segoe UI" w:hAnsi="Segoe UI" w:cs="Segoe UI"/>
          </w:rPr>
          <w:t>graph</w:t>
        </w:r>
        <w:r w:rsidRPr="00490AE1">
          <w:rPr>
            <w:rStyle w:val="a7"/>
            <w:rFonts w:ascii="Segoe UI" w:hAnsi="Segoe UI" w:cs="Segoe UI"/>
            <w:lang w:val="ru-RU"/>
          </w:rPr>
          <w:t>.</w:t>
        </w:r>
        <w:r>
          <w:rPr>
            <w:rStyle w:val="a7"/>
            <w:rFonts w:ascii="Segoe UI" w:hAnsi="Segoe UI" w:cs="Segoe UI"/>
          </w:rPr>
          <w:t>php</w:t>
        </w:r>
      </w:hyperlink>
    </w:p>
    <w:p w14:paraId="62486DB2" w14:textId="77777777" w:rsidR="00242425" w:rsidRPr="00490AE1" w:rsidRDefault="00242425" w:rsidP="00242425">
      <w:pPr>
        <w:rPr>
          <w:lang w:val="ru-RU"/>
        </w:rPr>
      </w:pPr>
    </w:p>
    <w:p w14:paraId="3A4F2903" w14:textId="14B7398B" w:rsidR="00490AE1" w:rsidRPr="00490AE1" w:rsidRDefault="00242425" w:rsidP="00242425">
      <w:pPr>
        <w:rPr>
          <w:lang w:val="ru-RU"/>
        </w:rPr>
      </w:pPr>
      <w:r w:rsidRPr="00490AE1">
        <w:rPr>
          <w:lang w:val="ru-RU"/>
        </w:rPr>
        <w:t>Понять,</w:t>
      </w:r>
      <w:r w:rsidR="00490AE1" w:rsidRPr="00490AE1">
        <w:rPr>
          <w:lang w:val="ru-RU"/>
        </w:rPr>
        <w:t xml:space="preserve"> как работает</w:t>
      </w:r>
      <w:r w:rsidR="005656E9">
        <w:rPr>
          <w:lang w:val="ru-RU"/>
        </w:rPr>
        <w:t xml:space="preserve"> </w:t>
      </w:r>
      <w:r w:rsidR="005656E9">
        <w:t>DFS</w:t>
      </w:r>
      <w:r w:rsidR="005656E9" w:rsidRPr="005656E9">
        <w:rPr>
          <w:lang w:val="ru-RU"/>
        </w:rPr>
        <w:t xml:space="preserve"> </w:t>
      </w:r>
      <w:r w:rsidR="00490AE1" w:rsidRPr="00490AE1">
        <w:rPr>
          <w:lang w:val="ru-RU"/>
        </w:rPr>
        <w:t>можно на примере задачи поиска выхода из лабиринта.</w:t>
      </w:r>
    </w:p>
    <w:p w14:paraId="09E52B30" w14:textId="77777777" w:rsidR="00490AE1" w:rsidRPr="005656E9" w:rsidRDefault="00490AE1" w:rsidP="00242425">
      <w:pPr>
        <w:rPr>
          <w:lang w:val="ru-RU"/>
        </w:rPr>
      </w:pPr>
      <w:r w:rsidRPr="00490AE1">
        <w:rPr>
          <w:lang w:val="ru-RU"/>
        </w:rPr>
        <w:t xml:space="preserve">Представьте, что граф это – лабиринт, вершина – комнаты, а ребра – коридоры, соединяющие комнаты. Начинаем поиск из какой-то комнаты №1 видим дверь в соседнюю №2, идем туда. Из комнаты №2 видим дверь в комнату №3 и т.д. Обходим этот участок лабиринта (из комнаты №1). </w:t>
      </w:r>
      <w:r w:rsidRPr="005656E9">
        <w:rPr>
          <w:lang w:val="ru-RU"/>
        </w:rPr>
        <w:t>Если нашли выход победа, если нет, надо вернуться обратно.</w:t>
      </w:r>
    </w:p>
    <w:p w14:paraId="37B694C6" w14:textId="2BBC92F5" w:rsidR="00490AE1" w:rsidRPr="00490AE1" w:rsidRDefault="00490AE1" w:rsidP="00242425">
      <w:pPr>
        <w:rPr>
          <w:lang w:val="ru-RU"/>
        </w:rPr>
      </w:pPr>
      <w:r w:rsidRPr="00490AE1">
        <w:rPr>
          <w:lang w:val="ru-RU"/>
        </w:rPr>
        <w:t>Но возникает проблема, если в графе есть хотя бы одно неориентированное ребро или цикл из ориентированных ребер, то</w:t>
      </w:r>
      <w:r w:rsidR="005656E9">
        <w:rPr>
          <w:lang w:val="ru-RU"/>
        </w:rPr>
        <w:t xml:space="preserve"> </w:t>
      </w:r>
      <w:r w:rsidR="005656E9">
        <w:t>DFS</w:t>
      </w:r>
      <w:r w:rsidR="005656E9" w:rsidRPr="005656E9">
        <w:rPr>
          <w:lang w:val="ru-RU"/>
        </w:rPr>
        <w:t xml:space="preserve"> </w:t>
      </w:r>
      <w:r w:rsidRPr="00490AE1">
        <w:rPr>
          <w:lang w:val="ru-RU"/>
        </w:rPr>
        <w:t>будет ходить по ним бесконечно (</w:t>
      </w:r>
      <w:r w:rsidR="00242425" w:rsidRPr="00490AE1">
        <w:rPr>
          <w:lang w:val="ru-RU"/>
        </w:rPr>
        <w:t>например,</w:t>
      </w:r>
      <w:r w:rsidRPr="00490AE1">
        <w:rPr>
          <w:lang w:val="ru-RU"/>
        </w:rPr>
        <w:t xml:space="preserve"> из комнаты №2 есть дверь в комнату №3, из комнаты №3 есть дверь в комнату №2). Чтобы избегать подобного рода "хождения по кругу" будем помечать те комнаты, в которых мы уже были. Для этого пока будет достаточно логического массива </w:t>
      </w:r>
      <w:r>
        <w:t>visited</w:t>
      </w:r>
      <w:r w:rsidRPr="00490AE1">
        <w:rPr>
          <w:lang w:val="ru-RU"/>
        </w:rPr>
        <w:t xml:space="preserve">, но далее будет понятно, что лучше использовать массив типа </w:t>
      </w:r>
      <w:r>
        <w:t>int</w:t>
      </w:r>
      <w:r w:rsidRPr="00490AE1">
        <w:rPr>
          <w:lang w:val="ru-RU"/>
        </w:rPr>
        <w:t>. Затем, когда мы обходим соседей текущей комнаты, будем рекурсивно запускать</w:t>
      </w:r>
      <w:r w:rsidR="005656E9">
        <w:rPr>
          <w:lang w:val="ru-RU"/>
        </w:rPr>
        <w:t xml:space="preserve"> </w:t>
      </w:r>
      <w:r w:rsidR="005656E9">
        <w:t>DFS</w:t>
      </w:r>
      <w:r w:rsidR="005656E9" w:rsidRPr="005656E9">
        <w:rPr>
          <w:lang w:val="ru-RU"/>
        </w:rPr>
        <w:t xml:space="preserve"> </w:t>
      </w:r>
      <w:r w:rsidRPr="00490AE1">
        <w:rPr>
          <w:lang w:val="ru-RU"/>
        </w:rPr>
        <w:t xml:space="preserve">не из каждой соседней комнаты, а только от тех, в которых еще не были (где </w:t>
      </w:r>
      <w:r>
        <w:t>visited</w:t>
      </w:r>
      <w:r w:rsidRPr="00490AE1">
        <w:rPr>
          <w:lang w:val="ru-RU"/>
        </w:rPr>
        <w:t xml:space="preserve"> = </w:t>
      </w:r>
      <w:r>
        <w:t>false</w:t>
      </w:r>
      <w:r w:rsidRPr="00490AE1">
        <w:rPr>
          <w:lang w:val="ru-RU"/>
        </w:rPr>
        <w:t>).</w:t>
      </w:r>
    </w:p>
    <w:p w14:paraId="72763C94" w14:textId="5472A19F" w:rsidR="00490AE1" w:rsidRPr="00490AE1" w:rsidRDefault="005656E9" w:rsidP="00242425">
      <w:pPr>
        <w:pStyle w:val="3"/>
      </w:pPr>
      <w:r>
        <w:t xml:space="preserve"> </w:t>
      </w:r>
      <w:bookmarkStart w:id="25" w:name="_Toc216543187"/>
      <w:r>
        <w:t xml:space="preserve">DFS </w:t>
      </w:r>
      <w:r w:rsidR="00490AE1" w:rsidRPr="00490AE1">
        <w:t>с массивом посещенных вершин</w:t>
      </w:r>
      <w:bookmarkEnd w:id="25"/>
    </w:p>
    <w:p w14:paraId="3CFEF300" w14:textId="39A99B15" w:rsidR="00490AE1" w:rsidRPr="00490AE1" w:rsidRDefault="00490AE1" w:rsidP="00242425">
      <w:pPr>
        <w:rPr>
          <w:lang w:val="ru-RU"/>
        </w:rPr>
      </w:pPr>
      <w:r w:rsidRPr="00490AE1">
        <w:rPr>
          <w:lang w:val="ru-RU"/>
        </w:rPr>
        <w:t>Входные данные.</w:t>
      </w:r>
      <w:r w:rsidR="005656E9">
        <w:rPr>
          <w:lang w:val="ru-RU"/>
        </w:rPr>
        <w:t xml:space="preserve"> </w:t>
      </w:r>
      <w:r w:rsidR="005656E9">
        <w:t>DFS</w:t>
      </w:r>
      <w:r w:rsidR="005656E9" w:rsidRPr="005656E9">
        <w:rPr>
          <w:lang w:val="ru-RU"/>
        </w:rPr>
        <w:t xml:space="preserve"> </w:t>
      </w:r>
      <w:r w:rsidRPr="00490AE1">
        <w:rPr>
          <w:lang w:val="ru-RU"/>
        </w:rPr>
        <w:t>– рекурсивная процедура, аргументами которой являются:</w:t>
      </w:r>
    </w:p>
    <w:p w14:paraId="1BBD1CF2" w14:textId="77777777" w:rsidR="00490AE1" w:rsidRDefault="00490AE1" w:rsidP="003F70B0">
      <w:pPr>
        <w:pStyle w:val="ad"/>
        <w:numPr>
          <w:ilvl w:val="0"/>
          <w:numId w:val="2"/>
        </w:numPr>
      </w:pPr>
      <w:r>
        <w:t>G – граф;</w:t>
      </w:r>
    </w:p>
    <w:p w14:paraId="410C3081" w14:textId="77777777" w:rsidR="00490AE1" w:rsidRPr="00242425" w:rsidRDefault="00490AE1" w:rsidP="003F70B0">
      <w:pPr>
        <w:pStyle w:val="ad"/>
        <w:numPr>
          <w:ilvl w:val="0"/>
          <w:numId w:val="2"/>
        </w:numPr>
        <w:rPr>
          <w:lang w:val="ru-RU"/>
        </w:rPr>
      </w:pPr>
      <w:r>
        <w:t>visited</w:t>
      </w:r>
      <w:r w:rsidRPr="00242425">
        <w:rPr>
          <w:lang w:val="ru-RU"/>
        </w:rPr>
        <w:t xml:space="preserve"> – массив отметок о посещении вершин;</w:t>
      </w:r>
    </w:p>
    <w:p w14:paraId="0BAD8E5F" w14:textId="77777777" w:rsidR="00490AE1" w:rsidRDefault="00490AE1" w:rsidP="003F70B0">
      <w:pPr>
        <w:pStyle w:val="ad"/>
        <w:numPr>
          <w:ilvl w:val="0"/>
          <w:numId w:val="2"/>
        </w:numPr>
      </w:pPr>
      <w:r>
        <w:t>start – номер стартовой вершины.</w:t>
      </w:r>
    </w:p>
    <w:p w14:paraId="1C3B8D42" w14:textId="21B7936A" w:rsidR="00490AE1" w:rsidRPr="00490AE1" w:rsidRDefault="00490AE1" w:rsidP="00242425">
      <w:pPr>
        <w:rPr>
          <w:lang w:val="ru-RU"/>
        </w:rPr>
      </w:pPr>
      <w:r w:rsidRPr="00242425">
        <w:rPr>
          <w:b/>
          <w:bCs/>
          <w:lang w:val="ru-RU"/>
        </w:rPr>
        <w:lastRenderedPageBreak/>
        <w:t>Что делает</w:t>
      </w:r>
      <w:r w:rsidR="005656E9">
        <w:rPr>
          <w:b/>
          <w:bCs/>
          <w:lang w:val="ru-RU"/>
        </w:rPr>
        <w:t xml:space="preserve"> </w:t>
      </w:r>
      <w:r w:rsidR="005656E9">
        <w:rPr>
          <w:b/>
          <w:bCs/>
        </w:rPr>
        <w:t>DFS</w:t>
      </w:r>
      <w:r w:rsidR="005656E9" w:rsidRPr="005656E9">
        <w:rPr>
          <w:b/>
          <w:bCs/>
          <w:lang w:val="ru-RU"/>
        </w:rPr>
        <w:t xml:space="preserve"> </w:t>
      </w:r>
      <w:r w:rsidRPr="00490AE1">
        <w:rPr>
          <w:lang w:val="ru-RU"/>
        </w:rPr>
        <w:t>.</w:t>
      </w:r>
      <w:r w:rsidR="005656E9">
        <w:rPr>
          <w:lang w:val="ru-RU"/>
        </w:rPr>
        <w:t xml:space="preserve"> </w:t>
      </w:r>
      <w:r w:rsidR="005656E9">
        <w:t>DFS</w:t>
      </w:r>
      <w:r w:rsidR="005656E9" w:rsidRPr="005656E9">
        <w:rPr>
          <w:lang w:val="ru-RU"/>
        </w:rPr>
        <w:t xml:space="preserve"> </w:t>
      </w:r>
      <w:r w:rsidRPr="00490AE1">
        <w:rPr>
          <w:lang w:val="ru-RU"/>
        </w:rPr>
        <w:t xml:space="preserve">, запущенный из стартовой вершины </w:t>
      </w:r>
      <w:r>
        <w:t>start</w:t>
      </w:r>
      <w:r w:rsidRPr="00490AE1">
        <w:rPr>
          <w:lang w:val="ru-RU"/>
        </w:rPr>
        <w:t xml:space="preserve"> позволяет пройтись по всем вершинам и ребрам по которым теоретически можно пройти из стартовой вершины </w:t>
      </w:r>
      <w:r>
        <w:t>start</w:t>
      </w:r>
      <w:r w:rsidRPr="00490AE1">
        <w:rPr>
          <w:lang w:val="ru-RU"/>
        </w:rPr>
        <w:t xml:space="preserve"> (которые из нее достижимы).</w:t>
      </w:r>
    </w:p>
    <w:p w14:paraId="33A6E00A" w14:textId="77777777" w:rsidR="00490AE1" w:rsidRPr="00490AE1" w:rsidRDefault="00490AE1" w:rsidP="00242425">
      <w:pPr>
        <w:rPr>
          <w:lang w:val="ru-RU"/>
        </w:rPr>
      </w:pPr>
      <w:r w:rsidRPr="00242425">
        <w:rPr>
          <w:b/>
          <w:bCs/>
          <w:lang w:val="ru-RU"/>
        </w:rPr>
        <w:t>Идея</w:t>
      </w:r>
      <w:r w:rsidRPr="00490AE1">
        <w:rPr>
          <w:lang w:val="ru-RU"/>
        </w:rPr>
        <w:t xml:space="preserve">. При обходе графа мы используем вспомогательный массив </w:t>
      </w:r>
      <w:r>
        <w:t>visited</w:t>
      </w:r>
      <w:r w:rsidRPr="00490AE1">
        <w:rPr>
          <w:lang w:val="ru-RU"/>
        </w:rPr>
        <w:t xml:space="preserve">, в котором храним </w:t>
      </w:r>
      <w:r>
        <w:t>True</w:t>
      </w:r>
      <w:r w:rsidRPr="00490AE1">
        <w:rPr>
          <w:lang w:val="ru-RU"/>
        </w:rPr>
        <w:t xml:space="preserve">, если вершина была посещена, иначе — </w:t>
      </w:r>
      <w:r>
        <w:t>False</w:t>
      </w:r>
      <w:r w:rsidRPr="00490AE1">
        <w:rPr>
          <w:lang w:val="ru-RU"/>
        </w:rPr>
        <w:t>.</w:t>
      </w:r>
    </w:p>
    <w:p w14:paraId="23EDA8EA" w14:textId="03DA11DD" w:rsidR="00490AE1" w:rsidRPr="00490AE1" w:rsidRDefault="00490AE1" w:rsidP="00242425">
      <w:pPr>
        <w:rPr>
          <w:lang w:val="ru-RU"/>
        </w:rPr>
      </w:pPr>
      <w:r w:rsidRPr="00490AE1">
        <w:rPr>
          <w:lang w:val="ru-RU"/>
        </w:rPr>
        <w:t>В начале считаем, что все вершины не посещались, затем запускаем</w:t>
      </w:r>
      <w:r w:rsidR="005656E9">
        <w:rPr>
          <w:lang w:val="ru-RU"/>
        </w:rPr>
        <w:t xml:space="preserve"> </w:t>
      </w:r>
      <w:r w:rsidR="005656E9">
        <w:t>DFS</w:t>
      </w:r>
      <w:r w:rsidR="005656E9" w:rsidRPr="005656E9">
        <w:rPr>
          <w:lang w:val="ru-RU"/>
        </w:rPr>
        <w:t xml:space="preserve"> </w:t>
      </w:r>
      <w:r w:rsidRPr="00490AE1">
        <w:rPr>
          <w:lang w:val="ru-RU"/>
        </w:rPr>
        <w:t xml:space="preserve">от стартовой вершины </w:t>
      </w:r>
      <w:r>
        <w:t>start</w:t>
      </w:r>
      <w:r w:rsidRPr="00490AE1">
        <w:rPr>
          <w:lang w:val="ru-RU"/>
        </w:rPr>
        <w:t>. Как только</w:t>
      </w:r>
      <w:r w:rsidR="005656E9">
        <w:rPr>
          <w:lang w:val="ru-RU"/>
        </w:rPr>
        <w:t xml:space="preserve"> </w:t>
      </w:r>
      <w:r w:rsidR="005656E9">
        <w:t>DFS</w:t>
      </w:r>
      <w:r w:rsidR="005656E9" w:rsidRPr="005656E9">
        <w:rPr>
          <w:lang w:val="ru-RU"/>
        </w:rPr>
        <w:t xml:space="preserve"> </w:t>
      </w:r>
      <w:r w:rsidRPr="00490AE1">
        <w:rPr>
          <w:lang w:val="ru-RU"/>
        </w:rPr>
        <w:t>начинает обрабатывать какую-то вершину, помечаем ее посещенной (</w:t>
      </w:r>
      <w:r>
        <w:t>visited</w:t>
      </w:r>
      <w:r w:rsidRPr="00490AE1">
        <w:rPr>
          <w:lang w:val="ru-RU"/>
        </w:rPr>
        <w:t>[</w:t>
      </w:r>
      <w:r>
        <w:t>v</w:t>
      </w:r>
      <w:r w:rsidRPr="00490AE1">
        <w:rPr>
          <w:lang w:val="ru-RU"/>
        </w:rPr>
        <w:t xml:space="preserve">] = </w:t>
      </w:r>
      <w:r>
        <w:t>True</w:t>
      </w:r>
      <w:r w:rsidRPr="00490AE1">
        <w:rPr>
          <w:lang w:val="ru-RU"/>
        </w:rPr>
        <w:t>) и запускаемся рекурсивно</w:t>
      </w:r>
      <w:r w:rsidR="005656E9">
        <w:rPr>
          <w:lang w:val="ru-RU"/>
        </w:rPr>
        <w:t xml:space="preserve"> </w:t>
      </w:r>
      <w:r w:rsidR="005656E9">
        <w:t>DFS</w:t>
      </w:r>
      <w:r w:rsidR="005656E9" w:rsidRPr="005656E9">
        <w:rPr>
          <w:lang w:val="ru-RU"/>
        </w:rPr>
        <w:t xml:space="preserve"> </w:t>
      </w:r>
      <w:r w:rsidRPr="00490AE1">
        <w:rPr>
          <w:lang w:val="ru-RU"/>
        </w:rPr>
        <w:t xml:space="preserve">на тех соседей, которые еще не посещались (у которых </w:t>
      </w:r>
      <w:r>
        <w:t>visited</w:t>
      </w:r>
      <w:r w:rsidRPr="00490AE1">
        <w:rPr>
          <w:lang w:val="ru-RU"/>
        </w:rPr>
        <w:t xml:space="preserve"> равно </w:t>
      </w:r>
      <w:r>
        <w:t>False</w:t>
      </w:r>
      <w:r w:rsidRPr="00490AE1">
        <w:rPr>
          <w:lang w:val="ru-RU"/>
        </w:rPr>
        <w:t>). Так</w:t>
      </w:r>
      <w:r w:rsidR="005656E9">
        <w:rPr>
          <w:lang w:val="ru-RU"/>
        </w:rPr>
        <w:t xml:space="preserve"> </w:t>
      </w:r>
      <w:r w:rsidR="005656E9">
        <w:t>DFS</w:t>
      </w:r>
      <w:r w:rsidR="005656E9" w:rsidRPr="005656E9">
        <w:rPr>
          <w:lang w:val="ru-RU"/>
        </w:rPr>
        <w:t xml:space="preserve"> </w:t>
      </w:r>
      <w:r w:rsidRPr="00490AE1">
        <w:rPr>
          <w:lang w:val="ru-RU"/>
        </w:rPr>
        <w:t xml:space="preserve">посетит все вершины, которые достижимы из вершины </w:t>
      </w:r>
      <w:r>
        <w:t>start</w:t>
      </w:r>
      <w:r w:rsidRPr="00490AE1">
        <w:rPr>
          <w:lang w:val="ru-RU"/>
        </w:rPr>
        <w:t xml:space="preserve"> (из которой он был запущен). Если же остались вершины </w:t>
      </w:r>
      <w:r>
        <w:t>visited</w:t>
      </w:r>
      <w:r w:rsidRPr="00490AE1">
        <w:rPr>
          <w:lang w:val="ru-RU"/>
        </w:rPr>
        <w:t xml:space="preserve"> = </w:t>
      </w:r>
      <w:r>
        <w:t>False</w:t>
      </w:r>
      <w:r w:rsidRPr="00490AE1">
        <w:rPr>
          <w:lang w:val="ru-RU"/>
        </w:rPr>
        <w:t xml:space="preserve"> значит они недостижимы из </w:t>
      </w:r>
      <w:r>
        <w:t>start</w:t>
      </w:r>
      <w:r w:rsidRPr="00490AE1">
        <w:rPr>
          <w:lang w:val="ru-RU"/>
        </w:rPr>
        <w:t>.</w:t>
      </w:r>
    </w:p>
    <w:p w14:paraId="77913170" w14:textId="77777777" w:rsidR="00242425" w:rsidRDefault="00242425" w:rsidP="00242425">
      <w:pPr>
        <w:pStyle w:val="HTML"/>
        <w:shd w:val="clear" w:color="auto" w:fill="FFFFFF"/>
        <w:rPr>
          <w:color w:val="000000"/>
          <w:lang w:val="ru-RU"/>
        </w:rPr>
      </w:pPr>
    </w:p>
    <w:p w14:paraId="625177C8" w14:textId="6C8FA45D" w:rsidR="00242425" w:rsidRPr="005656E9" w:rsidRDefault="00242425" w:rsidP="00242425">
      <w:pPr>
        <w:pStyle w:val="HTML"/>
        <w:shd w:val="clear" w:color="auto" w:fill="FFFFFF"/>
        <w:rPr>
          <w:color w:val="000000"/>
          <w:lang w:val="ru-RU"/>
        </w:rPr>
      </w:pPr>
      <w:r>
        <w:rPr>
          <w:color w:val="000000"/>
        </w:rPr>
        <w:t>graph</w:t>
      </w:r>
      <w:r w:rsidRPr="00242425">
        <w:rPr>
          <w:color w:val="000000"/>
          <w:lang w:val="ru-RU"/>
        </w:rPr>
        <w:t xml:space="preserve"> = {</w:t>
      </w:r>
      <w:r w:rsidRPr="00242425">
        <w:rPr>
          <w:color w:val="0000FF"/>
          <w:lang w:val="ru-RU"/>
        </w:rPr>
        <w:t>1</w:t>
      </w:r>
      <w:r w:rsidRPr="00242425">
        <w:rPr>
          <w:color w:val="000000"/>
          <w:lang w:val="ru-RU"/>
        </w:rPr>
        <w:t>: [</w:t>
      </w:r>
      <w:r w:rsidRPr="00242425">
        <w:rPr>
          <w:color w:val="0000FF"/>
          <w:lang w:val="ru-RU"/>
        </w:rPr>
        <w:t>2</w:t>
      </w:r>
      <w:r w:rsidRPr="00242425">
        <w:rPr>
          <w:color w:val="000000"/>
          <w:lang w:val="ru-RU"/>
        </w:rPr>
        <w:t xml:space="preserve">], </w:t>
      </w:r>
      <w:r w:rsidRPr="00242425">
        <w:rPr>
          <w:color w:val="0000FF"/>
          <w:lang w:val="ru-RU"/>
        </w:rPr>
        <w:t>2</w:t>
      </w:r>
      <w:r w:rsidRPr="00242425">
        <w:rPr>
          <w:color w:val="000000"/>
          <w:lang w:val="ru-RU"/>
        </w:rPr>
        <w:t>: [</w:t>
      </w:r>
      <w:r w:rsidRPr="00242425">
        <w:rPr>
          <w:color w:val="0000FF"/>
          <w:lang w:val="ru-RU"/>
        </w:rPr>
        <w:t>3</w:t>
      </w:r>
      <w:r w:rsidRPr="00242425">
        <w:rPr>
          <w:color w:val="000000"/>
          <w:lang w:val="ru-RU"/>
        </w:rPr>
        <w:t xml:space="preserve">, </w:t>
      </w:r>
      <w:r w:rsidRPr="00242425">
        <w:rPr>
          <w:color w:val="0000FF"/>
          <w:lang w:val="ru-RU"/>
        </w:rPr>
        <w:t>4</w:t>
      </w:r>
      <w:r w:rsidRPr="00242425">
        <w:rPr>
          <w:color w:val="000000"/>
          <w:lang w:val="ru-RU"/>
        </w:rPr>
        <w:t xml:space="preserve">, </w:t>
      </w:r>
      <w:r w:rsidRPr="00242425">
        <w:rPr>
          <w:color w:val="0000FF"/>
          <w:lang w:val="ru-RU"/>
        </w:rPr>
        <w:t>5</w:t>
      </w:r>
      <w:r w:rsidRPr="00242425">
        <w:rPr>
          <w:color w:val="000000"/>
          <w:lang w:val="ru-RU"/>
        </w:rPr>
        <w:t xml:space="preserve">], </w:t>
      </w:r>
      <w:r w:rsidRPr="00242425">
        <w:rPr>
          <w:color w:val="0000FF"/>
          <w:lang w:val="ru-RU"/>
        </w:rPr>
        <w:t>3</w:t>
      </w:r>
      <w:r w:rsidRPr="00242425">
        <w:rPr>
          <w:color w:val="000000"/>
          <w:lang w:val="ru-RU"/>
        </w:rPr>
        <w:t>: [</w:t>
      </w:r>
      <w:r w:rsidRPr="00242425">
        <w:rPr>
          <w:color w:val="0000FF"/>
          <w:lang w:val="ru-RU"/>
        </w:rPr>
        <w:t>5</w:t>
      </w:r>
      <w:r w:rsidRPr="00242425">
        <w:rPr>
          <w:color w:val="000000"/>
          <w:lang w:val="ru-RU"/>
        </w:rPr>
        <w:t xml:space="preserve">], </w:t>
      </w:r>
      <w:r w:rsidRPr="00242425">
        <w:rPr>
          <w:color w:val="0000FF"/>
          <w:lang w:val="ru-RU"/>
        </w:rPr>
        <w:t>4</w:t>
      </w:r>
      <w:r w:rsidRPr="00242425">
        <w:rPr>
          <w:color w:val="000000"/>
          <w:lang w:val="ru-RU"/>
        </w:rPr>
        <w:t>: [</w:t>
      </w:r>
      <w:r w:rsidRPr="00242425">
        <w:rPr>
          <w:color w:val="0000FF"/>
          <w:lang w:val="ru-RU"/>
        </w:rPr>
        <w:t>5</w:t>
      </w:r>
      <w:r w:rsidRPr="00242425">
        <w:rPr>
          <w:color w:val="000000"/>
          <w:lang w:val="ru-RU"/>
        </w:rPr>
        <w:t xml:space="preserve">], </w:t>
      </w:r>
      <w:r w:rsidRPr="00242425">
        <w:rPr>
          <w:color w:val="0000FF"/>
          <w:lang w:val="ru-RU"/>
        </w:rPr>
        <w:t>5</w:t>
      </w:r>
      <w:r w:rsidRPr="00242425">
        <w:rPr>
          <w:color w:val="000000"/>
          <w:lang w:val="ru-RU"/>
        </w:rPr>
        <w:t>: [</w:t>
      </w:r>
      <w:r w:rsidRPr="00242425">
        <w:rPr>
          <w:color w:val="0000FF"/>
          <w:lang w:val="ru-RU"/>
        </w:rPr>
        <w:t>6</w:t>
      </w:r>
      <w:r w:rsidRPr="00242425">
        <w:rPr>
          <w:color w:val="000000"/>
          <w:lang w:val="ru-RU"/>
        </w:rPr>
        <w:t xml:space="preserve">], </w:t>
      </w:r>
      <w:r w:rsidRPr="00242425">
        <w:rPr>
          <w:color w:val="0000FF"/>
          <w:lang w:val="ru-RU"/>
        </w:rPr>
        <w:t>6</w:t>
      </w:r>
      <w:r w:rsidRPr="00242425">
        <w:rPr>
          <w:color w:val="000000"/>
          <w:lang w:val="ru-RU"/>
        </w:rPr>
        <w:t>: [</w:t>
      </w:r>
      <w:r w:rsidRPr="00242425">
        <w:rPr>
          <w:color w:val="0000FF"/>
          <w:lang w:val="ru-RU"/>
        </w:rPr>
        <w:t>5</w:t>
      </w:r>
      <w:r w:rsidRPr="00242425">
        <w:rPr>
          <w:color w:val="000000"/>
          <w:lang w:val="ru-RU"/>
        </w:rPr>
        <w:t xml:space="preserve">], </w:t>
      </w:r>
      <w:r w:rsidRPr="00242425">
        <w:rPr>
          <w:color w:val="0000FF"/>
          <w:lang w:val="ru-RU"/>
        </w:rPr>
        <w:t>7</w:t>
      </w:r>
      <w:r w:rsidRPr="00242425">
        <w:rPr>
          <w:color w:val="000000"/>
          <w:lang w:val="ru-RU"/>
        </w:rPr>
        <w:t>: [</w:t>
      </w:r>
      <w:r w:rsidRPr="00242425">
        <w:rPr>
          <w:color w:val="0000FF"/>
          <w:lang w:val="ru-RU"/>
        </w:rPr>
        <w:t>2</w:t>
      </w:r>
      <w:r w:rsidRPr="00242425">
        <w:rPr>
          <w:color w:val="000000"/>
          <w:lang w:val="ru-RU"/>
        </w:rPr>
        <w:t>]}</w:t>
      </w:r>
      <w:r w:rsidRPr="00242425">
        <w:rPr>
          <w:color w:val="000000"/>
          <w:lang w:val="ru-RU"/>
        </w:rPr>
        <w:br/>
      </w:r>
      <w:r w:rsidRPr="00242425">
        <w:rPr>
          <w:color w:val="000000"/>
          <w:lang w:val="ru-RU"/>
        </w:rPr>
        <w:br/>
      </w:r>
      <w:r>
        <w:rPr>
          <w:b/>
          <w:bCs/>
          <w:color w:val="000080"/>
        </w:rPr>
        <w:t>def</w:t>
      </w:r>
      <w:r w:rsidR="005656E9">
        <w:rPr>
          <w:b/>
          <w:bCs/>
          <w:color w:val="000080"/>
          <w:lang w:val="ru-RU"/>
        </w:rPr>
        <w:t xml:space="preserve"> </w:t>
      </w:r>
      <w:r w:rsidR="005656E9">
        <w:rPr>
          <w:color w:val="000000"/>
        </w:rPr>
        <w:t>DFS</w:t>
      </w:r>
      <w:r w:rsidR="005656E9" w:rsidRPr="005656E9">
        <w:rPr>
          <w:color w:val="000000"/>
          <w:lang w:val="ru-RU"/>
        </w:rPr>
        <w:t xml:space="preserve"> </w:t>
      </w:r>
      <w:r w:rsidRPr="00242425">
        <w:rPr>
          <w:color w:val="000000"/>
          <w:lang w:val="ru-RU"/>
        </w:rPr>
        <w:t>(</w:t>
      </w:r>
      <w:r>
        <w:rPr>
          <w:color w:val="000000"/>
        </w:rPr>
        <w:t>start</w:t>
      </w:r>
      <w:r w:rsidRPr="00242425">
        <w:rPr>
          <w:color w:val="000000"/>
          <w:lang w:val="ru-RU"/>
        </w:rPr>
        <w:t>):</w:t>
      </w:r>
      <w:r w:rsidRPr="00242425">
        <w:rPr>
          <w:color w:val="000000"/>
          <w:lang w:val="ru-RU"/>
        </w:rPr>
        <w:br/>
      </w:r>
      <w:r w:rsidR="005656E9">
        <w:rPr>
          <w:color w:val="000000"/>
          <w:lang w:val="ru-RU"/>
        </w:rPr>
        <w:t xml:space="preserve">  </w:t>
      </w:r>
      <w:r>
        <w:rPr>
          <w:color w:val="000000"/>
        </w:rPr>
        <w:t>visited</w:t>
      </w:r>
      <w:r w:rsidRPr="00242425">
        <w:rPr>
          <w:color w:val="000000"/>
          <w:lang w:val="ru-RU"/>
        </w:rPr>
        <w:t>[</w:t>
      </w:r>
      <w:r>
        <w:rPr>
          <w:color w:val="000000"/>
        </w:rPr>
        <w:t>start</w:t>
      </w:r>
      <w:r w:rsidRPr="00242425">
        <w:rPr>
          <w:color w:val="000000"/>
          <w:lang w:val="ru-RU"/>
        </w:rPr>
        <w:t xml:space="preserve">] = </w:t>
      </w:r>
      <w:r>
        <w:rPr>
          <w:b/>
          <w:bCs/>
          <w:color w:val="000080"/>
        </w:rPr>
        <w:t>True</w:t>
      </w:r>
      <w:r w:rsidRPr="00242425">
        <w:rPr>
          <w:b/>
          <w:bCs/>
          <w:color w:val="000080"/>
          <w:lang w:val="ru-RU"/>
        </w:rPr>
        <w:br/>
      </w:r>
      <w:r w:rsidR="005656E9">
        <w:rPr>
          <w:b/>
          <w:bCs/>
          <w:color w:val="000080"/>
          <w:lang w:val="ru-RU"/>
        </w:rPr>
        <w:t xml:space="preserve">  </w:t>
      </w:r>
      <w:r w:rsidRPr="00242425">
        <w:rPr>
          <w:i/>
          <w:iCs/>
          <w:color w:val="808080"/>
          <w:lang w:val="ru-RU"/>
        </w:rPr>
        <w:t xml:space="preserve"># </w:t>
      </w:r>
      <w:r>
        <w:rPr>
          <w:i/>
          <w:iCs/>
          <w:color w:val="808080"/>
        </w:rPr>
        <w:t>print</w:t>
      </w:r>
      <w:r w:rsidRPr="00242425">
        <w:rPr>
          <w:i/>
          <w:iCs/>
          <w:color w:val="808080"/>
          <w:lang w:val="ru-RU"/>
        </w:rPr>
        <w:t>('</w:t>
      </w:r>
      <w:r>
        <w:rPr>
          <w:i/>
          <w:iCs/>
          <w:color w:val="808080"/>
        </w:rPr>
        <w:t>in</w:t>
      </w:r>
      <w:r w:rsidRPr="00242425">
        <w:rPr>
          <w:i/>
          <w:iCs/>
          <w:color w:val="808080"/>
          <w:lang w:val="ru-RU"/>
        </w:rPr>
        <w:t xml:space="preserve">', </w:t>
      </w:r>
      <w:r>
        <w:rPr>
          <w:i/>
          <w:iCs/>
          <w:color w:val="808080"/>
        </w:rPr>
        <w:t>start</w:t>
      </w:r>
      <w:r w:rsidRPr="00242425">
        <w:rPr>
          <w:i/>
          <w:iCs/>
          <w:color w:val="808080"/>
          <w:lang w:val="ru-RU"/>
        </w:rPr>
        <w:t>)</w:t>
      </w:r>
      <w:r w:rsidRPr="00242425">
        <w:rPr>
          <w:i/>
          <w:iCs/>
          <w:color w:val="808080"/>
          <w:lang w:val="ru-RU"/>
        </w:rPr>
        <w:br/>
      </w:r>
      <w:r w:rsidR="005656E9">
        <w:rPr>
          <w:i/>
          <w:iCs/>
          <w:color w:val="808080"/>
          <w:lang w:val="ru-RU"/>
        </w:rPr>
        <w:t xml:space="preserve">  </w:t>
      </w:r>
      <w:r>
        <w:rPr>
          <w:b/>
          <w:bCs/>
          <w:color w:val="000080"/>
        </w:rPr>
        <w:t>for</w:t>
      </w:r>
      <w:r w:rsidRPr="00242425">
        <w:rPr>
          <w:b/>
          <w:bCs/>
          <w:color w:val="000080"/>
          <w:lang w:val="ru-RU"/>
        </w:rPr>
        <w:t xml:space="preserve"> </w:t>
      </w:r>
      <w:r>
        <w:rPr>
          <w:color w:val="000000"/>
        </w:rPr>
        <w:t>v</w:t>
      </w:r>
      <w:r w:rsidRPr="00242425">
        <w:rPr>
          <w:color w:val="000000"/>
          <w:lang w:val="ru-RU"/>
        </w:rPr>
        <w:t xml:space="preserve"> </w:t>
      </w:r>
      <w:r>
        <w:rPr>
          <w:b/>
          <w:bCs/>
          <w:color w:val="000080"/>
        </w:rPr>
        <w:t>in</w:t>
      </w:r>
      <w:r w:rsidRPr="00242425">
        <w:rPr>
          <w:b/>
          <w:bCs/>
          <w:color w:val="000080"/>
          <w:lang w:val="ru-RU"/>
        </w:rPr>
        <w:t xml:space="preserve"> </w:t>
      </w:r>
      <w:r>
        <w:rPr>
          <w:color w:val="000000"/>
        </w:rPr>
        <w:t>graph</w:t>
      </w:r>
      <w:r w:rsidRPr="00242425">
        <w:rPr>
          <w:color w:val="000000"/>
          <w:lang w:val="ru-RU"/>
        </w:rPr>
        <w:t>[</w:t>
      </w:r>
      <w:r>
        <w:rPr>
          <w:color w:val="000000"/>
        </w:rPr>
        <w:t>start</w:t>
      </w:r>
      <w:r w:rsidRPr="00242425">
        <w:rPr>
          <w:color w:val="000000"/>
          <w:lang w:val="ru-RU"/>
        </w:rPr>
        <w:t>]:</w:t>
      </w:r>
      <w:r w:rsidRPr="00242425">
        <w:rPr>
          <w:color w:val="000000"/>
          <w:lang w:val="ru-RU"/>
        </w:rPr>
        <w:br/>
      </w:r>
      <w:r w:rsidR="005656E9">
        <w:rPr>
          <w:color w:val="000000"/>
          <w:lang w:val="ru-RU"/>
        </w:rPr>
        <w:t xml:space="preserve">    </w:t>
      </w:r>
      <w:r>
        <w:rPr>
          <w:b/>
          <w:bCs/>
          <w:color w:val="000080"/>
        </w:rPr>
        <w:t>if</w:t>
      </w:r>
      <w:r w:rsidRPr="00242425">
        <w:rPr>
          <w:b/>
          <w:bCs/>
          <w:color w:val="000080"/>
          <w:lang w:val="ru-RU"/>
        </w:rPr>
        <w:t xml:space="preserve"> </w:t>
      </w:r>
      <w:r>
        <w:rPr>
          <w:b/>
          <w:bCs/>
          <w:color w:val="000080"/>
        </w:rPr>
        <w:t>not</w:t>
      </w:r>
      <w:r w:rsidRPr="00242425">
        <w:rPr>
          <w:b/>
          <w:bCs/>
          <w:color w:val="000080"/>
          <w:lang w:val="ru-RU"/>
        </w:rPr>
        <w:t xml:space="preserve"> </w:t>
      </w:r>
      <w:r>
        <w:rPr>
          <w:color w:val="000000"/>
        </w:rPr>
        <w:t>visited</w:t>
      </w:r>
      <w:r w:rsidRPr="00242425">
        <w:rPr>
          <w:color w:val="000000"/>
          <w:lang w:val="ru-RU"/>
        </w:rPr>
        <w:t>[</w:t>
      </w:r>
      <w:r>
        <w:rPr>
          <w:color w:val="000000"/>
        </w:rPr>
        <w:t>v</w:t>
      </w:r>
      <w:r w:rsidRPr="00242425">
        <w:rPr>
          <w:color w:val="000000"/>
          <w:lang w:val="ru-RU"/>
        </w:rPr>
        <w:t xml:space="preserve">]: </w:t>
      </w:r>
      <w:r w:rsidRPr="00242425">
        <w:rPr>
          <w:i/>
          <w:iCs/>
          <w:color w:val="808080"/>
          <w:lang w:val="ru-RU"/>
        </w:rPr>
        <w:t># посещаем только непосещенные соседи</w:t>
      </w:r>
      <w:r w:rsidRPr="00242425">
        <w:rPr>
          <w:i/>
          <w:iCs/>
          <w:color w:val="808080"/>
          <w:lang w:val="ru-RU"/>
        </w:rPr>
        <w:br/>
      </w:r>
      <w:r w:rsidR="005656E9">
        <w:rPr>
          <w:i/>
          <w:iCs/>
          <w:color w:val="808080"/>
          <w:lang w:val="ru-RU"/>
        </w:rPr>
        <w:t xml:space="preserve">      </w:t>
      </w:r>
      <w:r w:rsidR="005656E9" w:rsidRPr="005656E9">
        <w:rPr>
          <w:color w:val="000000"/>
          <w:lang w:val="ru-RU"/>
        </w:rPr>
        <w:t xml:space="preserve"> </w:t>
      </w:r>
      <w:r w:rsidR="005656E9">
        <w:rPr>
          <w:color w:val="000000"/>
        </w:rPr>
        <w:t>DFS</w:t>
      </w:r>
      <w:r w:rsidR="005656E9" w:rsidRPr="005656E9">
        <w:rPr>
          <w:color w:val="000000"/>
          <w:lang w:val="ru-RU"/>
        </w:rPr>
        <w:t xml:space="preserve"> </w:t>
      </w:r>
      <w:r w:rsidRPr="00242425">
        <w:rPr>
          <w:color w:val="000000"/>
          <w:lang w:val="ru-RU"/>
        </w:rPr>
        <w:t>(</w:t>
      </w:r>
      <w:r>
        <w:rPr>
          <w:color w:val="000000"/>
        </w:rPr>
        <w:t>v</w:t>
      </w:r>
      <w:r w:rsidRPr="00242425">
        <w:rPr>
          <w:color w:val="000000"/>
          <w:lang w:val="ru-RU"/>
        </w:rPr>
        <w:t>)</w:t>
      </w:r>
      <w:r w:rsidRPr="00242425">
        <w:rPr>
          <w:color w:val="000000"/>
          <w:lang w:val="ru-RU"/>
        </w:rPr>
        <w:br/>
      </w:r>
      <w:r w:rsidR="005656E9">
        <w:rPr>
          <w:color w:val="000000"/>
          <w:lang w:val="ru-RU"/>
        </w:rPr>
        <w:t xml:space="preserve">  </w:t>
      </w:r>
      <w:r w:rsidRPr="00242425">
        <w:rPr>
          <w:i/>
          <w:iCs/>
          <w:color w:val="808080"/>
          <w:lang w:val="ru-RU"/>
        </w:rPr>
        <w:t xml:space="preserve"># </w:t>
      </w:r>
      <w:r>
        <w:rPr>
          <w:i/>
          <w:iCs/>
          <w:color w:val="808080"/>
        </w:rPr>
        <w:t>print</w:t>
      </w:r>
      <w:r w:rsidRPr="00242425">
        <w:rPr>
          <w:i/>
          <w:iCs/>
          <w:color w:val="808080"/>
          <w:lang w:val="ru-RU"/>
        </w:rPr>
        <w:t>('</w:t>
      </w:r>
      <w:r>
        <w:rPr>
          <w:i/>
          <w:iCs/>
          <w:color w:val="808080"/>
        </w:rPr>
        <w:t>out</w:t>
      </w:r>
      <w:r w:rsidRPr="00242425">
        <w:rPr>
          <w:i/>
          <w:iCs/>
          <w:color w:val="808080"/>
          <w:lang w:val="ru-RU"/>
        </w:rPr>
        <w:t xml:space="preserve">', </w:t>
      </w:r>
      <w:r>
        <w:rPr>
          <w:i/>
          <w:iCs/>
          <w:color w:val="808080"/>
        </w:rPr>
        <w:t>start</w:t>
      </w:r>
      <w:r w:rsidRPr="00242425">
        <w:rPr>
          <w:i/>
          <w:iCs/>
          <w:color w:val="808080"/>
          <w:lang w:val="ru-RU"/>
        </w:rPr>
        <w:t>)</w:t>
      </w:r>
      <w:r w:rsidRPr="00242425">
        <w:rPr>
          <w:i/>
          <w:iCs/>
          <w:color w:val="808080"/>
          <w:lang w:val="ru-RU"/>
        </w:rPr>
        <w:br/>
      </w:r>
      <w:r w:rsidRPr="00242425">
        <w:rPr>
          <w:i/>
          <w:iCs/>
          <w:color w:val="808080"/>
          <w:lang w:val="ru-RU"/>
        </w:rPr>
        <w:br/>
      </w:r>
      <w:r>
        <w:rPr>
          <w:color w:val="000000"/>
        </w:rPr>
        <w:t>n</w:t>
      </w:r>
      <w:r w:rsidRPr="00242425">
        <w:rPr>
          <w:color w:val="000000"/>
          <w:lang w:val="ru-RU"/>
        </w:rPr>
        <w:t xml:space="preserve"> = </w:t>
      </w:r>
      <w:r>
        <w:rPr>
          <w:color w:val="000080"/>
        </w:rPr>
        <w:t>len</w:t>
      </w:r>
      <w:r w:rsidRPr="00242425">
        <w:rPr>
          <w:color w:val="000000"/>
          <w:lang w:val="ru-RU"/>
        </w:rPr>
        <w:t>(</w:t>
      </w:r>
      <w:r>
        <w:rPr>
          <w:color w:val="000000"/>
        </w:rPr>
        <w:t>graph</w:t>
      </w:r>
      <w:r w:rsidRPr="00242425">
        <w:rPr>
          <w:color w:val="000000"/>
          <w:lang w:val="ru-RU"/>
        </w:rPr>
        <w:t>)</w:t>
      </w:r>
      <w:r w:rsidR="005656E9">
        <w:rPr>
          <w:color w:val="000000"/>
          <w:lang w:val="ru-RU"/>
        </w:rPr>
        <w:t xml:space="preserve">  </w:t>
      </w:r>
      <w:r w:rsidRPr="00242425">
        <w:rPr>
          <w:i/>
          <w:iCs/>
          <w:color w:val="808080"/>
          <w:lang w:val="ru-RU"/>
        </w:rPr>
        <w:t># количество вершин</w:t>
      </w:r>
      <w:r w:rsidRPr="00242425">
        <w:rPr>
          <w:i/>
          <w:iCs/>
          <w:color w:val="808080"/>
          <w:lang w:val="ru-RU"/>
        </w:rPr>
        <w:br/>
      </w:r>
      <w:r>
        <w:rPr>
          <w:color w:val="000000"/>
        </w:rPr>
        <w:t>visited</w:t>
      </w:r>
      <w:r w:rsidRPr="00242425">
        <w:rPr>
          <w:color w:val="000000"/>
          <w:lang w:val="ru-RU"/>
        </w:rPr>
        <w:t xml:space="preserve"> = [</w:t>
      </w:r>
      <w:r>
        <w:rPr>
          <w:b/>
          <w:bCs/>
          <w:color w:val="000080"/>
        </w:rPr>
        <w:t>False</w:t>
      </w:r>
      <w:r w:rsidRPr="00242425">
        <w:rPr>
          <w:color w:val="000000"/>
          <w:lang w:val="ru-RU"/>
        </w:rPr>
        <w:t>] * (</w:t>
      </w:r>
      <w:r>
        <w:rPr>
          <w:color w:val="000000"/>
        </w:rPr>
        <w:t>n</w:t>
      </w:r>
      <w:r w:rsidRPr="00242425">
        <w:rPr>
          <w:color w:val="000000"/>
          <w:lang w:val="ru-RU"/>
        </w:rPr>
        <w:t xml:space="preserve"> + </w:t>
      </w:r>
      <w:r w:rsidRPr="00242425">
        <w:rPr>
          <w:color w:val="0000FF"/>
          <w:lang w:val="ru-RU"/>
        </w:rPr>
        <w:t>1</w:t>
      </w:r>
      <w:r w:rsidRPr="00242425">
        <w:rPr>
          <w:color w:val="000000"/>
          <w:lang w:val="ru-RU"/>
        </w:rPr>
        <w:t xml:space="preserve">) </w:t>
      </w:r>
      <w:r w:rsidRPr="00242425">
        <w:rPr>
          <w:i/>
          <w:iCs/>
          <w:color w:val="808080"/>
          <w:lang w:val="ru-RU"/>
        </w:rPr>
        <w:t># массив "посещена ли вершина?"</w:t>
      </w:r>
      <w:r w:rsidRPr="00242425">
        <w:rPr>
          <w:i/>
          <w:iCs/>
          <w:color w:val="808080"/>
          <w:lang w:val="ru-RU"/>
        </w:rPr>
        <w:br/>
      </w:r>
      <w:r w:rsidR="005656E9">
        <w:rPr>
          <w:i/>
          <w:iCs/>
          <w:color w:val="808080"/>
          <w:lang w:val="ru-RU"/>
        </w:rPr>
        <w:t xml:space="preserve">  </w:t>
      </w:r>
      <w:r w:rsidRPr="00242425">
        <w:rPr>
          <w:i/>
          <w:iCs/>
          <w:color w:val="808080"/>
          <w:lang w:val="ru-RU"/>
        </w:rPr>
        <w:t># нулевую вершину игнорируем</w:t>
      </w:r>
      <w:r w:rsidRPr="00242425">
        <w:rPr>
          <w:i/>
          <w:iCs/>
          <w:color w:val="808080"/>
          <w:lang w:val="ru-RU"/>
        </w:rPr>
        <w:br/>
      </w:r>
      <w:r w:rsidRPr="00242425">
        <w:rPr>
          <w:i/>
          <w:iCs/>
          <w:color w:val="808080"/>
          <w:lang w:val="ru-RU"/>
        </w:rPr>
        <w:br/>
      </w:r>
      <w:r>
        <w:rPr>
          <w:color w:val="000000"/>
        </w:rPr>
        <w:t>s</w:t>
      </w:r>
      <w:r w:rsidRPr="00242425">
        <w:rPr>
          <w:color w:val="000000"/>
          <w:lang w:val="ru-RU"/>
        </w:rPr>
        <w:t xml:space="preserve"> = </w:t>
      </w:r>
      <w:r>
        <w:rPr>
          <w:color w:val="000080"/>
        </w:rPr>
        <w:t>int</w:t>
      </w:r>
      <w:r w:rsidRPr="00242425">
        <w:rPr>
          <w:color w:val="000000"/>
          <w:lang w:val="ru-RU"/>
        </w:rPr>
        <w:t>(</w:t>
      </w:r>
      <w:r>
        <w:rPr>
          <w:color w:val="000080"/>
        </w:rPr>
        <w:t>input</w:t>
      </w:r>
      <w:r w:rsidRPr="00242425">
        <w:rPr>
          <w:color w:val="000000"/>
          <w:lang w:val="ru-RU"/>
        </w:rPr>
        <w:t>(</w:t>
      </w:r>
      <w:r w:rsidRPr="00242425">
        <w:rPr>
          <w:b/>
          <w:bCs/>
          <w:color w:val="008000"/>
          <w:lang w:val="ru-RU"/>
        </w:rPr>
        <w:t>'От какой вершины идем?'</w:t>
      </w:r>
      <w:r w:rsidRPr="00242425">
        <w:rPr>
          <w:color w:val="000000"/>
          <w:lang w:val="ru-RU"/>
        </w:rPr>
        <w:t>))</w:t>
      </w:r>
      <w:r w:rsidRPr="00242425">
        <w:rPr>
          <w:color w:val="000000"/>
          <w:lang w:val="ru-RU"/>
        </w:rPr>
        <w:br/>
      </w:r>
      <w:r w:rsidR="005656E9" w:rsidRPr="005656E9">
        <w:rPr>
          <w:color w:val="000000"/>
          <w:lang w:val="ru-RU"/>
        </w:rPr>
        <w:t xml:space="preserve"> </w:t>
      </w:r>
      <w:r w:rsidR="005656E9">
        <w:rPr>
          <w:color w:val="000000"/>
        </w:rPr>
        <w:t>DFS</w:t>
      </w:r>
      <w:r w:rsidR="005656E9" w:rsidRPr="005656E9">
        <w:rPr>
          <w:color w:val="000000"/>
          <w:lang w:val="ru-RU"/>
        </w:rPr>
        <w:t xml:space="preserve"> </w:t>
      </w:r>
      <w:r w:rsidRPr="00242425">
        <w:rPr>
          <w:color w:val="000000"/>
          <w:lang w:val="ru-RU"/>
        </w:rPr>
        <w:t>(</w:t>
      </w:r>
      <w:r>
        <w:rPr>
          <w:color w:val="000000"/>
        </w:rPr>
        <w:t>s</w:t>
      </w:r>
      <w:r w:rsidRPr="00242425">
        <w:rPr>
          <w:color w:val="000000"/>
          <w:lang w:val="ru-RU"/>
        </w:rPr>
        <w:t>)</w:t>
      </w:r>
      <w:r w:rsidR="005656E9">
        <w:rPr>
          <w:color w:val="000000"/>
          <w:lang w:val="ru-RU"/>
        </w:rPr>
        <w:t xml:space="preserve">  </w:t>
      </w:r>
      <w:r w:rsidRPr="00242425">
        <w:rPr>
          <w:i/>
          <w:iCs/>
          <w:color w:val="808080"/>
          <w:lang w:val="ru-RU"/>
        </w:rPr>
        <w:t xml:space="preserve"># </w:t>
      </w:r>
      <w:r>
        <w:rPr>
          <w:i/>
          <w:iCs/>
          <w:color w:val="808080"/>
        </w:rPr>
        <w:t>s</w:t>
      </w:r>
      <w:r w:rsidRPr="00242425">
        <w:rPr>
          <w:i/>
          <w:iCs/>
          <w:color w:val="808080"/>
          <w:lang w:val="ru-RU"/>
        </w:rPr>
        <w:t xml:space="preserve"> = [</w:t>
      </w:r>
      <w:r>
        <w:rPr>
          <w:i/>
          <w:iCs/>
          <w:color w:val="808080"/>
        </w:rPr>
        <w:t>i</w:t>
      </w:r>
      <w:r w:rsidRPr="00242425">
        <w:rPr>
          <w:i/>
          <w:iCs/>
          <w:color w:val="808080"/>
          <w:lang w:val="ru-RU"/>
        </w:rPr>
        <w:t xml:space="preserve"> </w:t>
      </w:r>
      <w:r>
        <w:rPr>
          <w:i/>
          <w:iCs/>
          <w:color w:val="808080"/>
        </w:rPr>
        <w:t>for</w:t>
      </w:r>
      <w:r w:rsidRPr="00242425">
        <w:rPr>
          <w:i/>
          <w:iCs/>
          <w:color w:val="808080"/>
          <w:lang w:val="ru-RU"/>
        </w:rPr>
        <w:t xml:space="preserve"> </w:t>
      </w:r>
      <w:r>
        <w:rPr>
          <w:i/>
          <w:iCs/>
          <w:color w:val="808080"/>
        </w:rPr>
        <w:t>i</w:t>
      </w:r>
      <w:r w:rsidRPr="00242425">
        <w:rPr>
          <w:i/>
          <w:iCs/>
          <w:color w:val="808080"/>
          <w:lang w:val="ru-RU"/>
        </w:rPr>
        <w:t xml:space="preserve">, </w:t>
      </w:r>
      <w:r>
        <w:rPr>
          <w:i/>
          <w:iCs/>
          <w:color w:val="808080"/>
        </w:rPr>
        <w:t>el</w:t>
      </w:r>
      <w:r w:rsidRPr="00242425">
        <w:rPr>
          <w:i/>
          <w:iCs/>
          <w:color w:val="808080"/>
          <w:lang w:val="ru-RU"/>
        </w:rPr>
        <w:t xml:space="preserve"> </w:t>
      </w:r>
      <w:r>
        <w:rPr>
          <w:i/>
          <w:iCs/>
          <w:color w:val="808080"/>
        </w:rPr>
        <w:t>in</w:t>
      </w:r>
      <w:r w:rsidRPr="00242425">
        <w:rPr>
          <w:i/>
          <w:iCs/>
          <w:color w:val="808080"/>
          <w:lang w:val="ru-RU"/>
        </w:rPr>
        <w:t xml:space="preserve"> </w:t>
      </w:r>
      <w:r>
        <w:rPr>
          <w:i/>
          <w:iCs/>
          <w:color w:val="808080"/>
        </w:rPr>
        <w:t>enumerate</w:t>
      </w:r>
      <w:r w:rsidRPr="00242425">
        <w:rPr>
          <w:i/>
          <w:iCs/>
          <w:color w:val="808080"/>
          <w:lang w:val="ru-RU"/>
        </w:rPr>
        <w:t>(</w:t>
      </w:r>
      <w:r>
        <w:rPr>
          <w:i/>
          <w:iCs/>
          <w:color w:val="808080"/>
        </w:rPr>
        <w:t>visited</w:t>
      </w:r>
      <w:r w:rsidRPr="00242425">
        <w:rPr>
          <w:i/>
          <w:iCs/>
          <w:color w:val="808080"/>
          <w:lang w:val="ru-RU"/>
        </w:rPr>
        <w:t xml:space="preserve">) </w:t>
      </w:r>
      <w:r>
        <w:rPr>
          <w:i/>
          <w:iCs/>
          <w:color w:val="808080"/>
        </w:rPr>
        <w:t>if</w:t>
      </w:r>
      <w:r w:rsidRPr="00242425">
        <w:rPr>
          <w:i/>
          <w:iCs/>
          <w:color w:val="808080"/>
          <w:lang w:val="ru-RU"/>
        </w:rPr>
        <w:t xml:space="preserve"> </w:t>
      </w:r>
      <w:r>
        <w:rPr>
          <w:i/>
          <w:iCs/>
          <w:color w:val="808080"/>
        </w:rPr>
        <w:t>el</w:t>
      </w:r>
      <w:r w:rsidRPr="00242425">
        <w:rPr>
          <w:i/>
          <w:iCs/>
          <w:color w:val="808080"/>
          <w:lang w:val="ru-RU"/>
        </w:rPr>
        <w:t xml:space="preserve"> </w:t>
      </w:r>
      <w:r>
        <w:rPr>
          <w:i/>
          <w:iCs/>
          <w:color w:val="808080"/>
        </w:rPr>
        <w:t>and</w:t>
      </w:r>
      <w:r w:rsidRPr="00242425">
        <w:rPr>
          <w:i/>
          <w:iCs/>
          <w:color w:val="808080"/>
          <w:lang w:val="ru-RU"/>
        </w:rPr>
        <w:t xml:space="preserve"> </w:t>
      </w:r>
      <w:r>
        <w:rPr>
          <w:i/>
          <w:iCs/>
          <w:color w:val="808080"/>
        </w:rPr>
        <w:t>i</w:t>
      </w:r>
      <w:r w:rsidRPr="00242425">
        <w:rPr>
          <w:i/>
          <w:iCs/>
          <w:color w:val="808080"/>
          <w:lang w:val="ru-RU"/>
        </w:rPr>
        <w:t xml:space="preserve"> != </w:t>
      </w:r>
      <w:r>
        <w:rPr>
          <w:i/>
          <w:iCs/>
          <w:color w:val="808080"/>
        </w:rPr>
        <w:t>s</w:t>
      </w:r>
      <w:r w:rsidRPr="00242425">
        <w:rPr>
          <w:i/>
          <w:iCs/>
          <w:color w:val="808080"/>
          <w:lang w:val="ru-RU"/>
        </w:rPr>
        <w:t>]</w:t>
      </w:r>
      <w:r w:rsidRPr="00242425">
        <w:rPr>
          <w:i/>
          <w:iCs/>
          <w:color w:val="808080"/>
          <w:lang w:val="ru-RU"/>
        </w:rPr>
        <w:br/>
      </w:r>
      <w:r>
        <w:rPr>
          <w:b/>
          <w:bCs/>
          <w:color w:val="000080"/>
        </w:rPr>
        <w:t>if</w:t>
      </w:r>
      <w:r w:rsidRPr="00242425">
        <w:rPr>
          <w:b/>
          <w:bCs/>
          <w:color w:val="000080"/>
          <w:lang w:val="ru-RU"/>
        </w:rPr>
        <w:t xml:space="preserve"> </w:t>
      </w:r>
      <w:r>
        <w:rPr>
          <w:color w:val="000080"/>
        </w:rPr>
        <w:t>len</w:t>
      </w:r>
      <w:r w:rsidRPr="00242425">
        <w:rPr>
          <w:color w:val="000000"/>
          <w:lang w:val="ru-RU"/>
        </w:rPr>
        <w:t>(</w:t>
      </w:r>
      <w:r>
        <w:rPr>
          <w:color w:val="000000"/>
        </w:rPr>
        <w:t>ans</w:t>
      </w:r>
      <w:r w:rsidRPr="00242425">
        <w:rPr>
          <w:color w:val="000000"/>
          <w:lang w:val="ru-RU"/>
        </w:rPr>
        <w:t xml:space="preserve">) &gt; </w:t>
      </w:r>
      <w:r w:rsidRPr="00242425">
        <w:rPr>
          <w:color w:val="0000FF"/>
          <w:lang w:val="ru-RU"/>
        </w:rPr>
        <w:t>0</w:t>
      </w:r>
      <w:r w:rsidRPr="00242425">
        <w:rPr>
          <w:color w:val="000000"/>
          <w:lang w:val="ru-RU"/>
        </w:rPr>
        <w:t>:</w:t>
      </w:r>
      <w:r w:rsidRPr="00242425">
        <w:rPr>
          <w:color w:val="000000"/>
          <w:lang w:val="ru-RU"/>
        </w:rPr>
        <w:br/>
      </w:r>
      <w:r w:rsidR="005656E9">
        <w:rPr>
          <w:color w:val="000000"/>
          <w:lang w:val="ru-RU"/>
        </w:rPr>
        <w:t xml:space="preserve">  </w:t>
      </w:r>
      <w:r>
        <w:rPr>
          <w:color w:val="000080"/>
        </w:rPr>
        <w:t>print</w:t>
      </w:r>
      <w:r w:rsidRPr="00242425">
        <w:rPr>
          <w:color w:val="000000"/>
          <w:lang w:val="ru-RU"/>
        </w:rPr>
        <w:t>(</w:t>
      </w:r>
      <w:r>
        <w:rPr>
          <w:b/>
          <w:bCs/>
          <w:color w:val="008000"/>
        </w:rPr>
        <w:t>f</w:t>
      </w:r>
      <w:r w:rsidRPr="00242425">
        <w:rPr>
          <w:b/>
          <w:bCs/>
          <w:color w:val="008000"/>
          <w:lang w:val="ru-RU"/>
        </w:rPr>
        <w:t xml:space="preserve">'Из вершины </w:t>
      </w:r>
      <w:r w:rsidRPr="00242425">
        <w:rPr>
          <w:b/>
          <w:bCs/>
          <w:color w:val="000080"/>
          <w:lang w:val="ru-RU"/>
        </w:rPr>
        <w:t>{</w:t>
      </w:r>
      <w:r>
        <w:rPr>
          <w:color w:val="000000"/>
        </w:rPr>
        <w:t>s</w:t>
      </w:r>
      <w:r w:rsidRPr="00242425">
        <w:rPr>
          <w:b/>
          <w:bCs/>
          <w:color w:val="000080"/>
          <w:lang w:val="ru-RU"/>
        </w:rPr>
        <w:t>}</w:t>
      </w:r>
      <w:r w:rsidRPr="00242425">
        <w:rPr>
          <w:b/>
          <w:bCs/>
          <w:color w:val="008000"/>
          <w:lang w:val="ru-RU"/>
        </w:rPr>
        <w:t xml:space="preserve"> можно посетить вершины: </w:t>
      </w:r>
      <w:r w:rsidRPr="00242425">
        <w:rPr>
          <w:b/>
          <w:bCs/>
          <w:color w:val="000080"/>
          <w:lang w:val="ru-RU"/>
        </w:rPr>
        <w:t>{</w:t>
      </w:r>
      <w:r>
        <w:rPr>
          <w:color w:val="000000"/>
        </w:rPr>
        <w:t>ans</w:t>
      </w:r>
      <w:r w:rsidRPr="00242425">
        <w:rPr>
          <w:b/>
          <w:bCs/>
          <w:color w:val="000080"/>
          <w:lang w:val="ru-RU"/>
        </w:rPr>
        <w:t>}</w:t>
      </w:r>
      <w:r w:rsidRPr="00242425">
        <w:rPr>
          <w:b/>
          <w:bCs/>
          <w:color w:val="008000"/>
          <w:lang w:val="ru-RU"/>
        </w:rPr>
        <w:t>.'</w:t>
      </w:r>
      <w:r w:rsidRPr="00242425">
        <w:rPr>
          <w:color w:val="000000"/>
          <w:lang w:val="ru-RU"/>
        </w:rPr>
        <w:t>)</w:t>
      </w:r>
      <w:r w:rsidRPr="00242425">
        <w:rPr>
          <w:color w:val="000000"/>
          <w:lang w:val="ru-RU"/>
        </w:rPr>
        <w:br/>
      </w:r>
      <w:r>
        <w:rPr>
          <w:b/>
          <w:bCs/>
          <w:color w:val="000080"/>
        </w:rPr>
        <w:t>else</w:t>
      </w:r>
      <w:r w:rsidRPr="00242425">
        <w:rPr>
          <w:color w:val="000000"/>
          <w:lang w:val="ru-RU"/>
        </w:rPr>
        <w:t>:</w:t>
      </w:r>
      <w:r w:rsidRPr="00242425">
        <w:rPr>
          <w:color w:val="000000"/>
          <w:lang w:val="ru-RU"/>
        </w:rPr>
        <w:br/>
      </w:r>
      <w:r w:rsidR="005656E9">
        <w:rPr>
          <w:color w:val="000000"/>
          <w:lang w:val="ru-RU"/>
        </w:rPr>
        <w:t xml:space="preserve">  </w:t>
      </w:r>
      <w:r>
        <w:rPr>
          <w:color w:val="000080"/>
        </w:rPr>
        <w:t>print</w:t>
      </w:r>
      <w:r w:rsidRPr="00242425">
        <w:rPr>
          <w:color w:val="000000"/>
          <w:lang w:val="ru-RU"/>
        </w:rPr>
        <w:t>(</w:t>
      </w:r>
      <w:r>
        <w:rPr>
          <w:b/>
          <w:bCs/>
          <w:color w:val="008000"/>
        </w:rPr>
        <w:t>f</w:t>
      </w:r>
      <w:r w:rsidRPr="00242425">
        <w:rPr>
          <w:b/>
          <w:bCs/>
          <w:color w:val="008000"/>
          <w:lang w:val="ru-RU"/>
        </w:rPr>
        <w:t xml:space="preserve">'Из вершины </w:t>
      </w:r>
      <w:r w:rsidRPr="00242425">
        <w:rPr>
          <w:b/>
          <w:bCs/>
          <w:color w:val="000080"/>
          <w:lang w:val="ru-RU"/>
        </w:rPr>
        <w:t>{</w:t>
      </w:r>
      <w:r>
        <w:rPr>
          <w:color w:val="000000"/>
        </w:rPr>
        <w:t>s</w:t>
      </w:r>
      <w:r w:rsidRPr="00242425">
        <w:rPr>
          <w:b/>
          <w:bCs/>
          <w:color w:val="000080"/>
          <w:lang w:val="ru-RU"/>
        </w:rPr>
        <w:t>}</w:t>
      </w:r>
      <w:r w:rsidRPr="00242425">
        <w:rPr>
          <w:b/>
          <w:bCs/>
          <w:color w:val="008000"/>
          <w:lang w:val="ru-RU"/>
        </w:rPr>
        <w:t xml:space="preserve"> нельзя попасть в другие вершины.'</w:t>
      </w:r>
      <w:r w:rsidRPr="00242425">
        <w:rPr>
          <w:color w:val="000000"/>
          <w:lang w:val="ru-RU"/>
        </w:rPr>
        <w:t>)</w:t>
      </w:r>
      <w:r w:rsidRPr="00242425">
        <w:rPr>
          <w:color w:val="000000"/>
          <w:lang w:val="ru-RU"/>
        </w:rPr>
        <w:br/>
      </w:r>
      <w:r w:rsidRPr="00242425">
        <w:rPr>
          <w:color w:val="000000"/>
          <w:lang w:val="ru-RU"/>
        </w:rPr>
        <w:br/>
      </w:r>
      <w:r>
        <w:rPr>
          <w:color w:val="000000"/>
        </w:rPr>
        <w:t>show</w:t>
      </w:r>
      <w:r w:rsidRPr="005656E9">
        <w:rPr>
          <w:color w:val="000000"/>
          <w:lang w:val="ru-RU"/>
        </w:rPr>
        <w:t>_</w:t>
      </w:r>
      <w:r>
        <w:rPr>
          <w:color w:val="000000"/>
        </w:rPr>
        <w:t>digraph</w:t>
      </w:r>
      <w:r w:rsidRPr="005656E9">
        <w:rPr>
          <w:color w:val="000000"/>
          <w:lang w:val="ru-RU"/>
        </w:rPr>
        <w:t>(</w:t>
      </w:r>
      <w:r>
        <w:rPr>
          <w:color w:val="000000"/>
        </w:rPr>
        <w:t>graph</w:t>
      </w:r>
      <w:r w:rsidRPr="005656E9">
        <w:rPr>
          <w:color w:val="000000"/>
          <w:lang w:val="ru-RU"/>
        </w:rPr>
        <w:t>)</w:t>
      </w:r>
    </w:p>
    <w:p w14:paraId="012744D1" w14:textId="77777777" w:rsidR="00242425" w:rsidRPr="00242425" w:rsidRDefault="00242425" w:rsidP="00242425">
      <w:pPr>
        <w:rPr>
          <w:lang w:val="ru-RU"/>
        </w:rPr>
      </w:pPr>
      <w:r w:rsidRPr="00242425">
        <w:rPr>
          <w:lang w:val="ru-RU"/>
        </w:rPr>
        <w:t>От какой вершины идем? 1</w:t>
      </w:r>
      <w:r w:rsidRPr="00242425">
        <w:rPr>
          <w:lang w:val="ru-RU"/>
        </w:rPr>
        <w:br/>
        <w:t>Из вершины 1 можно посетить вершины: 2, 3, 4, 5, 6.</w:t>
      </w:r>
    </w:p>
    <w:p w14:paraId="5A87B4E8" w14:textId="2DD94A3E" w:rsidR="00242425" w:rsidRPr="00242425" w:rsidRDefault="00242425" w:rsidP="00242425">
      <w:pPr>
        <w:pStyle w:val="ds-markdown-paragraph"/>
        <w:spacing w:before="240" w:beforeAutospacing="0" w:after="240" w:afterAutospacing="0"/>
        <w:rPr>
          <w:lang w:val="ru-RU"/>
        </w:rPr>
      </w:pPr>
      <w:bookmarkStart w:id="26" w:name="_Toc216543188"/>
      <w:r w:rsidRPr="00242425">
        <w:rPr>
          <w:rStyle w:val="30"/>
        </w:rPr>
        <w:t>Оценка сложности</w:t>
      </w:r>
      <w:bookmarkEnd w:id="26"/>
      <w:r w:rsidRPr="00242425">
        <w:rPr>
          <w:rFonts w:ascii="Segoe UI" w:hAnsi="Segoe UI" w:cs="Segoe UI"/>
          <w:color w:val="0F1115"/>
          <w:lang w:val="ru-RU"/>
        </w:rPr>
        <w:t xml:space="preserve">: </w:t>
      </w:r>
      <w:r w:rsidRPr="00242425">
        <w:rPr>
          <w:lang w:val="ru-RU"/>
        </w:rPr>
        <w:t>так как мы проверяем, что вершина еще не использовалась, то всего мы пройдет каждую вершину 1 раз. Даже если в графе нет ребер, то</w:t>
      </w:r>
      <w:r w:rsidR="005656E9">
        <w:rPr>
          <w:lang w:val="ru-RU"/>
        </w:rPr>
        <w:t xml:space="preserve"> </w:t>
      </w:r>
      <w:r w:rsidR="005656E9">
        <w:t>DFS</w:t>
      </w:r>
      <w:r w:rsidR="005656E9" w:rsidRPr="005656E9">
        <w:rPr>
          <w:lang w:val="ru-RU"/>
        </w:rPr>
        <w:t xml:space="preserve"> </w:t>
      </w:r>
      <w:r w:rsidRPr="00242425">
        <w:rPr>
          <w:lang w:val="ru-RU"/>
        </w:rPr>
        <w:t xml:space="preserve">будет вызван от каждой из </w:t>
      </w:r>
      <w:r w:rsidRPr="00242425">
        <w:t>N</w:t>
      </w:r>
      <w:r w:rsidRPr="00242425">
        <w:rPr>
          <w:lang w:val="ru-RU"/>
        </w:rPr>
        <w:t xml:space="preserve"> вершин (где есть </w:t>
      </w:r>
      <w:r w:rsidRPr="00242425">
        <w:t>O</w:t>
      </w:r>
      <w:r w:rsidRPr="00242425">
        <w:rPr>
          <w:lang w:val="ru-RU"/>
        </w:rPr>
        <w:t>(</w:t>
      </w:r>
      <w:r w:rsidRPr="00242425">
        <w:t>N</w:t>
      </w:r>
      <w:r w:rsidRPr="00242425">
        <w:rPr>
          <w:lang w:val="ru-RU"/>
        </w:rPr>
        <w:t>)). При этом каждое имеющееся ребро</w:t>
      </w:r>
      <w:r w:rsidR="005656E9">
        <w:rPr>
          <w:lang w:val="ru-RU"/>
        </w:rPr>
        <w:t xml:space="preserve"> </w:t>
      </w:r>
      <w:r w:rsidR="005656E9">
        <w:t>DFS</w:t>
      </w:r>
      <w:r w:rsidR="005656E9" w:rsidRPr="005656E9">
        <w:rPr>
          <w:lang w:val="ru-RU"/>
        </w:rPr>
        <w:t xml:space="preserve"> </w:t>
      </w:r>
      <w:r w:rsidRPr="00242425">
        <w:rPr>
          <w:lang w:val="ru-RU"/>
        </w:rPr>
        <w:t>не более "поглощает", то есть мы пройдемся по каждому ребру. Причем, если ребро ориентировано, то</w:t>
      </w:r>
      <w:r w:rsidR="005656E9">
        <w:rPr>
          <w:lang w:val="ru-RU"/>
        </w:rPr>
        <w:t xml:space="preserve"> </w:t>
      </w:r>
      <w:r w:rsidR="005656E9">
        <w:t>DFS</w:t>
      </w:r>
      <w:r w:rsidR="005656E9" w:rsidRPr="005656E9">
        <w:rPr>
          <w:lang w:val="ru-RU"/>
        </w:rPr>
        <w:t xml:space="preserve"> </w:t>
      </w:r>
      <w:r w:rsidRPr="00242425">
        <w:rPr>
          <w:lang w:val="ru-RU"/>
        </w:rPr>
        <w:t xml:space="preserve">пройдет по нему один раз, а если </w:t>
      </w:r>
      <w:r w:rsidRPr="005656E9">
        <w:rPr>
          <w:lang w:val="ru-RU"/>
        </w:rPr>
        <w:t>не ориентировано</w:t>
      </w:r>
      <w:r w:rsidRPr="00242425">
        <w:rPr>
          <w:lang w:val="ru-RU"/>
        </w:rPr>
        <w:t xml:space="preserve"> –</w:t>
      </w:r>
      <w:r w:rsidR="005656E9">
        <w:rPr>
          <w:lang w:val="ru-RU"/>
        </w:rPr>
        <w:t xml:space="preserve"> </w:t>
      </w:r>
      <w:r w:rsidR="005656E9">
        <w:t>DFS</w:t>
      </w:r>
      <w:r w:rsidR="005656E9" w:rsidRPr="005656E9">
        <w:rPr>
          <w:lang w:val="ru-RU"/>
        </w:rPr>
        <w:t xml:space="preserve"> </w:t>
      </w:r>
      <w:r w:rsidRPr="00242425">
        <w:rPr>
          <w:lang w:val="ru-RU"/>
        </w:rPr>
        <w:t>пройдет по нему два раза. Заметим, что</w:t>
      </w:r>
      <w:r w:rsidR="005656E9">
        <w:rPr>
          <w:lang w:val="ru-RU"/>
        </w:rPr>
        <w:t xml:space="preserve"> </w:t>
      </w:r>
      <w:r w:rsidR="005656E9">
        <w:t>DFS</w:t>
      </w:r>
      <w:r w:rsidR="005656E9" w:rsidRPr="005656E9">
        <w:rPr>
          <w:lang w:val="ru-RU"/>
        </w:rPr>
        <w:t xml:space="preserve"> </w:t>
      </w:r>
      <w:r w:rsidRPr="00242425">
        <w:rPr>
          <w:lang w:val="ru-RU"/>
        </w:rPr>
        <w:t xml:space="preserve">не может пропустить ни одного ребра, поскольку внутри он проходит по всему списку смежности вершин (по ребрам одной вершины получаем </w:t>
      </w:r>
      <w:r w:rsidRPr="00242425">
        <w:t>O</w:t>
      </w:r>
      <w:r w:rsidRPr="00242425">
        <w:rPr>
          <w:lang w:val="ru-RU"/>
        </w:rPr>
        <w:t>(</w:t>
      </w:r>
      <w:r w:rsidRPr="00242425">
        <w:t>N</w:t>
      </w:r>
      <w:r w:rsidRPr="00242425">
        <w:rPr>
          <w:lang w:val="ru-RU"/>
        </w:rPr>
        <w:t xml:space="preserve">) или </w:t>
      </w:r>
      <w:r w:rsidRPr="00242425">
        <w:t>O</w:t>
      </w:r>
      <w:r w:rsidRPr="00242425">
        <w:rPr>
          <w:lang w:val="ru-RU"/>
        </w:rPr>
        <w:t>(</w:t>
      </w:r>
      <w:r w:rsidRPr="00242425">
        <w:t>M</w:t>
      </w:r>
      <w:r w:rsidRPr="00242425">
        <w:rPr>
          <w:lang w:val="ru-RU"/>
        </w:rPr>
        <w:t xml:space="preserve">)). Суммарно получаем оценку </w:t>
      </w:r>
      <w:r w:rsidRPr="00242425">
        <w:t>O</w:t>
      </w:r>
      <w:r w:rsidRPr="00242425">
        <w:rPr>
          <w:lang w:val="ru-RU"/>
        </w:rPr>
        <w:t>(</w:t>
      </w:r>
      <w:r w:rsidRPr="00242425">
        <w:t>N</w:t>
      </w:r>
      <w:r w:rsidRPr="00242425">
        <w:rPr>
          <w:lang w:val="ru-RU"/>
        </w:rPr>
        <w:t xml:space="preserve"> + </w:t>
      </w:r>
      <w:r w:rsidRPr="00242425">
        <w:t>M</w:t>
      </w:r>
      <w:r w:rsidRPr="00242425">
        <w:rPr>
          <w:lang w:val="ru-RU"/>
        </w:rPr>
        <w:t>).</w:t>
      </w:r>
    </w:p>
    <w:p w14:paraId="2334095A" w14:textId="5CB24FD8" w:rsidR="00242425" w:rsidRPr="00242425" w:rsidRDefault="005656E9" w:rsidP="00242425">
      <w:pPr>
        <w:pStyle w:val="2"/>
        <w:rPr>
          <w:lang w:val="ru-RU"/>
        </w:rPr>
      </w:pPr>
      <w:r w:rsidRPr="005656E9">
        <w:rPr>
          <w:lang w:val="ru-RU"/>
        </w:rPr>
        <w:t xml:space="preserve"> </w:t>
      </w:r>
      <w:bookmarkStart w:id="27" w:name="_Toc216543189"/>
      <w:r>
        <w:t>DFS</w:t>
      </w:r>
      <w:r w:rsidRPr="005656E9">
        <w:rPr>
          <w:lang w:val="ru-RU"/>
        </w:rPr>
        <w:t xml:space="preserve"> </w:t>
      </w:r>
      <w:r w:rsidR="00242425" w:rsidRPr="00242425">
        <w:rPr>
          <w:lang w:val="ru-RU"/>
        </w:rPr>
        <w:t>с покраской вершин в бело-серо-черный цвет</w:t>
      </w:r>
      <w:bookmarkEnd w:id="27"/>
    </w:p>
    <w:p w14:paraId="1E577D7E" w14:textId="77777777" w:rsidR="00242425" w:rsidRPr="00242425" w:rsidRDefault="00242425" w:rsidP="00242425">
      <w:pPr>
        <w:rPr>
          <w:lang w:val="ru-RU"/>
        </w:rPr>
      </w:pPr>
      <w:r w:rsidRPr="00242425">
        <w:rPr>
          <w:lang w:val="ru-RU"/>
        </w:rPr>
        <w:t xml:space="preserve">При обходе графа в глубину иногда для вершины бывает достаточно отметок типа </w:t>
      </w:r>
      <w:r>
        <w:t>bool</w:t>
      </w:r>
      <w:r w:rsidRPr="00242425">
        <w:rPr>
          <w:lang w:val="ru-RU"/>
        </w:rPr>
        <w:t>: посещенная / непосещенная. Но иногда нам будет нужно ставить другие типы отметок.</w:t>
      </w:r>
    </w:p>
    <w:p w14:paraId="1D75FC4E" w14:textId="26EB5C63" w:rsidR="00242425" w:rsidRPr="00242425" w:rsidRDefault="00242425" w:rsidP="00242425">
      <w:pPr>
        <w:rPr>
          <w:lang w:val="ru-RU"/>
        </w:rPr>
      </w:pPr>
      <w:r w:rsidRPr="00242425">
        <w:rPr>
          <w:lang w:val="ru-RU"/>
        </w:rPr>
        <w:lastRenderedPageBreak/>
        <w:t>Идея реализации</w:t>
      </w:r>
      <w:r w:rsidR="005656E9">
        <w:rPr>
          <w:lang w:val="ru-RU"/>
        </w:rPr>
        <w:t xml:space="preserve"> </w:t>
      </w:r>
      <w:r w:rsidR="005656E9">
        <w:t>DFS</w:t>
      </w:r>
      <w:r w:rsidR="005656E9" w:rsidRPr="005656E9">
        <w:rPr>
          <w:lang w:val="ru-RU"/>
        </w:rPr>
        <w:t xml:space="preserve"> </w:t>
      </w:r>
      <w:r w:rsidRPr="00242425">
        <w:rPr>
          <w:lang w:val="ru-RU"/>
        </w:rPr>
        <w:t>с покраской вершин в бело-серо-черный цвет довольно простая и действует по следующей логике.</w:t>
      </w:r>
    </w:p>
    <w:p w14:paraId="525CF249" w14:textId="77777777" w:rsidR="00242425" w:rsidRPr="00242425" w:rsidRDefault="00242425" w:rsidP="003F70B0">
      <w:pPr>
        <w:pStyle w:val="ad"/>
        <w:numPr>
          <w:ilvl w:val="0"/>
          <w:numId w:val="3"/>
        </w:numPr>
        <w:rPr>
          <w:lang w:val="ru-RU"/>
        </w:rPr>
      </w:pPr>
      <w:r w:rsidRPr="00242425">
        <w:rPr>
          <w:lang w:val="ru-RU"/>
        </w:rPr>
        <w:t xml:space="preserve">На вход поступает белая вершина </w:t>
      </w:r>
      <w:r>
        <w:t>v</w:t>
      </w:r>
      <w:r w:rsidRPr="00242425">
        <w:rPr>
          <w:lang w:val="ru-RU"/>
        </w:rPr>
        <w:t>.</w:t>
      </w:r>
    </w:p>
    <w:p w14:paraId="52C7ABF7" w14:textId="77777777" w:rsidR="00242425" w:rsidRPr="00242425" w:rsidRDefault="00242425" w:rsidP="003F70B0">
      <w:pPr>
        <w:pStyle w:val="ad"/>
        <w:numPr>
          <w:ilvl w:val="0"/>
          <w:numId w:val="3"/>
        </w:numPr>
        <w:rPr>
          <w:lang w:val="ru-RU"/>
        </w:rPr>
      </w:pPr>
      <w:r w:rsidRPr="00242425">
        <w:rPr>
          <w:lang w:val="ru-RU"/>
        </w:rPr>
        <w:t xml:space="preserve">Вершина </w:t>
      </w:r>
      <w:r>
        <w:t>v</w:t>
      </w:r>
      <w:r w:rsidRPr="00242425">
        <w:rPr>
          <w:lang w:val="ru-RU"/>
        </w:rPr>
        <w:t xml:space="preserve"> окрашивается в серый.</w:t>
      </w:r>
    </w:p>
    <w:p w14:paraId="511D0D94" w14:textId="77777777" w:rsidR="00242425" w:rsidRPr="00242425" w:rsidRDefault="00242425" w:rsidP="003F70B0">
      <w:pPr>
        <w:pStyle w:val="ad"/>
        <w:numPr>
          <w:ilvl w:val="0"/>
          <w:numId w:val="3"/>
        </w:numPr>
        <w:rPr>
          <w:lang w:val="ru-RU"/>
        </w:rPr>
      </w:pPr>
      <w:r w:rsidRPr="00242425">
        <w:rPr>
          <w:lang w:val="ru-RU"/>
        </w:rPr>
        <w:t xml:space="preserve">Ищется вершина </w:t>
      </w:r>
      <w:r>
        <w:t>w</w:t>
      </w:r>
      <w:r w:rsidRPr="00242425">
        <w:rPr>
          <w:lang w:val="ru-RU"/>
        </w:rPr>
        <w:t xml:space="preserve">, смежная с </w:t>
      </w:r>
      <w:r>
        <w:t>v</w:t>
      </w:r>
      <w:r w:rsidRPr="00242425">
        <w:rPr>
          <w:lang w:val="ru-RU"/>
        </w:rPr>
        <w:t xml:space="preserve"> и белая.</w:t>
      </w:r>
    </w:p>
    <w:p w14:paraId="629EC15A" w14:textId="2C0E42AA" w:rsidR="00242425" w:rsidRPr="00242425" w:rsidRDefault="00242425" w:rsidP="003F70B0">
      <w:pPr>
        <w:pStyle w:val="ad"/>
        <w:numPr>
          <w:ilvl w:val="0"/>
          <w:numId w:val="3"/>
        </w:numPr>
        <w:rPr>
          <w:lang w:val="ru-RU"/>
        </w:rPr>
      </w:pPr>
      <w:r w:rsidRPr="00242425">
        <w:rPr>
          <w:lang w:val="ru-RU"/>
        </w:rPr>
        <w:t>Изнутри</w:t>
      </w:r>
      <w:r w:rsidR="005656E9">
        <w:rPr>
          <w:lang w:val="ru-RU"/>
        </w:rPr>
        <w:t xml:space="preserve"> </w:t>
      </w:r>
      <w:r w:rsidR="005656E9">
        <w:t>DFS</w:t>
      </w:r>
      <w:r w:rsidR="005656E9" w:rsidRPr="005656E9">
        <w:rPr>
          <w:lang w:val="ru-RU"/>
        </w:rPr>
        <w:t xml:space="preserve"> </w:t>
      </w:r>
      <w:r w:rsidRPr="00242425">
        <w:rPr>
          <w:lang w:val="ru-RU"/>
        </w:rPr>
        <w:t>(</w:t>
      </w:r>
      <w:r>
        <w:t>v</w:t>
      </w:r>
      <w:r w:rsidRPr="00242425">
        <w:rPr>
          <w:lang w:val="ru-RU"/>
        </w:rPr>
        <w:t>) рекурсивно вызывается</w:t>
      </w:r>
      <w:r w:rsidR="005656E9">
        <w:rPr>
          <w:lang w:val="ru-RU"/>
        </w:rPr>
        <w:t xml:space="preserve"> </w:t>
      </w:r>
      <w:r w:rsidR="005656E9">
        <w:t>DFS</w:t>
      </w:r>
      <w:r w:rsidR="005656E9" w:rsidRPr="005656E9">
        <w:rPr>
          <w:lang w:val="ru-RU"/>
        </w:rPr>
        <w:t xml:space="preserve"> </w:t>
      </w:r>
      <w:r w:rsidRPr="00242425">
        <w:rPr>
          <w:lang w:val="ru-RU"/>
        </w:rPr>
        <w:t>(</w:t>
      </w:r>
      <w:r>
        <w:t>w</w:t>
      </w:r>
      <w:r w:rsidRPr="00242425">
        <w:rPr>
          <w:lang w:val="ru-RU"/>
        </w:rPr>
        <w:t>).</w:t>
      </w:r>
    </w:p>
    <w:p w14:paraId="7F6C8AAF" w14:textId="77777777" w:rsidR="00242425" w:rsidRPr="00242425" w:rsidRDefault="00242425" w:rsidP="003F70B0">
      <w:pPr>
        <w:pStyle w:val="ad"/>
        <w:numPr>
          <w:ilvl w:val="0"/>
          <w:numId w:val="3"/>
        </w:numPr>
        <w:rPr>
          <w:lang w:val="ru-RU"/>
        </w:rPr>
      </w:pPr>
      <w:r w:rsidRPr="00242425">
        <w:rPr>
          <w:lang w:val="ru-RU"/>
        </w:rPr>
        <w:t xml:space="preserve">Когда функция завершается, вершина </w:t>
      </w:r>
      <w:r>
        <w:t>v</w:t>
      </w:r>
      <w:r w:rsidRPr="00242425">
        <w:rPr>
          <w:lang w:val="ru-RU"/>
        </w:rPr>
        <w:t xml:space="preserve"> окрашивается в черный.</w:t>
      </w:r>
    </w:p>
    <w:p w14:paraId="274B5506" w14:textId="039A1CE2" w:rsidR="00242425" w:rsidRDefault="000877BA" w:rsidP="00242425">
      <w:r>
        <w:rPr>
          <w:noProof/>
        </w:rPr>
        <w:drawing>
          <wp:inline distT="0" distB="0" distL="0" distR="0" wp14:anchorId="4A52CDE9" wp14:editId="0423D63F">
            <wp:extent cx="4800600" cy="128270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8">
                      <a:extLst>
                        <a:ext uri="{28A0092B-C50C-407E-A947-70E740481C1C}">
                          <a14:useLocalDpi xmlns:a14="http://schemas.microsoft.com/office/drawing/2010/main" val="0"/>
                        </a:ext>
                      </a:extLst>
                    </a:blip>
                    <a:stretch>
                      <a:fillRect/>
                    </a:stretch>
                  </pic:blipFill>
                  <pic:spPr>
                    <a:xfrm>
                      <a:off x="0" y="0"/>
                      <a:ext cx="4800600" cy="1282700"/>
                    </a:xfrm>
                    <a:prstGeom prst="rect">
                      <a:avLst/>
                    </a:prstGeom>
                  </pic:spPr>
                </pic:pic>
              </a:graphicData>
            </a:graphic>
          </wp:inline>
        </w:drawing>
      </w:r>
    </w:p>
    <w:p w14:paraId="30DACE0C" w14:textId="07BAE0B6" w:rsidR="00242425" w:rsidRPr="00242425" w:rsidRDefault="00242425" w:rsidP="00242425">
      <w:pPr>
        <w:rPr>
          <w:lang w:val="ru-RU"/>
        </w:rPr>
      </w:pPr>
      <w:bookmarkStart w:id="28" w:name="_Toc216543190"/>
      <w:r w:rsidRPr="000877BA">
        <w:rPr>
          <w:rStyle w:val="30"/>
        </w:rPr>
        <w:t>Окрашивание</w:t>
      </w:r>
      <w:bookmarkEnd w:id="28"/>
      <w:r w:rsidRPr="00242425">
        <w:rPr>
          <w:lang w:val="ru-RU"/>
        </w:rPr>
        <w:t xml:space="preserve"> можно реализовать с помощью какой-либо переменной внутри вершины: например, значение 0 – белая, 1 – серая, и так далее.</w:t>
      </w:r>
    </w:p>
    <w:p w14:paraId="551F693E" w14:textId="77777777" w:rsidR="00242425" w:rsidRPr="00242425" w:rsidRDefault="00242425" w:rsidP="000877BA">
      <w:pPr>
        <w:pStyle w:val="3"/>
      </w:pPr>
      <w:bookmarkStart w:id="29" w:name="_Toc216543191"/>
      <w:r w:rsidRPr="00242425">
        <w:t>Рассмотрим основные шаги подробнее.</w:t>
      </w:r>
      <w:bookmarkEnd w:id="29"/>
    </w:p>
    <w:p w14:paraId="311542EB" w14:textId="7B272B25" w:rsidR="00242425" w:rsidRPr="00242425" w:rsidRDefault="00242425" w:rsidP="00242425">
      <w:pPr>
        <w:rPr>
          <w:lang w:val="ru-RU"/>
        </w:rPr>
      </w:pPr>
      <w:bookmarkStart w:id="30" w:name="_Toc216543192"/>
      <w:r w:rsidRPr="000877BA">
        <w:rPr>
          <w:rStyle w:val="30"/>
        </w:rPr>
        <w:t>Первый шаг</w:t>
      </w:r>
      <w:bookmarkEnd w:id="30"/>
      <w:r w:rsidRPr="00242425">
        <w:rPr>
          <w:lang w:val="ru-RU"/>
        </w:rPr>
        <w:t xml:space="preserve">. Когда алгоритм начинает работу, все вершины считаются белыми, </w:t>
      </w:r>
      <w:r w:rsidR="000877BA" w:rsidRPr="00242425">
        <w:rPr>
          <w:lang w:val="ru-RU"/>
        </w:rPr>
        <w:t>не посещёнными</w:t>
      </w:r>
      <w:r w:rsidRPr="00242425">
        <w:rPr>
          <w:lang w:val="ru-RU"/>
        </w:rPr>
        <w:t>.</w:t>
      </w:r>
      <w:r w:rsidR="005656E9">
        <w:rPr>
          <w:lang w:val="ru-RU"/>
        </w:rPr>
        <w:t xml:space="preserve"> </w:t>
      </w:r>
      <w:r w:rsidR="005656E9">
        <w:t>DFS</w:t>
      </w:r>
      <w:r w:rsidR="005656E9" w:rsidRPr="005656E9">
        <w:rPr>
          <w:lang w:val="ru-RU"/>
        </w:rPr>
        <w:t xml:space="preserve"> </w:t>
      </w:r>
      <w:r w:rsidRPr="00242425">
        <w:rPr>
          <w:lang w:val="ru-RU"/>
        </w:rPr>
        <w:t xml:space="preserve">начинает путь из заданной вершины </w:t>
      </w:r>
      <w:r>
        <w:t>v</w:t>
      </w:r>
      <w:r w:rsidRPr="00242425">
        <w:rPr>
          <w:lang w:val="ru-RU"/>
        </w:rPr>
        <w:t xml:space="preserve"> и должен найти от нее путь до другой заданной вершины или же полностью составить карту графа.</w:t>
      </w:r>
    </w:p>
    <w:p w14:paraId="17B51195" w14:textId="01506200" w:rsidR="00242425" w:rsidRPr="00242425" w:rsidRDefault="00242425" w:rsidP="00242425">
      <w:pPr>
        <w:rPr>
          <w:lang w:val="ru-RU"/>
        </w:rPr>
      </w:pPr>
      <w:r w:rsidRPr="00242425">
        <w:rPr>
          <w:lang w:val="ru-RU"/>
        </w:rPr>
        <w:t>Первое, что делает</w:t>
      </w:r>
      <w:r w:rsidR="005656E9">
        <w:rPr>
          <w:lang w:val="ru-RU"/>
        </w:rPr>
        <w:t xml:space="preserve"> </w:t>
      </w:r>
      <w:r w:rsidR="005656E9">
        <w:t>DFS</w:t>
      </w:r>
      <w:r w:rsidR="005656E9" w:rsidRPr="005656E9">
        <w:rPr>
          <w:lang w:val="ru-RU"/>
        </w:rPr>
        <w:t xml:space="preserve"> </w:t>
      </w:r>
      <w:r w:rsidRPr="00242425">
        <w:rPr>
          <w:lang w:val="ru-RU"/>
        </w:rPr>
        <w:t>, - красит вершину, в которой находится, в серый цвет. Это показывает, что алгоритм в ней уже был. Затем</w:t>
      </w:r>
      <w:r w:rsidR="005656E9">
        <w:rPr>
          <w:lang w:val="ru-RU"/>
        </w:rPr>
        <w:t xml:space="preserve"> </w:t>
      </w:r>
      <w:r w:rsidR="005656E9">
        <w:t>DFS</w:t>
      </w:r>
      <w:r w:rsidR="005656E9" w:rsidRPr="005656E9">
        <w:rPr>
          <w:lang w:val="ru-RU"/>
        </w:rPr>
        <w:t xml:space="preserve"> </w:t>
      </w:r>
      <w:r w:rsidRPr="00242425">
        <w:rPr>
          <w:lang w:val="ru-RU"/>
        </w:rPr>
        <w:t>проверяет соседей – вершины, которые соединены с той, где он находится.</w:t>
      </w:r>
    </w:p>
    <w:p w14:paraId="18703D4D" w14:textId="663419EB" w:rsidR="00242425" w:rsidRPr="00242425" w:rsidRDefault="00242425" w:rsidP="00242425">
      <w:pPr>
        <w:rPr>
          <w:lang w:val="ru-RU"/>
        </w:rPr>
      </w:pPr>
      <w:bookmarkStart w:id="31" w:name="_Toc216543193"/>
      <w:r w:rsidRPr="000877BA">
        <w:rPr>
          <w:rStyle w:val="30"/>
        </w:rPr>
        <w:t>Переход</w:t>
      </w:r>
      <w:bookmarkEnd w:id="31"/>
      <w:r w:rsidRPr="00242425">
        <w:rPr>
          <w:lang w:val="ru-RU"/>
        </w:rPr>
        <w:t>. Если какая-то из смежных вершин белая, алгоритм переходит на нее и повторяет те же действия: красит в серый, ищет соседей. Это происходит не циклически, а рекурсивно: если представить</w:t>
      </w:r>
      <w:r w:rsidR="005656E9">
        <w:rPr>
          <w:lang w:val="ru-RU"/>
        </w:rPr>
        <w:t xml:space="preserve"> </w:t>
      </w:r>
      <w:r w:rsidR="005656E9">
        <w:t>DFS</w:t>
      </w:r>
      <w:r w:rsidR="005656E9" w:rsidRPr="005656E9">
        <w:rPr>
          <w:lang w:val="ru-RU"/>
        </w:rPr>
        <w:t xml:space="preserve"> </w:t>
      </w:r>
      <w:r w:rsidRPr="00242425">
        <w:rPr>
          <w:lang w:val="ru-RU"/>
        </w:rPr>
        <w:t>как функцию, то получится, что эта функция в процессе выполнения вызывает сама себя, но для другой вершины. Поэтому сначала алгоритм работает с одним выбранным соседом, только если упирается в тупик, возвращается обратно и пробует пройти по другому пути. Выбор соседа происходит случайно или по заранее заданным критериям – например, это может быть самая левая или самая правая вершина. Если неисследованных соседей у вершины не осталось, она красится в черный цвет как полностью посещенная.</w:t>
      </w:r>
    </w:p>
    <w:p w14:paraId="24EC60FB" w14:textId="77777777" w:rsidR="00242425" w:rsidRPr="00242425" w:rsidRDefault="00242425" w:rsidP="00242425">
      <w:pPr>
        <w:rPr>
          <w:lang w:val="ru-RU"/>
        </w:rPr>
      </w:pPr>
      <w:bookmarkStart w:id="32" w:name="_Toc216543194"/>
      <w:r w:rsidRPr="000877BA">
        <w:rPr>
          <w:rStyle w:val="30"/>
        </w:rPr>
        <w:t>Завершение обхода</w:t>
      </w:r>
      <w:bookmarkEnd w:id="32"/>
      <w:r w:rsidRPr="00242425">
        <w:rPr>
          <w:lang w:val="ru-RU"/>
        </w:rPr>
        <w:t>. Алгоритм завершается, если достигает нужной точки. В таком случае все вызванные экземпляры функции поочерёдно завершаются от последнего до первого вызванного. Если задача – полностью перебрать граф, то критерий для завершения другой: все вершины должны стать черными.</w:t>
      </w:r>
    </w:p>
    <w:p w14:paraId="1B5144E4" w14:textId="7B762B63" w:rsidR="00242425" w:rsidRPr="005656E9" w:rsidRDefault="00242425" w:rsidP="000877BA">
      <w:pPr>
        <w:pStyle w:val="2"/>
        <w:rPr>
          <w:lang w:val="ru-RU"/>
        </w:rPr>
      </w:pPr>
      <w:bookmarkStart w:id="33" w:name="_Toc216543195"/>
      <w:r w:rsidRPr="005656E9">
        <w:rPr>
          <w:lang w:val="ru-RU"/>
        </w:rPr>
        <w:t>Нерекурсивные реализации</w:t>
      </w:r>
      <w:r w:rsidR="005656E9" w:rsidRPr="005656E9">
        <w:rPr>
          <w:lang w:val="ru-RU"/>
        </w:rPr>
        <w:t xml:space="preserve"> </w:t>
      </w:r>
      <w:r w:rsidR="005656E9">
        <w:t>DFS</w:t>
      </w:r>
      <w:bookmarkEnd w:id="33"/>
      <w:r w:rsidR="005656E9" w:rsidRPr="005656E9">
        <w:rPr>
          <w:lang w:val="ru-RU"/>
        </w:rPr>
        <w:t xml:space="preserve"> </w:t>
      </w:r>
    </w:p>
    <w:p w14:paraId="17CCB227" w14:textId="77777777" w:rsidR="00242425" w:rsidRPr="00242425" w:rsidRDefault="00242425" w:rsidP="00242425">
      <w:pPr>
        <w:rPr>
          <w:lang w:val="ru-RU"/>
        </w:rPr>
      </w:pPr>
      <w:r w:rsidRPr="00242425">
        <w:rPr>
          <w:lang w:val="ru-RU"/>
        </w:rPr>
        <w:t>Так как рекурсия отнимает много программных ресурсов, есть несколько реализаций без ее использования. Они сложнее в написании, но могут сэкономить время работы программы.</w:t>
      </w:r>
    </w:p>
    <w:p w14:paraId="1DC70F0D" w14:textId="77777777" w:rsidR="00BB51A4" w:rsidRPr="00BB51A4" w:rsidRDefault="00BB51A4" w:rsidP="003F70B0">
      <w:pPr>
        <w:pStyle w:val="ad"/>
        <w:numPr>
          <w:ilvl w:val="0"/>
          <w:numId w:val="4"/>
        </w:numPr>
        <w:rPr>
          <w:lang w:val="ru-RU"/>
        </w:rPr>
      </w:pPr>
      <w:r w:rsidRPr="00BB51A4">
        <w:rPr>
          <w:rStyle w:val="af"/>
          <w:rFonts w:ascii="Segoe UI" w:hAnsi="Segoe UI" w:cs="Segoe UI"/>
          <w:color w:val="0F1115"/>
          <w:lang w:val="ru-RU"/>
        </w:rPr>
        <w:t>1 вариант</w:t>
      </w:r>
      <w:r w:rsidRPr="00BB51A4">
        <w:rPr>
          <w:rStyle w:val="apple-converted-space"/>
          <w:rFonts w:ascii="Segoe UI" w:eastAsiaTheme="majorEastAsia" w:hAnsi="Segoe UI" w:cs="Segoe UI"/>
          <w:color w:val="0F1115"/>
        </w:rPr>
        <w:t> </w:t>
      </w:r>
      <w:r w:rsidRPr="00BB51A4">
        <w:rPr>
          <w:lang w:val="ru-RU"/>
        </w:rPr>
        <w:t>(самый простой) – по-особому хранить в памяти посещенные вершины. Для этого используется такая структура данных, как стек. В стек последовательно помещаются непосещенные вершины-соседки, и он используется как "карта" для будущих посещений. Этот способ тоже нагружает программные ресурсы, но не так сильно.</w:t>
      </w:r>
    </w:p>
    <w:p w14:paraId="78993658" w14:textId="77777777" w:rsidR="00BB51A4" w:rsidRDefault="00BB51A4" w:rsidP="003F70B0">
      <w:pPr>
        <w:pStyle w:val="ad"/>
        <w:numPr>
          <w:ilvl w:val="0"/>
          <w:numId w:val="4"/>
        </w:numPr>
      </w:pPr>
      <w:r w:rsidRPr="00BB51A4">
        <w:rPr>
          <w:rStyle w:val="af"/>
          <w:rFonts w:ascii="Segoe UI" w:hAnsi="Segoe UI" w:cs="Segoe UI"/>
          <w:color w:val="0F1115"/>
          <w:lang w:val="ru-RU"/>
        </w:rPr>
        <w:lastRenderedPageBreak/>
        <w:t>2 вариант</w:t>
      </w:r>
      <w:r w:rsidRPr="00BB51A4">
        <w:rPr>
          <w:rStyle w:val="apple-converted-space"/>
          <w:rFonts w:ascii="Segoe UI" w:eastAsiaTheme="majorEastAsia" w:hAnsi="Segoe UI" w:cs="Segoe UI"/>
          <w:color w:val="0F1115"/>
        </w:rPr>
        <w:t> </w:t>
      </w:r>
      <w:r w:rsidRPr="00BB51A4">
        <w:rPr>
          <w:lang w:val="ru-RU"/>
        </w:rPr>
        <w:t xml:space="preserve">– хранить в стеке не сами вершины, а их номера и номера смежных с ними вершин. Это сложнее и, по сути, является имитацией так называемого стека вызовов – участка памяти, где хранятся вызванные функции. </w:t>
      </w:r>
      <w:r>
        <w:t>Именно его может перегрузить рекурсия.</w:t>
      </w:r>
    </w:p>
    <w:p w14:paraId="28C6B8E5" w14:textId="77777777" w:rsidR="00BB51A4" w:rsidRPr="00BB51A4" w:rsidRDefault="00BB51A4" w:rsidP="003F70B0">
      <w:pPr>
        <w:pStyle w:val="ad"/>
        <w:numPr>
          <w:ilvl w:val="0"/>
          <w:numId w:val="4"/>
        </w:numPr>
        <w:rPr>
          <w:lang w:val="ru-RU"/>
        </w:rPr>
      </w:pPr>
      <w:r w:rsidRPr="00BB51A4">
        <w:rPr>
          <w:rStyle w:val="af"/>
          <w:rFonts w:ascii="Segoe UI" w:hAnsi="Segoe UI" w:cs="Segoe UI"/>
          <w:color w:val="0F1115"/>
          <w:lang w:val="ru-RU"/>
        </w:rPr>
        <w:t>3 вариант</w:t>
      </w:r>
      <w:r w:rsidRPr="00BB51A4">
        <w:rPr>
          <w:rStyle w:val="apple-converted-space"/>
          <w:rFonts w:ascii="Segoe UI" w:eastAsiaTheme="majorEastAsia" w:hAnsi="Segoe UI" w:cs="Segoe UI"/>
          <w:color w:val="0F1115"/>
        </w:rPr>
        <w:t> </w:t>
      </w:r>
      <w:r w:rsidRPr="00BB51A4">
        <w:rPr>
          <w:lang w:val="ru-RU"/>
        </w:rPr>
        <w:t>– реализовать сам граф на указателях: помещать в каждой вершине указатели на предыдущие и номера смежных вершин.</w:t>
      </w:r>
    </w:p>
    <w:p w14:paraId="6AAFE475" w14:textId="591BBD20" w:rsidR="00BB51A4" w:rsidRDefault="00BB51A4" w:rsidP="00BB51A4">
      <w:pPr>
        <w:pStyle w:val="2"/>
      </w:pPr>
      <w:bookmarkStart w:id="34" w:name="_Toc216543196"/>
      <w:r>
        <w:t>Задачи, решаемые с использованием</w:t>
      </w:r>
      <w:r w:rsidR="005656E9">
        <w:t xml:space="preserve"> DFS</w:t>
      </w:r>
      <w:bookmarkEnd w:id="34"/>
      <w:r w:rsidR="005656E9">
        <w:t xml:space="preserve"> </w:t>
      </w:r>
    </w:p>
    <w:p w14:paraId="78DC5057" w14:textId="77777777" w:rsidR="00BB51A4" w:rsidRDefault="00BB51A4" w:rsidP="003F70B0">
      <w:pPr>
        <w:pStyle w:val="ad"/>
        <w:numPr>
          <w:ilvl w:val="0"/>
          <w:numId w:val="5"/>
        </w:numPr>
      </w:pPr>
      <w:r>
        <w:t>Проверка графа на связность.</w:t>
      </w:r>
    </w:p>
    <w:p w14:paraId="370312C4" w14:textId="77777777" w:rsidR="00BB51A4" w:rsidRPr="00BB51A4" w:rsidRDefault="00BB51A4" w:rsidP="003F70B0">
      <w:pPr>
        <w:pStyle w:val="ad"/>
        <w:numPr>
          <w:ilvl w:val="0"/>
          <w:numId w:val="5"/>
        </w:numPr>
        <w:rPr>
          <w:lang w:val="ru-RU"/>
        </w:rPr>
      </w:pPr>
      <w:r w:rsidRPr="00BB51A4">
        <w:rPr>
          <w:lang w:val="ru-RU"/>
        </w:rPr>
        <w:t>Поиск количества компонент связности и состава компонент связности.</w:t>
      </w:r>
    </w:p>
    <w:p w14:paraId="0BF3B81B" w14:textId="77777777" w:rsidR="00BB51A4" w:rsidRPr="00BB51A4" w:rsidRDefault="00BB51A4" w:rsidP="003F70B0">
      <w:pPr>
        <w:pStyle w:val="ad"/>
        <w:numPr>
          <w:ilvl w:val="0"/>
          <w:numId w:val="5"/>
        </w:numPr>
        <w:rPr>
          <w:lang w:val="ru-RU"/>
        </w:rPr>
      </w:pPr>
      <w:r w:rsidRPr="00BB51A4">
        <w:rPr>
          <w:lang w:val="ru-RU"/>
        </w:rPr>
        <w:t xml:space="preserve">Проверка наличия маршрута от </w:t>
      </w:r>
      <w:r>
        <w:t>A</w:t>
      </w:r>
      <w:r w:rsidRPr="00BB51A4">
        <w:rPr>
          <w:lang w:val="ru-RU"/>
        </w:rPr>
        <w:t xml:space="preserve"> до </w:t>
      </w:r>
      <w:r>
        <w:t>B</w:t>
      </w:r>
      <w:r w:rsidRPr="00BB51A4">
        <w:rPr>
          <w:lang w:val="ru-RU"/>
        </w:rPr>
        <w:t>.</w:t>
      </w:r>
    </w:p>
    <w:p w14:paraId="1FEAA18D" w14:textId="77777777" w:rsidR="00BB51A4" w:rsidRPr="00BB51A4" w:rsidRDefault="00BB51A4" w:rsidP="003F70B0">
      <w:pPr>
        <w:pStyle w:val="ad"/>
        <w:numPr>
          <w:ilvl w:val="0"/>
          <w:numId w:val="5"/>
        </w:numPr>
        <w:rPr>
          <w:lang w:val="ru-RU"/>
        </w:rPr>
      </w:pPr>
      <w:r w:rsidRPr="00BB51A4">
        <w:rPr>
          <w:lang w:val="ru-RU"/>
        </w:rPr>
        <w:t>Проверка наличия цикла в ориентированном графе.</w:t>
      </w:r>
    </w:p>
    <w:p w14:paraId="07446B7A" w14:textId="77777777" w:rsidR="00BB51A4" w:rsidRDefault="00BB51A4" w:rsidP="003F70B0">
      <w:pPr>
        <w:pStyle w:val="ad"/>
        <w:numPr>
          <w:ilvl w:val="0"/>
          <w:numId w:val="5"/>
        </w:numPr>
      </w:pPr>
      <w:r>
        <w:t>Поиск выхода из лабиринта.</w:t>
      </w:r>
    </w:p>
    <w:p w14:paraId="66DBE536" w14:textId="77777777" w:rsidR="00BB51A4" w:rsidRDefault="00BB51A4" w:rsidP="003F70B0">
      <w:pPr>
        <w:pStyle w:val="ad"/>
        <w:numPr>
          <w:ilvl w:val="0"/>
          <w:numId w:val="5"/>
        </w:numPr>
      </w:pPr>
      <w:r>
        <w:t>Проверка графа на двудольность.</w:t>
      </w:r>
    </w:p>
    <w:p w14:paraId="1CF523CF" w14:textId="77777777" w:rsidR="00BB51A4" w:rsidRDefault="00BB51A4" w:rsidP="003F70B0">
      <w:pPr>
        <w:pStyle w:val="ad"/>
        <w:numPr>
          <w:ilvl w:val="0"/>
          <w:numId w:val="5"/>
        </w:numPr>
      </w:pPr>
      <w:r>
        <w:t>Построение остова.</w:t>
      </w:r>
    </w:p>
    <w:p w14:paraId="036B71DA" w14:textId="77777777" w:rsidR="00BB51A4" w:rsidRPr="00BB51A4" w:rsidRDefault="00BB51A4" w:rsidP="003F70B0">
      <w:pPr>
        <w:pStyle w:val="ad"/>
        <w:numPr>
          <w:ilvl w:val="0"/>
          <w:numId w:val="5"/>
        </w:numPr>
        <w:rPr>
          <w:lang w:val="ru-RU"/>
        </w:rPr>
      </w:pPr>
      <w:r w:rsidRPr="00BB51A4">
        <w:rPr>
          <w:lang w:val="ru-RU"/>
        </w:rPr>
        <w:t>Сортировка и упорядочение ориентированного графа.</w:t>
      </w:r>
    </w:p>
    <w:p w14:paraId="4BFB6DC5" w14:textId="77777777" w:rsidR="00BB51A4" w:rsidRPr="00BB51A4" w:rsidRDefault="00BB51A4" w:rsidP="003F70B0">
      <w:pPr>
        <w:pStyle w:val="ad"/>
        <w:numPr>
          <w:ilvl w:val="0"/>
          <w:numId w:val="5"/>
        </w:numPr>
        <w:rPr>
          <w:lang w:val="ru-RU"/>
        </w:rPr>
      </w:pPr>
      <w:r w:rsidRPr="00BB51A4">
        <w:rPr>
          <w:lang w:val="ru-RU"/>
        </w:rPr>
        <w:t>Поиск особых точек в графе (например, так называемые мосты или шарниры).</w:t>
      </w:r>
    </w:p>
    <w:p w14:paraId="07AEF38A" w14:textId="77777777" w:rsidR="00BB51A4" w:rsidRPr="00BB51A4" w:rsidRDefault="00BB51A4" w:rsidP="003F70B0">
      <w:pPr>
        <w:pStyle w:val="ad"/>
        <w:numPr>
          <w:ilvl w:val="0"/>
          <w:numId w:val="5"/>
        </w:numPr>
        <w:rPr>
          <w:lang w:val="ru-RU"/>
        </w:rPr>
      </w:pPr>
      <w:r w:rsidRPr="00BB51A4">
        <w:rPr>
          <w:lang w:val="ru-RU"/>
        </w:rPr>
        <w:t>Преобразование "синтаксического дерева" (подвид графа) в строку.</w:t>
      </w:r>
    </w:p>
    <w:p w14:paraId="5DC1A7DC" w14:textId="043BF28F" w:rsidR="00BB51A4" w:rsidRPr="005656E9" w:rsidRDefault="00BB51A4" w:rsidP="00BB51A4">
      <w:pPr>
        <w:pStyle w:val="2"/>
        <w:rPr>
          <w:lang w:val="ru-RU"/>
        </w:rPr>
      </w:pPr>
      <w:bookmarkStart w:id="35" w:name="_Toc216543197"/>
      <w:r w:rsidRPr="005656E9">
        <w:rPr>
          <w:lang w:val="ru-RU"/>
        </w:rPr>
        <w:t>Решение задач с использованием</w:t>
      </w:r>
      <w:r w:rsidR="005656E9" w:rsidRPr="005656E9">
        <w:rPr>
          <w:lang w:val="ru-RU"/>
        </w:rPr>
        <w:t xml:space="preserve"> </w:t>
      </w:r>
      <w:r w:rsidR="005656E9">
        <w:t>DFS</w:t>
      </w:r>
      <w:bookmarkEnd w:id="35"/>
      <w:r w:rsidR="005656E9" w:rsidRPr="005656E9">
        <w:rPr>
          <w:lang w:val="ru-RU"/>
        </w:rPr>
        <w:t xml:space="preserve"> </w:t>
      </w:r>
    </w:p>
    <w:p w14:paraId="69517BA3" w14:textId="77777777" w:rsidR="00BB51A4" w:rsidRPr="00BB51A4" w:rsidRDefault="00BB51A4" w:rsidP="00BB51A4">
      <w:pPr>
        <w:rPr>
          <w:lang w:val="ru-RU"/>
        </w:rPr>
      </w:pPr>
      <w:bookmarkStart w:id="36" w:name="_Toc216543198"/>
      <w:r w:rsidRPr="00BB51A4">
        <w:rPr>
          <w:rStyle w:val="30"/>
        </w:rPr>
        <w:t>СОВЕТ</w:t>
      </w:r>
      <w:bookmarkEnd w:id="36"/>
      <w:r w:rsidRPr="00BB51A4">
        <w:rPr>
          <w:rStyle w:val="af"/>
          <w:rFonts w:ascii="Segoe UI" w:hAnsi="Segoe UI" w:cs="Segoe UI"/>
          <w:color w:val="0F1115"/>
          <w:lang w:val="ru-RU"/>
        </w:rPr>
        <w:t>.</w:t>
      </w:r>
      <w:r>
        <w:rPr>
          <w:rStyle w:val="apple-converted-space"/>
          <w:rFonts w:ascii="Segoe UI" w:eastAsiaTheme="majorEastAsia" w:hAnsi="Segoe UI" w:cs="Segoe UI"/>
          <w:color w:val="0F1115"/>
        </w:rPr>
        <w:t> </w:t>
      </w:r>
      <w:r w:rsidRPr="00BB51A4">
        <w:rPr>
          <w:lang w:val="ru-RU"/>
        </w:rPr>
        <w:t>При рекурсивной реализации увеличивайте стек рекурсивных вызовов:</w:t>
      </w:r>
    </w:p>
    <w:p w14:paraId="60C31D83" w14:textId="77777777" w:rsidR="00BB51A4" w:rsidRDefault="00BB51A4" w:rsidP="00BB51A4">
      <w:pPr>
        <w:pStyle w:val="HTML"/>
        <w:shd w:val="clear" w:color="auto" w:fill="FFFFFF"/>
        <w:rPr>
          <w:color w:val="000000"/>
        </w:rPr>
      </w:pPr>
      <w:r>
        <w:rPr>
          <w:b/>
          <w:bCs/>
          <w:color w:val="000080"/>
        </w:rPr>
        <w:t xml:space="preserve">from </w:t>
      </w:r>
      <w:r>
        <w:rPr>
          <w:color w:val="000000"/>
        </w:rPr>
        <w:t xml:space="preserve">sys </w:t>
      </w:r>
      <w:r>
        <w:rPr>
          <w:b/>
          <w:bCs/>
          <w:color w:val="000080"/>
        </w:rPr>
        <w:t xml:space="preserve">import </w:t>
      </w:r>
      <w:r>
        <w:rPr>
          <w:color w:val="000000"/>
        </w:rPr>
        <w:t>setrecursionlimit</w:t>
      </w:r>
      <w:r>
        <w:rPr>
          <w:color w:val="000000"/>
        </w:rPr>
        <w:br/>
        <w:t>setrecursionlimit(</w:t>
      </w:r>
      <w:r>
        <w:rPr>
          <w:color w:val="0000FF"/>
        </w:rPr>
        <w:t>100000</w:t>
      </w:r>
      <w:r>
        <w:rPr>
          <w:color w:val="000000"/>
        </w:rPr>
        <w:t>)</w:t>
      </w:r>
    </w:p>
    <w:p w14:paraId="706DA5A4" w14:textId="77777777" w:rsidR="00BB51A4" w:rsidRDefault="00BB51A4" w:rsidP="00BB51A4"/>
    <w:p w14:paraId="1E48449F" w14:textId="3850021B" w:rsidR="00BB51A4" w:rsidRPr="00BB51A4" w:rsidRDefault="00BB51A4" w:rsidP="00BB51A4">
      <w:pPr>
        <w:pStyle w:val="3"/>
      </w:pPr>
      <w:bookmarkStart w:id="37" w:name="_Toc216543199"/>
      <w:r w:rsidRPr="00BB51A4">
        <w:t>Задача определения цикла в ориентированном графе</w:t>
      </w:r>
      <w:bookmarkEnd w:id="37"/>
    </w:p>
    <w:p w14:paraId="557D5084" w14:textId="77777777" w:rsidR="00BB51A4" w:rsidRPr="00BB51A4" w:rsidRDefault="00BB51A4" w:rsidP="00BB51A4">
      <w:pPr>
        <w:rPr>
          <w:lang w:val="ru-RU"/>
        </w:rPr>
      </w:pPr>
      <w:r w:rsidRPr="00BB51A4">
        <w:rPr>
          <w:b/>
          <w:bCs/>
          <w:lang w:val="ru-RU"/>
        </w:rPr>
        <w:t>Важно ли, что</w:t>
      </w:r>
      <w:r w:rsidRPr="00BB51A4">
        <w:rPr>
          <w:lang w:val="ru-RU"/>
        </w:rPr>
        <w:t xml:space="preserve"> в ориентированном графе есть цикл, если при обходе в глубину мы встретим вершину, уже посещённую ранее?</w:t>
      </w:r>
    </w:p>
    <w:p w14:paraId="4386C01B" w14:textId="77777777" w:rsidR="00BB51A4" w:rsidRPr="00BB51A4" w:rsidRDefault="00BB51A4" w:rsidP="00BB51A4">
      <w:pPr>
        <w:rPr>
          <w:lang w:val="ru-RU"/>
        </w:rPr>
      </w:pPr>
      <w:r w:rsidRPr="00BB51A4">
        <w:rPr>
          <w:lang w:val="ru-RU"/>
        </w:rPr>
        <w:t>Рассмотрим следующий орграф. В нем нет циклов.</w:t>
      </w:r>
    </w:p>
    <w:p w14:paraId="238491B8" w14:textId="1E51E5B1" w:rsidR="00BB51A4" w:rsidRPr="00BB51A4" w:rsidRDefault="00BB51A4" w:rsidP="00BB51A4">
      <w:pPr>
        <w:rPr>
          <w:lang w:val="ru-RU"/>
        </w:rPr>
      </w:pPr>
      <w:r w:rsidRPr="00BB51A4">
        <w:rPr>
          <w:lang w:val="ru-RU"/>
        </w:rPr>
        <w:t>Но если мы запустим</w:t>
      </w:r>
      <w:r w:rsidR="005656E9" w:rsidRPr="005656E9">
        <w:rPr>
          <w:rStyle w:val="apple-converted-space"/>
          <w:rFonts w:ascii="Segoe UI" w:eastAsiaTheme="majorEastAsia" w:hAnsi="Segoe UI" w:cs="Segoe UI"/>
          <w:color w:val="0F1115"/>
          <w:lang w:val="ru-RU"/>
        </w:rPr>
        <w:t xml:space="preserve"> </w:t>
      </w:r>
      <w:r w:rsidR="005656E9">
        <w:rPr>
          <w:rStyle w:val="katex-mathml"/>
          <w:color w:val="0F1115"/>
          <w:sz w:val="29"/>
          <w:szCs w:val="29"/>
          <w:bdr w:val="none" w:sz="0" w:space="0" w:color="auto" w:frame="1"/>
        </w:rPr>
        <w:t>DFS</w:t>
      </w:r>
      <w:r w:rsidR="005656E9" w:rsidRPr="005656E9">
        <w:rPr>
          <w:rStyle w:val="katex-mathml"/>
          <w:color w:val="0F1115"/>
          <w:sz w:val="29"/>
          <w:szCs w:val="29"/>
          <w:bdr w:val="none" w:sz="0" w:space="0" w:color="auto" w:frame="1"/>
          <w:lang w:val="ru-RU"/>
        </w:rPr>
        <w:t xml:space="preserve"> </w:t>
      </w:r>
      <w:r w:rsidRPr="00BB51A4">
        <w:rPr>
          <w:lang w:val="ru-RU"/>
        </w:rPr>
        <w:t>из вершины 0, то из нее пойдем в 1, пометим 0 посещённой, из 1 пойдем в 2, отметим 1 посещённой. Отмечаем 2 как посещённую. У вершины 2 нет исходящих ребер, поэтому её обработка завершена. Мы вернемся в вершину 1, а затем в вершину 0, где встретим исходящее ребро из 0 до 2. Вершина 2 нами была посещена, но как показывает рисунок, делать вывод о наличии цикла нельзя.</w:t>
      </w:r>
    </w:p>
    <w:p w14:paraId="2FD70561" w14:textId="77777777" w:rsidR="00BB51A4" w:rsidRPr="00BB51A4" w:rsidRDefault="00BB51A4" w:rsidP="00BB51A4">
      <w:pPr>
        <w:rPr>
          <w:lang w:val="ru-RU"/>
        </w:rPr>
      </w:pPr>
      <w:bookmarkStart w:id="38" w:name="_Toc216543200"/>
      <w:r w:rsidRPr="00BB51A4">
        <w:rPr>
          <w:rStyle w:val="30"/>
        </w:rPr>
        <w:t>Вывод</w:t>
      </w:r>
      <w:bookmarkEnd w:id="38"/>
      <w:r w:rsidRPr="00BB51A4">
        <w:rPr>
          <w:lang w:val="ru-RU"/>
        </w:rPr>
        <w:t>: наличие ребра в уже посещённую вершину, обработка которой уже завершилась, не является признаком цикла.</w:t>
      </w:r>
    </w:p>
    <w:p w14:paraId="66F6234B" w14:textId="77777777" w:rsidR="00BB51A4" w:rsidRDefault="00BB51A4" w:rsidP="00BB51A4">
      <w:r>
        <w:t>Рассмотрим орграф с циклом.</w:t>
      </w:r>
    </w:p>
    <w:p w14:paraId="0BB4D1E9" w14:textId="55E50FAF" w:rsidR="00BB51A4" w:rsidRDefault="00BB51A4" w:rsidP="00BB51A4">
      <w:pPr>
        <w:jc w:val="center"/>
      </w:pPr>
      <w:r>
        <w:rPr>
          <w:noProof/>
        </w:rPr>
        <w:drawing>
          <wp:inline distT="0" distB="0" distL="0" distR="0" wp14:anchorId="4F978C1B" wp14:editId="4A06C7CA">
            <wp:extent cx="2832100" cy="106680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9">
                      <a:extLst>
                        <a:ext uri="{28A0092B-C50C-407E-A947-70E740481C1C}">
                          <a14:useLocalDpi xmlns:a14="http://schemas.microsoft.com/office/drawing/2010/main" val="0"/>
                        </a:ext>
                      </a:extLst>
                    </a:blip>
                    <a:stretch>
                      <a:fillRect/>
                    </a:stretch>
                  </pic:blipFill>
                  <pic:spPr>
                    <a:xfrm>
                      <a:off x="0" y="0"/>
                      <a:ext cx="2832100" cy="1066800"/>
                    </a:xfrm>
                    <a:prstGeom prst="rect">
                      <a:avLst/>
                    </a:prstGeom>
                  </pic:spPr>
                </pic:pic>
              </a:graphicData>
            </a:graphic>
          </wp:inline>
        </w:drawing>
      </w:r>
    </w:p>
    <w:p w14:paraId="32E58D12" w14:textId="61CF32D0" w:rsidR="00BB51A4" w:rsidRPr="00BB51A4" w:rsidRDefault="00BB51A4" w:rsidP="00BB51A4">
      <w:pPr>
        <w:rPr>
          <w:b/>
          <w:bCs/>
          <w:lang w:val="ru-RU"/>
        </w:rPr>
      </w:pPr>
      <w:r w:rsidRPr="00BB51A4">
        <w:rPr>
          <w:rStyle w:val="af"/>
          <w:b w:val="0"/>
          <w:bCs w:val="0"/>
          <w:color w:val="0F1115"/>
          <w:lang w:val="ru-RU"/>
        </w:rPr>
        <w:t>Вновь запустим</w:t>
      </w:r>
      <w:r w:rsidR="005656E9" w:rsidRPr="005656E9">
        <w:rPr>
          <w:rStyle w:val="apple-converted-space"/>
          <w:rFonts w:eastAsiaTheme="majorEastAsia"/>
          <w:b/>
          <w:bCs/>
          <w:color w:val="0F1115"/>
          <w:lang w:val="ru-RU"/>
        </w:rPr>
        <w:t xml:space="preserve"> </w:t>
      </w:r>
      <w:r w:rsidR="005656E9">
        <w:rPr>
          <w:rStyle w:val="katex-mathml"/>
          <w:b/>
          <w:bCs/>
          <w:color w:val="0F1115"/>
          <w:sz w:val="29"/>
          <w:szCs w:val="29"/>
          <w:bdr w:val="none" w:sz="0" w:space="0" w:color="auto" w:frame="1"/>
        </w:rPr>
        <w:t>DFS</w:t>
      </w:r>
      <w:r w:rsidR="005656E9" w:rsidRPr="005656E9">
        <w:rPr>
          <w:rStyle w:val="katex-mathml"/>
          <w:b/>
          <w:bCs/>
          <w:color w:val="0F1115"/>
          <w:sz w:val="29"/>
          <w:szCs w:val="29"/>
          <w:bdr w:val="none" w:sz="0" w:space="0" w:color="auto" w:frame="1"/>
          <w:lang w:val="ru-RU"/>
        </w:rPr>
        <w:t xml:space="preserve"> </w:t>
      </w:r>
      <w:r w:rsidRPr="00BB51A4">
        <w:rPr>
          <w:rStyle w:val="af"/>
          <w:b w:val="0"/>
          <w:bCs w:val="0"/>
          <w:color w:val="0F1115"/>
          <w:lang w:val="ru-RU"/>
        </w:rPr>
        <w:t>из вершины 0, то из нее пойдем в 1, пометим 0 посещённой, из 1 пойдем в 2, отметим 1 посещённой. Отмечаем 2 как посещённую. Ребро из вершины 2 замыкает цикл. Но здесь ребро идет в вершину, у которой не осталось исходящих ребер.</w:t>
      </w:r>
    </w:p>
    <w:p w14:paraId="2B61B293" w14:textId="2084C7B3" w:rsidR="00BB51A4" w:rsidRDefault="00BB51A4" w:rsidP="00BB51A4">
      <w:pPr>
        <w:rPr>
          <w:lang w:val="ru-RU"/>
        </w:rPr>
      </w:pPr>
      <w:r w:rsidRPr="00BB51A4">
        <w:rPr>
          <w:lang w:val="ru-RU"/>
        </w:rPr>
        <w:lastRenderedPageBreak/>
        <w:t>Здесь надо использовать идею с покраской вершин в белый-серый-черный цвет. Серым является вершина, которую</w:t>
      </w:r>
      <w:r w:rsidR="005656E9" w:rsidRPr="005656E9">
        <w:rPr>
          <w:rStyle w:val="apple-converted-space"/>
          <w:rFonts w:ascii="Segoe UI" w:eastAsiaTheme="majorEastAsia" w:hAnsi="Segoe UI" w:cs="Segoe UI"/>
          <w:color w:val="0F1115"/>
          <w:lang w:val="ru-RU"/>
        </w:rPr>
        <w:t xml:space="preserve"> </w:t>
      </w:r>
      <w:r w:rsidR="005656E9">
        <w:rPr>
          <w:rStyle w:val="katex-mathml"/>
          <w:color w:val="0F1115"/>
          <w:sz w:val="29"/>
          <w:szCs w:val="29"/>
          <w:bdr w:val="none" w:sz="0" w:space="0" w:color="auto" w:frame="1"/>
        </w:rPr>
        <w:t>DFS</w:t>
      </w:r>
      <w:r w:rsidR="005656E9" w:rsidRPr="005656E9">
        <w:rPr>
          <w:rStyle w:val="katex-mathml"/>
          <w:color w:val="0F1115"/>
          <w:sz w:val="29"/>
          <w:szCs w:val="29"/>
          <w:bdr w:val="none" w:sz="0" w:space="0" w:color="auto" w:frame="1"/>
          <w:lang w:val="ru-RU"/>
        </w:rPr>
        <w:t xml:space="preserve"> </w:t>
      </w:r>
      <w:r w:rsidRPr="00BB51A4">
        <w:rPr>
          <w:lang w:val="ru-RU"/>
        </w:rPr>
        <w:t>начал, но еще не закончил обрабатывать. Черным является вершина, у которых не осталось не рассмотренных</w:t>
      </w:r>
      <w:r w:rsidR="005656E9" w:rsidRPr="005656E9">
        <w:rPr>
          <w:rStyle w:val="apple-converted-space"/>
          <w:rFonts w:ascii="Segoe UI" w:eastAsiaTheme="majorEastAsia" w:hAnsi="Segoe UI" w:cs="Segoe UI"/>
          <w:color w:val="0F1115"/>
          <w:lang w:val="ru-RU"/>
        </w:rPr>
        <w:t xml:space="preserve"> </w:t>
      </w:r>
      <w:r w:rsidR="005656E9">
        <w:rPr>
          <w:rStyle w:val="katex-mathml"/>
          <w:color w:val="0F1115"/>
          <w:sz w:val="29"/>
          <w:szCs w:val="29"/>
          <w:bdr w:val="none" w:sz="0" w:space="0" w:color="auto" w:frame="1"/>
        </w:rPr>
        <w:t>DFS</w:t>
      </w:r>
      <w:r w:rsidR="005656E9" w:rsidRPr="005656E9">
        <w:rPr>
          <w:rStyle w:val="katex-mathml"/>
          <w:color w:val="0F1115"/>
          <w:sz w:val="29"/>
          <w:szCs w:val="29"/>
          <w:bdr w:val="none" w:sz="0" w:space="0" w:color="auto" w:frame="1"/>
          <w:lang w:val="ru-RU"/>
        </w:rPr>
        <w:t xml:space="preserve"> </w:t>
      </w:r>
      <w:r w:rsidRPr="00BB51A4">
        <w:rPr>
          <w:lang w:val="ru-RU"/>
        </w:rPr>
        <w:t>-ом исходящих ребер (их обработка завершена). Они становятся черными, когда</w:t>
      </w:r>
      <w:r w:rsidR="005656E9" w:rsidRPr="005656E9">
        <w:rPr>
          <w:rStyle w:val="apple-converted-space"/>
          <w:rFonts w:ascii="Segoe UI" w:eastAsiaTheme="majorEastAsia" w:hAnsi="Segoe UI" w:cs="Segoe UI"/>
          <w:color w:val="0F1115"/>
          <w:lang w:val="ru-RU"/>
        </w:rPr>
        <w:t xml:space="preserve"> </w:t>
      </w:r>
      <w:r w:rsidR="005656E9">
        <w:rPr>
          <w:rStyle w:val="katex-mathml"/>
          <w:color w:val="0F1115"/>
          <w:sz w:val="29"/>
          <w:szCs w:val="29"/>
          <w:bdr w:val="none" w:sz="0" w:space="0" w:color="auto" w:frame="1"/>
        </w:rPr>
        <w:t>DFS</w:t>
      </w:r>
      <w:r w:rsidR="005656E9" w:rsidRPr="005656E9">
        <w:rPr>
          <w:rStyle w:val="katex-mathml"/>
          <w:color w:val="0F1115"/>
          <w:sz w:val="29"/>
          <w:szCs w:val="29"/>
          <w:bdr w:val="none" w:sz="0" w:space="0" w:color="auto" w:frame="1"/>
          <w:lang w:val="ru-RU"/>
        </w:rPr>
        <w:t xml:space="preserve"> </w:t>
      </w:r>
      <w:r w:rsidRPr="00BB51A4">
        <w:rPr>
          <w:lang w:val="ru-RU"/>
        </w:rPr>
        <w:t>заканчивает обработку вершины и происходит выход из рекурсивного вызова.</w:t>
      </w:r>
    </w:p>
    <w:p w14:paraId="79AE33E2" w14:textId="77777777" w:rsidR="005656E9" w:rsidRPr="00BB51A4" w:rsidRDefault="005656E9" w:rsidP="00BB51A4">
      <w:pPr>
        <w:rPr>
          <w:lang w:val="ru-RU"/>
        </w:rPr>
      </w:pPr>
    </w:p>
    <w:p w14:paraId="385E53D9" w14:textId="36286585" w:rsidR="005656E9" w:rsidRDefault="005656E9" w:rsidP="005656E9">
      <w:pPr>
        <w:pStyle w:val="HTML"/>
        <w:shd w:val="clear" w:color="auto" w:fill="FFFFFF"/>
        <w:rPr>
          <w:i/>
          <w:iCs/>
          <w:color w:val="808080"/>
        </w:rPr>
      </w:pPr>
      <w:r>
        <w:rPr>
          <w:b/>
          <w:bCs/>
          <w:color w:val="000080"/>
        </w:rPr>
        <w:t xml:space="preserve">def </w:t>
      </w:r>
      <w:r>
        <w:rPr>
          <w:color w:val="000000"/>
        </w:rPr>
        <w:t>DFS (v):</w:t>
      </w:r>
      <w:r>
        <w:rPr>
          <w:color w:val="000000"/>
        </w:rPr>
        <w:br/>
        <w:t xml:space="preserve">  </w:t>
      </w:r>
      <w:r>
        <w:rPr>
          <w:b/>
          <w:bCs/>
          <w:color w:val="000080"/>
        </w:rPr>
        <w:t xml:space="preserve">global </w:t>
      </w:r>
      <w:r>
        <w:rPr>
          <w:color w:val="000000"/>
        </w:rPr>
        <w:t>cycle</w:t>
      </w:r>
      <w:r>
        <w:rPr>
          <w:color w:val="000000"/>
        </w:rPr>
        <w:br/>
        <w:t xml:space="preserve">  color[v] = </w:t>
      </w:r>
      <w:r>
        <w:rPr>
          <w:b/>
          <w:bCs/>
          <w:color w:val="008000"/>
        </w:rPr>
        <w:t>'grey'</w:t>
      </w:r>
      <w:r>
        <w:rPr>
          <w:b/>
          <w:bCs/>
          <w:color w:val="008000"/>
        </w:rPr>
        <w:br/>
        <w:t xml:space="preserve">  </w:t>
      </w:r>
      <w:r>
        <w:rPr>
          <w:b/>
          <w:bCs/>
          <w:color w:val="000080"/>
        </w:rPr>
        <w:t xml:space="preserve">for </w:t>
      </w:r>
      <w:r>
        <w:rPr>
          <w:color w:val="000000"/>
        </w:rPr>
        <w:t xml:space="preserve">w </w:t>
      </w:r>
      <w:r>
        <w:rPr>
          <w:b/>
          <w:bCs/>
          <w:color w:val="000080"/>
        </w:rPr>
        <w:t xml:space="preserve">in </w:t>
      </w:r>
      <w:r>
        <w:rPr>
          <w:color w:val="000000"/>
        </w:rPr>
        <w:t>vertex[v]:</w:t>
      </w:r>
      <w:r>
        <w:rPr>
          <w:color w:val="000000"/>
        </w:rPr>
        <w:br/>
        <w:t xml:space="preserve">    </w:t>
      </w:r>
      <w:r>
        <w:rPr>
          <w:b/>
          <w:bCs/>
          <w:color w:val="000080"/>
        </w:rPr>
        <w:t xml:space="preserve">if </w:t>
      </w:r>
      <w:r>
        <w:rPr>
          <w:color w:val="000000"/>
        </w:rPr>
        <w:t xml:space="preserve">color[w] == </w:t>
      </w:r>
      <w:r>
        <w:rPr>
          <w:b/>
          <w:bCs/>
          <w:color w:val="008000"/>
        </w:rPr>
        <w:t>'white'</w:t>
      </w:r>
      <w:r>
        <w:rPr>
          <w:color w:val="000000"/>
        </w:rPr>
        <w:t>:</w:t>
      </w:r>
      <w:r>
        <w:rPr>
          <w:color w:val="000000"/>
        </w:rPr>
        <w:br/>
        <w:t xml:space="preserve">       DFS (w)</w:t>
      </w:r>
      <w:r>
        <w:rPr>
          <w:color w:val="000000"/>
        </w:rPr>
        <w:br/>
        <w:t xml:space="preserve">    </w:t>
      </w:r>
      <w:r>
        <w:rPr>
          <w:b/>
          <w:bCs/>
          <w:color w:val="000080"/>
        </w:rPr>
        <w:t xml:space="preserve">if </w:t>
      </w:r>
      <w:r>
        <w:rPr>
          <w:color w:val="000000"/>
        </w:rPr>
        <w:t xml:space="preserve">color[w] == </w:t>
      </w:r>
      <w:r>
        <w:rPr>
          <w:b/>
          <w:bCs/>
          <w:color w:val="008000"/>
        </w:rPr>
        <w:t>'grey'</w:t>
      </w:r>
      <w:r>
        <w:rPr>
          <w:color w:val="000000"/>
        </w:rPr>
        <w:t>:</w:t>
      </w:r>
      <w:r>
        <w:rPr>
          <w:color w:val="000000"/>
        </w:rPr>
        <w:br/>
        <w:t xml:space="preserve">      cycle = </w:t>
      </w:r>
      <w:r>
        <w:rPr>
          <w:b/>
          <w:bCs/>
          <w:color w:val="000080"/>
        </w:rPr>
        <w:t>True</w:t>
      </w:r>
      <w:r>
        <w:rPr>
          <w:b/>
          <w:bCs/>
          <w:color w:val="000080"/>
        </w:rPr>
        <w:br/>
        <w:t xml:space="preserve">  </w:t>
      </w:r>
      <w:r>
        <w:rPr>
          <w:color w:val="000000"/>
        </w:rPr>
        <w:t xml:space="preserve">color[v] = </w:t>
      </w:r>
      <w:r>
        <w:rPr>
          <w:b/>
          <w:bCs/>
          <w:color w:val="008000"/>
        </w:rPr>
        <w:t xml:space="preserve">'black' </w:t>
      </w:r>
      <w:r>
        <w:rPr>
          <w:i/>
          <w:iCs/>
          <w:color w:val="808080"/>
        </w:rPr>
        <w:t># окрашиваем в черный цвет</w:t>
      </w:r>
    </w:p>
    <w:p w14:paraId="07CF55F7" w14:textId="77777777" w:rsidR="005656E9" w:rsidRDefault="005656E9" w:rsidP="005656E9">
      <w:pPr>
        <w:pStyle w:val="HTML"/>
        <w:shd w:val="clear" w:color="auto" w:fill="FFFFFF"/>
        <w:rPr>
          <w:color w:val="000000"/>
        </w:rPr>
      </w:pPr>
    </w:p>
    <w:p w14:paraId="1DA6507B" w14:textId="77777777" w:rsidR="00BB51A4" w:rsidRPr="00BB51A4" w:rsidRDefault="00BB51A4" w:rsidP="00BB51A4">
      <w:pPr>
        <w:rPr>
          <w:lang w:val="ru-RU"/>
        </w:rPr>
      </w:pPr>
      <w:bookmarkStart w:id="39" w:name="_Toc216543201"/>
      <w:r w:rsidRPr="005656E9">
        <w:rPr>
          <w:rStyle w:val="30"/>
        </w:rPr>
        <w:t>Вывод</w:t>
      </w:r>
      <w:bookmarkEnd w:id="39"/>
      <w:r w:rsidRPr="00BB51A4">
        <w:rPr>
          <w:lang w:val="ru-RU"/>
        </w:rPr>
        <w:t>: наличие ребра в уже посещённую вершину, обработка которой уже завершилась, не является признаком цикла, но если ребро ведет в вершину, обработка которой уже началась, но еще не закончилась, это значит, что вершина была посещена в дереве рекурсивных вызовов при обходе в глубину, и, значит, мы нашли цикл.</w:t>
      </w:r>
    </w:p>
    <w:p w14:paraId="106A3B9B" w14:textId="0860D4C8" w:rsidR="00BB51A4" w:rsidRPr="00BB51A4" w:rsidRDefault="00BB51A4" w:rsidP="005656E9">
      <w:pPr>
        <w:pBdr>
          <w:left w:val="single" w:sz="4" w:space="4" w:color="auto"/>
        </w:pBdr>
        <w:ind w:left="720"/>
        <w:rPr>
          <w:lang w:val="ru-RU"/>
        </w:rPr>
      </w:pPr>
      <w:r w:rsidRPr="00BB51A4">
        <w:rPr>
          <w:lang w:val="ru-RU"/>
        </w:rPr>
        <w:t>Критерий наличия цикла:</w:t>
      </w:r>
      <w:r>
        <w:rPr>
          <w:rStyle w:val="apple-converted-space"/>
          <w:rFonts w:ascii="Segoe UI" w:eastAsiaTheme="majorEastAsia" w:hAnsi="Segoe UI" w:cs="Segoe UI"/>
          <w:color w:val="0F1115"/>
        </w:rPr>
        <w:t> </w:t>
      </w:r>
      <w:r w:rsidRPr="00BB51A4">
        <w:rPr>
          <w:rStyle w:val="af"/>
          <w:rFonts w:ascii="Segoe UI" w:hAnsi="Segoe UI" w:cs="Segoe UI"/>
          <w:color w:val="0F1115"/>
          <w:lang w:val="ru-RU"/>
        </w:rPr>
        <w:t>в ориентированном графе есть цикл</w:t>
      </w:r>
      <w:r w:rsidRPr="00BB51A4">
        <w:rPr>
          <w:lang w:val="ru-RU"/>
        </w:rPr>
        <w:t>, если в</w:t>
      </w:r>
      <w:r w:rsidR="005656E9" w:rsidRPr="005656E9">
        <w:rPr>
          <w:rStyle w:val="apple-converted-space"/>
          <w:rFonts w:ascii="Segoe UI" w:eastAsiaTheme="majorEastAsia" w:hAnsi="Segoe UI" w:cs="Segoe UI"/>
          <w:color w:val="0F1115"/>
          <w:lang w:val="ru-RU"/>
        </w:rPr>
        <w:t xml:space="preserve"> </w:t>
      </w:r>
      <w:r w:rsidR="005656E9">
        <w:rPr>
          <w:rStyle w:val="katex-mathml"/>
          <w:color w:val="0F1115"/>
          <w:sz w:val="29"/>
          <w:szCs w:val="29"/>
          <w:bdr w:val="none" w:sz="0" w:space="0" w:color="auto" w:frame="1"/>
        </w:rPr>
        <w:t>DFS</w:t>
      </w:r>
      <w:r w:rsidR="005656E9" w:rsidRPr="005656E9">
        <w:rPr>
          <w:rStyle w:val="katex-mathml"/>
          <w:color w:val="0F1115"/>
          <w:sz w:val="29"/>
          <w:szCs w:val="29"/>
          <w:bdr w:val="none" w:sz="0" w:space="0" w:color="auto" w:frame="1"/>
          <w:lang w:val="ru-RU"/>
        </w:rPr>
        <w:t xml:space="preserve"> </w:t>
      </w:r>
      <w:r w:rsidRPr="00BB51A4">
        <w:rPr>
          <w:lang w:val="ru-RU"/>
        </w:rPr>
        <w:t>-е встретилась вершина, обработка которой уже началась, но еще не закончилась, т.е. если поиск в глубину ведет в серую вершину.</w:t>
      </w:r>
    </w:p>
    <w:p w14:paraId="567D5045" w14:textId="77777777" w:rsidR="00BB51A4" w:rsidRPr="005656E9" w:rsidRDefault="00BB51A4" w:rsidP="00BB51A4">
      <w:pPr>
        <w:rPr>
          <w:lang w:val="ru-RU"/>
        </w:rPr>
      </w:pPr>
      <w:bookmarkStart w:id="40" w:name="_Toc216543202"/>
      <w:r w:rsidRPr="005656E9">
        <w:rPr>
          <w:rStyle w:val="30"/>
        </w:rPr>
        <w:t>ЗАДАЧА</w:t>
      </w:r>
      <w:bookmarkEnd w:id="40"/>
      <w:r w:rsidRPr="005656E9">
        <w:rPr>
          <w:lang w:val="ru-RU"/>
        </w:rPr>
        <w:t>. Дан ориентированный граф. Требуется определить, есть ли в нем цикл.</w:t>
      </w:r>
    </w:p>
    <w:p w14:paraId="207D524B" w14:textId="54FB9E08" w:rsidR="00BB51A4" w:rsidRPr="00BB51A4" w:rsidRDefault="00BB51A4" w:rsidP="00BB51A4">
      <w:pPr>
        <w:rPr>
          <w:lang w:val="ru-RU"/>
        </w:rPr>
      </w:pPr>
      <w:bookmarkStart w:id="41" w:name="_Toc216543203"/>
      <w:r w:rsidRPr="005656E9">
        <w:rPr>
          <w:rStyle w:val="30"/>
        </w:rPr>
        <w:t>Входные данные.</w:t>
      </w:r>
      <w:bookmarkEnd w:id="41"/>
      <w:r>
        <w:rPr>
          <w:rStyle w:val="apple-converted-space"/>
          <w:rFonts w:ascii="Segoe UI" w:eastAsiaTheme="majorEastAsia" w:hAnsi="Segoe UI" w:cs="Segoe UI"/>
          <w:color w:val="0F1115"/>
        </w:rPr>
        <w:t> </w:t>
      </w:r>
      <w:r w:rsidRPr="00BB51A4">
        <w:rPr>
          <w:lang w:val="ru-RU"/>
        </w:rPr>
        <w:t>В первой строке вводится число вершин</w:t>
      </w:r>
      <w:r>
        <w:rPr>
          <w:rStyle w:val="apple-converted-space"/>
          <w:rFonts w:ascii="Segoe UI" w:eastAsiaTheme="majorEastAsia" w:hAnsi="Segoe UI" w:cs="Segoe UI"/>
          <w:color w:val="0F1115"/>
        </w:rPr>
        <w:t> </w:t>
      </w:r>
      <w:r>
        <w:rPr>
          <w:rStyle w:val="katex-mathml"/>
          <w:color w:val="0F1115"/>
          <w:sz w:val="29"/>
          <w:szCs w:val="29"/>
          <w:bdr w:val="none" w:sz="0" w:space="0" w:color="auto" w:frame="1"/>
        </w:rPr>
        <w:t>N</w:t>
      </w:r>
      <w:r w:rsidRPr="00BB51A4">
        <w:rPr>
          <w:rStyle w:val="katex-mathml"/>
          <w:color w:val="0F1115"/>
          <w:sz w:val="29"/>
          <w:szCs w:val="29"/>
          <w:bdr w:val="none" w:sz="0" w:space="0" w:color="auto" w:frame="1"/>
          <w:lang w:val="ru-RU"/>
        </w:rPr>
        <w:t>≤50</w:t>
      </w:r>
      <w:r>
        <w:rPr>
          <w:rStyle w:val="mord"/>
          <w:rFonts w:ascii="KaTeX_Math" w:hAnsi="KaTeX_Math"/>
          <w:i/>
          <w:iCs/>
          <w:color w:val="0F1115"/>
          <w:sz w:val="29"/>
          <w:szCs w:val="29"/>
        </w:rPr>
        <w:t>N</w:t>
      </w:r>
      <w:r w:rsidRPr="00BB51A4">
        <w:rPr>
          <w:rStyle w:val="mrel"/>
          <w:color w:val="0F1115"/>
          <w:sz w:val="29"/>
          <w:szCs w:val="29"/>
          <w:lang w:val="ru-RU"/>
        </w:rPr>
        <w:t>≤</w:t>
      </w:r>
      <w:r w:rsidRPr="00BB51A4">
        <w:rPr>
          <w:rStyle w:val="mord"/>
          <w:color w:val="0F1115"/>
          <w:sz w:val="29"/>
          <w:szCs w:val="29"/>
          <w:lang w:val="ru-RU"/>
        </w:rPr>
        <w:t>50</w:t>
      </w:r>
      <w:r w:rsidRPr="00BB51A4">
        <w:rPr>
          <w:lang w:val="ru-RU"/>
        </w:rPr>
        <w:t>. Далее в</w:t>
      </w:r>
      <w:r>
        <w:rPr>
          <w:rStyle w:val="apple-converted-space"/>
          <w:rFonts w:ascii="Segoe UI" w:eastAsiaTheme="majorEastAsia" w:hAnsi="Segoe UI" w:cs="Segoe UI"/>
          <w:color w:val="0F1115"/>
        </w:rPr>
        <w:t> </w:t>
      </w:r>
      <w:r>
        <w:rPr>
          <w:rStyle w:val="katex-mathml"/>
          <w:color w:val="0F1115"/>
          <w:sz w:val="29"/>
          <w:szCs w:val="29"/>
          <w:bdr w:val="none" w:sz="0" w:space="0" w:color="auto" w:frame="1"/>
        </w:rPr>
        <w:t>N</w:t>
      </w:r>
      <w:r>
        <w:rPr>
          <w:rStyle w:val="apple-converted-space"/>
          <w:rFonts w:ascii="Segoe UI" w:eastAsiaTheme="majorEastAsia" w:hAnsi="Segoe UI" w:cs="Segoe UI"/>
          <w:color w:val="0F1115"/>
        </w:rPr>
        <w:t> </w:t>
      </w:r>
      <w:r w:rsidRPr="00BB51A4">
        <w:rPr>
          <w:lang w:val="ru-RU"/>
        </w:rPr>
        <w:t>строках следует по</w:t>
      </w:r>
      <w:r>
        <w:rPr>
          <w:rStyle w:val="apple-converted-space"/>
          <w:rFonts w:ascii="Segoe UI" w:eastAsiaTheme="majorEastAsia" w:hAnsi="Segoe UI" w:cs="Segoe UI"/>
          <w:color w:val="0F1115"/>
        </w:rPr>
        <w:t> </w:t>
      </w:r>
      <w:r>
        <w:rPr>
          <w:rStyle w:val="katex-mathml"/>
          <w:color w:val="0F1115"/>
          <w:sz w:val="29"/>
          <w:szCs w:val="29"/>
          <w:bdr w:val="none" w:sz="0" w:space="0" w:color="auto" w:frame="1"/>
        </w:rPr>
        <w:t>N</w:t>
      </w:r>
      <w:r>
        <w:rPr>
          <w:rStyle w:val="apple-converted-space"/>
          <w:rFonts w:ascii="Segoe UI" w:eastAsiaTheme="majorEastAsia" w:hAnsi="Segoe UI" w:cs="Segoe UI"/>
          <w:color w:val="0F1115"/>
        </w:rPr>
        <w:t> </w:t>
      </w:r>
      <w:r w:rsidRPr="00BB51A4">
        <w:rPr>
          <w:lang w:val="ru-RU"/>
        </w:rPr>
        <w:t xml:space="preserve">чисел, каждое из которых – 0 или 1. </w:t>
      </w:r>
      <w:r>
        <w:t>j</w:t>
      </w:r>
      <w:r w:rsidRPr="00BB51A4">
        <w:rPr>
          <w:lang w:val="ru-RU"/>
        </w:rPr>
        <w:t xml:space="preserve">-ое число в </w:t>
      </w:r>
      <w:r>
        <w:t>i</w:t>
      </w:r>
      <w:r w:rsidRPr="00BB51A4">
        <w:rPr>
          <w:lang w:val="ru-RU"/>
        </w:rPr>
        <w:t xml:space="preserve">-ой строке равно 1 тогда и только тогда, когда существует ребро, исходящее из </w:t>
      </w:r>
      <w:r>
        <w:t>i</w:t>
      </w:r>
      <w:r w:rsidRPr="00BB51A4">
        <w:rPr>
          <w:lang w:val="ru-RU"/>
        </w:rPr>
        <w:t xml:space="preserve">-ой вершины в </w:t>
      </w:r>
      <w:r>
        <w:t>j</w:t>
      </w:r>
      <w:r w:rsidRPr="00BB51A4">
        <w:rPr>
          <w:lang w:val="ru-RU"/>
        </w:rPr>
        <w:t>-ую. Гарантируется, что на диагонали матрицы будут стоять нули.</w:t>
      </w:r>
    </w:p>
    <w:p w14:paraId="02CAB7F4" w14:textId="77777777" w:rsidR="00BB51A4" w:rsidRPr="00BB51A4" w:rsidRDefault="00BB51A4" w:rsidP="00BB51A4">
      <w:pPr>
        <w:rPr>
          <w:lang w:val="ru-RU"/>
        </w:rPr>
      </w:pPr>
      <w:bookmarkStart w:id="42" w:name="_Toc216543204"/>
      <w:r w:rsidRPr="005656E9">
        <w:rPr>
          <w:rStyle w:val="30"/>
        </w:rPr>
        <w:t>Выходные данные</w:t>
      </w:r>
      <w:bookmarkEnd w:id="42"/>
      <w:r w:rsidRPr="00BB51A4">
        <w:rPr>
          <w:rStyle w:val="af"/>
          <w:rFonts w:ascii="Segoe UI" w:hAnsi="Segoe UI" w:cs="Segoe UI"/>
          <w:color w:val="0F1115"/>
          <w:lang w:val="ru-RU"/>
        </w:rPr>
        <w:t>.</w:t>
      </w:r>
      <w:r>
        <w:rPr>
          <w:rStyle w:val="apple-converted-space"/>
          <w:rFonts w:ascii="Segoe UI" w:eastAsiaTheme="majorEastAsia" w:hAnsi="Segoe UI" w:cs="Segoe UI"/>
          <w:color w:val="0F1115"/>
        </w:rPr>
        <w:t> </w:t>
      </w:r>
      <w:r w:rsidRPr="00BB51A4">
        <w:rPr>
          <w:lang w:val="ru-RU"/>
        </w:rPr>
        <w:t>Выведите 0, если в заданном графе цикла нет, и 1, если он есть.</w:t>
      </w:r>
    </w:p>
    <w:p w14:paraId="35FFC1AA" w14:textId="77777777" w:rsidR="00BB51A4" w:rsidRPr="005656E9" w:rsidRDefault="00BB51A4" w:rsidP="005656E9">
      <w:pPr>
        <w:pStyle w:val="3"/>
        <w:rPr>
          <w:lang w:val="en-US"/>
        </w:rPr>
      </w:pPr>
      <w:bookmarkStart w:id="43" w:name="_Toc216543205"/>
      <w:r w:rsidRPr="005656E9">
        <w:rPr>
          <w:rStyle w:val="af"/>
          <w:b w:val="0"/>
          <w:bCs w:val="0"/>
          <w:lang w:val="en-US"/>
        </w:rPr>
        <w:t>Sample Input:</w:t>
      </w:r>
      <w:bookmarkEnd w:id="43"/>
    </w:p>
    <w:p w14:paraId="5E76E8B6" w14:textId="77777777" w:rsidR="00BB51A4" w:rsidRDefault="00BB51A4" w:rsidP="00BB51A4">
      <w:pPr>
        <w:rPr>
          <w:rFonts w:ascii="var(--ds-font-family-code)" w:hAnsi="var(--ds-font-family-code)"/>
        </w:rPr>
      </w:pPr>
      <w:r>
        <w:rPr>
          <w:rFonts w:ascii="var(--ds-font-family-code)" w:hAnsi="var(--ds-font-family-code)"/>
        </w:rPr>
        <w:t>3</w:t>
      </w:r>
    </w:p>
    <w:p w14:paraId="12CA8661" w14:textId="77777777" w:rsidR="00BB51A4" w:rsidRDefault="00BB51A4" w:rsidP="00BB51A4">
      <w:pPr>
        <w:rPr>
          <w:rFonts w:ascii="var(--ds-font-family-code)" w:hAnsi="var(--ds-font-family-code)"/>
        </w:rPr>
      </w:pPr>
      <w:r>
        <w:rPr>
          <w:rFonts w:ascii="var(--ds-font-family-code)" w:hAnsi="var(--ds-font-family-code)"/>
        </w:rPr>
        <w:t>0 1 0</w:t>
      </w:r>
    </w:p>
    <w:p w14:paraId="7E91FF2A" w14:textId="77777777" w:rsidR="00BB51A4" w:rsidRDefault="00BB51A4" w:rsidP="00BB51A4">
      <w:pPr>
        <w:rPr>
          <w:rFonts w:ascii="var(--ds-font-family-code)" w:hAnsi="var(--ds-font-family-code)"/>
        </w:rPr>
      </w:pPr>
      <w:r>
        <w:rPr>
          <w:rFonts w:ascii="var(--ds-font-family-code)" w:hAnsi="var(--ds-font-family-code)"/>
        </w:rPr>
        <w:t>0 0 1</w:t>
      </w:r>
    </w:p>
    <w:p w14:paraId="41F6FCD9" w14:textId="77777777" w:rsidR="00BB51A4" w:rsidRDefault="00BB51A4" w:rsidP="00BB51A4">
      <w:pPr>
        <w:rPr>
          <w:rFonts w:ascii="var(--ds-font-family-code)" w:hAnsi="var(--ds-font-family-code)" w:cs="Courier New"/>
        </w:rPr>
      </w:pPr>
      <w:r>
        <w:rPr>
          <w:rFonts w:ascii="var(--ds-font-family-code)" w:hAnsi="var(--ds-font-family-code)"/>
        </w:rPr>
        <w:t>0 0 0</w:t>
      </w:r>
    </w:p>
    <w:p w14:paraId="3B4EDDC9" w14:textId="77777777" w:rsidR="00BB51A4" w:rsidRPr="005656E9" w:rsidRDefault="00BB51A4" w:rsidP="005656E9">
      <w:pPr>
        <w:pStyle w:val="3"/>
        <w:rPr>
          <w:lang w:val="en-US"/>
        </w:rPr>
      </w:pPr>
      <w:bookmarkStart w:id="44" w:name="_Toc216543206"/>
      <w:r w:rsidRPr="005656E9">
        <w:rPr>
          <w:rStyle w:val="af"/>
          <w:b w:val="0"/>
          <w:bCs w:val="0"/>
          <w:lang w:val="en-US"/>
        </w:rPr>
        <w:t>Sample Output:</w:t>
      </w:r>
      <w:bookmarkEnd w:id="44"/>
    </w:p>
    <w:p w14:paraId="0510A4BB" w14:textId="77777777" w:rsidR="00BB51A4" w:rsidRDefault="00BB51A4" w:rsidP="00BB51A4">
      <w:pPr>
        <w:rPr>
          <w:rFonts w:ascii="var(--ds-font-family-code)" w:hAnsi="var(--ds-font-family-code)" w:cs="Courier New"/>
        </w:rPr>
      </w:pPr>
      <w:r>
        <w:rPr>
          <w:rFonts w:ascii="var(--ds-font-family-code)" w:hAnsi="var(--ds-font-family-code)"/>
        </w:rPr>
        <w:t>0</w:t>
      </w:r>
    </w:p>
    <w:p w14:paraId="7BB0EA5C" w14:textId="1AC1DD83" w:rsidR="005656E9" w:rsidRDefault="005656E9" w:rsidP="005656E9">
      <w:pPr>
        <w:pStyle w:val="HTML"/>
        <w:shd w:val="clear" w:color="auto" w:fill="FFFFFF"/>
        <w:rPr>
          <w:color w:val="000000"/>
        </w:rPr>
      </w:pPr>
      <w:r>
        <w:rPr>
          <w:b/>
          <w:bCs/>
          <w:color w:val="000080"/>
        </w:rPr>
        <w:t xml:space="preserve">from </w:t>
      </w:r>
      <w:r>
        <w:rPr>
          <w:color w:val="000000"/>
        </w:rPr>
        <w:t xml:space="preserve">sys </w:t>
      </w:r>
      <w:r>
        <w:rPr>
          <w:b/>
          <w:bCs/>
          <w:color w:val="000080"/>
        </w:rPr>
        <w:t xml:space="preserve">import </w:t>
      </w:r>
      <w:r>
        <w:rPr>
          <w:color w:val="000000"/>
        </w:rPr>
        <w:t>setrecursionlimit</w:t>
      </w:r>
      <w:r>
        <w:rPr>
          <w:color w:val="000000"/>
        </w:rPr>
        <w:br/>
      </w:r>
      <w:r>
        <w:rPr>
          <w:color w:val="000000"/>
        </w:rPr>
        <w:br/>
        <w:t>setrecursionlimit(</w:t>
      </w:r>
      <w:r>
        <w:rPr>
          <w:color w:val="0000FF"/>
        </w:rPr>
        <w:t>100000</w:t>
      </w:r>
      <w:r>
        <w:rPr>
          <w:color w:val="000000"/>
        </w:rPr>
        <w:t>)</w:t>
      </w:r>
      <w:r>
        <w:rPr>
          <w:color w:val="000000"/>
        </w:rPr>
        <w:br/>
      </w:r>
      <w:r>
        <w:rPr>
          <w:color w:val="000000"/>
        </w:rPr>
        <w:br/>
      </w:r>
      <w:r>
        <w:rPr>
          <w:color w:val="000000"/>
        </w:rPr>
        <w:br/>
      </w:r>
      <w:r>
        <w:rPr>
          <w:b/>
          <w:bCs/>
          <w:color w:val="000080"/>
        </w:rPr>
        <w:t xml:space="preserve">def </w:t>
      </w:r>
      <w:r>
        <w:rPr>
          <w:color w:val="000000"/>
        </w:rPr>
        <w:t>DFS (v):</w:t>
      </w:r>
      <w:r>
        <w:rPr>
          <w:color w:val="000000"/>
        </w:rPr>
        <w:br/>
        <w:t xml:space="preserve">  </w:t>
      </w:r>
      <w:r>
        <w:rPr>
          <w:b/>
          <w:bCs/>
          <w:color w:val="000080"/>
        </w:rPr>
        <w:t xml:space="preserve">global </w:t>
      </w:r>
      <w:r>
        <w:rPr>
          <w:color w:val="000000"/>
        </w:rPr>
        <w:t>cycle</w:t>
      </w:r>
      <w:r>
        <w:rPr>
          <w:color w:val="000000"/>
        </w:rPr>
        <w:br/>
        <w:t xml:space="preserve">  color[v] = </w:t>
      </w:r>
      <w:r>
        <w:rPr>
          <w:b/>
          <w:bCs/>
          <w:color w:val="008000"/>
        </w:rPr>
        <w:t>'gray'</w:t>
      </w:r>
      <w:r>
        <w:rPr>
          <w:b/>
          <w:bCs/>
          <w:color w:val="008000"/>
        </w:rPr>
        <w:br/>
        <w:t xml:space="preserve">  </w:t>
      </w:r>
      <w:r>
        <w:rPr>
          <w:b/>
          <w:bCs/>
          <w:color w:val="000080"/>
        </w:rPr>
        <w:t xml:space="preserve">for </w:t>
      </w:r>
      <w:r>
        <w:rPr>
          <w:color w:val="000000"/>
        </w:rPr>
        <w:t xml:space="preserve">u </w:t>
      </w:r>
      <w:r>
        <w:rPr>
          <w:b/>
          <w:bCs/>
          <w:color w:val="000080"/>
        </w:rPr>
        <w:t xml:space="preserve">in </w:t>
      </w:r>
      <w:r>
        <w:rPr>
          <w:color w:val="000000"/>
        </w:rPr>
        <w:t>graph[v]:</w:t>
      </w:r>
      <w:r>
        <w:rPr>
          <w:color w:val="000000"/>
        </w:rPr>
        <w:br/>
        <w:t xml:space="preserve">    </w:t>
      </w:r>
      <w:r>
        <w:rPr>
          <w:b/>
          <w:bCs/>
          <w:color w:val="000080"/>
        </w:rPr>
        <w:t xml:space="preserve">if </w:t>
      </w:r>
      <w:r>
        <w:rPr>
          <w:color w:val="000000"/>
        </w:rPr>
        <w:t xml:space="preserve">color[u] == </w:t>
      </w:r>
      <w:r>
        <w:rPr>
          <w:b/>
          <w:bCs/>
          <w:color w:val="008000"/>
        </w:rPr>
        <w:t>'white'</w:t>
      </w:r>
      <w:r>
        <w:rPr>
          <w:color w:val="000000"/>
        </w:rPr>
        <w:t>:</w:t>
      </w:r>
      <w:r>
        <w:rPr>
          <w:color w:val="000000"/>
        </w:rPr>
        <w:br/>
        <w:t xml:space="preserve">       DFS (u)</w:t>
      </w:r>
      <w:r>
        <w:rPr>
          <w:color w:val="000000"/>
        </w:rPr>
        <w:br/>
        <w:t xml:space="preserve">    </w:t>
      </w:r>
      <w:r>
        <w:rPr>
          <w:b/>
          <w:bCs/>
          <w:color w:val="000080"/>
        </w:rPr>
        <w:t xml:space="preserve">if </w:t>
      </w:r>
      <w:r>
        <w:rPr>
          <w:color w:val="000000"/>
        </w:rPr>
        <w:t xml:space="preserve">color[u] == </w:t>
      </w:r>
      <w:r>
        <w:rPr>
          <w:b/>
          <w:bCs/>
          <w:color w:val="008000"/>
        </w:rPr>
        <w:t>'gray'</w:t>
      </w:r>
      <w:r>
        <w:rPr>
          <w:color w:val="000000"/>
        </w:rPr>
        <w:t>:</w:t>
      </w:r>
      <w:r>
        <w:rPr>
          <w:color w:val="000000"/>
        </w:rPr>
        <w:br/>
        <w:t xml:space="preserve">      cycle = </w:t>
      </w:r>
      <w:r>
        <w:rPr>
          <w:b/>
          <w:bCs/>
          <w:color w:val="000080"/>
        </w:rPr>
        <w:t>True</w:t>
      </w:r>
      <w:r>
        <w:rPr>
          <w:b/>
          <w:bCs/>
          <w:color w:val="000080"/>
        </w:rPr>
        <w:br/>
      </w:r>
      <w:r>
        <w:rPr>
          <w:b/>
          <w:bCs/>
          <w:color w:val="000080"/>
        </w:rPr>
        <w:lastRenderedPageBreak/>
        <w:t xml:space="preserve">  </w:t>
      </w:r>
      <w:r>
        <w:rPr>
          <w:color w:val="000000"/>
        </w:rPr>
        <w:t xml:space="preserve">color[v] = </w:t>
      </w:r>
      <w:r>
        <w:rPr>
          <w:b/>
          <w:bCs/>
          <w:color w:val="008000"/>
        </w:rPr>
        <w:t>"black"</w:t>
      </w:r>
      <w:r>
        <w:rPr>
          <w:b/>
          <w:bCs/>
          <w:color w:val="008000"/>
        </w:rPr>
        <w:br/>
      </w:r>
      <w:r>
        <w:rPr>
          <w:b/>
          <w:bCs/>
          <w:color w:val="008000"/>
        </w:rPr>
        <w:br/>
      </w:r>
      <w:r>
        <w:rPr>
          <w:b/>
          <w:bCs/>
          <w:color w:val="008000"/>
        </w:rPr>
        <w:br/>
      </w:r>
      <w:r>
        <w:rPr>
          <w:color w:val="000000"/>
        </w:rPr>
        <w:t xml:space="preserve">n = </w:t>
      </w:r>
      <w:r>
        <w:rPr>
          <w:color w:val="000080"/>
        </w:rPr>
        <w:t>int</w:t>
      </w:r>
      <w:r>
        <w:rPr>
          <w:color w:val="000000"/>
        </w:rPr>
        <w:t>(</w:t>
      </w:r>
      <w:r>
        <w:rPr>
          <w:color w:val="000080"/>
        </w:rPr>
        <w:t>input</w:t>
      </w:r>
      <w:r>
        <w:rPr>
          <w:color w:val="000000"/>
        </w:rPr>
        <w:t>())</w:t>
      </w:r>
      <w:r>
        <w:rPr>
          <w:color w:val="000000"/>
        </w:rPr>
        <w:br/>
        <w:t>w = []</w:t>
      </w:r>
      <w:r>
        <w:rPr>
          <w:color w:val="000000"/>
        </w:rPr>
        <w:br/>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t xml:space="preserve">  w.append(</w:t>
      </w:r>
      <w:r>
        <w:rPr>
          <w:color w:val="000080"/>
        </w:rPr>
        <w:t>input</w:t>
      </w:r>
      <w:r>
        <w:rPr>
          <w:color w:val="000000"/>
        </w:rPr>
        <w:t>().split(</w:t>
      </w:r>
      <w:r>
        <w:rPr>
          <w:b/>
          <w:bCs/>
          <w:color w:val="008000"/>
        </w:rPr>
        <w:t>' '</w:t>
      </w:r>
      <w:r>
        <w:rPr>
          <w:color w:val="000000"/>
        </w:rPr>
        <w:t>))</w:t>
      </w:r>
      <w:r>
        <w:rPr>
          <w:color w:val="000000"/>
        </w:rPr>
        <w:br/>
        <w:t xml:space="preserve">graph = {i + </w:t>
      </w:r>
      <w:r>
        <w:rPr>
          <w:color w:val="0000FF"/>
        </w:rPr>
        <w:t>1</w:t>
      </w:r>
      <w:r>
        <w:rPr>
          <w:color w:val="000000"/>
        </w:rPr>
        <w:t xml:space="preserve">: </w:t>
      </w:r>
      <w:r>
        <w:rPr>
          <w:color w:val="000080"/>
        </w:rPr>
        <w:t>set</w:t>
      </w:r>
      <w:r>
        <w:rPr>
          <w:color w:val="000000"/>
        </w:rPr>
        <w:t xml:space="preserve">() </w:t>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t xml:space="preserve">  </w:t>
      </w:r>
      <w:r>
        <w:rPr>
          <w:b/>
          <w:bCs/>
          <w:color w:val="000080"/>
        </w:rPr>
        <w:t xml:space="preserve">for </w:t>
      </w:r>
      <w:r>
        <w:rPr>
          <w:color w:val="000000"/>
        </w:rPr>
        <w:t xml:space="preserve">j </w:t>
      </w:r>
      <w:r>
        <w:rPr>
          <w:b/>
          <w:bCs/>
          <w:color w:val="000080"/>
        </w:rPr>
        <w:t xml:space="preserve">in </w:t>
      </w:r>
      <w:r>
        <w:rPr>
          <w:color w:val="000080"/>
        </w:rPr>
        <w:t>range</w:t>
      </w:r>
      <w:r>
        <w:rPr>
          <w:color w:val="000000"/>
        </w:rPr>
        <w:t>(</w:t>
      </w:r>
      <w:r>
        <w:rPr>
          <w:color w:val="000080"/>
        </w:rPr>
        <w:t>len</w:t>
      </w:r>
      <w:r>
        <w:rPr>
          <w:color w:val="000000"/>
        </w:rPr>
        <w:t>(w[i])):</w:t>
      </w:r>
      <w:r>
        <w:rPr>
          <w:color w:val="000000"/>
        </w:rPr>
        <w:br/>
        <w:t xml:space="preserve">    </w:t>
      </w:r>
      <w:r>
        <w:rPr>
          <w:b/>
          <w:bCs/>
          <w:color w:val="000080"/>
        </w:rPr>
        <w:t xml:space="preserve">if </w:t>
      </w:r>
      <w:r>
        <w:rPr>
          <w:color w:val="000000"/>
        </w:rPr>
        <w:t xml:space="preserve">w[i][j] == </w:t>
      </w:r>
      <w:r>
        <w:rPr>
          <w:b/>
          <w:bCs/>
          <w:color w:val="008000"/>
        </w:rPr>
        <w:t>'1'</w:t>
      </w:r>
      <w:r>
        <w:rPr>
          <w:color w:val="000000"/>
        </w:rPr>
        <w:t>:</w:t>
      </w:r>
      <w:r>
        <w:rPr>
          <w:color w:val="000000"/>
        </w:rPr>
        <w:br/>
        <w:t xml:space="preserve">      graph[i + </w:t>
      </w:r>
      <w:r>
        <w:rPr>
          <w:color w:val="0000FF"/>
        </w:rPr>
        <w:t>1</w:t>
      </w:r>
      <w:r>
        <w:rPr>
          <w:color w:val="000000"/>
        </w:rPr>
        <w:t xml:space="preserve">].add(j + </w:t>
      </w:r>
      <w:r>
        <w:rPr>
          <w:color w:val="0000FF"/>
        </w:rPr>
        <w:t>1</w:t>
      </w:r>
      <w:r>
        <w:rPr>
          <w:color w:val="000000"/>
        </w:rPr>
        <w:t>)</w:t>
      </w:r>
      <w:r>
        <w:rPr>
          <w:color w:val="000000"/>
        </w:rPr>
        <w:br/>
        <w:t>color = [</w:t>
      </w:r>
      <w:r>
        <w:rPr>
          <w:b/>
          <w:bCs/>
          <w:color w:val="008000"/>
        </w:rPr>
        <w:t>'white'</w:t>
      </w:r>
      <w:r>
        <w:rPr>
          <w:color w:val="000000"/>
        </w:rPr>
        <w:t xml:space="preserve">] * (n + </w:t>
      </w:r>
      <w:r>
        <w:rPr>
          <w:color w:val="0000FF"/>
        </w:rPr>
        <w:t>1</w:t>
      </w:r>
      <w:r>
        <w:rPr>
          <w:color w:val="000000"/>
        </w:rPr>
        <w:t>)</w:t>
      </w:r>
      <w:r>
        <w:rPr>
          <w:color w:val="000000"/>
        </w:rPr>
        <w:br/>
        <w:t xml:space="preserve">cycle = </w:t>
      </w:r>
      <w:r>
        <w:rPr>
          <w:b/>
          <w:bCs/>
          <w:color w:val="000080"/>
        </w:rPr>
        <w:t>False</w:t>
      </w:r>
      <w:r>
        <w:rPr>
          <w:b/>
          <w:bCs/>
          <w:color w:val="000080"/>
        </w:rPr>
        <w:br/>
        <w:t xml:space="preserve">for </w:t>
      </w:r>
      <w:r>
        <w:rPr>
          <w:color w:val="000000"/>
        </w:rPr>
        <w:t xml:space="preserve">v </w:t>
      </w:r>
      <w:r>
        <w:rPr>
          <w:b/>
          <w:bCs/>
          <w:color w:val="000080"/>
        </w:rPr>
        <w:t xml:space="preserve">in </w:t>
      </w:r>
      <w:r>
        <w:rPr>
          <w:color w:val="000080"/>
        </w:rPr>
        <w:t>range</w:t>
      </w:r>
      <w:r>
        <w:rPr>
          <w:color w:val="000000"/>
        </w:rPr>
        <w:t>(</w:t>
      </w:r>
      <w:r>
        <w:rPr>
          <w:color w:val="0000FF"/>
        </w:rPr>
        <w:t>1</w:t>
      </w:r>
      <w:r>
        <w:rPr>
          <w:color w:val="000000"/>
        </w:rPr>
        <w:t xml:space="preserve">, n + </w:t>
      </w:r>
      <w:r>
        <w:rPr>
          <w:color w:val="0000FF"/>
        </w:rPr>
        <w:t>1</w:t>
      </w:r>
      <w:r>
        <w:rPr>
          <w:color w:val="000000"/>
        </w:rPr>
        <w:t>):</w:t>
      </w:r>
      <w:r>
        <w:rPr>
          <w:color w:val="000000"/>
        </w:rPr>
        <w:br/>
        <w:t xml:space="preserve">  </w:t>
      </w:r>
      <w:r>
        <w:rPr>
          <w:b/>
          <w:bCs/>
          <w:color w:val="000080"/>
        </w:rPr>
        <w:t xml:space="preserve">if </w:t>
      </w:r>
      <w:r>
        <w:rPr>
          <w:color w:val="000000"/>
        </w:rPr>
        <w:t xml:space="preserve">color[v] == </w:t>
      </w:r>
      <w:r>
        <w:rPr>
          <w:b/>
          <w:bCs/>
          <w:color w:val="008000"/>
        </w:rPr>
        <w:t>'white'</w:t>
      </w:r>
      <w:r>
        <w:rPr>
          <w:color w:val="000000"/>
        </w:rPr>
        <w:t>:</w:t>
      </w:r>
      <w:r>
        <w:rPr>
          <w:color w:val="000000"/>
        </w:rPr>
        <w:br/>
        <w:t xml:space="preserve">     DFS (v)</w:t>
      </w:r>
      <w:r>
        <w:rPr>
          <w:color w:val="000000"/>
        </w:rPr>
        <w:br/>
        <w:t xml:space="preserve">    </w:t>
      </w:r>
      <w:r>
        <w:rPr>
          <w:b/>
          <w:bCs/>
          <w:color w:val="000080"/>
        </w:rPr>
        <w:t xml:space="preserve">if </w:t>
      </w:r>
      <w:r>
        <w:rPr>
          <w:color w:val="000000"/>
        </w:rPr>
        <w:t>cycle:</w:t>
      </w:r>
      <w:r>
        <w:rPr>
          <w:color w:val="000000"/>
        </w:rPr>
        <w:br/>
        <w:t xml:space="preserve">      </w:t>
      </w:r>
      <w:r>
        <w:rPr>
          <w:color w:val="000080"/>
        </w:rPr>
        <w:t>print</w:t>
      </w:r>
      <w:r>
        <w:rPr>
          <w:color w:val="000000"/>
        </w:rPr>
        <w:t>(</w:t>
      </w:r>
      <w:r>
        <w:rPr>
          <w:color w:val="0000FF"/>
        </w:rPr>
        <w:t>1</w:t>
      </w:r>
      <w:r>
        <w:rPr>
          <w:color w:val="000000"/>
        </w:rPr>
        <w:t>)</w:t>
      </w:r>
      <w:r>
        <w:rPr>
          <w:color w:val="000000"/>
        </w:rPr>
        <w:br/>
        <w:t xml:space="preserve">      </w:t>
      </w:r>
      <w:r>
        <w:rPr>
          <w:b/>
          <w:bCs/>
          <w:color w:val="000080"/>
        </w:rPr>
        <w:t>break</w:t>
      </w:r>
      <w:r>
        <w:rPr>
          <w:b/>
          <w:bCs/>
          <w:color w:val="000080"/>
        </w:rPr>
        <w:br/>
        <w:t>else</w:t>
      </w:r>
      <w:r>
        <w:rPr>
          <w:color w:val="000000"/>
        </w:rPr>
        <w:t>:</w:t>
      </w:r>
      <w:r>
        <w:rPr>
          <w:color w:val="000000"/>
        </w:rPr>
        <w:br/>
        <w:t xml:space="preserve">  </w:t>
      </w:r>
      <w:r>
        <w:rPr>
          <w:color w:val="000080"/>
        </w:rPr>
        <w:t>print</w:t>
      </w:r>
      <w:r>
        <w:rPr>
          <w:color w:val="000000"/>
        </w:rPr>
        <w:t>(</w:t>
      </w:r>
      <w:r>
        <w:rPr>
          <w:color w:val="0000FF"/>
        </w:rPr>
        <w:t>0</w:t>
      </w:r>
      <w:r>
        <w:rPr>
          <w:color w:val="000000"/>
        </w:rPr>
        <w:t>)</w:t>
      </w:r>
      <w:r>
        <w:rPr>
          <w:color w:val="000000"/>
        </w:rPr>
        <w:br/>
        <w:t>show_digraph(graph)</w:t>
      </w:r>
    </w:p>
    <w:p w14:paraId="6D0DCAC3" w14:textId="77777777" w:rsidR="005656E9" w:rsidRPr="005656E9" w:rsidRDefault="005656E9" w:rsidP="005656E9">
      <w:pPr>
        <w:pStyle w:val="HTML"/>
        <w:wordWrap w:val="0"/>
        <w:rPr>
          <w:rFonts w:ascii="var(--ds-font-family-code)" w:hAnsi="var(--ds-font-family-code)"/>
          <w:color w:val="0F1115"/>
        </w:rPr>
      </w:pPr>
    </w:p>
    <w:p w14:paraId="45287D98" w14:textId="77777777" w:rsidR="005656E9" w:rsidRPr="005656E9" w:rsidRDefault="005656E9" w:rsidP="005656E9">
      <w:pPr>
        <w:pStyle w:val="HTML"/>
        <w:wordWrap w:val="0"/>
        <w:rPr>
          <w:rFonts w:ascii="var(--ds-font-family-code)" w:hAnsi="var(--ds-font-family-code)"/>
          <w:color w:val="0F1115"/>
          <w:lang w:val="ru-RU"/>
        </w:rPr>
      </w:pPr>
      <w:r w:rsidRPr="005656E9">
        <w:rPr>
          <w:rStyle w:val="token"/>
          <w:rFonts w:ascii="var(--ds-font-family-code)" w:eastAsiaTheme="majorEastAsia" w:hAnsi="var(--ds-font-family-code)"/>
          <w:color w:val="B76B01"/>
          <w:lang w:val="ru-RU"/>
        </w:rPr>
        <w:t>5</w:t>
      </w:r>
    </w:p>
    <w:p w14:paraId="3D6719A5" w14:textId="77777777" w:rsidR="005656E9" w:rsidRPr="005656E9" w:rsidRDefault="005656E9" w:rsidP="005656E9">
      <w:pPr>
        <w:pStyle w:val="HTML"/>
        <w:wordWrap w:val="0"/>
        <w:rPr>
          <w:rFonts w:ascii="var(--ds-font-family-code)" w:hAnsi="var(--ds-font-family-code)"/>
          <w:color w:val="0F1115"/>
          <w:lang w:val="ru-RU"/>
        </w:rPr>
      </w:pPr>
      <w:r w:rsidRPr="005656E9">
        <w:rPr>
          <w:rStyle w:val="token"/>
          <w:rFonts w:ascii="var(--ds-font-family-code)" w:eastAsiaTheme="majorEastAsia" w:hAnsi="var(--ds-font-family-code)"/>
          <w:color w:val="B76B01"/>
          <w:lang w:val="ru-RU"/>
        </w:rPr>
        <w:t>0</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1</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0</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0</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0</w:t>
      </w:r>
    </w:p>
    <w:p w14:paraId="374F9839" w14:textId="77777777" w:rsidR="005656E9" w:rsidRPr="005656E9" w:rsidRDefault="005656E9" w:rsidP="005656E9">
      <w:pPr>
        <w:pStyle w:val="HTML"/>
        <w:wordWrap w:val="0"/>
        <w:rPr>
          <w:rFonts w:ascii="var(--ds-font-family-code)" w:hAnsi="var(--ds-font-family-code)"/>
          <w:color w:val="0F1115"/>
          <w:lang w:val="ru-RU"/>
        </w:rPr>
      </w:pPr>
      <w:r w:rsidRPr="005656E9">
        <w:rPr>
          <w:rStyle w:val="token"/>
          <w:rFonts w:ascii="var(--ds-font-family-code)" w:eastAsiaTheme="majorEastAsia" w:hAnsi="var(--ds-font-family-code)"/>
          <w:color w:val="B76B01"/>
          <w:lang w:val="ru-RU"/>
        </w:rPr>
        <w:t>0</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0</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1</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0</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1</w:t>
      </w:r>
    </w:p>
    <w:p w14:paraId="038F8EEA" w14:textId="77777777" w:rsidR="005656E9" w:rsidRPr="005656E9" w:rsidRDefault="005656E9" w:rsidP="005656E9">
      <w:pPr>
        <w:pStyle w:val="HTML"/>
        <w:wordWrap w:val="0"/>
        <w:rPr>
          <w:rFonts w:ascii="var(--ds-font-family-code)" w:hAnsi="var(--ds-font-family-code)"/>
          <w:color w:val="0F1115"/>
          <w:lang w:val="ru-RU"/>
        </w:rPr>
      </w:pPr>
      <w:r w:rsidRPr="005656E9">
        <w:rPr>
          <w:rStyle w:val="token"/>
          <w:rFonts w:ascii="var(--ds-font-family-code)" w:eastAsiaTheme="majorEastAsia" w:hAnsi="var(--ds-font-family-code)"/>
          <w:color w:val="B76B01"/>
          <w:lang w:val="ru-RU"/>
        </w:rPr>
        <w:t>0</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0</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1</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0</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0</w:t>
      </w:r>
    </w:p>
    <w:p w14:paraId="356A5012" w14:textId="77777777" w:rsidR="005656E9" w:rsidRPr="005656E9" w:rsidRDefault="005656E9" w:rsidP="005656E9">
      <w:pPr>
        <w:pStyle w:val="HTML"/>
        <w:wordWrap w:val="0"/>
        <w:rPr>
          <w:rFonts w:ascii="var(--ds-font-family-code)" w:hAnsi="var(--ds-font-family-code)"/>
          <w:color w:val="0F1115"/>
          <w:lang w:val="ru-RU"/>
        </w:rPr>
      </w:pPr>
      <w:r w:rsidRPr="005656E9">
        <w:rPr>
          <w:rStyle w:val="token"/>
          <w:rFonts w:ascii="var(--ds-font-family-code)" w:eastAsiaTheme="majorEastAsia" w:hAnsi="var(--ds-font-family-code)"/>
          <w:color w:val="B76B01"/>
          <w:lang w:val="ru-RU"/>
        </w:rPr>
        <w:t>0</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0</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1</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0</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0</w:t>
      </w:r>
    </w:p>
    <w:p w14:paraId="1B4F8598" w14:textId="77777777" w:rsidR="005656E9" w:rsidRDefault="005656E9" w:rsidP="005656E9">
      <w:pPr>
        <w:pStyle w:val="HTML"/>
        <w:wordWrap w:val="0"/>
        <w:rPr>
          <w:rStyle w:val="token"/>
          <w:rFonts w:ascii="var(--ds-font-family-code)" w:eastAsiaTheme="majorEastAsia" w:hAnsi="var(--ds-font-family-code)"/>
          <w:color w:val="B76B01"/>
          <w:lang w:val="ru-RU"/>
        </w:rPr>
      </w:pPr>
      <w:r w:rsidRPr="005656E9">
        <w:rPr>
          <w:rStyle w:val="token"/>
          <w:rFonts w:ascii="var(--ds-font-family-code)" w:eastAsiaTheme="majorEastAsia" w:hAnsi="var(--ds-font-family-code)"/>
          <w:color w:val="B76B01"/>
          <w:lang w:val="ru-RU"/>
        </w:rPr>
        <w:t>0</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0</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1</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1</w:t>
      </w:r>
      <w:r w:rsidRPr="005656E9">
        <w:rPr>
          <w:rFonts w:ascii="var(--ds-font-family-code)" w:hAnsi="var(--ds-font-family-code)"/>
          <w:color w:val="0F1115"/>
          <w:lang w:val="ru-RU"/>
        </w:rPr>
        <w:t xml:space="preserve"> </w:t>
      </w:r>
      <w:r w:rsidRPr="005656E9">
        <w:rPr>
          <w:rStyle w:val="token"/>
          <w:rFonts w:ascii="var(--ds-font-family-code)" w:eastAsiaTheme="majorEastAsia" w:hAnsi="var(--ds-font-family-code)"/>
          <w:color w:val="B76B01"/>
          <w:lang w:val="ru-RU"/>
        </w:rPr>
        <w:t>0</w:t>
      </w:r>
    </w:p>
    <w:p w14:paraId="4A8E8AB2" w14:textId="5FBE1C46" w:rsidR="005656E9" w:rsidRPr="005656E9" w:rsidRDefault="005656E9" w:rsidP="005656E9">
      <w:pPr>
        <w:pStyle w:val="HTML"/>
        <w:wordWrap w:val="0"/>
        <w:jc w:val="center"/>
        <w:rPr>
          <w:rFonts w:ascii="var(--ds-font-family-code)" w:hAnsi="var(--ds-font-family-code)"/>
          <w:color w:val="0F1115"/>
          <w:lang w:val="ru-RU"/>
        </w:rPr>
      </w:pPr>
      <w:r>
        <w:rPr>
          <w:rFonts w:ascii="var(--ds-font-family-code)" w:hAnsi="var(--ds-font-family-code)"/>
          <w:noProof/>
          <w:color w:val="0F1115"/>
          <w:lang w:val="ru-RU"/>
        </w:rPr>
        <w:drawing>
          <wp:inline distT="0" distB="0" distL="0" distR="0" wp14:anchorId="13062DF4" wp14:editId="5F7D29EC">
            <wp:extent cx="3403600" cy="218440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20">
                      <a:extLst>
                        <a:ext uri="{28A0092B-C50C-407E-A947-70E740481C1C}">
                          <a14:useLocalDpi xmlns:a14="http://schemas.microsoft.com/office/drawing/2010/main" val="0"/>
                        </a:ext>
                      </a:extLst>
                    </a:blip>
                    <a:stretch>
                      <a:fillRect/>
                    </a:stretch>
                  </pic:blipFill>
                  <pic:spPr>
                    <a:xfrm>
                      <a:off x="0" y="0"/>
                      <a:ext cx="3403600" cy="2184400"/>
                    </a:xfrm>
                    <a:prstGeom prst="rect">
                      <a:avLst/>
                    </a:prstGeom>
                  </pic:spPr>
                </pic:pic>
              </a:graphicData>
            </a:graphic>
          </wp:inline>
        </w:drawing>
      </w:r>
    </w:p>
    <w:p w14:paraId="596BA56E" w14:textId="77777777" w:rsidR="005656E9" w:rsidRPr="005656E9" w:rsidRDefault="005656E9" w:rsidP="005656E9">
      <w:pPr>
        <w:pStyle w:val="2"/>
        <w:rPr>
          <w:lang w:val="ru-RU"/>
        </w:rPr>
      </w:pPr>
      <w:bookmarkStart w:id="45" w:name="_Toc216543207"/>
      <w:r w:rsidRPr="005656E9">
        <w:rPr>
          <w:lang w:val="ru-RU"/>
        </w:rPr>
        <w:t>Задача определения цикла в неориентированном графе</w:t>
      </w:r>
      <w:bookmarkEnd w:id="45"/>
    </w:p>
    <w:p w14:paraId="11B653D7" w14:textId="77777777" w:rsidR="005656E9" w:rsidRPr="005656E9" w:rsidRDefault="005656E9" w:rsidP="005656E9">
      <w:pPr>
        <w:pStyle w:val="ds-markdown-paragraph"/>
        <w:spacing w:before="240" w:beforeAutospacing="0" w:after="240" w:afterAutospacing="0"/>
        <w:rPr>
          <w:rFonts w:ascii="Segoe UI" w:hAnsi="Segoe UI" w:cs="Segoe UI"/>
          <w:color w:val="0F1115"/>
          <w:lang w:val="ru-RU"/>
        </w:rPr>
      </w:pPr>
      <w:r w:rsidRPr="005656E9">
        <w:rPr>
          <w:rFonts w:ascii="Segoe UI" w:hAnsi="Segoe UI" w:cs="Segoe UI"/>
          <w:color w:val="0F1115"/>
          <w:lang w:val="ru-RU"/>
        </w:rPr>
        <w:t>Если ставится задача поиска цикла из вершины (</w:t>
      </w:r>
      <w:r>
        <w:rPr>
          <w:rFonts w:ascii="Segoe UI" w:hAnsi="Segoe UI" w:cs="Segoe UI"/>
          <w:color w:val="0F1115"/>
        </w:rPr>
        <w:t>b</w:t>
      </w:r>
      <w:r w:rsidRPr="005656E9">
        <w:rPr>
          <w:rFonts w:ascii="Segoe UI" w:hAnsi="Segoe UI" w:cs="Segoe UI"/>
          <w:color w:val="0F1115"/>
          <w:lang w:val="ru-RU"/>
        </w:rPr>
        <w:t>) в неориентированном графе, изображенным на рисунке (</w:t>
      </w:r>
      <w:r>
        <w:rPr>
          <w:rFonts w:ascii="Segoe UI" w:hAnsi="Segoe UI" w:cs="Segoe UI"/>
          <w:color w:val="0F1115"/>
        </w:rPr>
        <w:t>a</w:t>
      </w:r>
      <w:r w:rsidRPr="005656E9">
        <w:rPr>
          <w:rFonts w:ascii="Segoe UI" w:hAnsi="Segoe UI" w:cs="Segoe UI"/>
          <w:color w:val="0F1115"/>
          <w:lang w:val="ru-RU"/>
        </w:rPr>
        <w:t>), то в результате хочется увидеть цикл, изображенный на рисунке (</w:t>
      </w:r>
      <w:r>
        <w:rPr>
          <w:rFonts w:ascii="Segoe UI" w:hAnsi="Segoe UI" w:cs="Segoe UI"/>
          <w:color w:val="0F1115"/>
        </w:rPr>
        <w:t>b</w:t>
      </w:r>
      <w:r w:rsidRPr="005656E9">
        <w:rPr>
          <w:rFonts w:ascii="Segoe UI" w:hAnsi="Segoe UI" w:cs="Segoe UI"/>
          <w:color w:val="0F1115"/>
          <w:lang w:val="ru-RU"/>
        </w:rPr>
        <w:t>).</w:t>
      </w:r>
    </w:p>
    <w:p w14:paraId="04DB829F" w14:textId="77777777" w:rsidR="005656E9" w:rsidRDefault="005656E9" w:rsidP="005656E9">
      <w:pPr>
        <w:pStyle w:val="ds-markdown-paragraph"/>
        <w:spacing w:before="240" w:beforeAutospacing="0" w:after="240" w:afterAutospacing="0"/>
        <w:rPr>
          <w:rFonts w:ascii="Segoe UI" w:hAnsi="Segoe UI" w:cs="Segoe UI"/>
          <w:color w:val="0F1115"/>
          <w:lang w:val="ru-RU"/>
        </w:rPr>
      </w:pPr>
      <w:r w:rsidRPr="005656E9">
        <w:rPr>
          <w:rFonts w:ascii="Segoe UI" w:hAnsi="Segoe UI" w:cs="Segoe UI"/>
          <w:color w:val="0F1115"/>
          <w:lang w:val="ru-RU"/>
        </w:rPr>
        <w:t>Но если применить имеющуюся версию</w:t>
      </w:r>
      <w:r w:rsidRPr="005656E9">
        <w:rPr>
          <w:rStyle w:val="apple-converted-space"/>
          <w:rFonts w:ascii="Segoe UI" w:hAnsi="Segoe UI" w:cs="Segoe UI"/>
          <w:color w:val="0F1115"/>
          <w:lang w:val="ru-RU"/>
        </w:rPr>
        <w:t xml:space="preserve"> </w:t>
      </w:r>
      <w:r>
        <w:rPr>
          <w:rStyle w:val="katex-mathml"/>
          <w:color w:val="0F1115"/>
          <w:sz w:val="29"/>
          <w:szCs w:val="29"/>
          <w:bdr w:val="none" w:sz="0" w:space="0" w:color="auto" w:frame="1"/>
        </w:rPr>
        <w:t>DFS</w:t>
      </w:r>
      <w:r w:rsidRPr="005656E9">
        <w:rPr>
          <w:rStyle w:val="katex-mathml"/>
          <w:color w:val="0F1115"/>
          <w:sz w:val="29"/>
          <w:szCs w:val="29"/>
          <w:bdr w:val="none" w:sz="0" w:space="0" w:color="auto" w:frame="1"/>
          <w:lang w:val="ru-RU"/>
        </w:rPr>
        <w:t xml:space="preserve"> </w:t>
      </w:r>
      <w:r w:rsidRPr="005656E9">
        <w:rPr>
          <w:rFonts w:ascii="Segoe UI" w:hAnsi="Segoe UI" w:cs="Segoe UI"/>
          <w:color w:val="0F1115"/>
          <w:lang w:val="ru-RU"/>
        </w:rPr>
        <w:t>алгоритма к поиску цикла, то</w:t>
      </w:r>
      <w:r w:rsidRPr="005656E9">
        <w:rPr>
          <w:rStyle w:val="apple-converted-space"/>
          <w:rFonts w:ascii="Segoe UI" w:hAnsi="Segoe UI" w:cs="Segoe UI"/>
          <w:color w:val="0F1115"/>
          <w:lang w:val="ru-RU"/>
        </w:rPr>
        <w:t xml:space="preserve"> </w:t>
      </w:r>
      <w:r>
        <w:rPr>
          <w:rStyle w:val="katex-mathml"/>
          <w:color w:val="0F1115"/>
          <w:sz w:val="29"/>
          <w:szCs w:val="29"/>
          <w:bdr w:val="none" w:sz="0" w:space="0" w:color="auto" w:frame="1"/>
        </w:rPr>
        <w:t>DFS</w:t>
      </w:r>
      <w:r w:rsidRPr="005656E9">
        <w:rPr>
          <w:rStyle w:val="katex-mathml"/>
          <w:color w:val="0F1115"/>
          <w:sz w:val="29"/>
          <w:szCs w:val="29"/>
          <w:bdr w:val="none" w:sz="0" w:space="0" w:color="auto" w:frame="1"/>
          <w:lang w:val="ru-RU"/>
        </w:rPr>
        <w:t xml:space="preserve"> </w:t>
      </w:r>
      <w:r w:rsidRPr="005656E9">
        <w:rPr>
          <w:rFonts w:ascii="Segoe UI" w:hAnsi="Segoe UI" w:cs="Segoe UI"/>
          <w:color w:val="0F1115"/>
          <w:lang w:val="ru-RU"/>
        </w:rPr>
        <w:t xml:space="preserve">пойдет по любому неориентированному ребру, затем увидит, что по этому ребру </w:t>
      </w:r>
      <w:r w:rsidRPr="005656E9">
        <w:rPr>
          <w:rFonts w:ascii="Segoe UI" w:hAnsi="Segoe UI" w:cs="Segoe UI"/>
          <w:color w:val="0F1115"/>
          <w:lang w:val="ru-RU"/>
        </w:rPr>
        <w:lastRenderedPageBreak/>
        <w:t xml:space="preserve">можно сходить обратно, у вершины, в которую мы пришли </w:t>
      </w:r>
      <w:r>
        <w:rPr>
          <w:rFonts w:ascii="Segoe UI" w:hAnsi="Segoe UI" w:cs="Segoe UI"/>
          <w:color w:val="0F1115"/>
        </w:rPr>
        <w:t>visited</w:t>
      </w:r>
      <w:r w:rsidRPr="005656E9">
        <w:rPr>
          <w:rFonts w:ascii="Segoe UI" w:hAnsi="Segoe UI" w:cs="Segoe UI"/>
          <w:color w:val="0F1115"/>
          <w:lang w:val="ru-RU"/>
        </w:rPr>
        <w:t>=</w:t>
      </w:r>
      <w:r>
        <w:rPr>
          <w:rFonts w:ascii="Segoe UI" w:hAnsi="Segoe UI" w:cs="Segoe UI"/>
          <w:color w:val="0F1115"/>
        </w:rPr>
        <w:t>true</w:t>
      </w:r>
      <w:r w:rsidRPr="005656E9">
        <w:rPr>
          <w:rFonts w:ascii="Segoe UI" w:hAnsi="Segoe UI" w:cs="Segoe UI"/>
          <w:color w:val="0F1115"/>
          <w:lang w:val="ru-RU"/>
        </w:rPr>
        <w:t xml:space="preserve"> и</w:t>
      </w:r>
      <w:r w:rsidRPr="005656E9">
        <w:rPr>
          <w:rStyle w:val="apple-converted-space"/>
          <w:rFonts w:ascii="Segoe UI" w:hAnsi="Segoe UI" w:cs="Segoe UI"/>
          <w:color w:val="0F1115"/>
          <w:lang w:val="ru-RU"/>
        </w:rPr>
        <w:t xml:space="preserve"> </w:t>
      </w:r>
      <w:r>
        <w:rPr>
          <w:rStyle w:val="katex-mathml"/>
          <w:color w:val="0F1115"/>
          <w:sz w:val="29"/>
          <w:szCs w:val="29"/>
          <w:bdr w:val="none" w:sz="0" w:space="0" w:color="auto" w:frame="1"/>
        </w:rPr>
        <w:t>DFS</w:t>
      </w:r>
      <w:r w:rsidRPr="005656E9">
        <w:rPr>
          <w:rStyle w:val="katex-mathml"/>
          <w:color w:val="0F1115"/>
          <w:sz w:val="29"/>
          <w:szCs w:val="29"/>
          <w:bdr w:val="none" w:sz="0" w:space="0" w:color="auto" w:frame="1"/>
          <w:lang w:val="ru-RU"/>
        </w:rPr>
        <w:t xml:space="preserve"> </w:t>
      </w:r>
      <w:r w:rsidRPr="005656E9">
        <w:rPr>
          <w:rFonts w:ascii="Segoe UI" w:hAnsi="Segoe UI" w:cs="Segoe UI"/>
          <w:color w:val="0F1115"/>
          <w:lang w:val="ru-RU"/>
        </w:rPr>
        <w:t xml:space="preserve">сделает вывод, что цикл найден (рисунок </w:t>
      </w:r>
      <w:r>
        <w:rPr>
          <w:rFonts w:ascii="Segoe UI" w:hAnsi="Segoe UI" w:cs="Segoe UI"/>
          <w:color w:val="0F1115"/>
        </w:rPr>
        <w:t>c</w:t>
      </w:r>
      <w:r w:rsidRPr="005656E9">
        <w:rPr>
          <w:rFonts w:ascii="Segoe UI" w:hAnsi="Segoe UI" w:cs="Segoe UI"/>
          <w:color w:val="0F1115"/>
          <w:lang w:val="ru-RU"/>
        </w:rPr>
        <w:t>).</w:t>
      </w:r>
    </w:p>
    <w:p w14:paraId="1ABB21A5" w14:textId="26BEE81E" w:rsidR="005656E9" w:rsidRPr="005656E9" w:rsidRDefault="005656E9" w:rsidP="005656E9">
      <w:pPr>
        <w:pStyle w:val="ds-markdown-paragraph"/>
        <w:spacing w:before="240" w:beforeAutospacing="0" w:after="240" w:afterAutospacing="0"/>
        <w:jc w:val="center"/>
        <w:rPr>
          <w:rFonts w:ascii="Segoe UI" w:hAnsi="Segoe UI" w:cs="Segoe UI"/>
          <w:color w:val="0F1115"/>
          <w:lang w:val="ru-RU"/>
        </w:rPr>
      </w:pPr>
      <w:r>
        <w:rPr>
          <w:rFonts w:ascii="Segoe UI" w:hAnsi="Segoe UI" w:cs="Segoe UI"/>
          <w:noProof/>
          <w:color w:val="0F1115"/>
          <w:lang w:val="ru-RU"/>
        </w:rPr>
        <w:drawing>
          <wp:inline distT="0" distB="0" distL="0" distR="0" wp14:anchorId="0530B873" wp14:editId="3A21336E">
            <wp:extent cx="4775200" cy="13843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21">
                      <a:extLst>
                        <a:ext uri="{28A0092B-C50C-407E-A947-70E740481C1C}">
                          <a14:useLocalDpi xmlns:a14="http://schemas.microsoft.com/office/drawing/2010/main" val="0"/>
                        </a:ext>
                      </a:extLst>
                    </a:blip>
                    <a:stretch>
                      <a:fillRect/>
                    </a:stretch>
                  </pic:blipFill>
                  <pic:spPr>
                    <a:xfrm>
                      <a:off x="0" y="0"/>
                      <a:ext cx="4775200" cy="1384300"/>
                    </a:xfrm>
                    <a:prstGeom prst="rect">
                      <a:avLst/>
                    </a:prstGeom>
                  </pic:spPr>
                </pic:pic>
              </a:graphicData>
            </a:graphic>
          </wp:inline>
        </w:drawing>
      </w:r>
    </w:p>
    <w:p w14:paraId="6612F944" w14:textId="7F3683D9" w:rsidR="005656E9" w:rsidRPr="005656E9" w:rsidRDefault="005656E9" w:rsidP="005656E9">
      <w:pPr>
        <w:pStyle w:val="ds-markdown-paragraph"/>
        <w:spacing w:before="240" w:beforeAutospacing="0" w:after="240" w:afterAutospacing="0"/>
        <w:rPr>
          <w:rFonts w:ascii="Segoe UI" w:hAnsi="Segoe UI" w:cs="Segoe UI"/>
          <w:color w:val="0F1115"/>
          <w:lang w:val="ru-RU"/>
        </w:rPr>
      </w:pPr>
      <w:r w:rsidRPr="005656E9">
        <w:rPr>
          <w:rFonts w:ascii="Segoe UI" w:hAnsi="Segoe UI" w:cs="Segoe UI"/>
          <w:color w:val="0F1115"/>
          <w:lang w:val="ru-RU"/>
        </w:rPr>
        <w:t>Чтобы не было такого рода проблема в случае неориентированного графа запретим</w:t>
      </w:r>
      <w:r w:rsidRPr="005656E9">
        <w:rPr>
          <w:rStyle w:val="apple-converted-space"/>
          <w:rFonts w:ascii="Segoe UI" w:hAnsi="Segoe UI" w:cs="Segoe UI"/>
          <w:color w:val="0F1115"/>
          <w:lang w:val="ru-RU"/>
        </w:rPr>
        <w:t xml:space="preserve"> </w:t>
      </w:r>
      <w:r>
        <w:rPr>
          <w:rStyle w:val="katex-mathml"/>
          <w:color w:val="0F1115"/>
          <w:sz w:val="29"/>
          <w:szCs w:val="29"/>
          <w:bdr w:val="none" w:sz="0" w:space="0" w:color="auto" w:frame="1"/>
        </w:rPr>
        <w:t>DFS</w:t>
      </w:r>
      <w:r w:rsidRPr="005656E9">
        <w:rPr>
          <w:rStyle w:val="katex-mathml"/>
          <w:color w:val="0F1115"/>
          <w:sz w:val="29"/>
          <w:szCs w:val="29"/>
          <w:bdr w:val="none" w:sz="0" w:space="0" w:color="auto" w:frame="1"/>
          <w:lang w:val="ru-RU"/>
        </w:rPr>
        <w:t xml:space="preserve"> </w:t>
      </w:r>
      <w:r w:rsidRPr="005656E9">
        <w:rPr>
          <w:rFonts w:ascii="Segoe UI" w:hAnsi="Segoe UI" w:cs="Segoe UI"/>
          <w:color w:val="0F1115"/>
          <w:lang w:val="ru-RU"/>
        </w:rPr>
        <w:t>уходить обратно по тому ребру, по которому мы пришли в текущую вершину. Т.е. надо запретить ходить на вершину-предка в неориентированном графе. Тогда надо явно запоминать предка вершины, т.е. номер этого предка можно передавать в</w:t>
      </w:r>
      <w:r w:rsidRPr="005656E9">
        <w:rPr>
          <w:rStyle w:val="apple-converted-space"/>
          <w:rFonts w:ascii="Segoe UI" w:hAnsi="Segoe UI" w:cs="Segoe UI"/>
          <w:color w:val="0F1115"/>
          <w:lang w:val="ru-RU"/>
        </w:rPr>
        <w:t xml:space="preserve"> </w:t>
      </w:r>
      <w:r>
        <w:rPr>
          <w:rStyle w:val="katex-mathml"/>
          <w:color w:val="0F1115"/>
          <w:sz w:val="29"/>
          <w:szCs w:val="29"/>
          <w:bdr w:val="none" w:sz="0" w:space="0" w:color="auto" w:frame="1"/>
        </w:rPr>
        <w:t>DFS</w:t>
      </w:r>
      <w:r>
        <w:rPr>
          <w:rStyle w:val="katex-mathml"/>
          <w:color w:val="0F1115"/>
          <w:sz w:val="29"/>
          <w:szCs w:val="29"/>
          <w:bdr w:val="none" w:sz="0" w:space="0" w:color="auto" w:frame="1"/>
          <w:lang w:val="ru-RU"/>
        </w:rPr>
        <w:t xml:space="preserve"> </w:t>
      </w:r>
      <w:r w:rsidRPr="005656E9">
        <w:rPr>
          <w:rFonts w:ascii="Segoe UI" w:hAnsi="Segoe UI" w:cs="Segoe UI"/>
          <w:color w:val="0F1115"/>
          <w:lang w:val="ru-RU"/>
        </w:rPr>
        <w:t xml:space="preserve">в качестве еще одного параметра </w:t>
      </w:r>
      <w:r>
        <w:rPr>
          <w:rFonts w:ascii="Segoe UI" w:hAnsi="Segoe UI" w:cs="Segoe UI"/>
          <w:color w:val="0F1115"/>
        </w:rPr>
        <w:t>parent</w:t>
      </w:r>
      <w:r w:rsidRPr="005656E9">
        <w:rPr>
          <w:rFonts w:ascii="Segoe UI" w:hAnsi="Segoe UI" w:cs="Segoe UI"/>
          <w:color w:val="0F1115"/>
          <w:lang w:val="ru-RU"/>
        </w:rPr>
        <w:t xml:space="preserve"> (предка). Тогда можно будет посмотреть, что если</w:t>
      </w:r>
      <w:r w:rsidRPr="005656E9">
        <w:rPr>
          <w:rStyle w:val="apple-converted-space"/>
          <w:rFonts w:ascii="Segoe UI" w:hAnsi="Segoe UI" w:cs="Segoe UI"/>
          <w:color w:val="0F1115"/>
          <w:lang w:val="ru-RU"/>
        </w:rPr>
        <w:t xml:space="preserve"> </w:t>
      </w:r>
      <w:r>
        <w:rPr>
          <w:rStyle w:val="katex-mathml"/>
          <w:color w:val="0F1115"/>
          <w:sz w:val="29"/>
          <w:szCs w:val="29"/>
          <w:bdr w:val="none" w:sz="0" w:space="0" w:color="auto" w:frame="1"/>
        </w:rPr>
        <w:t>DFS</w:t>
      </w:r>
      <w:r>
        <w:rPr>
          <w:rStyle w:val="katex-mathml"/>
          <w:color w:val="0F1115"/>
          <w:sz w:val="29"/>
          <w:szCs w:val="29"/>
          <w:bdr w:val="none" w:sz="0" w:space="0" w:color="auto" w:frame="1"/>
          <w:lang w:val="ru-RU"/>
        </w:rPr>
        <w:t xml:space="preserve"> </w:t>
      </w:r>
      <w:r w:rsidRPr="005656E9">
        <w:rPr>
          <w:rFonts w:ascii="Segoe UI" w:hAnsi="Segoe UI" w:cs="Segoe UI"/>
          <w:color w:val="0F1115"/>
          <w:lang w:val="ru-RU"/>
        </w:rPr>
        <w:t xml:space="preserve">собирается перейти в вершину </w:t>
      </w:r>
      <w:r>
        <w:rPr>
          <w:rFonts w:ascii="Segoe UI" w:hAnsi="Segoe UI" w:cs="Segoe UI"/>
          <w:color w:val="0F1115"/>
        </w:rPr>
        <w:t>parent</w:t>
      </w:r>
      <w:r w:rsidRPr="005656E9">
        <w:rPr>
          <w:rFonts w:ascii="Segoe UI" w:hAnsi="Segoe UI" w:cs="Segoe UI"/>
          <w:color w:val="0F1115"/>
          <w:lang w:val="ru-RU"/>
        </w:rPr>
        <w:t xml:space="preserve">, то переход туда запрещаем (пропуская этого соседа). При вызове функции в качестве </w:t>
      </w:r>
      <w:r>
        <w:rPr>
          <w:rFonts w:ascii="Segoe UI" w:hAnsi="Segoe UI" w:cs="Segoe UI"/>
          <w:color w:val="0F1115"/>
        </w:rPr>
        <w:t>parent</w:t>
      </w:r>
      <w:r w:rsidRPr="005656E9">
        <w:rPr>
          <w:rFonts w:ascii="Segoe UI" w:hAnsi="Segoe UI" w:cs="Segoe UI"/>
          <w:color w:val="0F1115"/>
          <w:lang w:val="ru-RU"/>
        </w:rPr>
        <w:t xml:space="preserve"> передадим -1, поскольку у стартовой вершины нет предыдущих.</w:t>
      </w:r>
    </w:p>
    <w:p w14:paraId="00F18684" w14:textId="77777777" w:rsidR="005656E9" w:rsidRDefault="005656E9" w:rsidP="005656E9">
      <w:pPr>
        <w:pStyle w:val="3"/>
        <w:spacing w:before="480" w:after="240"/>
        <w:rPr>
          <w:rFonts w:ascii="Segoe UI" w:hAnsi="Segoe UI" w:cs="Segoe UI"/>
          <w:color w:val="0F1115"/>
        </w:rPr>
      </w:pPr>
      <w:bookmarkStart w:id="46" w:name="_Toc216543208"/>
      <w:r w:rsidRPr="005656E9">
        <w:t>ЗАДАЧА</w:t>
      </w:r>
      <w:r>
        <w:rPr>
          <w:rFonts w:ascii="Segoe UI" w:hAnsi="Segoe UI" w:cs="Segoe UI"/>
          <w:color w:val="0F1115"/>
        </w:rPr>
        <w:t>. Неориентированный граф задан списком ребер. Требуется определить, есть ли в нем цикл.</w:t>
      </w:r>
      <w:bookmarkEnd w:id="46"/>
    </w:p>
    <w:p w14:paraId="4CC21D24" w14:textId="77777777" w:rsidR="005656E9" w:rsidRPr="005656E9" w:rsidRDefault="005656E9" w:rsidP="005656E9">
      <w:pPr>
        <w:pStyle w:val="3"/>
      </w:pPr>
      <w:bookmarkStart w:id="47" w:name="_Toc216543209"/>
      <w:r w:rsidRPr="005656E9">
        <w:rPr>
          <w:rStyle w:val="af"/>
          <w:b w:val="0"/>
          <w:bCs w:val="0"/>
        </w:rPr>
        <w:t>Выходные данные</w:t>
      </w:r>
      <w:bookmarkEnd w:id="47"/>
    </w:p>
    <w:p w14:paraId="4DE4C7D8" w14:textId="77777777" w:rsidR="005656E9" w:rsidRPr="005656E9" w:rsidRDefault="005656E9" w:rsidP="005656E9">
      <w:pPr>
        <w:pStyle w:val="ds-markdown-paragraph"/>
        <w:spacing w:before="240" w:beforeAutospacing="0" w:after="240" w:afterAutospacing="0"/>
        <w:rPr>
          <w:rFonts w:ascii="Segoe UI" w:hAnsi="Segoe UI" w:cs="Segoe UI"/>
          <w:color w:val="0F1115"/>
          <w:lang w:val="ru-RU"/>
        </w:rPr>
      </w:pPr>
      <w:r w:rsidRPr="005656E9">
        <w:rPr>
          <w:rFonts w:ascii="Segoe UI" w:hAnsi="Segoe UI" w:cs="Segoe UI"/>
          <w:color w:val="0F1115"/>
          <w:lang w:val="ru-RU"/>
        </w:rPr>
        <w:t>Выведите 0, если в заданном графе цикла нет, и 1, если он есть.</w:t>
      </w:r>
    </w:p>
    <w:p w14:paraId="0E9BB5B1" w14:textId="77777777" w:rsidR="008962A6" w:rsidRDefault="008962A6" w:rsidP="008962A6">
      <w:pPr>
        <w:pStyle w:val="HTML"/>
        <w:shd w:val="clear" w:color="auto" w:fill="FFFFFF"/>
        <w:rPr>
          <w:color w:val="000000"/>
        </w:rPr>
      </w:pPr>
      <w:r>
        <w:rPr>
          <w:b/>
          <w:bCs/>
          <w:color w:val="000080"/>
        </w:rPr>
        <w:t xml:space="preserve">def </w:t>
      </w:r>
      <w:r>
        <w:rPr>
          <w:color w:val="000000"/>
        </w:rPr>
        <w:t>DFS (v, parent):</w:t>
      </w:r>
      <w:r>
        <w:rPr>
          <w:color w:val="000000"/>
        </w:rPr>
        <w:br/>
        <w:t xml:space="preserve">  </w:t>
      </w:r>
      <w:r>
        <w:rPr>
          <w:b/>
          <w:bCs/>
          <w:color w:val="000080"/>
        </w:rPr>
        <w:t xml:space="preserve">global </w:t>
      </w:r>
      <w:r>
        <w:rPr>
          <w:color w:val="000000"/>
        </w:rPr>
        <w:t>cycle</w:t>
      </w:r>
      <w:r>
        <w:rPr>
          <w:color w:val="000000"/>
        </w:rPr>
        <w:br/>
        <w:t xml:space="preserve">  color[v] = </w:t>
      </w:r>
      <w:r>
        <w:rPr>
          <w:b/>
          <w:bCs/>
          <w:color w:val="008000"/>
        </w:rPr>
        <w:t>'gray'</w:t>
      </w:r>
      <w:r>
        <w:rPr>
          <w:b/>
          <w:bCs/>
          <w:color w:val="008000"/>
        </w:rPr>
        <w:br/>
        <w:t xml:space="preserve">  </w:t>
      </w:r>
      <w:r>
        <w:rPr>
          <w:b/>
          <w:bCs/>
          <w:color w:val="000080"/>
        </w:rPr>
        <w:t xml:space="preserve">for </w:t>
      </w:r>
      <w:r>
        <w:rPr>
          <w:color w:val="000000"/>
        </w:rPr>
        <w:t xml:space="preserve">u </w:t>
      </w:r>
      <w:r>
        <w:rPr>
          <w:b/>
          <w:bCs/>
          <w:color w:val="000080"/>
        </w:rPr>
        <w:t xml:space="preserve">in </w:t>
      </w:r>
      <w:r>
        <w:rPr>
          <w:color w:val="000000"/>
        </w:rPr>
        <w:t>graph[v]:</w:t>
      </w:r>
      <w:r>
        <w:rPr>
          <w:color w:val="000000"/>
        </w:rPr>
        <w:br/>
        <w:t xml:space="preserve">    </w:t>
      </w:r>
      <w:r>
        <w:rPr>
          <w:b/>
          <w:bCs/>
          <w:color w:val="000080"/>
        </w:rPr>
        <w:t xml:space="preserve">if </w:t>
      </w:r>
      <w:r>
        <w:rPr>
          <w:color w:val="000000"/>
        </w:rPr>
        <w:t>u == parent:</w:t>
      </w:r>
      <w:r>
        <w:rPr>
          <w:color w:val="000000"/>
        </w:rPr>
        <w:br/>
        <w:t xml:space="preserve">      </w:t>
      </w:r>
      <w:r>
        <w:rPr>
          <w:b/>
          <w:bCs/>
          <w:color w:val="000080"/>
        </w:rPr>
        <w:t>continue</w:t>
      </w:r>
      <w:r>
        <w:rPr>
          <w:b/>
          <w:bCs/>
          <w:color w:val="000080"/>
        </w:rPr>
        <w:br/>
        <w:t xml:space="preserve">    if </w:t>
      </w:r>
      <w:r>
        <w:rPr>
          <w:color w:val="000000"/>
        </w:rPr>
        <w:t xml:space="preserve">color[u] == </w:t>
      </w:r>
      <w:r>
        <w:rPr>
          <w:b/>
          <w:bCs/>
          <w:color w:val="008000"/>
        </w:rPr>
        <w:t>'white'</w:t>
      </w:r>
      <w:r>
        <w:rPr>
          <w:color w:val="000000"/>
        </w:rPr>
        <w:t>:</w:t>
      </w:r>
      <w:r>
        <w:rPr>
          <w:color w:val="000000"/>
        </w:rPr>
        <w:br/>
        <w:t xml:space="preserve">       DFS (u, v)</w:t>
      </w:r>
      <w:r>
        <w:rPr>
          <w:color w:val="000000"/>
        </w:rPr>
        <w:br/>
        <w:t xml:space="preserve">    </w:t>
      </w:r>
      <w:r>
        <w:rPr>
          <w:b/>
          <w:bCs/>
          <w:color w:val="000080"/>
        </w:rPr>
        <w:t xml:space="preserve">if </w:t>
      </w:r>
      <w:r>
        <w:rPr>
          <w:color w:val="000000"/>
        </w:rPr>
        <w:t xml:space="preserve">color[u] == </w:t>
      </w:r>
      <w:r>
        <w:rPr>
          <w:b/>
          <w:bCs/>
          <w:color w:val="008000"/>
        </w:rPr>
        <w:t>'gray'</w:t>
      </w:r>
      <w:r>
        <w:rPr>
          <w:color w:val="000000"/>
        </w:rPr>
        <w:t>:</w:t>
      </w:r>
      <w:r>
        <w:rPr>
          <w:color w:val="000000"/>
        </w:rPr>
        <w:br/>
        <w:t xml:space="preserve">      cycle = </w:t>
      </w:r>
      <w:r>
        <w:rPr>
          <w:b/>
          <w:bCs/>
          <w:color w:val="000080"/>
        </w:rPr>
        <w:t>True</w:t>
      </w:r>
      <w:r>
        <w:rPr>
          <w:b/>
          <w:bCs/>
          <w:color w:val="000080"/>
        </w:rPr>
        <w:br/>
        <w:t xml:space="preserve">  </w:t>
      </w:r>
      <w:r>
        <w:rPr>
          <w:color w:val="000000"/>
        </w:rPr>
        <w:t xml:space="preserve">color[v] = </w:t>
      </w:r>
      <w:r>
        <w:rPr>
          <w:b/>
          <w:bCs/>
          <w:color w:val="008000"/>
        </w:rPr>
        <w:t>"black"</w:t>
      </w:r>
      <w:r>
        <w:rPr>
          <w:b/>
          <w:bCs/>
          <w:color w:val="008000"/>
        </w:rPr>
        <w:br/>
      </w:r>
      <w:r>
        <w:rPr>
          <w:b/>
          <w:bCs/>
          <w:color w:val="008000"/>
        </w:rPr>
        <w:br/>
      </w:r>
      <w:r>
        <w:rPr>
          <w:color w:val="000000"/>
        </w:rPr>
        <w:t xml:space="preserve">vertex = </w:t>
      </w:r>
      <w:r>
        <w:rPr>
          <w:color w:val="000080"/>
        </w:rPr>
        <w:t>list</w:t>
      </w:r>
      <w:r>
        <w:rPr>
          <w:color w:val="000000"/>
        </w:rPr>
        <w:t>(</w:t>
      </w:r>
      <w:r>
        <w:rPr>
          <w:color w:val="000080"/>
        </w:rPr>
        <w:t>range</w:t>
      </w:r>
      <w:r>
        <w:rPr>
          <w:color w:val="000000"/>
        </w:rPr>
        <w:t>(</w:t>
      </w:r>
      <w:r>
        <w:rPr>
          <w:color w:val="0000FF"/>
        </w:rPr>
        <w:t>10</w:t>
      </w:r>
      <w:r>
        <w:rPr>
          <w:color w:val="000000"/>
        </w:rPr>
        <w:t>))</w:t>
      </w:r>
      <w:r>
        <w:rPr>
          <w:color w:val="000000"/>
        </w:rPr>
        <w:br/>
        <w:t>edges = [(</w:t>
      </w:r>
      <w:r>
        <w:rPr>
          <w:color w:val="0000FF"/>
        </w:rPr>
        <w:t>0</w:t>
      </w:r>
      <w:r>
        <w:rPr>
          <w:color w:val="000000"/>
        </w:rPr>
        <w:t xml:space="preserve">, </w:t>
      </w:r>
      <w:r>
        <w:rPr>
          <w:color w:val="0000FF"/>
        </w:rPr>
        <w:t>3</w:t>
      </w:r>
      <w:r>
        <w:rPr>
          <w:color w:val="000000"/>
        </w:rPr>
        <w:t>), (</w:t>
      </w:r>
      <w:r>
        <w:rPr>
          <w:color w:val="0000FF"/>
        </w:rPr>
        <w:t>4</w:t>
      </w:r>
      <w:r>
        <w:rPr>
          <w:color w:val="000000"/>
        </w:rPr>
        <w:t xml:space="preserve">, </w:t>
      </w:r>
      <w:r>
        <w:rPr>
          <w:color w:val="0000FF"/>
        </w:rPr>
        <w:t>8</w:t>
      </w:r>
      <w:r>
        <w:rPr>
          <w:color w:val="000000"/>
        </w:rPr>
        <w:t>), (</w:t>
      </w:r>
      <w:r>
        <w:rPr>
          <w:color w:val="0000FF"/>
        </w:rPr>
        <w:t>1</w:t>
      </w:r>
      <w:r>
        <w:rPr>
          <w:color w:val="000000"/>
        </w:rPr>
        <w:t xml:space="preserve">, </w:t>
      </w:r>
      <w:r>
        <w:rPr>
          <w:color w:val="0000FF"/>
        </w:rPr>
        <w:t>9</w:t>
      </w:r>
      <w:r>
        <w:rPr>
          <w:color w:val="000000"/>
        </w:rPr>
        <w:t>), (</w:t>
      </w:r>
      <w:r>
        <w:rPr>
          <w:color w:val="0000FF"/>
        </w:rPr>
        <w:t>2</w:t>
      </w:r>
      <w:r>
        <w:rPr>
          <w:color w:val="000000"/>
        </w:rPr>
        <w:t xml:space="preserve">, </w:t>
      </w:r>
      <w:r>
        <w:rPr>
          <w:color w:val="0000FF"/>
        </w:rPr>
        <w:t>3</w:t>
      </w:r>
      <w:r>
        <w:rPr>
          <w:color w:val="000000"/>
        </w:rPr>
        <w:t>),</w:t>
      </w:r>
      <w:r>
        <w:rPr>
          <w:color w:val="000000"/>
        </w:rPr>
        <w:br/>
        <w:t xml:space="preserve">        (</w:t>
      </w:r>
      <w:r>
        <w:rPr>
          <w:color w:val="0000FF"/>
        </w:rPr>
        <w:t>3</w:t>
      </w:r>
      <w:r>
        <w:rPr>
          <w:color w:val="000000"/>
        </w:rPr>
        <w:t xml:space="preserve">, </w:t>
      </w:r>
      <w:r>
        <w:rPr>
          <w:color w:val="0000FF"/>
        </w:rPr>
        <w:t>4</w:t>
      </w:r>
      <w:r>
        <w:rPr>
          <w:color w:val="000000"/>
        </w:rPr>
        <w:t>), (</w:t>
      </w:r>
      <w:r>
        <w:rPr>
          <w:color w:val="0000FF"/>
        </w:rPr>
        <w:t>5</w:t>
      </w:r>
      <w:r>
        <w:rPr>
          <w:color w:val="000000"/>
        </w:rPr>
        <w:t xml:space="preserve">, </w:t>
      </w:r>
      <w:r>
        <w:rPr>
          <w:color w:val="0000FF"/>
        </w:rPr>
        <w:t>7</w:t>
      </w:r>
      <w:r>
        <w:rPr>
          <w:color w:val="000000"/>
        </w:rPr>
        <w:t>), (</w:t>
      </w:r>
      <w:r>
        <w:rPr>
          <w:color w:val="0000FF"/>
        </w:rPr>
        <w:t>6</w:t>
      </w:r>
      <w:r>
        <w:rPr>
          <w:color w:val="000000"/>
        </w:rPr>
        <w:t xml:space="preserve">, </w:t>
      </w:r>
      <w:r>
        <w:rPr>
          <w:color w:val="0000FF"/>
        </w:rPr>
        <w:t>8</w:t>
      </w:r>
      <w:r>
        <w:rPr>
          <w:color w:val="000000"/>
        </w:rPr>
        <w:t>), (</w:t>
      </w:r>
      <w:r>
        <w:rPr>
          <w:color w:val="0000FF"/>
        </w:rPr>
        <w:t>8</w:t>
      </w:r>
      <w:r>
        <w:rPr>
          <w:color w:val="000000"/>
        </w:rPr>
        <w:t xml:space="preserve">, </w:t>
      </w:r>
      <w:r>
        <w:rPr>
          <w:color w:val="0000FF"/>
        </w:rPr>
        <w:t>9</w:t>
      </w:r>
      <w:r>
        <w:rPr>
          <w:color w:val="000000"/>
        </w:rPr>
        <w:t>)]</w:t>
      </w:r>
      <w:r>
        <w:rPr>
          <w:color w:val="000000"/>
        </w:rPr>
        <w:br/>
      </w:r>
      <w:r>
        <w:rPr>
          <w:color w:val="000000"/>
        </w:rPr>
        <w:br/>
        <w:t xml:space="preserve">n = </w:t>
      </w:r>
      <w:r>
        <w:rPr>
          <w:color w:val="000080"/>
        </w:rPr>
        <w:t>len</w:t>
      </w:r>
      <w:r>
        <w:rPr>
          <w:color w:val="000000"/>
        </w:rPr>
        <w:t xml:space="preserve">(vertex)    </w:t>
      </w:r>
      <w:r>
        <w:rPr>
          <w:i/>
          <w:iCs/>
          <w:color w:val="808080"/>
        </w:rPr>
        <w:t># количество вершин</w:t>
      </w:r>
      <w:r>
        <w:rPr>
          <w:i/>
          <w:iCs/>
          <w:color w:val="808080"/>
        </w:rPr>
        <w:br/>
      </w:r>
      <w:r>
        <w:rPr>
          <w:color w:val="000000"/>
        </w:rPr>
        <w:t xml:space="preserve">graph = {i: </w:t>
      </w:r>
      <w:r>
        <w:rPr>
          <w:color w:val="000080"/>
        </w:rPr>
        <w:t>set</w:t>
      </w:r>
      <w:r>
        <w:rPr>
          <w:color w:val="000000"/>
        </w:rPr>
        <w:t xml:space="preserve">() </w:t>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r>
      <w:r>
        <w:rPr>
          <w:b/>
          <w:bCs/>
          <w:color w:val="000080"/>
        </w:rPr>
        <w:t xml:space="preserve">for </w:t>
      </w:r>
      <w:r>
        <w:rPr>
          <w:color w:val="000000"/>
        </w:rPr>
        <w:t xml:space="preserve">v, w </w:t>
      </w:r>
      <w:r>
        <w:rPr>
          <w:b/>
          <w:bCs/>
          <w:color w:val="000080"/>
        </w:rPr>
        <w:t xml:space="preserve">in </w:t>
      </w:r>
      <w:r>
        <w:rPr>
          <w:color w:val="000000"/>
        </w:rPr>
        <w:t>edges:</w:t>
      </w:r>
      <w:r>
        <w:rPr>
          <w:color w:val="000000"/>
        </w:rPr>
        <w:br/>
        <w:t xml:space="preserve">    graph[v].add(w)</w:t>
      </w:r>
      <w:r>
        <w:rPr>
          <w:color w:val="000000"/>
        </w:rPr>
        <w:br/>
      </w:r>
      <w:r>
        <w:rPr>
          <w:color w:val="000000"/>
        </w:rPr>
        <w:lastRenderedPageBreak/>
        <w:t xml:space="preserve">    graph[w].add(v)</w:t>
      </w:r>
      <w:r>
        <w:rPr>
          <w:color w:val="000000"/>
        </w:rPr>
        <w:br/>
      </w:r>
      <w:r>
        <w:rPr>
          <w:color w:val="000000"/>
        </w:rPr>
        <w:br/>
        <w:t>color = [</w:t>
      </w:r>
      <w:r>
        <w:rPr>
          <w:b/>
          <w:bCs/>
          <w:color w:val="008000"/>
        </w:rPr>
        <w:t>'white'</w:t>
      </w:r>
      <w:r>
        <w:rPr>
          <w:color w:val="000000"/>
        </w:rPr>
        <w:t>] * n</w:t>
      </w:r>
      <w:r>
        <w:rPr>
          <w:color w:val="000000"/>
        </w:rPr>
        <w:br/>
        <w:t xml:space="preserve">cycle = </w:t>
      </w:r>
      <w:r>
        <w:rPr>
          <w:b/>
          <w:bCs/>
          <w:color w:val="000080"/>
        </w:rPr>
        <w:t>False</w:t>
      </w:r>
      <w:r>
        <w:rPr>
          <w:b/>
          <w:bCs/>
          <w:color w:val="000080"/>
        </w:rPr>
        <w:br/>
        <w:t xml:space="preserve">for </w:t>
      </w:r>
      <w:r>
        <w:rPr>
          <w:color w:val="000000"/>
        </w:rPr>
        <w:t xml:space="preserve">v </w:t>
      </w:r>
      <w:r>
        <w:rPr>
          <w:b/>
          <w:bCs/>
          <w:color w:val="000080"/>
        </w:rPr>
        <w:t xml:space="preserve">in </w:t>
      </w:r>
      <w:r>
        <w:rPr>
          <w:color w:val="000080"/>
        </w:rPr>
        <w:t>range</w:t>
      </w:r>
      <w:r>
        <w:rPr>
          <w:color w:val="000000"/>
        </w:rPr>
        <w:t>(n):</w:t>
      </w:r>
      <w:r>
        <w:rPr>
          <w:color w:val="000000"/>
        </w:rPr>
        <w:br/>
        <w:t xml:space="preserve">    </w:t>
      </w:r>
      <w:r>
        <w:rPr>
          <w:b/>
          <w:bCs/>
          <w:color w:val="000080"/>
        </w:rPr>
        <w:t xml:space="preserve">if </w:t>
      </w:r>
      <w:r>
        <w:rPr>
          <w:color w:val="000000"/>
        </w:rPr>
        <w:t xml:space="preserve">color[v] == </w:t>
      </w:r>
      <w:r>
        <w:rPr>
          <w:b/>
          <w:bCs/>
          <w:color w:val="008000"/>
        </w:rPr>
        <w:t>'white'</w:t>
      </w:r>
      <w:r>
        <w:rPr>
          <w:color w:val="000000"/>
        </w:rPr>
        <w:t>:</w:t>
      </w:r>
      <w:r>
        <w:rPr>
          <w:color w:val="000000"/>
        </w:rPr>
        <w:br/>
        <w:t xml:space="preserve">        dfs(v, -</w:t>
      </w:r>
      <w:r>
        <w:rPr>
          <w:color w:val="0000FF"/>
        </w:rPr>
        <w:t>1</w:t>
      </w:r>
      <w:r>
        <w:rPr>
          <w:color w:val="000000"/>
        </w:rPr>
        <w:t>)</w:t>
      </w:r>
      <w:r>
        <w:rPr>
          <w:color w:val="000000"/>
        </w:rPr>
        <w:br/>
        <w:t xml:space="preserve">    </w:t>
      </w:r>
      <w:r>
        <w:rPr>
          <w:b/>
          <w:bCs/>
          <w:color w:val="000080"/>
        </w:rPr>
        <w:t xml:space="preserve">if </w:t>
      </w:r>
      <w:r>
        <w:rPr>
          <w:color w:val="000000"/>
        </w:rPr>
        <w:t>cycle:</w:t>
      </w:r>
      <w:r>
        <w:rPr>
          <w:color w:val="000000"/>
        </w:rPr>
        <w:br/>
        <w:t xml:space="preserve">        </w:t>
      </w:r>
      <w:r>
        <w:rPr>
          <w:color w:val="000080"/>
        </w:rPr>
        <w:t>print</w:t>
      </w:r>
      <w:r>
        <w:rPr>
          <w:color w:val="000000"/>
        </w:rPr>
        <w:t>(</w:t>
      </w:r>
      <w:r>
        <w:rPr>
          <w:color w:val="0000FF"/>
        </w:rPr>
        <w:t>1</w:t>
      </w:r>
      <w:r>
        <w:rPr>
          <w:color w:val="000000"/>
        </w:rPr>
        <w:t>)</w:t>
      </w:r>
      <w:r>
        <w:rPr>
          <w:color w:val="000000"/>
        </w:rPr>
        <w:br/>
        <w:t xml:space="preserve">        </w:t>
      </w:r>
      <w:r>
        <w:rPr>
          <w:b/>
          <w:bCs/>
          <w:color w:val="000080"/>
        </w:rPr>
        <w:t>break</w:t>
      </w:r>
      <w:r>
        <w:rPr>
          <w:b/>
          <w:bCs/>
          <w:color w:val="000080"/>
        </w:rPr>
        <w:br/>
        <w:t>else</w:t>
      </w:r>
      <w:r>
        <w:rPr>
          <w:color w:val="000000"/>
        </w:rPr>
        <w:t>:</w:t>
      </w:r>
      <w:r>
        <w:rPr>
          <w:color w:val="000000"/>
        </w:rPr>
        <w:br/>
        <w:t xml:space="preserve">    </w:t>
      </w:r>
      <w:r>
        <w:rPr>
          <w:color w:val="000080"/>
        </w:rPr>
        <w:t>print</w:t>
      </w:r>
      <w:r>
        <w:rPr>
          <w:color w:val="000000"/>
        </w:rPr>
        <w:t>(</w:t>
      </w:r>
      <w:r>
        <w:rPr>
          <w:color w:val="0000FF"/>
        </w:rPr>
        <w:t>0</w:t>
      </w:r>
      <w:r>
        <w:rPr>
          <w:color w:val="000000"/>
        </w:rPr>
        <w:t>)</w:t>
      </w:r>
      <w:r>
        <w:rPr>
          <w:color w:val="000000"/>
        </w:rPr>
        <w:br/>
      </w:r>
      <w:r>
        <w:rPr>
          <w:color w:val="000000"/>
        </w:rPr>
        <w:br/>
        <w:t>show_graph(graph)</w:t>
      </w:r>
    </w:p>
    <w:p w14:paraId="2B483191" w14:textId="6AC00ABD" w:rsidR="008962A6" w:rsidRDefault="008962A6" w:rsidP="008962A6">
      <w:pPr>
        <w:spacing w:before="480" w:after="480"/>
        <w:jc w:val="center"/>
      </w:pPr>
      <w:r>
        <w:rPr>
          <w:noProof/>
        </w:rPr>
        <w:drawing>
          <wp:inline distT="0" distB="0" distL="0" distR="0" wp14:anchorId="6468E3C7" wp14:editId="7430A852">
            <wp:extent cx="3251200" cy="23241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22">
                      <a:extLst>
                        <a:ext uri="{28A0092B-C50C-407E-A947-70E740481C1C}">
                          <a14:useLocalDpi xmlns:a14="http://schemas.microsoft.com/office/drawing/2010/main" val="0"/>
                        </a:ext>
                      </a:extLst>
                    </a:blip>
                    <a:stretch>
                      <a:fillRect/>
                    </a:stretch>
                  </pic:blipFill>
                  <pic:spPr>
                    <a:xfrm>
                      <a:off x="0" y="0"/>
                      <a:ext cx="3251200" cy="2324100"/>
                    </a:xfrm>
                    <a:prstGeom prst="rect">
                      <a:avLst/>
                    </a:prstGeom>
                  </pic:spPr>
                </pic:pic>
              </a:graphicData>
            </a:graphic>
          </wp:inline>
        </w:drawing>
      </w:r>
    </w:p>
    <w:p w14:paraId="0BA2420C" w14:textId="77777777" w:rsidR="008962A6" w:rsidRPr="008962A6" w:rsidRDefault="008962A6" w:rsidP="008962A6">
      <w:pPr>
        <w:pStyle w:val="2"/>
      </w:pPr>
      <w:bookmarkStart w:id="48" w:name="_Toc216543210"/>
      <w:r>
        <w:t>Алгоритм</w:t>
      </w:r>
      <w:r w:rsidRPr="008962A6">
        <w:t xml:space="preserve"> </w:t>
      </w:r>
      <w:r>
        <w:t>обхода</w:t>
      </w:r>
      <w:r w:rsidRPr="008962A6">
        <w:t xml:space="preserve"> </w:t>
      </w:r>
      <w:r>
        <w:t>графа</w:t>
      </w:r>
      <w:r w:rsidRPr="008962A6">
        <w:t xml:space="preserve"> </w:t>
      </w:r>
      <w:r>
        <w:t>в</w:t>
      </w:r>
      <w:r w:rsidRPr="008962A6">
        <w:t xml:space="preserve"> </w:t>
      </w:r>
      <w:r>
        <w:t>ширину</w:t>
      </w:r>
      <w:r w:rsidRPr="008962A6">
        <w:t xml:space="preserve"> (BFS, Breadth First Search)</w:t>
      </w:r>
      <w:bookmarkEnd w:id="48"/>
    </w:p>
    <w:p w14:paraId="6ACC8CF1" w14:textId="77777777" w:rsidR="008962A6" w:rsidRPr="008962A6" w:rsidRDefault="008962A6" w:rsidP="008962A6">
      <w:pPr>
        <w:pBdr>
          <w:left w:val="single" w:sz="4" w:space="4" w:color="auto"/>
        </w:pBdr>
        <w:rPr>
          <w:lang w:val="ru-RU"/>
        </w:rPr>
      </w:pPr>
      <w:r>
        <w:rPr>
          <w:rStyle w:val="af"/>
          <w:rFonts w:ascii="Segoe UI" w:hAnsi="Segoe UI" w:cs="Segoe UI"/>
          <w:color w:val="0F1115"/>
        </w:rPr>
        <w:t>BFS</w:t>
      </w:r>
      <w:r>
        <w:t>, или</w:t>
      </w:r>
      <w:r>
        <w:rPr>
          <w:rStyle w:val="apple-converted-space"/>
          <w:rFonts w:ascii="Segoe UI" w:hAnsi="Segoe UI" w:cs="Segoe UI"/>
          <w:color w:val="0F1115"/>
        </w:rPr>
        <w:t> </w:t>
      </w:r>
      <w:r>
        <w:rPr>
          <w:rStyle w:val="af"/>
          <w:rFonts w:ascii="Segoe UI" w:hAnsi="Segoe UI" w:cs="Segoe UI"/>
          <w:color w:val="0F1115"/>
        </w:rPr>
        <w:t>Breadth First Search</w:t>
      </w:r>
      <w:r>
        <w:rPr>
          <w:rStyle w:val="apple-converted-space"/>
          <w:rFonts w:ascii="Segoe UI" w:hAnsi="Segoe UI" w:cs="Segoe UI"/>
          <w:color w:val="0F1115"/>
        </w:rPr>
        <w:t> </w:t>
      </w:r>
      <w:r>
        <w:t>— алгоритм обхода графа в ширину.</w:t>
      </w:r>
      <w:r>
        <w:br/>
      </w:r>
      <w:r w:rsidRPr="008962A6">
        <w:rPr>
          <w:lang w:val="ru-RU"/>
        </w:rPr>
        <w:t>Классическая задача, решаемая этим алгоритмом — поиск кратчайшего пути в графе (или на карте с изображением дорог и городов).</w:t>
      </w:r>
    </w:p>
    <w:p w14:paraId="4447D770" w14:textId="77777777" w:rsidR="008962A6" w:rsidRPr="008962A6" w:rsidRDefault="008962A6" w:rsidP="008962A6">
      <w:pPr>
        <w:rPr>
          <w:lang w:val="ru-RU"/>
        </w:rPr>
      </w:pPr>
      <w:bookmarkStart w:id="49" w:name="_Toc216543211"/>
      <w:r w:rsidRPr="008962A6">
        <w:rPr>
          <w:rStyle w:val="30"/>
        </w:rPr>
        <w:t>Задача. Длина кратчайшего пути.</w:t>
      </w:r>
      <w:bookmarkEnd w:id="49"/>
      <w:r>
        <w:rPr>
          <w:rStyle w:val="apple-converted-space"/>
          <w:rFonts w:ascii="Segoe UI" w:hAnsi="Segoe UI" w:cs="Segoe UI"/>
          <w:color w:val="0F1115"/>
        </w:rPr>
        <w:t> </w:t>
      </w:r>
      <w:r w:rsidRPr="008962A6">
        <w:rPr>
          <w:lang w:val="ru-RU"/>
        </w:rPr>
        <w:t>Дан ориентированный граф</w:t>
      </w:r>
      <w:r>
        <w:rPr>
          <w:rStyle w:val="apple-converted-space"/>
          <w:rFonts w:ascii="Segoe UI" w:hAnsi="Segoe UI" w:cs="Segoe UI"/>
          <w:color w:val="0F1115"/>
        </w:rPr>
        <w:t> </w:t>
      </w:r>
      <w:r>
        <w:rPr>
          <w:rStyle w:val="katex-mathml"/>
          <w:color w:val="0F1115"/>
          <w:sz w:val="29"/>
          <w:szCs w:val="29"/>
          <w:bdr w:val="none" w:sz="0" w:space="0" w:color="auto" w:frame="1"/>
        </w:rPr>
        <w:t>G</w:t>
      </w:r>
      <w:r w:rsidRPr="008962A6">
        <w:rPr>
          <w:rStyle w:val="katex-mathml"/>
          <w:color w:val="0F1115"/>
          <w:sz w:val="29"/>
          <w:szCs w:val="29"/>
          <w:bdr w:val="none" w:sz="0" w:space="0" w:color="auto" w:frame="1"/>
          <w:lang w:val="ru-RU"/>
        </w:rPr>
        <w:t>=(</w:t>
      </w:r>
      <w:r>
        <w:rPr>
          <w:rStyle w:val="katex-mathml"/>
          <w:color w:val="0F1115"/>
          <w:sz w:val="29"/>
          <w:szCs w:val="29"/>
          <w:bdr w:val="none" w:sz="0" w:space="0" w:color="auto" w:frame="1"/>
        </w:rPr>
        <w:t>V</w:t>
      </w:r>
      <w:r w:rsidRPr="008962A6">
        <w:rPr>
          <w:rStyle w:val="katex-mathml"/>
          <w:color w:val="0F1115"/>
          <w:sz w:val="29"/>
          <w:szCs w:val="29"/>
          <w:bdr w:val="none" w:sz="0" w:space="0" w:color="auto" w:frame="1"/>
          <w:lang w:val="ru-RU"/>
        </w:rPr>
        <w:t>,</w:t>
      </w:r>
      <w:r>
        <w:rPr>
          <w:rStyle w:val="katex-mathml"/>
          <w:color w:val="0F1115"/>
          <w:sz w:val="29"/>
          <w:szCs w:val="29"/>
          <w:bdr w:val="none" w:sz="0" w:space="0" w:color="auto" w:frame="1"/>
        </w:rPr>
        <w:t>E</w:t>
      </w:r>
      <w:r w:rsidRPr="008962A6">
        <w:rPr>
          <w:rStyle w:val="katex-mathml"/>
          <w:color w:val="0F1115"/>
          <w:sz w:val="29"/>
          <w:szCs w:val="29"/>
          <w:bdr w:val="none" w:sz="0" w:space="0" w:color="auto" w:frame="1"/>
          <w:lang w:val="ru-RU"/>
        </w:rPr>
        <w:t>)</w:t>
      </w:r>
      <w:r>
        <w:rPr>
          <w:rStyle w:val="mord"/>
          <w:rFonts w:ascii="KaTeX_Math" w:hAnsi="KaTeX_Math"/>
          <w:i/>
          <w:iCs/>
          <w:color w:val="0F1115"/>
          <w:sz w:val="29"/>
          <w:szCs w:val="29"/>
        </w:rPr>
        <w:t>G</w:t>
      </w:r>
      <w:r w:rsidRPr="008962A6">
        <w:rPr>
          <w:rStyle w:val="mrel"/>
          <w:color w:val="0F1115"/>
          <w:sz w:val="29"/>
          <w:szCs w:val="29"/>
          <w:lang w:val="ru-RU"/>
        </w:rPr>
        <w:t>=</w:t>
      </w:r>
      <w:r w:rsidRPr="008962A6">
        <w:rPr>
          <w:rStyle w:val="mopen"/>
          <w:color w:val="0F1115"/>
          <w:sz w:val="29"/>
          <w:szCs w:val="29"/>
          <w:lang w:val="ru-RU"/>
        </w:rPr>
        <w:t>(</w:t>
      </w:r>
      <w:r>
        <w:rPr>
          <w:rStyle w:val="mord"/>
          <w:rFonts w:ascii="KaTeX_Math" w:hAnsi="KaTeX_Math"/>
          <w:i/>
          <w:iCs/>
          <w:color w:val="0F1115"/>
          <w:sz w:val="29"/>
          <w:szCs w:val="29"/>
        </w:rPr>
        <w:t>V</w:t>
      </w:r>
      <w:r w:rsidRPr="008962A6">
        <w:rPr>
          <w:rStyle w:val="mpunct"/>
          <w:color w:val="0F1115"/>
          <w:sz w:val="29"/>
          <w:szCs w:val="29"/>
          <w:lang w:val="ru-RU"/>
        </w:rPr>
        <w:t>,</w:t>
      </w:r>
      <w:r>
        <w:rPr>
          <w:rStyle w:val="mord"/>
          <w:rFonts w:ascii="KaTeX_Math" w:hAnsi="KaTeX_Math"/>
          <w:i/>
          <w:iCs/>
          <w:color w:val="0F1115"/>
          <w:sz w:val="29"/>
          <w:szCs w:val="29"/>
        </w:rPr>
        <w:t>E</w:t>
      </w:r>
      <w:r w:rsidRPr="008962A6">
        <w:rPr>
          <w:rStyle w:val="mclose"/>
          <w:color w:val="0F1115"/>
          <w:sz w:val="29"/>
          <w:szCs w:val="29"/>
          <w:lang w:val="ru-RU"/>
        </w:rPr>
        <w:t>)</w:t>
      </w:r>
      <w:r w:rsidRPr="008962A6">
        <w:rPr>
          <w:lang w:val="ru-RU"/>
        </w:rPr>
        <w:t>, а также вершина</w:t>
      </w:r>
      <w:r>
        <w:rPr>
          <w:rStyle w:val="apple-converted-space"/>
          <w:rFonts w:ascii="Segoe UI" w:hAnsi="Segoe UI" w:cs="Segoe UI"/>
          <w:color w:val="0F1115"/>
        </w:rPr>
        <w:t> </w:t>
      </w:r>
      <w:r>
        <w:rPr>
          <w:rStyle w:val="katex-mathml"/>
          <w:color w:val="0F1115"/>
          <w:sz w:val="29"/>
          <w:szCs w:val="29"/>
          <w:bdr w:val="none" w:sz="0" w:space="0" w:color="auto" w:frame="1"/>
        </w:rPr>
        <w:t>s</w:t>
      </w:r>
      <w:r>
        <w:rPr>
          <w:rStyle w:val="mord"/>
          <w:rFonts w:ascii="KaTeX_Math" w:hAnsi="KaTeX_Math"/>
          <w:i/>
          <w:iCs/>
          <w:color w:val="0F1115"/>
          <w:sz w:val="29"/>
          <w:szCs w:val="29"/>
        </w:rPr>
        <w:t>s</w:t>
      </w:r>
      <w:r w:rsidRPr="008962A6">
        <w:rPr>
          <w:lang w:val="ru-RU"/>
        </w:rPr>
        <w:t>. Найти длину кратчайшего пути от</w:t>
      </w:r>
      <w:r>
        <w:rPr>
          <w:rStyle w:val="apple-converted-space"/>
          <w:rFonts w:ascii="Segoe UI" w:hAnsi="Segoe UI" w:cs="Segoe UI"/>
          <w:color w:val="0F1115"/>
        </w:rPr>
        <w:t> </w:t>
      </w:r>
      <w:r>
        <w:rPr>
          <w:rStyle w:val="katex-mathml"/>
          <w:color w:val="0F1115"/>
          <w:sz w:val="29"/>
          <w:szCs w:val="29"/>
          <w:bdr w:val="none" w:sz="0" w:space="0" w:color="auto" w:frame="1"/>
        </w:rPr>
        <w:t>s</w:t>
      </w:r>
      <w:r>
        <w:rPr>
          <w:rStyle w:val="mord"/>
          <w:rFonts w:ascii="KaTeX_Math" w:hAnsi="KaTeX_Math"/>
          <w:i/>
          <w:iCs/>
          <w:color w:val="0F1115"/>
          <w:sz w:val="29"/>
          <w:szCs w:val="29"/>
        </w:rPr>
        <w:t>s</w:t>
      </w:r>
      <w:r>
        <w:rPr>
          <w:rStyle w:val="apple-converted-space"/>
          <w:rFonts w:ascii="Segoe UI" w:hAnsi="Segoe UI" w:cs="Segoe UI"/>
          <w:color w:val="0F1115"/>
        </w:rPr>
        <w:t> </w:t>
      </w:r>
      <w:r w:rsidRPr="008962A6">
        <w:rPr>
          <w:lang w:val="ru-RU"/>
        </w:rPr>
        <w:t>до каждой из вершин графа.</w:t>
      </w:r>
      <w:r w:rsidRPr="008962A6">
        <w:rPr>
          <w:lang w:val="ru-RU"/>
        </w:rPr>
        <w:br/>
        <w:t>Длина пути — количество ребер в нём.</w:t>
      </w:r>
    </w:p>
    <w:p w14:paraId="1320AE18" w14:textId="77777777" w:rsidR="008962A6" w:rsidRPr="008962A6" w:rsidRDefault="008962A6" w:rsidP="008962A6">
      <w:pPr>
        <w:rPr>
          <w:lang w:val="ru-RU"/>
        </w:rPr>
      </w:pPr>
      <w:r w:rsidRPr="008962A6">
        <w:rPr>
          <w:lang w:val="ru-RU"/>
        </w:rPr>
        <w:t>Можно представить, что мы поджигаем вершину</w:t>
      </w:r>
      <w:r>
        <w:rPr>
          <w:rStyle w:val="apple-converted-space"/>
          <w:rFonts w:ascii="Segoe UI" w:hAnsi="Segoe UI" w:cs="Segoe UI"/>
          <w:color w:val="0F1115"/>
        </w:rPr>
        <w:t> </w:t>
      </w:r>
      <w:r>
        <w:rPr>
          <w:rStyle w:val="katex-mathml"/>
          <w:color w:val="0F1115"/>
          <w:sz w:val="29"/>
          <w:szCs w:val="29"/>
          <w:bdr w:val="none" w:sz="0" w:space="0" w:color="auto" w:frame="1"/>
        </w:rPr>
        <w:t>s</w:t>
      </w:r>
      <w:r>
        <w:rPr>
          <w:rStyle w:val="mord"/>
          <w:rFonts w:ascii="KaTeX_Math" w:hAnsi="KaTeX_Math"/>
          <w:i/>
          <w:iCs/>
          <w:color w:val="0F1115"/>
          <w:sz w:val="29"/>
          <w:szCs w:val="29"/>
        </w:rPr>
        <w:t>s</w:t>
      </w:r>
      <w:r w:rsidRPr="008962A6">
        <w:rPr>
          <w:lang w:val="ru-RU"/>
        </w:rPr>
        <w:t>. Каждый шаг алгоритма — это распространение огня на соседние вершины. Понятно, что огонь доберётся до вершины по кратчайшему пути.</w:t>
      </w:r>
    </w:p>
    <w:p w14:paraId="67C3905B" w14:textId="65874A07" w:rsidR="008962A6" w:rsidRDefault="008962A6" w:rsidP="008962A6">
      <w:pPr>
        <w:rPr>
          <w:lang w:val="ru-RU"/>
        </w:rPr>
      </w:pPr>
      <w:r w:rsidRPr="008962A6">
        <w:rPr>
          <w:lang w:val="ru-RU"/>
        </w:rPr>
        <w:t>В этом алгоритме вершины обрабатываются как бы по слоям: начинаем в заранее выбранной вершине и сначала «посещаем» и отмечаем всех соседей этой вершины. Потом он переходит к соседям посещённых вершин, затем — дальше по тому же принципу. Из-за характера распространения, похожего на волну, алгоритм еще называют</w:t>
      </w:r>
      <w:r>
        <w:rPr>
          <w:rStyle w:val="apple-converted-space"/>
          <w:rFonts w:ascii="Segoe UI" w:hAnsi="Segoe UI" w:cs="Segoe UI"/>
          <w:color w:val="0F1115"/>
        </w:rPr>
        <w:t> </w:t>
      </w:r>
      <w:r w:rsidRPr="008962A6">
        <w:rPr>
          <w:rStyle w:val="af2"/>
          <w:rFonts w:ascii="Segoe UI" w:hAnsi="Segoe UI" w:cs="Segoe UI"/>
          <w:color w:val="0F1115"/>
          <w:lang w:val="ru-RU"/>
        </w:rPr>
        <w:t>волновым</w:t>
      </w:r>
      <w:r w:rsidRPr="008962A6">
        <w:rPr>
          <w:lang w:val="ru-RU"/>
        </w:rPr>
        <w:t>.</w:t>
      </w:r>
    </w:p>
    <w:p w14:paraId="122FD50C" w14:textId="00648212" w:rsidR="00A553C1" w:rsidRPr="008962A6" w:rsidRDefault="00A553C1" w:rsidP="00A553C1">
      <w:pPr>
        <w:jc w:val="center"/>
        <w:rPr>
          <w:lang w:val="ru-RU"/>
        </w:rPr>
      </w:pPr>
      <w:r>
        <w:rPr>
          <w:noProof/>
          <w:lang w:val="ru-RU"/>
        </w:rPr>
        <w:lastRenderedPageBreak/>
        <w:drawing>
          <wp:inline distT="0" distB="0" distL="0" distR="0" wp14:anchorId="2ADE9AEC" wp14:editId="070B11D7">
            <wp:extent cx="2336800" cy="16383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23">
                      <a:extLst>
                        <a:ext uri="{28A0092B-C50C-407E-A947-70E740481C1C}">
                          <a14:useLocalDpi xmlns:a14="http://schemas.microsoft.com/office/drawing/2010/main" val="0"/>
                        </a:ext>
                      </a:extLst>
                    </a:blip>
                    <a:stretch>
                      <a:fillRect/>
                    </a:stretch>
                  </pic:blipFill>
                  <pic:spPr>
                    <a:xfrm>
                      <a:off x="0" y="0"/>
                      <a:ext cx="2336800" cy="1638300"/>
                    </a:xfrm>
                    <a:prstGeom prst="rect">
                      <a:avLst/>
                    </a:prstGeom>
                  </pic:spPr>
                </pic:pic>
              </a:graphicData>
            </a:graphic>
          </wp:inline>
        </w:drawing>
      </w:r>
    </w:p>
    <w:p w14:paraId="5485D164" w14:textId="0FC36A01" w:rsidR="008962A6" w:rsidRPr="008962A6" w:rsidRDefault="008962A6" w:rsidP="008962A6">
      <w:pPr>
        <w:rPr>
          <w:lang w:val="ru-RU"/>
        </w:rPr>
      </w:pPr>
      <w:r w:rsidRPr="008962A6">
        <w:rPr>
          <w:lang w:val="ru-RU"/>
        </w:rPr>
        <w:t>Этот алгоритм очень похож на</w:t>
      </w:r>
      <w:r>
        <w:rPr>
          <w:rStyle w:val="apple-converted-space"/>
          <w:rFonts w:ascii="Segoe UI" w:hAnsi="Segoe UI" w:cs="Segoe UI"/>
          <w:color w:val="0F1115"/>
        </w:rPr>
        <w:t> </w:t>
      </w:r>
      <w:r w:rsidR="00A553C1">
        <w:rPr>
          <w:rStyle w:val="katex-mathml"/>
          <w:color w:val="0F1115"/>
          <w:sz w:val="29"/>
          <w:szCs w:val="29"/>
          <w:bdr w:val="none" w:sz="0" w:space="0" w:color="auto" w:frame="1"/>
        </w:rPr>
        <w:t>DFS</w:t>
      </w:r>
      <w:r w:rsidR="00A553C1" w:rsidRPr="00A553C1">
        <w:rPr>
          <w:rStyle w:val="katex-mathml"/>
          <w:color w:val="0F1115"/>
          <w:sz w:val="29"/>
          <w:szCs w:val="29"/>
          <w:bdr w:val="none" w:sz="0" w:space="0" w:color="auto" w:frame="1"/>
          <w:lang w:val="ru-RU"/>
        </w:rPr>
        <w:t>.</w:t>
      </w:r>
      <w:r w:rsidRPr="008962A6">
        <w:rPr>
          <w:lang w:val="ru-RU"/>
        </w:rPr>
        <w:t xml:space="preserve"> Оба алгоритма при обработке вершины просто записывают всех непосещённых соседей, у которых из неё есть ребро, в подходящую структуру данных, и после этого выбирает следующую вершину для обработки из структуры данных.</w:t>
      </w:r>
    </w:p>
    <w:p w14:paraId="2CBEDD78" w14:textId="77777777" w:rsidR="008962A6" w:rsidRPr="008962A6" w:rsidRDefault="008962A6" w:rsidP="008962A6">
      <w:pPr>
        <w:rPr>
          <w:lang w:val="ru-RU"/>
        </w:rPr>
      </w:pPr>
      <w:r w:rsidRPr="008962A6">
        <w:rPr>
          <w:lang w:val="ru-RU"/>
        </w:rPr>
        <w:t>Здесь мы не можем при обнаружении новой необработанной вершины отправиться в неё, нам нужно обработать сначала всех соседей стартовой вершины и уже потом начать их обрабатывать. Для обеспечения такого порядка обработки вершин будем использовать очередь. В очереди будут храниться вершины, ожидающие обработки. Каждый раз для рассмотрения нам надо брать ту вершину, которая была добавлена раньше всего (</w:t>
      </w:r>
      <w:r>
        <w:t>first</w:t>
      </w:r>
      <w:r w:rsidRPr="008962A6">
        <w:rPr>
          <w:lang w:val="ru-RU"/>
        </w:rPr>
        <w:t xml:space="preserve"> </w:t>
      </w:r>
      <w:r>
        <w:t>in</w:t>
      </w:r>
      <w:r w:rsidRPr="008962A6">
        <w:rPr>
          <w:lang w:val="ru-RU"/>
        </w:rPr>
        <w:t xml:space="preserve"> </w:t>
      </w:r>
      <w:r>
        <w:t>first</w:t>
      </w:r>
      <w:r w:rsidRPr="008962A6">
        <w:rPr>
          <w:lang w:val="ru-RU"/>
        </w:rPr>
        <w:t xml:space="preserve"> </w:t>
      </w:r>
      <w:r>
        <w:t>out</w:t>
      </w:r>
      <w:r w:rsidRPr="008962A6">
        <w:rPr>
          <w:lang w:val="ru-RU"/>
        </w:rPr>
        <w:t>).</w:t>
      </w:r>
    </w:p>
    <w:p w14:paraId="31430CE7" w14:textId="77777777" w:rsidR="008962A6" w:rsidRDefault="008962A6" w:rsidP="00A553C1">
      <w:pPr>
        <w:pStyle w:val="3"/>
      </w:pPr>
      <w:bookmarkStart w:id="50" w:name="_Toc216543212"/>
      <w:r>
        <w:t>Алгоритм BFS на псевдокоде</w:t>
      </w:r>
      <w:bookmarkEnd w:id="50"/>
    </w:p>
    <w:p w14:paraId="4BC66C20" w14:textId="5908C7D4" w:rsidR="00A553C1" w:rsidRPr="00A553C1" w:rsidRDefault="00A553C1" w:rsidP="00A553C1">
      <w:pPr>
        <w:pStyle w:val="HTML"/>
        <w:shd w:val="clear" w:color="auto" w:fill="FFFFFF"/>
        <w:rPr>
          <w:color w:val="000000"/>
          <w:lang w:val="ru-RU"/>
        </w:rPr>
      </w:pPr>
      <w:r>
        <w:rPr>
          <w:color w:val="000000"/>
        </w:rPr>
        <w:t>BFS</w:t>
      </w:r>
      <w:r w:rsidRPr="00A553C1">
        <w:rPr>
          <w:color w:val="000000"/>
          <w:lang w:val="ru-RU"/>
        </w:rPr>
        <w:t>(</w:t>
      </w:r>
      <w:r>
        <w:rPr>
          <w:color w:val="000000"/>
        </w:rPr>
        <w:t>G</w:t>
      </w:r>
      <w:r w:rsidRPr="00A553C1">
        <w:rPr>
          <w:color w:val="000000"/>
          <w:lang w:val="ru-RU"/>
        </w:rPr>
        <w:t xml:space="preserve">, </w:t>
      </w:r>
      <w:r>
        <w:rPr>
          <w:color w:val="000000"/>
        </w:rPr>
        <w:t>start</w:t>
      </w:r>
      <w:r w:rsidRPr="00A553C1">
        <w:rPr>
          <w:color w:val="000000"/>
          <w:lang w:val="ru-RU"/>
        </w:rPr>
        <w:t>):</w:t>
      </w:r>
      <w:r w:rsidRPr="00A553C1">
        <w:rPr>
          <w:color w:val="000000"/>
          <w:lang w:val="ru-RU"/>
        </w:rPr>
        <w:br/>
        <w:t xml:space="preserve">    // Перед началом проинициализируем массив расстояний между вершинами расстояние до стартовой равно нулю, до остальных бесконечности</w:t>
      </w:r>
      <w:r w:rsidRPr="00A553C1">
        <w:rPr>
          <w:color w:val="000000"/>
          <w:lang w:val="ru-RU"/>
        </w:rPr>
        <w:br/>
        <w:t xml:space="preserve">    // Инициализация очереди вершин, ожидающих обработку </w:t>
      </w:r>
      <w:r w:rsidRPr="00A553C1">
        <w:rPr>
          <w:color w:val="000000"/>
          <w:lang w:val="ru-RU"/>
        </w:rPr>
        <w:br/>
        <w:t xml:space="preserve">    создать пустую очередь </w:t>
      </w:r>
      <w:r>
        <w:rPr>
          <w:color w:val="000000"/>
        </w:rPr>
        <w:t>Q</w:t>
      </w:r>
      <w:r w:rsidRPr="00A553C1">
        <w:rPr>
          <w:color w:val="000000"/>
          <w:lang w:val="ru-RU"/>
        </w:rPr>
        <w:br/>
        <w:t xml:space="preserve">    добавить </w:t>
      </w:r>
      <w:r>
        <w:rPr>
          <w:color w:val="000000"/>
        </w:rPr>
        <w:t>start</w:t>
      </w:r>
      <w:r w:rsidRPr="00A553C1">
        <w:rPr>
          <w:color w:val="000000"/>
          <w:lang w:val="ru-RU"/>
        </w:rPr>
        <w:t xml:space="preserve"> в </w:t>
      </w:r>
      <w:r>
        <w:rPr>
          <w:color w:val="000000"/>
        </w:rPr>
        <w:t>Q</w:t>
      </w:r>
      <w:r w:rsidRPr="00A553C1">
        <w:rPr>
          <w:color w:val="000000"/>
          <w:lang w:val="ru-RU"/>
        </w:rPr>
        <w:br/>
      </w:r>
      <w:r w:rsidRPr="00A553C1">
        <w:rPr>
          <w:color w:val="000000"/>
          <w:lang w:val="ru-RU"/>
        </w:rPr>
        <w:br/>
        <w:t xml:space="preserve">    //Инициализация множества посещённых вершин </w:t>
      </w:r>
      <w:r w:rsidRPr="00A553C1">
        <w:rPr>
          <w:color w:val="000000"/>
          <w:lang w:val="ru-RU"/>
        </w:rPr>
        <w:br/>
        <w:t xml:space="preserve">    создать массив посещённых вершин </w:t>
      </w:r>
      <w:r>
        <w:rPr>
          <w:color w:val="000000"/>
        </w:rPr>
        <w:t>visited</w:t>
      </w:r>
      <w:r w:rsidRPr="00A553C1">
        <w:rPr>
          <w:color w:val="000000"/>
          <w:lang w:val="ru-RU"/>
        </w:rPr>
        <w:br/>
        <w:t xml:space="preserve">    добавить </w:t>
      </w:r>
      <w:r>
        <w:rPr>
          <w:color w:val="000000"/>
        </w:rPr>
        <w:t>start</w:t>
      </w:r>
      <w:r w:rsidRPr="00A553C1">
        <w:rPr>
          <w:color w:val="000000"/>
          <w:lang w:val="ru-RU"/>
        </w:rPr>
        <w:t xml:space="preserve"> в </w:t>
      </w:r>
      <w:r>
        <w:rPr>
          <w:color w:val="000000"/>
        </w:rPr>
        <w:t>visited</w:t>
      </w:r>
      <w:r w:rsidRPr="00A553C1">
        <w:rPr>
          <w:color w:val="000000"/>
          <w:lang w:val="ru-RU"/>
        </w:rPr>
        <w:br/>
      </w:r>
      <w:r w:rsidRPr="00A553C1">
        <w:rPr>
          <w:color w:val="000000"/>
          <w:lang w:val="ru-RU"/>
        </w:rPr>
        <w:br/>
        <w:t xml:space="preserve">    // Пока очередь не пуста</w:t>
      </w:r>
      <w:r w:rsidRPr="00A553C1">
        <w:rPr>
          <w:color w:val="000000"/>
          <w:lang w:val="ru-RU"/>
        </w:rPr>
        <w:br/>
        <w:t xml:space="preserve">    пока </w:t>
      </w:r>
      <w:r>
        <w:rPr>
          <w:color w:val="000000"/>
        </w:rPr>
        <w:t>Q</w:t>
      </w:r>
      <w:r w:rsidRPr="00A553C1">
        <w:rPr>
          <w:color w:val="000000"/>
          <w:lang w:val="ru-RU"/>
        </w:rPr>
        <w:t xml:space="preserve"> не пуста:</w:t>
      </w:r>
      <w:r w:rsidRPr="00A553C1">
        <w:rPr>
          <w:color w:val="000000"/>
          <w:lang w:val="ru-RU"/>
        </w:rPr>
        <w:br/>
        <w:t xml:space="preserve">        Достаём вершину из очереди - она будет текущей</w:t>
      </w:r>
      <w:r w:rsidRPr="00A553C1">
        <w:rPr>
          <w:color w:val="000000"/>
          <w:lang w:val="ru-RU"/>
        </w:rPr>
        <w:br/>
        <w:t xml:space="preserve">    // Для каждой смежной вершины, которая не была посещена для каждой смежной вершины от текущей вершины:</w:t>
      </w:r>
      <w:r w:rsidRPr="00A553C1">
        <w:rPr>
          <w:color w:val="000000"/>
          <w:lang w:val="ru-RU"/>
        </w:rPr>
        <w:br/>
        <w:t xml:space="preserve">        если смежная вершина не содержится в </w:t>
      </w:r>
      <w:r>
        <w:rPr>
          <w:color w:val="000000"/>
        </w:rPr>
        <w:t>visited</w:t>
      </w:r>
      <w:r w:rsidRPr="00A553C1">
        <w:rPr>
          <w:color w:val="000000"/>
          <w:lang w:val="ru-RU"/>
        </w:rPr>
        <w:t>:</w:t>
      </w:r>
      <w:r w:rsidRPr="00A553C1">
        <w:rPr>
          <w:color w:val="000000"/>
          <w:lang w:val="ru-RU"/>
        </w:rPr>
        <w:br/>
        <w:t xml:space="preserve">            добавить смежную вершину в </w:t>
      </w:r>
      <w:r>
        <w:rPr>
          <w:color w:val="000000"/>
        </w:rPr>
        <w:t>Q</w:t>
      </w:r>
      <w:r w:rsidRPr="00A553C1">
        <w:rPr>
          <w:color w:val="000000"/>
          <w:lang w:val="ru-RU"/>
        </w:rPr>
        <w:br/>
        <w:t xml:space="preserve">            добавить смежную вершину в </w:t>
      </w:r>
      <w:r>
        <w:rPr>
          <w:color w:val="000000"/>
        </w:rPr>
        <w:t>visited</w:t>
      </w:r>
      <w:r w:rsidRPr="00A553C1">
        <w:rPr>
          <w:color w:val="000000"/>
          <w:lang w:val="ru-RU"/>
        </w:rPr>
        <w:br/>
        <w:t xml:space="preserve">            обновить расстояние до соседа</w:t>
      </w:r>
      <w:r w:rsidRPr="00A553C1">
        <w:rPr>
          <w:color w:val="000000"/>
          <w:lang w:val="ru-RU"/>
        </w:rPr>
        <w:br/>
        <w:t xml:space="preserve">    </w:t>
      </w:r>
      <w:r>
        <w:rPr>
          <w:color w:val="000000"/>
          <w:lang w:val="ru-RU"/>
        </w:rPr>
        <w:t>r</w:t>
      </w:r>
      <w:r>
        <w:rPr>
          <w:color w:val="000000"/>
        </w:rPr>
        <w:t>eturn</w:t>
      </w:r>
      <w:r w:rsidRPr="00A553C1">
        <w:rPr>
          <w:color w:val="000000"/>
          <w:lang w:val="ru-RU"/>
        </w:rPr>
        <w:t xml:space="preserve"> </w:t>
      </w:r>
      <w:r>
        <w:rPr>
          <w:color w:val="000000"/>
          <w:lang w:val="ru-RU"/>
        </w:rPr>
        <w:t>массив постоянной</w:t>
      </w:r>
    </w:p>
    <w:p w14:paraId="0ABD69E7" w14:textId="79C4EABD" w:rsidR="004C0890" w:rsidRDefault="00A553C1" w:rsidP="00A553C1">
      <w:pPr>
        <w:rPr>
          <w:lang w:val="ru-RU"/>
        </w:rPr>
      </w:pPr>
      <w:r>
        <w:rPr>
          <w:lang w:val="ru-RU"/>
        </w:rPr>
        <w:t>В качестве посещенных вершин можно брать не массив, а множество.</w:t>
      </w:r>
    </w:p>
    <w:p w14:paraId="20CF12C6" w14:textId="77777777" w:rsidR="00A553C1" w:rsidRPr="0097317D" w:rsidRDefault="00A553C1" w:rsidP="0097317D">
      <w:pPr>
        <w:rPr>
          <w:lang w:val="ru-RU"/>
        </w:rPr>
      </w:pPr>
      <w:r w:rsidRPr="0097317D">
        <w:rPr>
          <w:lang w:val="ru-RU"/>
        </w:rPr>
        <w:t xml:space="preserve">В </w:t>
      </w:r>
      <w:r>
        <w:t>DFS</w:t>
      </w:r>
      <w:r w:rsidRPr="0097317D">
        <w:rPr>
          <w:lang w:val="ru-RU"/>
        </w:rPr>
        <w:t xml:space="preserve"> используется стек (благодаря рекурсии), поэтому мы сначала записываем соседа, идем и обрабатываем его полностью, а потом начинаем обрабатывать следующего соседа. В </w:t>
      </w:r>
      <w:r>
        <w:t>BFS</w:t>
      </w:r>
      <w:r w:rsidRPr="0097317D">
        <w:rPr>
          <w:lang w:val="ru-RU"/>
        </w:rPr>
        <w:t xml:space="preserve"> используется очередь, поэтому мы добавляем сразу всех соседей, а потом начинаем обрабатывать вообще другую вершину – ту непосещенную, которую мы положили в очередь раньше всего.</w:t>
      </w:r>
    </w:p>
    <w:p w14:paraId="430FEA4E" w14:textId="77777777" w:rsidR="00A553C1" w:rsidRPr="00E30BC0" w:rsidRDefault="00A553C1" w:rsidP="0097317D">
      <w:pPr>
        <w:pStyle w:val="2"/>
        <w:rPr>
          <w:lang w:val="ru-RU"/>
        </w:rPr>
      </w:pPr>
      <w:bookmarkStart w:id="51" w:name="_Toc216543213"/>
      <w:r w:rsidRPr="00E30BC0">
        <w:rPr>
          <w:rStyle w:val="af"/>
          <w:b w:val="0"/>
          <w:bCs w:val="0"/>
          <w:lang w:val="ru-RU"/>
        </w:rPr>
        <w:lastRenderedPageBreak/>
        <w:t>Асимптотика</w:t>
      </w:r>
      <w:bookmarkEnd w:id="51"/>
    </w:p>
    <w:p w14:paraId="549C988A" w14:textId="77777777" w:rsidR="00A553C1" w:rsidRPr="0097317D" w:rsidRDefault="00A553C1" w:rsidP="0097317D">
      <w:pPr>
        <w:rPr>
          <w:lang w:val="ru-RU"/>
        </w:rPr>
      </w:pPr>
      <w:r w:rsidRPr="0097317D">
        <w:rPr>
          <w:lang w:val="ru-RU"/>
        </w:rPr>
        <w:t xml:space="preserve">Если граф был связным, то </w:t>
      </w:r>
      <w:r>
        <w:t>BFS</w:t>
      </w:r>
      <w:r w:rsidRPr="0097317D">
        <w:rPr>
          <w:lang w:val="ru-RU"/>
        </w:rPr>
        <w:t xml:space="preserve"> каждую вершину поместит в очередь 1 раз. Поэтому в оценке сложности будет фигурировать количество вершин</w:t>
      </w:r>
      <w:r>
        <w:rPr>
          <w:rStyle w:val="apple-converted-space"/>
          <w:rFonts w:ascii="Segoe UI" w:eastAsiaTheme="majorEastAsia" w:hAnsi="Segoe UI" w:cs="Segoe UI"/>
          <w:color w:val="0F1115"/>
        </w:rPr>
        <w:t> </w:t>
      </w:r>
      <w:r>
        <w:rPr>
          <w:rStyle w:val="katex-mathml"/>
          <w:rFonts w:eastAsiaTheme="majorEastAsia"/>
          <w:color w:val="0F1115"/>
          <w:sz w:val="29"/>
          <w:szCs w:val="29"/>
          <w:bdr w:val="none" w:sz="0" w:space="0" w:color="auto" w:frame="1"/>
        </w:rPr>
        <w:t>N</w:t>
      </w:r>
      <w:r>
        <w:rPr>
          <w:rStyle w:val="mord"/>
          <w:rFonts w:ascii="KaTeX_Math" w:hAnsi="KaTeX_Math"/>
          <w:i/>
          <w:iCs/>
          <w:color w:val="0F1115"/>
          <w:sz w:val="29"/>
          <w:szCs w:val="29"/>
        </w:rPr>
        <w:t>N</w:t>
      </w:r>
      <w:r w:rsidRPr="0097317D">
        <w:rPr>
          <w:lang w:val="ru-RU"/>
        </w:rPr>
        <w:t>. Добавление и удаление вершин из очереди имеет константную сложность</w:t>
      </w:r>
      <w:r>
        <w:rPr>
          <w:rStyle w:val="apple-converted-space"/>
          <w:rFonts w:ascii="Segoe UI" w:eastAsiaTheme="majorEastAsia" w:hAnsi="Segoe UI" w:cs="Segoe UI"/>
          <w:color w:val="0F1115"/>
        </w:rPr>
        <w:t> </w:t>
      </w:r>
      <w:r>
        <w:rPr>
          <w:rStyle w:val="katex-mathml"/>
          <w:rFonts w:eastAsiaTheme="majorEastAsia"/>
          <w:color w:val="0F1115"/>
          <w:sz w:val="29"/>
          <w:szCs w:val="29"/>
          <w:bdr w:val="none" w:sz="0" w:space="0" w:color="auto" w:frame="1"/>
        </w:rPr>
        <w:t>O</w:t>
      </w:r>
      <w:r w:rsidRPr="0097317D">
        <w:rPr>
          <w:rStyle w:val="katex-mathml"/>
          <w:rFonts w:eastAsiaTheme="majorEastAsia"/>
          <w:color w:val="0F1115"/>
          <w:sz w:val="29"/>
          <w:szCs w:val="29"/>
          <w:bdr w:val="none" w:sz="0" w:space="0" w:color="auto" w:frame="1"/>
          <w:lang w:val="ru-RU"/>
        </w:rPr>
        <w:t>(1)</w:t>
      </w:r>
      <w:r>
        <w:rPr>
          <w:rStyle w:val="mord"/>
          <w:rFonts w:ascii="KaTeX_Math" w:hAnsi="KaTeX_Math"/>
          <w:i/>
          <w:iCs/>
          <w:color w:val="0F1115"/>
          <w:sz w:val="29"/>
          <w:szCs w:val="29"/>
        </w:rPr>
        <w:t>O</w:t>
      </w:r>
      <w:r w:rsidRPr="0097317D">
        <w:rPr>
          <w:rStyle w:val="mopen"/>
          <w:color w:val="0F1115"/>
          <w:sz w:val="29"/>
          <w:szCs w:val="29"/>
          <w:lang w:val="ru-RU"/>
        </w:rPr>
        <w:t>(</w:t>
      </w:r>
      <w:r w:rsidRPr="0097317D">
        <w:rPr>
          <w:rStyle w:val="mord"/>
          <w:color w:val="0F1115"/>
          <w:sz w:val="29"/>
          <w:szCs w:val="29"/>
          <w:lang w:val="ru-RU"/>
        </w:rPr>
        <w:t>1</w:t>
      </w:r>
      <w:r w:rsidRPr="0097317D">
        <w:rPr>
          <w:rStyle w:val="mclose"/>
          <w:color w:val="0F1115"/>
          <w:sz w:val="29"/>
          <w:szCs w:val="29"/>
          <w:lang w:val="ru-RU"/>
        </w:rPr>
        <w:t>)</w:t>
      </w:r>
      <w:r w:rsidRPr="0097317D">
        <w:rPr>
          <w:lang w:val="ru-RU"/>
        </w:rPr>
        <w:t xml:space="preserve">. При обработке вершины </w:t>
      </w:r>
      <w:r>
        <w:t>BFS</w:t>
      </w:r>
      <w:r w:rsidRPr="0097317D">
        <w:rPr>
          <w:lang w:val="ru-RU"/>
        </w:rPr>
        <w:t xml:space="preserve"> просматривает все исходящие из нее ребра, число которых у каждой из вершин может отличаться, но в сумме по всем вершинам их число равно</w:t>
      </w:r>
      <w:r>
        <w:rPr>
          <w:rStyle w:val="apple-converted-space"/>
          <w:rFonts w:ascii="Segoe UI" w:eastAsiaTheme="majorEastAsia" w:hAnsi="Segoe UI" w:cs="Segoe UI"/>
          <w:color w:val="0F1115"/>
        </w:rPr>
        <w:t> </w:t>
      </w:r>
      <w:r>
        <w:rPr>
          <w:rStyle w:val="katex-mathml"/>
          <w:rFonts w:eastAsiaTheme="majorEastAsia"/>
          <w:color w:val="0F1115"/>
          <w:sz w:val="29"/>
          <w:szCs w:val="29"/>
          <w:bdr w:val="none" w:sz="0" w:space="0" w:color="auto" w:frame="1"/>
        </w:rPr>
        <w:t>O</w:t>
      </w:r>
      <w:r w:rsidRPr="0097317D">
        <w:rPr>
          <w:rStyle w:val="katex-mathml"/>
          <w:rFonts w:eastAsiaTheme="majorEastAsia"/>
          <w:color w:val="0F1115"/>
          <w:sz w:val="29"/>
          <w:szCs w:val="29"/>
          <w:bdr w:val="none" w:sz="0" w:space="0" w:color="auto" w:frame="1"/>
          <w:lang w:val="ru-RU"/>
        </w:rPr>
        <w:t>(</w:t>
      </w:r>
      <w:r>
        <w:rPr>
          <w:rStyle w:val="katex-mathml"/>
          <w:rFonts w:eastAsiaTheme="majorEastAsia"/>
          <w:color w:val="0F1115"/>
          <w:sz w:val="29"/>
          <w:szCs w:val="29"/>
          <w:bdr w:val="none" w:sz="0" w:space="0" w:color="auto" w:frame="1"/>
        </w:rPr>
        <w:t>M</w:t>
      </w:r>
      <w:r w:rsidRPr="0097317D">
        <w:rPr>
          <w:rStyle w:val="katex-mathml"/>
          <w:rFonts w:eastAsiaTheme="majorEastAsia"/>
          <w:color w:val="0F1115"/>
          <w:sz w:val="29"/>
          <w:szCs w:val="29"/>
          <w:bdr w:val="none" w:sz="0" w:space="0" w:color="auto" w:frame="1"/>
          <w:lang w:val="ru-RU"/>
        </w:rPr>
        <w:t>)</w:t>
      </w:r>
      <w:r>
        <w:rPr>
          <w:rStyle w:val="mord"/>
          <w:rFonts w:ascii="KaTeX_Math" w:hAnsi="KaTeX_Math"/>
          <w:i/>
          <w:iCs/>
          <w:color w:val="0F1115"/>
          <w:sz w:val="29"/>
          <w:szCs w:val="29"/>
        </w:rPr>
        <w:t>O</w:t>
      </w:r>
      <w:r w:rsidRPr="0097317D">
        <w:rPr>
          <w:rStyle w:val="mopen"/>
          <w:color w:val="0F1115"/>
          <w:sz w:val="29"/>
          <w:szCs w:val="29"/>
          <w:lang w:val="ru-RU"/>
        </w:rPr>
        <w:t>(</w:t>
      </w:r>
      <w:r>
        <w:rPr>
          <w:rStyle w:val="mord"/>
          <w:rFonts w:ascii="KaTeX_Math" w:hAnsi="KaTeX_Math"/>
          <w:i/>
          <w:iCs/>
          <w:color w:val="0F1115"/>
          <w:sz w:val="29"/>
          <w:szCs w:val="29"/>
        </w:rPr>
        <w:t>M</w:t>
      </w:r>
      <w:r w:rsidRPr="0097317D">
        <w:rPr>
          <w:rStyle w:val="mclose"/>
          <w:color w:val="0F1115"/>
          <w:sz w:val="29"/>
          <w:szCs w:val="29"/>
          <w:lang w:val="ru-RU"/>
        </w:rPr>
        <w:t>)</w:t>
      </w:r>
      <w:r>
        <w:rPr>
          <w:rStyle w:val="apple-converted-space"/>
          <w:rFonts w:ascii="Segoe UI" w:eastAsiaTheme="majorEastAsia" w:hAnsi="Segoe UI" w:cs="Segoe UI"/>
          <w:color w:val="0F1115"/>
        </w:rPr>
        <w:t> </w:t>
      </w:r>
      <w:r w:rsidRPr="0097317D">
        <w:rPr>
          <w:lang w:val="ru-RU"/>
        </w:rPr>
        <w:t>для ориентированного графа и</w:t>
      </w:r>
      <w:r>
        <w:rPr>
          <w:rStyle w:val="apple-converted-space"/>
          <w:rFonts w:ascii="Segoe UI" w:eastAsiaTheme="majorEastAsia" w:hAnsi="Segoe UI" w:cs="Segoe UI"/>
          <w:color w:val="0F1115"/>
        </w:rPr>
        <w:t> </w:t>
      </w:r>
      <w:r>
        <w:rPr>
          <w:rStyle w:val="katex-mathml"/>
          <w:rFonts w:eastAsiaTheme="majorEastAsia"/>
          <w:color w:val="0F1115"/>
          <w:sz w:val="29"/>
          <w:szCs w:val="29"/>
          <w:bdr w:val="none" w:sz="0" w:space="0" w:color="auto" w:frame="1"/>
        </w:rPr>
        <w:t>O</w:t>
      </w:r>
      <w:r w:rsidRPr="0097317D">
        <w:rPr>
          <w:rStyle w:val="katex-mathml"/>
          <w:rFonts w:eastAsiaTheme="majorEastAsia"/>
          <w:color w:val="0F1115"/>
          <w:sz w:val="29"/>
          <w:szCs w:val="29"/>
          <w:bdr w:val="none" w:sz="0" w:space="0" w:color="auto" w:frame="1"/>
          <w:lang w:val="ru-RU"/>
        </w:rPr>
        <w:t>(2</w:t>
      </w:r>
      <w:r>
        <w:rPr>
          <w:rStyle w:val="katex-mathml"/>
          <w:rFonts w:eastAsiaTheme="majorEastAsia"/>
          <w:color w:val="0F1115"/>
          <w:sz w:val="29"/>
          <w:szCs w:val="29"/>
          <w:bdr w:val="none" w:sz="0" w:space="0" w:color="auto" w:frame="1"/>
        </w:rPr>
        <w:t>M</w:t>
      </w:r>
      <w:r w:rsidRPr="0097317D">
        <w:rPr>
          <w:rStyle w:val="katex-mathml"/>
          <w:rFonts w:eastAsiaTheme="majorEastAsia"/>
          <w:color w:val="0F1115"/>
          <w:sz w:val="29"/>
          <w:szCs w:val="29"/>
          <w:bdr w:val="none" w:sz="0" w:space="0" w:color="auto" w:frame="1"/>
          <w:lang w:val="ru-RU"/>
        </w:rPr>
        <w:t>)</w:t>
      </w:r>
      <w:r>
        <w:rPr>
          <w:rStyle w:val="mord"/>
          <w:rFonts w:ascii="KaTeX_Math" w:hAnsi="KaTeX_Math"/>
          <w:i/>
          <w:iCs/>
          <w:color w:val="0F1115"/>
          <w:sz w:val="29"/>
          <w:szCs w:val="29"/>
        </w:rPr>
        <w:t>O</w:t>
      </w:r>
      <w:r w:rsidRPr="0097317D">
        <w:rPr>
          <w:rStyle w:val="mopen"/>
          <w:color w:val="0F1115"/>
          <w:sz w:val="29"/>
          <w:szCs w:val="29"/>
          <w:lang w:val="ru-RU"/>
        </w:rPr>
        <w:t>(</w:t>
      </w:r>
      <w:r w:rsidRPr="0097317D">
        <w:rPr>
          <w:rStyle w:val="mord"/>
          <w:color w:val="0F1115"/>
          <w:sz w:val="29"/>
          <w:szCs w:val="29"/>
          <w:lang w:val="ru-RU"/>
        </w:rPr>
        <w:t>2</w:t>
      </w:r>
      <w:r>
        <w:rPr>
          <w:rStyle w:val="mord"/>
          <w:rFonts w:ascii="KaTeX_Math" w:hAnsi="KaTeX_Math"/>
          <w:i/>
          <w:iCs/>
          <w:color w:val="0F1115"/>
          <w:sz w:val="29"/>
          <w:szCs w:val="29"/>
        </w:rPr>
        <w:t>M</w:t>
      </w:r>
      <w:r w:rsidRPr="0097317D">
        <w:rPr>
          <w:rStyle w:val="mclose"/>
          <w:color w:val="0F1115"/>
          <w:sz w:val="29"/>
          <w:szCs w:val="29"/>
          <w:lang w:val="ru-RU"/>
        </w:rPr>
        <w:t>)</w:t>
      </w:r>
      <w:r>
        <w:rPr>
          <w:rStyle w:val="apple-converted-space"/>
          <w:rFonts w:ascii="Segoe UI" w:eastAsiaTheme="majorEastAsia" w:hAnsi="Segoe UI" w:cs="Segoe UI"/>
          <w:color w:val="0F1115"/>
        </w:rPr>
        <w:t> </w:t>
      </w:r>
      <w:r w:rsidRPr="0097317D">
        <w:rPr>
          <w:lang w:val="ru-RU"/>
        </w:rPr>
        <w:t>для неориентированного. Таким образом, временная сложность алгоритма составляет</w:t>
      </w:r>
      <w:r>
        <w:rPr>
          <w:rStyle w:val="apple-converted-space"/>
          <w:rFonts w:ascii="Segoe UI" w:eastAsiaTheme="majorEastAsia" w:hAnsi="Segoe UI" w:cs="Segoe UI"/>
          <w:color w:val="0F1115"/>
        </w:rPr>
        <w:t> </w:t>
      </w:r>
      <w:r>
        <w:rPr>
          <w:rStyle w:val="katex-mathml"/>
          <w:rFonts w:eastAsiaTheme="majorEastAsia"/>
          <w:color w:val="0F1115"/>
          <w:sz w:val="29"/>
          <w:szCs w:val="29"/>
          <w:bdr w:val="none" w:sz="0" w:space="0" w:color="auto" w:frame="1"/>
        </w:rPr>
        <w:t>O</w:t>
      </w:r>
      <w:r w:rsidRPr="0097317D">
        <w:rPr>
          <w:rStyle w:val="katex-mathml"/>
          <w:rFonts w:eastAsiaTheme="majorEastAsia"/>
          <w:color w:val="0F1115"/>
          <w:sz w:val="29"/>
          <w:szCs w:val="29"/>
          <w:bdr w:val="none" w:sz="0" w:space="0" w:color="auto" w:frame="1"/>
          <w:lang w:val="ru-RU"/>
        </w:rPr>
        <w:t>(</w:t>
      </w:r>
      <w:r>
        <w:rPr>
          <w:rStyle w:val="katex-mathml"/>
          <w:rFonts w:eastAsiaTheme="majorEastAsia"/>
          <w:color w:val="0F1115"/>
          <w:sz w:val="29"/>
          <w:szCs w:val="29"/>
          <w:bdr w:val="none" w:sz="0" w:space="0" w:color="auto" w:frame="1"/>
        </w:rPr>
        <w:t>N</w:t>
      </w:r>
      <w:r w:rsidRPr="0097317D">
        <w:rPr>
          <w:rStyle w:val="katex-mathml"/>
          <w:rFonts w:eastAsiaTheme="majorEastAsia"/>
          <w:color w:val="0F1115"/>
          <w:sz w:val="29"/>
          <w:szCs w:val="29"/>
          <w:bdr w:val="none" w:sz="0" w:space="0" w:color="auto" w:frame="1"/>
          <w:lang w:val="ru-RU"/>
        </w:rPr>
        <w:t>+</w:t>
      </w:r>
      <w:r>
        <w:rPr>
          <w:rStyle w:val="katex-mathml"/>
          <w:rFonts w:eastAsiaTheme="majorEastAsia"/>
          <w:color w:val="0F1115"/>
          <w:sz w:val="29"/>
          <w:szCs w:val="29"/>
          <w:bdr w:val="none" w:sz="0" w:space="0" w:color="auto" w:frame="1"/>
        </w:rPr>
        <w:t>M</w:t>
      </w:r>
      <w:r w:rsidRPr="0097317D">
        <w:rPr>
          <w:rStyle w:val="katex-mathml"/>
          <w:rFonts w:eastAsiaTheme="majorEastAsia"/>
          <w:color w:val="0F1115"/>
          <w:sz w:val="29"/>
          <w:szCs w:val="29"/>
          <w:bdr w:val="none" w:sz="0" w:space="0" w:color="auto" w:frame="1"/>
          <w:lang w:val="ru-RU"/>
        </w:rPr>
        <w:t>)</w:t>
      </w:r>
      <w:r>
        <w:rPr>
          <w:rStyle w:val="mord"/>
          <w:rFonts w:ascii="KaTeX_Math" w:hAnsi="KaTeX_Math"/>
          <w:i/>
          <w:iCs/>
          <w:color w:val="0F1115"/>
          <w:sz w:val="29"/>
          <w:szCs w:val="29"/>
        </w:rPr>
        <w:t>O</w:t>
      </w:r>
      <w:r w:rsidRPr="0097317D">
        <w:rPr>
          <w:rStyle w:val="mopen"/>
          <w:color w:val="0F1115"/>
          <w:sz w:val="29"/>
          <w:szCs w:val="29"/>
          <w:lang w:val="ru-RU"/>
        </w:rPr>
        <w:t>(</w:t>
      </w:r>
      <w:r>
        <w:rPr>
          <w:rStyle w:val="mord"/>
          <w:rFonts w:ascii="KaTeX_Math" w:hAnsi="KaTeX_Math"/>
          <w:i/>
          <w:iCs/>
          <w:color w:val="0F1115"/>
          <w:sz w:val="29"/>
          <w:szCs w:val="29"/>
        </w:rPr>
        <w:t>N</w:t>
      </w:r>
      <w:r w:rsidRPr="0097317D">
        <w:rPr>
          <w:rStyle w:val="mbin"/>
          <w:color w:val="0F1115"/>
          <w:sz w:val="29"/>
          <w:szCs w:val="29"/>
          <w:lang w:val="ru-RU"/>
        </w:rPr>
        <w:t>+</w:t>
      </w:r>
      <w:r>
        <w:rPr>
          <w:rStyle w:val="mord"/>
          <w:rFonts w:ascii="KaTeX_Math" w:hAnsi="KaTeX_Math"/>
          <w:i/>
          <w:iCs/>
          <w:color w:val="0F1115"/>
          <w:sz w:val="29"/>
          <w:szCs w:val="29"/>
        </w:rPr>
        <w:t>M</w:t>
      </w:r>
      <w:r w:rsidRPr="0097317D">
        <w:rPr>
          <w:rStyle w:val="mclose"/>
          <w:color w:val="0F1115"/>
          <w:sz w:val="29"/>
          <w:szCs w:val="29"/>
          <w:lang w:val="ru-RU"/>
        </w:rPr>
        <w:t>)</w:t>
      </w:r>
      <w:r w:rsidRPr="0097317D">
        <w:rPr>
          <w:lang w:val="ru-RU"/>
        </w:rPr>
        <w:t>, где</w:t>
      </w:r>
      <w:r>
        <w:rPr>
          <w:rStyle w:val="apple-converted-space"/>
          <w:rFonts w:ascii="Segoe UI" w:eastAsiaTheme="majorEastAsia" w:hAnsi="Segoe UI" w:cs="Segoe UI"/>
          <w:color w:val="0F1115"/>
        </w:rPr>
        <w:t> </w:t>
      </w:r>
      <w:r>
        <w:rPr>
          <w:rStyle w:val="katex-mathml"/>
          <w:rFonts w:eastAsiaTheme="majorEastAsia"/>
          <w:color w:val="0F1115"/>
          <w:sz w:val="29"/>
          <w:szCs w:val="29"/>
          <w:bdr w:val="none" w:sz="0" w:space="0" w:color="auto" w:frame="1"/>
        </w:rPr>
        <w:t>N</w:t>
      </w:r>
      <w:r>
        <w:rPr>
          <w:rStyle w:val="mord"/>
          <w:rFonts w:ascii="KaTeX_Math" w:hAnsi="KaTeX_Math"/>
          <w:i/>
          <w:iCs/>
          <w:color w:val="0F1115"/>
          <w:sz w:val="29"/>
          <w:szCs w:val="29"/>
        </w:rPr>
        <w:t>N</w:t>
      </w:r>
      <w:r>
        <w:rPr>
          <w:rStyle w:val="apple-converted-space"/>
          <w:rFonts w:ascii="Segoe UI" w:eastAsiaTheme="majorEastAsia" w:hAnsi="Segoe UI" w:cs="Segoe UI"/>
          <w:color w:val="0F1115"/>
        </w:rPr>
        <w:t> </w:t>
      </w:r>
      <w:r w:rsidRPr="0097317D">
        <w:rPr>
          <w:lang w:val="ru-RU"/>
        </w:rPr>
        <w:t>- количество вершин графа, а</w:t>
      </w:r>
      <w:r>
        <w:rPr>
          <w:rStyle w:val="apple-converted-space"/>
          <w:rFonts w:ascii="Segoe UI" w:eastAsiaTheme="majorEastAsia" w:hAnsi="Segoe UI" w:cs="Segoe UI"/>
          <w:color w:val="0F1115"/>
        </w:rPr>
        <w:t> </w:t>
      </w:r>
      <w:r>
        <w:rPr>
          <w:rStyle w:val="katex-mathml"/>
          <w:rFonts w:eastAsiaTheme="majorEastAsia"/>
          <w:color w:val="0F1115"/>
          <w:sz w:val="29"/>
          <w:szCs w:val="29"/>
          <w:bdr w:val="none" w:sz="0" w:space="0" w:color="auto" w:frame="1"/>
        </w:rPr>
        <w:t>M</w:t>
      </w:r>
      <w:r>
        <w:rPr>
          <w:rStyle w:val="mord"/>
          <w:rFonts w:ascii="KaTeX_Math" w:hAnsi="KaTeX_Math"/>
          <w:i/>
          <w:iCs/>
          <w:color w:val="0F1115"/>
          <w:sz w:val="29"/>
          <w:szCs w:val="29"/>
        </w:rPr>
        <w:t>M</w:t>
      </w:r>
      <w:r>
        <w:rPr>
          <w:rStyle w:val="apple-converted-space"/>
          <w:rFonts w:ascii="Segoe UI" w:eastAsiaTheme="majorEastAsia" w:hAnsi="Segoe UI" w:cs="Segoe UI"/>
          <w:color w:val="0F1115"/>
        </w:rPr>
        <w:t> </w:t>
      </w:r>
      <w:r w:rsidRPr="0097317D">
        <w:rPr>
          <w:lang w:val="ru-RU"/>
        </w:rPr>
        <w:t>- количество ребер.</w:t>
      </w:r>
    </w:p>
    <w:p w14:paraId="1694B6AF" w14:textId="77777777" w:rsidR="00A553C1" w:rsidRPr="0097317D" w:rsidRDefault="00A553C1" w:rsidP="0097317D">
      <w:pPr>
        <w:rPr>
          <w:lang w:val="ru-RU"/>
        </w:rPr>
      </w:pPr>
      <w:r w:rsidRPr="0097317D">
        <w:rPr>
          <w:lang w:val="ru-RU"/>
        </w:rPr>
        <w:t>Но если граф сохранен не в списках смежности, а в матрице смежности, то при обработке каждой вершины нам надо искать соседа по всей соответствующей этой вершине строке в матрице смежности. В этом случае сложность возрастет до</w:t>
      </w:r>
      <w:r>
        <w:rPr>
          <w:rStyle w:val="apple-converted-space"/>
          <w:rFonts w:ascii="Segoe UI" w:eastAsiaTheme="majorEastAsia" w:hAnsi="Segoe UI" w:cs="Segoe UI"/>
          <w:color w:val="0F1115"/>
        </w:rPr>
        <w:t> </w:t>
      </w:r>
      <w:r>
        <w:rPr>
          <w:rStyle w:val="katex-mathml"/>
          <w:rFonts w:eastAsiaTheme="majorEastAsia"/>
          <w:color w:val="0F1115"/>
          <w:sz w:val="29"/>
          <w:szCs w:val="29"/>
          <w:bdr w:val="none" w:sz="0" w:space="0" w:color="auto" w:frame="1"/>
        </w:rPr>
        <w:t>O</w:t>
      </w:r>
      <w:r w:rsidRPr="0097317D">
        <w:rPr>
          <w:rStyle w:val="katex-mathml"/>
          <w:rFonts w:eastAsiaTheme="majorEastAsia"/>
          <w:color w:val="0F1115"/>
          <w:sz w:val="29"/>
          <w:szCs w:val="29"/>
          <w:bdr w:val="none" w:sz="0" w:space="0" w:color="auto" w:frame="1"/>
          <w:lang w:val="ru-RU"/>
        </w:rPr>
        <w:t>(</w:t>
      </w:r>
      <w:r>
        <w:rPr>
          <w:rStyle w:val="katex-mathml"/>
          <w:rFonts w:eastAsiaTheme="majorEastAsia"/>
          <w:color w:val="0F1115"/>
          <w:sz w:val="29"/>
          <w:szCs w:val="29"/>
          <w:bdr w:val="none" w:sz="0" w:space="0" w:color="auto" w:frame="1"/>
        </w:rPr>
        <w:t>N</w:t>
      </w:r>
      <w:r w:rsidRPr="0097317D">
        <w:rPr>
          <w:rStyle w:val="katex-mathml"/>
          <w:rFonts w:eastAsiaTheme="majorEastAsia"/>
          <w:color w:val="0F1115"/>
          <w:sz w:val="29"/>
          <w:szCs w:val="29"/>
          <w:bdr w:val="none" w:sz="0" w:space="0" w:color="auto" w:frame="1"/>
          <w:lang w:val="ru-RU"/>
        </w:rPr>
        <w:t>2)</w:t>
      </w:r>
      <w:r>
        <w:rPr>
          <w:rStyle w:val="mord"/>
          <w:rFonts w:ascii="KaTeX_Math" w:hAnsi="KaTeX_Math"/>
          <w:i/>
          <w:iCs/>
          <w:color w:val="0F1115"/>
          <w:sz w:val="29"/>
          <w:szCs w:val="29"/>
        </w:rPr>
        <w:t>O</w:t>
      </w:r>
      <w:r w:rsidRPr="0097317D">
        <w:rPr>
          <w:rStyle w:val="mopen"/>
          <w:color w:val="0F1115"/>
          <w:sz w:val="29"/>
          <w:szCs w:val="29"/>
          <w:lang w:val="ru-RU"/>
        </w:rPr>
        <w:t>(</w:t>
      </w:r>
      <w:r>
        <w:rPr>
          <w:rStyle w:val="mord"/>
          <w:rFonts w:ascii="KaTeX_Math" w:hAnsi="KaTeX_Math"/>
          <w:i/>
          <w:iCs/>
          <w:color w:val="0F1115"/>
          <w:sz w:val="29"/>
          <w:szCs w:val="29"/>
        </w:rPr>
        <w:t>N</w:t>
      </w:r>
      <w:r w:rsidRPr="0097317D">
        <w:rPr>
          <w:rStyle w:val="mord"/>
          <w:color w:val="0F1115"/>
          <w:sz w:val="20"/>
          <w:szCs w:val="20"/>
          <w:lang w:val="ru-RU"/>
        </w:rPr>
        <w:t>2</w:t>
      </w:r>
      <w:r w:rsidRPr="0097317D">
        <w:rPr>
          <w:rStyle w:val="mclose"/>
          <w:color w:val="0F1115"/>
          <w:sz w:val="29"/>
          <w:szCs w:val="29"/>
          <w:lang w:val="ru-RU"/>
        </w:rPr>
        <w:t>)</w:t>
      </w:r>
      <w:r w:rsidRPr="0097317D">
        <w:rPr>
          <w:lang w:val="ru-RU"/>
        </w:rPr>
        <w:t>.</w:t>
      </w:r>
    </w:p>
    <w:p w14:paraId="39E12B4E" w14:textId="77777777" w:rsidR="0097317D" w:rsidRPr="00E30BC0" w:rsidRDefault="0097317D" w:rsidP="0097317D">
      <w:pPr>
        <w:pStyle w:val="HTML"/>
        <w:shd w:val="clear" w:color="auto" w:fill="FFFFFF"/>
        <w:rPr>
          <w:b/>
          <w:bCs/>
          <w:color w:val="000080"/>
          <w:lang w:val="ru-RU"/>
        </w:rPr>
      </w:pPr>
    </w:p>
    <w:p w14:paraId="0AE6AC2E" w14:textId="77777777" w:rsidR="0097317D" w:rsidRDefault="0097317D" w:rsidP="0097317D">
      <w:pPr>
        <w:pStyle w:val="HTML"/>
        <w:shd w:val="clear" w:color="auto" w:fill="FFFFFF"/>
        <w:rPr>
          <w:color w:val="000000"/>
        </w:rPr>
      </w:pPr>
      <w:r>
        <w:rPr>
          <w:b/>
          <w:bCs/>
          <w:color w:val="000080"/>
        </w:rPr>
        <w:t>from</w:t>
      </w:r>
      <w:r w:rsidRPr="00E30BC0">
        <w:rPr>
          <w:b/>
          <w:bCs/>
          <w:color w:val="000080"/>
          <w:lang w:val="ru-RU"/>
        </w:rPr>
        <w:t xml:space="preserve"> </w:t>
      </w:r>
      <w:r>
        <w:rPr>
          <w:color w:val="000000"/>
        </w:rPr>
        <w:t>collections</w:t>
      </w:r>
      <w:r w:rsidRPr="00E30BC0">
        <w:rPr>
          <w:color w:val="000000"/>
          <w:lang w:val="ru-RU"/>
        </w:rPr>
        <w:t xml:space="preserve"> </w:t>
      </w:r>
      <w:r>
        <w:rPr>
          <w:b/>
          <w:bCs/>
          <w:color w:val="000080"/>
        </w:rPr>
        <w:t>import</w:t>
      </w:r>
      <w:r w:rsidRPr="00E30BC0">
        <w:rPr>
          <w:b/>
          <w:bCs/>
          <w:color w:val="000080"/>
          <w:lang w:val="ru-RU"/>
        </w:rPr>
        <w:t xml:space="preserve"> </w:t>
      </w:r>
      <w:r>
        <w:rPr>
          <w:color w:val="000000"/>
        </w:rPr>
        <w:t>deque</w:t>
      </w:r>
      <w:r w:rsidRPr="00E30BC0">
        <w:rPr>
          <w:color w:val="000000"/>
          <w:lang w:val="ru-RU"/>
        </w:rPr>
        <w:br/>
      </w:r>
      <w:r w:rsidRPr="00E30BC0">
        <w:rPr>
          <w:color w:val="000000"/>
          <w:lang w:val="ru-RU"/>
        </w:rPr>
        <w:br/>
      </w:r>
      <w:r>
        <w:rPr>
          <w:color w:val="000000"/>
        </w:rPr>
        <w:t>INF</w:t>
      </w:r>
      <w:r w:rsidRPr="00E30BC0">
        <w:rPr>
          <w:color w:val="000000"/>
          <w:lang w:val="ru-RU"/>
        </w:rPr>
        <w:t xml:space="preserve"> = </w:t>
      </w:r>
      <w:r w:rsidRPr="00E30BC0">
        <w:rPr>
          <w:color w:val="0000FF"/>
          <w:lang w:val="ru-RU"/>
        </w:rPr>
        <w:t xml:space="preserve">10 </w:t>
      </w:r>
      <w:r w:rsidRPr="00E30BC0">
        <w:rPr>
          <w:color w:val="000000"/>
          <w:lang w:val="ru-RU"/>
        </w:rPr>
        <w:t xml:space="preserve">** </w:t>
      </w:r>
      <w:r w:rsidRPr="00E30BC0">
        <w:rPr>
          <w:color w:val="0000FF"/>
          <w:lang w:val="ru-RU"/>
        </w:rPr>
        <w:t>9</w:t>
      </w:r>
      <w:r w:rsidRPr="00E30BC0">
        <w:rPr>
          <w:color w:val="0000FF"/>
          <w:lang w:val="ru-RU"/>
        </w:rPr>
        <w:br/>
      </w:r>
      <w:r>
        <w:rPr>
          <w:color w:val="000000"/>
        </w:rPr>
        <w:t>graph</w:t>
      </w:r>
      <w:r w:rsidRPr="00E30BC0">
        <w:rPr>
          <w:color w:val="000000"/>
          <w:lang w:val="ru-RU"/>
        </w:rPr>
        <w:t xml:space="preserve"> = {</w:t>
      </w:r>
      <w:r w:rsidRPr="00E30BC0">
        <w:rPr>
          <w:color w:val="0000FF"/>
          <w:lang w:val="ru-RU"/>
        </w:rPr>
        <w:t>0</w:t>
      </w:r>
      <w:r w:rsidRPr="00E30BC0">
        <w:rPr>
          <w:color w:val="000000"/>
          <w:lang w:val="ru-RU"/>
        </w:rPr>
        <w:t>: {</w:t>
      </w:r>
      <w:r w:rsidRPr="00E30BC0">
        <w:rPr>
          <w:color w:val="0000FF"/>
          <w:lang w:val="ru-RU"/>
        </w:rPr>
        <w:t>2</w:t>
      </w:r>
      <w:r w:rsidRPr="00E30BC0">
        <w:rPr>
          <w:color w:val="000000"/>
          <w:lang w:val="ru-RU"/>
        </w:rPr>
        <w:t xml:space="preserve">, </w:t>
      </w:r>
      <w:r w:rsidRPr="00E30BC0">
        <w:rPr>
          <w:color w:val="0000FF"/>
          <w:lang w:val="ru-RU"/>
        </w:rPr>
        <w:t>4</w:t>
      </w:r>
      <w:r w:rsidRPr="00E30BC0">
        <w:rPr>
          <w:color w:val="000000"/>
          <w:lang w:val="ru-RU"/>
        </w:rPr>
        <w:t xml:space="preserve">, </w:t>
      </w:r>
      <w:r w:rsidRPr="00E30BC0">
        <w:rPr>
          <w:color w:val="0000FF"/>
          <w:lang w:val="ru-RU"/>
        </w:rPr>
        <w:t>6</w:t>
      </w:r>
      <w:r w:rsidRPr="00E30BC0">
        <w:rPr>
          <w:color w:val="000000"/>
          <w:lang w:val="ru-RU"/>
        </w:rPr>
        <w:t>},</w:t>
      </w:r>
      <w:r w:rsidRPr="00E30BC0">
        <w:rPr>
          <w:color w:val="000000"/>
          <w:lang w:val="ru-RU"/>
        </w:rPr>
        <w:br/>
        <w:t xml:space="preserve">         </w:t>
      </w:r>
      <w:r w:rsidRPr="00E30BC0">
        <w:rPr>
          <w:color w:val="0000FF"/>
          <w:lang w:val="ru-RU"/>
        </w:rPr>
        <w:t>1</w:t>
      </w:r>
      <w:r w:rsidRPr="00E30BC0">
        <w:rPr>
          <w:color w:val="000000"/>
          <w:lang w:val="ru-RU"/>
        </w:rPr>
        <w:t>: {</w:t>
      </w:r>
      <w:r w:rsidRPr="00E30BC0">
        <w:rPr>
          <w:color w:val="0000FF"/>
          <w:lang w:val="ru-RU"/>
        </w:rPr>
        <w:t>9</w:t>
      </w:r>
      <w:r w:rsidRPr="00E30BC0">
        <w:rPr>
          <w:color w:val="000000"/>
          <w:lang w:val="ru-RU"/>
        </w:rPr>
        <w:t>},</w:t>
      </w:r>
      <w:r w:rsidRPr="00E30BC0">
        <w:rPr>
          <w:color w:val="000000"/>
          <w:lang w:val="ru-RU"/>
        </w:rPr>
        <w:br/>
        <w:t xml:space="preserve">         </w:t>
      </w:r>
      <w:r w:rsidRPr="00E30BC0">
        <w:rPr>
          <w:color w:val="0000FF"/>
          <w:lang w:val="ru-RU"/>
        </w:rPr>
        <w:t>2</w:t>
      </w:r>
      <w:r w:rsidRPr="00E30BC0">
        <w:rPr>
          <w:color w:val="000000"/>
          <w:lang w:val="ru-RU"/>
        </w:rPr>
        <w:t>: {</w:t>
      </w:r>
      <w:r w:rsidRPr="00E30BC0">
        <w:rPr>
          <w:color w:val="0000FF"/>
          <w:lang w:val="ru-RU"/>
        </w:rPr>
        <w:t>0</w:t>
      </w:r>
      <w:r w:rsidRPr="00E30BC0">
        <w:rPr>
          <w:color w:val="000000"/>
          <w:lang w:val="ru-RU"/>
        </w:rPr>
        <w:t xml:space="preserve">, </w:t>
      </w:r>
      <w:r w:rsidRPr="00E30BC0">
        <w:rPr>
          <w:color w:val="0000FF"/>
          <w:lang w:val="ru-RU"/>
        </w:rPr>
        <w:t>3</w:t>
      </w:r>
      <w:r w:rsidRPr="00E30BC0">
        <w:rPr>
          <w:color w:val="000000"/>
          <w:lang w:val="ru-RU"/>
        </w:rPr>
        <w:t>},</w:t>
      </w:r>
      <w:r w:rsidRPr="00E30BC0">
        <w:rPr>
          <w:color w:val="000000"/>
          <w:lang w:val="ru-RU"/>
        </w:rPr>
        <w:br/>
        <w:t xml:space="preserve">         </w:t>
      </w:r>
      <w:r w:rsidRPr="00E30BC0">
        <w:rPr>
          <w:color w:val="0000FF"/>
          <w:lang w:val="ru-RU"/>
        </w:rPr>
        <w:t>3</w:t>
      </w:r>
      <w:r w:rsidRPr="00E30BC0">
        <w:rPr>
          <w:color w:val="000000"/>
          <w:lang w:val="ru-RU"/>
        </w:rPr>
        <w:t>: {</w:t>
      </w:r>
      <w:r w:rsidRPr="00E30BC0">
        <w:rPr>
          <w:color w:val="0000FF"/>
          <w:lang w:val="ru-RU"/>
        </w:rPr>
        <w:t>2</w:t>
      </w:r>
      <w:r w:rsidRPr="00E30BC0">
        <w:rPr>
          <w:color w:val="000000"/>
          <w:lang w:val="ru-RU"/>
        </w:rPr>
        <w:t xml:space="preserve">, </w:t>
      </w:r>
      <w:r w:rsidRPr="00E30BC0">
        <w:rPr>
          <w:color w:val="0000FF"/>
          <w:lang w:val="ru-RU"/>
        </w:rPr>
        <w:t>4</w:t>
      </w:r>
      <w:r w:rsidRPr="00E30BC0">
        <w:rPr>
          <w:color w:val="000000"/>
          <w:lang w:val="ru-RU"/>
        </w:rPr>
        <w:t>},</w:t>
      </w:r>
      <w:r w:rsidRPr="00E30BC0">
        <w:rPr>
          <w:color w:val="000000"/>
          <w:lang w:val="ru-RU"/>
        </w:rPr>
        <w:br/>
        <w:t xml:space="preserve">         </w:t>
      </w:r>
      <w:r w:rsidRPr="00E30BC0">
        <w:rPr>
          <w:color w:val="0000FF"/>
          <w:lang w:val="ru-RU"/>
        </w:rPr>
        <w:t>4</w:t>
      </w:r>
      <w:r w:rsidRPr="00E30BC0">
        <w:rPr>
          <w:color w:val="000000"/>
          <w:lang w:val="ru-RU"/>
        </w:rPr>
        <w:t>: {</w:t>
      </w:r>
      <w:r w:rsidRPr="00E30BC0">
        <w:rPr>
          <w:color w:val="0000FF"/>
          <w:lang w:val="ru-RU"/>
        </w:rPr>
        <w:t>0</w:t>
      </w:r>
      <w:r w:rsidRPr="00E30BC0">
        <w:rPr>
          <w:color w:val="000000"/>
          <w:lang w:val="ru-RU"/>
        </w:rPr>
        <w:t xml:space="preserve">, </w:t>
      </w:r>
      <w:r w:rsidRPr="00E30BC0">
        <w:rPr>
          <w:color w:val="0000FF"/>
          <w:lang w:val="ru-RU"/>
        </w:rPr>
        <w:t>3</w:t>
      </w:r>
      <w:r w:rsidRPr="00E30BC0">
        <w:rPr>
          <w:color w:val="000000"/>
          <w:lang w:val="ru-RU"/>
        </w:rPr>
        <w:t>},</w:t>
      </w:r>
      <w:r w:rsidRPr="00E30BC0">
        <w:rPr>
          <w:color w:val="000000"/>
          <w:lang w:val="ru-RU"/>
        </w:rPr>
        <w:br/>
        <w:t xml:space="preserve">         </w:t>
      </w:r>
      <w:r w:rsidRPr="00E30BC0">
        <w:rPr>
          <w:color w:val="0000FF"/>
          <w:lang w:val="ru-RU"/>
        </w:rPr>
        <w:t>5</w:t>
      </w:r>
      <w:r w:rsidRPr="00E30BC0">
        <w:rPr>
          <w:color w:val="000000"/>
          <w:lang w:val="ru-RU"/>
        </w:rPr>
        <w:t xml:space="preserve">: </w:t>
      </w:r>
      <w:r>
        <w:rPr>
          <w:color w:val="000080"/>
        </w:rPr>
        <w:t>set</w:t>
      </w:r>
      <w:r w:rsidRPr="00E30BC0">
        <w:rPr>
          <w:color w:val="000000"/>
          <w:lang w:val="ru-RU"/>
        </w:rPr>
        <w:t>(),</w:t>
      </w:r>
      <w:r w:rsidRPr="00E30BC0">
        <w:rPr>
          <w:color w:val="000000"/>
          <w:lang w:val="ru-RU"/>
        </w:rPr>
        <w:br/>
        <w:t xml:space="preserve">         </w:t>
      </w:r>
      <w:r w:rsidRPr="00E30BC0">
        <w:rPr>
          <w:color w:val="0000FF"/>
          <w:lang w:val="ru-RU"/>
        </w:rPr>
        <w:t>6</w:t>
      </w:r>
      <w:r w:rsidRPr="00E30BC0">
        <w:rPr>
          <w:color w:val="000000"/>
          <w:lang w:val="ru-RU"/>
        </w:rPr>
        <w:t>: {</w:t>
      </w:r>
      <w:r w:rsidRPr="00E30BC0">
        <w:rPr>
          <w:color w:val="0000FF"/>
          <w:lang w:val="ru-RU"/>
        </w:rPr>
        <w:t>0</w:t>
      </w:r>
      <w:r w:rsidRPr="00E30BC0">
        <w:rPr>
          <w:color w:val="000000"/>
          <w:lang w:val="ru-RU"/>
        </w:rPr>
        <w:t xml:space="preserve">, </w:t>
      </w:r>
      <w:r w:rsidRPr="00E30BC0">
        <w:rPr>
          <w:color w:val="0000FF"/>
          <w:lang w:val="ru-RU"/>
        </w:rPr>
        <w:t>7</w:t>
      </w:r>
      <w:r w:rsidRPr="00E30BC0">
        <w:rPr>
          <w:color w:val="000000"/>
          <w:lang w:val="ru-RU"/>
        </w:rPr>
        <w:t xml:space="preserve">, </w:t>
      </w:r>
      <w:r w:rsidRPr="00E30BC0">
        <w:rPr>
          <w:color w:val="0000FF"/>
          <w:lang w:val="ru-RU"/>
        </w:rPr>
        <w:t>8</w:t>
      </w:r>
      <w:r w:rsidRPr="00E30BC0">
        <w:rPr>
          <w:color w:val="000000"/>
          <w:lang w:val="ru-RU"/>
        </w:rPr>
        <w:t>},</w:t>
      </w:r>
      <w:r w:rsidRPr="00E30BC0">
        <w:rPr>
          <w:color w:val="000000"/>
          <w:lang w:val="ru-RU"/>
        </w:rPr>
        <w:br/>
        <w:t xml:space="preserve">         </w:t>
      </w:r>
      <w:r w:rsidRPr="00E30BC0">
        <w:rPr>
          <w:color w:val="0000FF"/>
          <w:lang w:val="ru-RU"/>
        </w:rPr>
        <w:t>7</w:t>
      </w:r>
      <w:r w:rsidRPr="00E30BC0">
        <w:rPr>
          <w:color w:val="000000"/>
          <w:lang w:val="ru-RU"/>
        </w:rPr>
        <w:t>: {</w:t>
      </w:r>
      <w:r w:rsidRPr="00E30BC0">
        <w:rPr>
          <w:color w:val="0000FF"/>
          <w:lang w:val="ru-RU"/>
        </w:rPr>
        <w:t>6</w:t>
      </w:r>
      <w:r w:rsidRPr="00E30BC0">
        <w:rPr>
          <w:color w:val="000000"/>
          <w:lang w:val="ru-RU"/>
        </w:rPr>
        <w:t>},</w:t>
      </w:r>
      <w:r w:rsidRPr="00E30BC0">
        <w:rPr>
          <w:color w:val="000000"/>
          <w:lang w:val="ru-RU"/>
        </w:rPr>
        <w:br/>
        <w:t xml:space="preserve">         </w:t>
      </w:r>
      <w:r w:rsidRPr="00E30BC0">
        <w:rPr>
          <w:color w:val="0000FF"/>
          <w:lang w:val="ru-RU"/>
        </w:rPr>
        <w:t>8</w:t>
      </w:r>
      <w:r w:rsidRPr="00E30BC0">
        <w:rPr>
          <w:color w:val="000000"/>
          <w:lang w:val="ru-RU"/>
        </w:rPr>
        <w:t>: {</w:t>
      </w:r>
      <w:r w:rsidRPr="00E30BC0">
        <w:rPr>
          <w:color w:val="0000FF"/>
          <w:lang w:val="ru-RU"/>
        </w:rPr>
        <w:t>6</w:t>
      </w:r>
      <w:r w:rsidRPr="00E30BC0">
        <w:rPr>
          <w:color w:val="000000"/>
          <w:lang w:val="ru-RU"/>
        </w:rPr>
        <w:t>},</w:t>
      </w:r>
      <w:r w:rsidRPr="00E30BC0">
        <w:rPr>
          <w:color w:val="000000"/>
          <w:lang w:val="ru-RU"/>
        </w:rPr>
        <w:br/>
        <w:t xml:space="preserve">         </w:t>
      </w:r>
      <w:r w:rsidRPr="00E30BC0">
        <w:rPr>
          <w:color w:val="0000FF"/>
          <w:lang w:val="ru-RU"/>
        </w:rPr>
        <w:t>9</w:t>
      </w:r>
      <w:r w:rsidRPr="00E30BC0">
        <w:rPr>
          <w:color w:val="000000"/>
          <w:lang w:val="ru-RU"/>
        </w:rPr>
        <w:t>: {</w:t>
      </w:r>
      <w:r w:rsidRPr="00E30BC0">
        <w:rPr>
          <w:color w:val="0000FF"/>
          <w:lang w:val="ru-RU"/>
        </w:rPr>
        <w:t>1</w:t>
      </w:r>
      <w:r w:rsidRPr="00E30BC0">
        <w:rPr>
          <w:color w:val="000000"/>
          <w:lang w:val="ru-RU"/>
        </w:rPr>
        <w:t>}}</w:t>
      </w:r>
      <w:r w:rsidRPr="00E30BC0">
        <w:rPr>
          <w:color w:val="000000"/>
          <w:lang w:val="ru-RU"/>
        </w:rPr>
        <w:br/>
      </w:r>
      <w:r>
        <w:rPr>
          <w:color w:val="000000"/>
        </w:rPr>
        <w:t>s</w:t>
      </w:r>
      <w:r w:rsidRPr="00E30BC0">
        <w:rPr>
          <w:color w:val="000000"/>
          <w:lang w:val="ru-RU"/>
        </w:rPr>
        <w:t xml:space="preserve"> = </w:t>
      </w:r>
      <w:r w:rsidRPr="00E30BC0">
        <w:rPr>
          <w:color w:val="0000FF"/>
          <w:lang w:val="ru-RU"/>
        </w:rPr>
        <w:t>0</w:t>
      </w:r>
      <w:r w:rsidRPr="00E30BC0">
        <w:rPr>
          <w:color w:val="0000FF"/>
          <w:lang w:val="ru-RU"/>
        </w:rPr>
        <w:br/>
      </w:r>
      <w:r>
        <w:rPr>
          <w:color w:val="000000"/>
        </w:rPr>
        <w:t>n</w:t>
      </w:r>
      <w:r w:rsidRPr="00E30BC0">
        <w:rPr>
          <w:color w:val="000000"/>
          <w:lang w:val="ru-RU"/>
        </w:rPr>
        <w:t xml:space="preserve"> = </w:t>
      </w:r>
      <w:r>
        <w:rPr>
          <w:color w:val="000080"/>
        </w:rPr>
        <w:t>len</w:t>
      </w:r>
      <w:r w:rsidRPr="00E30BC0">
        <w:rPr>
          <w:color w:val="000000"/>
          <w:lang w:val="ru-RU"/>
        </w:rPr>
        <w:t>(</w:t>
      </w:r>
      <w:r>
        <w:rPr>
          <w:color w:val="000000"/>
        </w:rPr>
        <w:t>graph</w:t>
      </w:r>
      <w:r w:rsidRPr="00E30BC0">
        <w:rPr>
          <w:color w:val="000000"/>
          <w:lang w:val="ru-RU"/>
        </w:rPr>
        <w:t>)</w:t>
      </w:r>
      <w:r w:rsidRPr="00E30BC0">
        <w:rPr>
          <w:color w:val="000000"/>
          <w:lang w:val="ru-RU"/>
        </w:rPr>
        <w:br/>
      </w:r>
      <w:r w:rsidRPr="00E30BC0">
        <w:rPr>
          <w:i/>
          <w:iCs/>
          <w:color w:val="808080"/>
          <w:lang w:val="ru-RU"/>
        </w:rPr>
        <w:t># Алгоритм поиска в ширину</w:t>
      </w:r>
      <w:r w:rsidRPr="00E30BC0">
        <w:rPr>
          <w:i/>
          <w:iCs/>
          <w:color w:val="808080"/>
          <w:lang w:val="ru-RU"/>
        </w:rPr>
        <w:br/>
      </w:r>
      <w:r>
        <w:rPr>
          <w:color w:val="000000"/>
        </w:rPr>
        <w:t>dist</w:t>
      </w:r>
      <w:r w:rsidRPr="00E30BC0">
        <w:rPr>
          <w:color w:val="000000"/>
          <w:lang w:val="ru-RU"/>
        </w:rPr>
        <w:t xml:space="preserve"> = [</w:t>
      </w:r>
      <w:r>
        <w:rPr>
          <w:color w:val="000000"/>
        </w:rPr>
        <w:t>INF</w:t>
      </w:r>
      <w:r w:rsidRPr="00E30BC0">
        <w:rPr>
          <w:color w:val="000000"/>
          <w:lang w:val="ru-RU"/>
        </w:rPr>
        <w:t xml:space="preserve">] * </w:t>
      </w:r>
      <w:r>
        <w:rPr>
          <w:color w:val="000000"/>
        </w:rPr>
        <w:t>n</w:t>
      </w:r>
      <w:r w:rsidRPr="00E30BC0">
        <w:rPr>
          <w:color w:val="000000"/>
          <w:lang w:val="ru-RU"/>
        </w:rPr>
        <w:br/>
      </w:r>
      <w:r>
        <w:rPr>
          <w:color w:val="000000"/>
        </w:rPr>
        <w:t>dist</w:t>
      </w:r>
      <w:r w:rsidRPr="00E30BC0">
        <w:rPr>
          <w:color w:val="000000"/>
          <w:lang w:val="ru-RU"/>
        </w:rPr>
        <w:t>[</w:t>
      </w:r>
      <w:r>
        <w:rPr>
          <w:color w:val="000000"/>
        </w:rPr>
        <w:t>s</w:t>
      </w:r>
      <w:r w:rsidRPr="00E30BC0">
        <w:rPr>
          <w:color w:val="000000"/>
          <w:lang w:val="ru-RU"/>
        </w:rPr>
        <w:t xml:space="preserve">] = </w:t>
      </w:r>
      <w:r w:rsidRPr="00E30BC0">
        <w:rPr>
          <w:color w:val="0000FF"/>
          <w:lang w:val="ru-RU"/>
        </w:rPr>
        <w:t>0</w:t>
      </w:r>
      <w:r w:rsidRPr="00E30BC0">
        <w:rPr>
          <w:color w:val="0000FF"/>
          <w:lang w:val="ru-RU"/>
        </w:rPr>
        <w:br/>
      </w:r>
      <w:r>
        <w:rPr>
          <w:color w:val="000000"/>
        </w:rPr>
        <w:t>visited</w:t>
      </w:r>
      <w:r w:rsidRPr="00E30BC0">
        <w:rPr>
          <w:color w:val="000000"/>
          <w:lang w:val="ru-RU"/>
        </w:rPr>
        <w:t xml:space="preserve"> = [</w:t>
      </w:r>
      <w:r>
        <w:rPr>
          <w:b/>
          <w:bCs/>
          <w:color w:val="000080"/>
        </w:rPr>
        <w:t>False</w:t>
      </w:r>
      <w:r w:rsidRPr="00E30BC0">
        <w:rPr>
          <w:color w:val="000000"/>
          <w:lang w:val="ru-RU"/>
        </w:rPr>
        <w:t xml:space="preserve">] * </w:t>
      </w:r>
      <w:r>
        <w:rPr>
          <w:color w:val="000000"/>
        </w:rPr>
        <w:t>n</w:t>
      </w:r>
      <w:r w:rsidRPr="00E30BC0">
        <w:rPr>
          <w:color w:val="000000"/>
          <w:lang w:val="ru-RU"/>
        </w:rPr>
        <w:br/>
      </w:r>
      <w:r w:rsidRPr="00E30BC0">
        <w:rPr>
          <w:i/>
          <w:iCs/>
          <w:color w:val="808080"/>
          <w:lang w:val="ru-RU"/>
        </w:rPr>
        <w:t># стартовая вершина # количество вершин</w:t>
      </w:r>
      <w:r w:rsidRPr="00E30BC0">
        <w:rPr>
          <w:i/>
          <w:iCs/>
          <w:color w:val="808080"/>
          <w:lang w:val="ru-RU"/>
        </w:rPr>
        <w:br/>
        <w:t># храним расстояние от стартовой до остальных # расстояние от стартовой вершины до нее же # массив "посещена ли вершина?"</w:t>
      </w:r>
      <w:r w:rsidRPr="00E30BC0">
        <w:rPr>
          <w:i/>
          <w:iCs/>
          <w:color w:val="808080"/>
          <w:lang w:val="ru-RU"/>
        </w:rPr>
        <w:br/>
      </w:r>
      <w:r>
        <w:rPr>
          <w:color w:val="000000"/>
        </w:rPr>
        <w:t>q</w:t>
      </w:r>
      <w:r w:rsidRPr="00E30BC0">
        <w:rPr>
          <w:color w:val="000000"/>
          <w:lang w:val="ru-RU"/>
        </w:rPr>
        <w:t xml:space="preserve"> = </w:t>
      </w:r>
      <w:r>
        <w:rPr>
          <w:color w:val="000000"/>
        </w:rPr>
        <w:t>deque</w:t>
      </w:r>
      <w:r w:rsidRPr="00E30BC0">
        <w:rPr>
          <w:color w:val="000000"/>
          <w:lang w:val="ru-RU"/>
        </w:rPr>
        <w:t>([</w:t>
      </w:r>
      <w:r>
        <w:rPr>
          <w:color w:val="000000"/>
        </w:rPr>
        <w:t>s</w:t>
      </w:r>
      <w:r w:rsidRPr="00E30BC0">
        <w:rPr>
          <w:color w:val="000000"/>
          <w:lang w:val="ru-RU"/>
        </w:rPr>
        <w:t>])</w:t>
      </w:r>
      <w:r w:rsidRPr="00E30BC0">
        <w:rPr>
          <w:color w:val="000000"/>
          <w:lang w:val="ru-RU"/>
        </w:rPr>
        <w:br/>
      </w:r>
      <w:r>
        <w:rPr>
          <w:color w:val="000000"/>
        </w:rPr>
        <w:t>visited</w:t>
      </w:r>
      <w:r w:rsidRPr="00E30BC0">
        <w:rPr>
          <w:color w:val="000000"/>
          <w:lang w:val="ru-RU"/>
        </w:rPr>
        <w:t>[</w:t>
      </w:r>
      <w:r>
        <w:rPr>
          <w:color w:val="000000"/>
        </w:rPr>
        <w:t>s</w:t>
      </w:r>
      <w:r w:rsidRPr="00E30BC0">
        <w:rPr>
          <w:color w:val="000000"/>
          <w:lang w:val="ru-RU"/>
        </w:rPr>
        <w:t xml:space="preserve">] = </w:t>
      </w:r>
      <w:r>
        <w:rPr>
          <w:b/>
          <w:bCs/>
          <w:color w:val="000080"/>
        </w:rPr>
        <w:t>True</w:t>
      </w:r>
      <w:r w:rsidRPr="00E30BC0">
        <w:rPr>
          <w:b/>
          <w:bCs/>
          <w:color w:val="000080"/>
          <w:lang w:val="ru-RU"/>
        </w:rPr>
        <w:br/>
      </w:r>
      <w:r w:rsidRPr="00E30BC0">
        <w:rPr>
          <w:i/>
          <w:iCs/>
          <w:color w:val="808080"/>
          <w:lang w:val="ru-RU"/>
        </w:rPr>
        <w:t># очередь из вершин, которые просматриваем # стартовую вершину делаем посещенной</w:t>
      </w:r>
      <w:r w:rsidRPr="00E30BC0">
        <w:rPr>
          <w:i/>
          <w:iCs/>
          <w:color w:val="808080"/>
          <w:lang w:val="ru-RU"/>
        </w:rPr>
        <w:br/>
      </w:r>
      <w:r w:rsidRPr="00E30BC0">
        <w:rPr>
          <w:i/>
          <w:iCs/>
          <w:color w:val="808080"/>
          <w:lang w:val="ru-RU"/>
        </w:rPr>
        <w:br/>
      </w:r>
      <w:r>
        <w:rPr>
          <w:b/>
          <w:bCs/>
          <w:color w:val="000080"/>
        </w:rPr>
        <w:t>while</w:t>
      </w:r>
      <w:r w:rsidRPr="00E30BC0">
        <w:rPr>
          <w:b/>
          <w:bCs/>
          <w:color w:val="000080"/>
          <w:lang w:val="ru-RU"/>
        </w:rPr>
        <w:t xml:space="preserve"> </w:t>
      </w:r>
      <w:r>
        <w:rPr>
          <w:color w:val="000000"/>
        </w:rPr>
        <w:t>q</w:t>
      </w:r>
      <w:r w:rsidRPr="00E30BC0">
        <w:rPr>
          <w:color w:val="000000"/>
          <w:lang w:val="ru-RU"/>
        </w:rPr>
        <w:t>:</w:t>
      </w:r>
      <w:r w:rsidRPr="00E30BC0">
        <w:rPr>
          <w:color w:val="000000"/>
          <w:lang w:val="ru-RU"/>
        </w:rPr>
        <w:br/>
        <w:t xml:space="preserve">    </w:t>
      </w:r>
      <w:r>
        <w:rPr>
          <w:color w:val="000000"/>
        </w:rPr>
        <w:t>node</w:t>
      </w:r>
      <w:r w:rsidRPr="00E30BC0">
        <w:rPr>
          <w:color w:val="000000"/>
          <w:lang w:val="ru-RU"/>
        </w:rPr>
        <w:t xml:space="preserve"> = </w:t>
      </w:r>
      <w:r>
        <w:rPr>
          <w:color w:val="000000"/>
        </w:rPr>
        <w:t>q</w:t>
      </w:r>
      <w:r w:rsidRPr="00E30BC0">
        <w:rPr>
          <w:color w:val="000000"/>
          <w:lang w:val="ru-RU"/>
        </w:rPr>
        <w:t>.</w:t>
      </w:r>
      <w:r>
        <w:rPr>
          <w:color w:val="000000"/>
        </w:rPr>
        <w:t>popleft</w:t>
      </w:r>
      <w:r w:rsidRPr="00E30BC0">
        <w:rPr>
          <w:color w:val="000000"/>
          <w:lang w:val="ru-RU"/>
        </w:rPr>
        <w:t>()</w:t>
      </w:r>
      <w:r w:rsidRPr="00E30BC0">
        <w:rPr>
          <w:color w:val="000000"/>
          <w:lang w:val="ru-RU"/>
        </w:rPr>
        <w:br/>
        <w:t xml:space="preserve">    </w:t>
      </w:r>
      <w:r w:rsidRPr="00E30BC0">
        <w:rPr>
          <w:i/>
          <w:iCs/>
          <w:color w:val="808080"/>
          <w:lang w:val="ru-RU"/>
        </w:rPr>
        <w:t># извлекаем из очереди вершину, которую будем обрабатывать</w:t>
      </w:r>
      <w:r w:rsidRPr="00E30BC0">
        <w:rPr>
          <w:i/>
          <w:iCs/>
          <w:color w:val="808080"/>
          <w:lang w:val="ru-RU"/>
        </w:rPr>
        <w:br/>
        <w:t xml:space="preserve">    # </w:t>
      </w:r>
      <w:r>
        <w:rPr>
          <w:i/>
          <w:iCs/>
          <w:color w:val="808080"/>
        </w:rPr>
        <w:t>print</w:t>
      </w:r>
      <w:r w:rsidRPr="00E30BC0">
        <w:rPr>
          <w:i/>
          <w:iCs/>
          <w:color w:val="808080"/>
          <w:lang w:val="ru-RU"/>
        </w:rPr>
        <w:t>(</w:t>
      </w:r>
      <w:r>
        <w:rPr>
          <w:i/>
          <w:iCs/>
          <w:color w:val="808080"/>
        </w:rPr>
        <w:t>node</w:t>
      </w:r>
      <w:r w:rsidRPr="00E30BC0">
        <w:rPr>
          <w:i/>
          <w:iCs/>
          <w:color w:val="808080"/>
          <w:lang w:val="ru-RU"/>
        </w:rPr>
        <w:t xml:space="preserve">, </w:t>
      </w:r>
      <w:r>
        <w:rPr>
          <w:i/>
          <w:iCs/>
          <w:color w:val="808080"/>
        </w:rPr>
        <w:t>end</w:t>
      </w:r>
      <w:r w:rsidRPr="00E30BC0">
        <w:rPr>
          <w:i/>
          <w:iCs/>
          <w:color w:val="808080"/>
          <w:lang w:val="ru-RU"/>
        </w:rPr>
        <w:t>=' ') # можно посмотреть, как заполнялась очередь</w:t>
      </w:r>
      <w:r w:rsidRPr="00E30BC0">
        <w:rPr>
          <w:i/>
          <w:iCs/>
          <w:color w:val="808080"/>
          <w:lang w:val="ru-RU"/>
        </w:rPr>
        <w:br/>
        <w:t xml:space="preserve">    </w:t>
      </w:r>
      <w:r>
        <w:rPr>
          <w:b/>
          <w:bCs/>
          <w:color w:val="000080"/>
        </w:rPr>
        <w:t>for</w:t>
      </w:r>
      <w:r w:rsidRPr="00E30BC0">
        <w:rPr>
          <w:b/>
          <w:bCs/>
          <w:color w:val="000080"/>
          <w:lang w:val="ru-RU"/>
        </w:rPr>
        <w:t xml:space="preserve"> </w:t>
      </w:r>
      <w:r>
        <w:rPr>
          <w:color w:val="000000"/>
        </w:rPr>
        <w:t>neighbor</w:t>
      </w:r>
      <w:r w:rsidRPr="00E30BC0">
        <w:rPr>
          <w:color w:val="000000"/>
          <w:lang w:val="ru-RU"/>
        </w:rPr>
        <w:t xml:space="preserve"> </w:t>
      </w:r>
      <w:r>
        <w:rPr>
          <w:b/>
          <w:bCs/>
          <w:color w:val="000080"/>
        </w:rPr>
        <w:t>in</w:t>
      </w:r>
      <w:r w:rsidRPr="00E30BC0">
        <w:rPr>
          <w:b/>
          <w:bCs/>
          <w:color w:val="000080"/>
          <w:lang w:val="ru-RU"/>
        </w:rPr>
        <w:t xml:space="preserve"> </w:t>
      </w:r>
      <w:r>
        <w:rPr>
          <w:color w:val="000000"/>
        </w:rPr>
        <w:t>graph</w:t>
      </w:r>
      <w:r w:rsidRPr="00E30BC0">
        <w:rPr>
          <w:color w:val="000000"/>
          <w:lang w:val="ru-RU"/>
        </w:rPr>
        <w:t>[</w:t>
      </w:r>
      <w:r>
        <w:rPr>
          <w:color w:val="000000"/>
        </w:rPr>
        <w:t>node</w:t>
      </w:r>
      <w:r w:rsidRPr="00E30BC0">
        <w:rPr>
          <w:color w:val="000000"/>
          <w:lang w:val="ru-RU"/>
        </w:rPr>
        <w:t>]:</w:t>
      </w:r>
      <w:r w:rsidRPr="00E30BC0">
        <w:rPr>
          <w:color w:val="000000"/>
          <w:lang w:val="ru-RU"/>
        </w:rPr>
        <w:br/>
        <w:t xml:space="preserve">        </w:t>
      </w:r>
      <w:r w:rsidRPr="00E30BC0">
        <w:rPr>
          <w:i/>
          <w:iCs/>
          <w:color w:val="808080"/>
          <w:lang w:val="ru-RU"/>
        </w:rPr>
        <w:t># просматриваем соседей текущей вершины</w:t>
      </w:r>
      <w:r w:rsidRPr="00E30BC0">
        <w:rPr>
          <w:i/>
          <w:iCs/>
          <w:color w:val="808080"/>
          <w:lang w:val="ru-RU"/>
        </w:rPr>
        <w:br/>
        <w:t xml:space="preserve">        </w:t>
      </w:r>
      <w:r>
        <w:rPr>
          <w:b/>
          <w:bCs/>
          <w:color w:val="000080"/>
        </w:rPr>
        <w:t>if</w:t>
      </w:r>
      <w:r w:rsidRPr="00E30BC0">
        <w:rPr>
          <w:b/>
          <w:bCs/>
          <w:color w:val="000080"/>
          <w:lang w:val="ru-RU"/>
        </w:rPr>
        <w:t xml:space="preserve"> </w:t>
      </w:r>
      <w:r>
        <w:rPr>
          <w:b/>
          <w:bCs/>
          <w:color w:val="000080"/>
        </w:rPr>
        <w:t>not</w:t>
      </w:r>
      <w:r w:rsidRPr="00E30BC0">
        <w:rPr>
          <w:b/>
          <w:bCs/>
          <w:color w:val="000080"/>
          <w:lang w:val="ru-RU"/>
        </w:rPr>
        <w:t xml:space="preserve"> </w:t>
      </w:r>
      <w:r>
        <w:rPr>
          <w:color w:val="000000"/>
        </w:rPr>
        <w:t>visited</w:t>
      </w:r>
      <w:r w:rsidRPr="00E30BC0">
        <w:rPr>
          <w:color w:val="000000"/>
          <w:lang w:val="ru-RU"/>
        </w:rPr>
        <w:t>[</w:t>
      </w:r>
      <w:r>
        <w:rPr>
          <w:color w:val="000000"/>
        </w:rPr>
        <w:t>neighbor</w:t>
      </w:r>
      <w:r w:rsidRPr="00E30BC0">
        <w:rPr>
          <w:color w:val="000000"/>
          <w:lang w:val="ru-RU"/>
        </w:rPr>
        <w:t>]:</w:t>
      </w:r>
      <w:r w:rsidRPr="00E30BC0">
        <w:rPr>
          <w:color w:val="000000"/>
          <w:lang w:val="ru-RU"/>
        </w:rPr>
        <w:br/>
        <w:t xml:space="preserve">            </w:t>
      </w:r>
      <w:r w:rsidRPr="00E30BC0">
        <w:rPr>
          <w:i/>
          <w:iCs/>
          <w:color w:val="808080"/>
          <w:lang w:val="ru-RU"/>
        </w:rPr>
        <w:t># если сосед не посещался</w:t>
      </w:r>
      <w:r w:rsidRPr="00E30BC0">
        <w:rPr>
          <w:i/>
          <w:iCs/>
          <w:color w:val="808080"/>
          <w:lang w:val="ru-RU"/>
        </w:rPr>
        <w:br/>
        <w:t xml:space="preserve">            </w:t>
      </w:r>
      <w:r>
        <w:rPr>
          <w:color w:val="000000"/>
        </w:rPr>
        <w:t>q</w:t>
      </w:r>
      <w:r w:rsidRPr="00E30BC0">
        <w:rPr>
          <w:color w:val="000000"/>
          <w:lang w:val="ru-RU"/>
        </w:rPr>
        <w:t>.</w:t>
      </w:r>
      <w:r>
        <w:rPr>
          <w:color w:val="000000"/>
        </w:rPr>
        <w:t>append</w:t>
      </w:r>
      <w:r w:rsidRPr="00E30BC0">
        <w:rPr>
          <w:color w:val="000000"/>
          <w:lang w:val="ru-RU"/>
        </w:rPr>
        <w:t>(</w:t>
      </w:r>
      <w:r>
        <w:rPr>
          <w:color w:val="000000"/>
        </w:rPr>
        <w:t>neighbor</w:t>
      </w:r>
      <w:r w:rsidRPr="00E30BC0">
        <w:rPr>
          <w:color w:val="000000"/>
          <w:lang w:val="ru-RU"/>
        </w:rPr>
        <w:t>)</w:t>
      </w:r>
      <w:r w:rsidRPr="00E30BC0">
        <w:rPr>
          <w:color w:val="000000"/>
          <w:lang w:val="ru-RU"/>
        </w:rPr>
        <w:br/>
        <w:t xml:space="preserve">            </w:t>
      </w:r>
      <w:r w:rsidRPr="00E30BC0">
        <w:rPr>
          <w:i/>
          <w:iCs/>
          <w:color w:val="808080"/>
          <w:lang w:val="ru-RU"/>
        </w:rPr>
        <w:t># кладем соседа в очередь</w:t>
      </w:r>
      <w:r w:rsidRPr="00E30BC0">
        <w:rPr>
          <w:i/>
          <w:iCs/>
          <w:color w:val="808080"/>
          <w:lang w:val="ru-RU"/>
        </w:rPr>
        <w:br/>
        <w:t xml:space="preserve">            </w:t>
      </w:r>
      <w:r>
        <w:rPr>
          <w:color w:val="000000"/>
        </w:rPr>
        <w:t>visited</w:t>
      </w:r>
      <w:r w:rsidRPr="00E30BC0">
        <w:rPr>
          <w:color w:val="000000"/>
          <w:lang w:val="ru-RU"/>
        </w:rPr>
        <w:t>[</w:t>
      </w:r>
      <w:r>
        <w:rPr>
          <w:color w:val="000000"/>
        </w:rPr>
        <w:t>neighbor</w:t>
      </w:r>
      <w:r w:rsidRPr="00E30BC0">
        <w:rPr>
          <w:color w:val="000000"/>
          <w:lang w:val="ru-RU"/>
        </w:rPr>
        <w:t xml:space="preserve">] = </w:t>
      </w:r>
      <w:r>
        <w:rPr>
          <w:b/>
          <w:bCs/>
          <w:color w:val="000080"/>
        </w:rPr>
        <w:t>True</w:t>
      </w:r>
      <w:r w:rsidRPr="00E30BC0">
        <w:rPr>
          <w:b/>
          <w:bCs/>
          <w:color w:val="000080"/>
          <w:lang w:val="ru-RU"/>
        </w:rPr>
        <w:t xml:space="preserve">  </w:t>
      </w:r>
      <w:r w:rsidRPr="00E30BC0">
        <w:rPr>
          <w:i/>
          <w:iCs/>
          <w:color w:val="808080"/>
          <w:lang w:val="ru-RU"/>
        </w:rPr>
        <w:t># отмечаем соседа как посещенного</w:t>
      </w:r>
      <w:r w:rsidRPr="00E30BC0">
        <w:rPr>
          <w:i/>
          <w:iCs/>
          <w:color w:val="808080"/>
          <w:lang w:val="ru-RU"/>
        </w:rPr>
        <w:br/>
      </w:r>
      <w:r w:rsidRPr="00E30BC0">
        <w:rPr>
          <w:i/>
          <w:iCs/>
          <w:color w:val="808080"/>
          <w:lang w:val="ru-RU"/>
        </w:rPr>
        <w:lastRenderedPageBreak/>
        <w:t xml:space="preserve">            # у соседа расстояние на 1 больше, чем до текущей вершины</w:t>
      </w:r>
      <w:r w:rsidRPr="00E30BC0">
        <w:rPr>
          <w:i/>
          <w:iCs/>
          <w:color w:val="808080"/>
          <w:lang w:val="ru-RU"/>
        </w:rPr>
        <w:br/>
        <w:t xml:space="preserve">            </w:t>
      </w:r>
      <w:r>
        <w:rPr>
          <w:color w:val="000000"/>
        </w:rPr>
        <w:t>dist</w:t>
      </w:r>
      <w:r w:rsidRPr="00E30BC0">
        <w:rPr>
          <w:color w:val="000000"/>
          <w:lang w:val="ru-RU"/>
        </w:rPr>
        <w:t>[</w:t>
      </w:r>
      <w:r>
        <w:rPr>
          <w:color w:val="000000"/>
        </w:rPr>
        <w:t>neighbor</w:t>
      </w:r>
      <w:r w:rsidRPr="00E30BC0">
        <w:rPr>
          <w:color w:val="000000"/>
          <w:lang w:val="ru-RU"/>
        </w:rPr>
        <w:t xml:space="preserve">] = </w:t>
      </w:r>
      <w:r>
        <w:rPr>
          <w:color w:val="000080"/>
        </w:rPr>
        <w:t>min</w:t>
      </w:r>
      <w:r w:rsidRPr="00E30BC0">
        <w:rPr>
          <w:color w:val="000000"/>
          <w:lang w:val="ru-RU"/>
        </w:rPr>
        <w:t>(</w:t>
      </w:r>
      <w:r>
        <w:rPr>
          <w:color w:val="000000"/>
        </w:rPr>
        <w:t>dist</w:t>
      </w:r>
      <w:r w:rsidRPr="00E30BC0">
        <w:rPr>
          <w:color w:val="000000"/>
          <w:lang w:val="ru-RU"/>
        </w:rPr>
        <w:t>[</w:t>
      </w:r>
      <w:r>
        <w:rPr>
          <w:color w:val="000000"/>
        </w:rPr>
        <w:t>neighbor</w:t>
      </w:r>
      <w:r w:rsidRPr="00E30BC0">
        <w:rPr>
          <w:color w:val="000000"/>
          <w:lang w:val="ru-RU"/>
        </w:rPr>
        <w:t xml:space="preserve">], </w:t>
      </w:r>
      <w:r>
        <w:rPr>
          <w:color w:val="000000"/>
        </w:rPr>
        <w:t>dist</w:t>
      </w:r>
      <w:r w:rsidRPr="00E30BC0">
        <w:rPr>
          <w:color w:val="000000"/>
          <w:lang w:val="ru-RU"/>
        </w:rPr>
        <w:t>[</w:t>
      </w:r>
      <w:r>
        <w:rPr>
          <w:color w:val="000000"/>
        </w:rPr>
        <w:t>node</w:t>
      </w:r>
      <w:r w:rsidRPr="00E30BC0">
        <w:rPr>
          <w:color w:val="000000"/>
          <w:lang w:val="ru-RU"/>
        </w:rPr>
        <w:t xml:space="preserve">] + </w:t>
      </w:r>
      <w:r w:rsidRPr="00E30BC0">
        <w:rPr>
          <w:color w:val="0000FF"/>
          <w:lang w:val="ru-RU"/>
        </w:rPr>
        <w:t>1</w:t>
      </w:r>
      <w:r w:rsidRPr="00E30BC0">
        <w:rPr>
          <w:color w:val="000000"/>
          <w:lang w:val="ru-RU"/>
        </w:rPr>
        <w:t>)</w:t>
      </w:r>
      <w:r w:rsidRPr="00E30BC0">
        <w:rPr>
          <w:color w:val="000000"/>
          <w:lang w:val="ru-RU"/>
        </w:rPr>
        <w:br/>
      </w:r>
      <w:r w:rsidRPr="00E30BC0">
        <w:rPr>
          <w:color w:val="000000"/>
          <w:lang w:val="ru-RU"/>
        </w:rPr>
        <w:br/>
      </w:r>
      <w:r>
        <w:rPr>
          <w:color w:val="000000"/>
        </w:rPr>
        <w:t>ans</w:t>
      </w:r>
      <w:r w:rsidRPr="00E30BC0">
        <w:rPr>
          <w:color w:val="000000"/>
          <w:lang w:val="ru-RU"/>
        </w:rPr>
        <w:t xml:space="preserve"> = [</w:t>
      </w:r>
      <w:r>
        <w:rPr>
          <w:color w:val="000000"/>
        </w:rPr>
        <w:t>d</w:t>
      </w:r>
      <w:r w:rsidRPr="00E30BC0">
        <w:rPr>
          <w:color w:val="000000"/>
          <w:lang w:val="ru-RU"/>
        </w:rPr>
        <w:t xml:space="preserve"> </w:t>
      </w:r>
      <w:r>
        <w:rPr>
          <w:b/>
          <w:bCs/>
          <w:color w:val="000080"/>
        </w:rPr>
        <w:t>if</w:t>
      </w:r>
      <w:r w:rsidRPr="00E30BC0">
        <w:rPr>
          <w:b/>
          <w:bCs/>
          <w:color w:val="000080"/>
          <w:lang w:val="ru-RU"/>
        </w:rPr>
        <w:t xml:space="preserve"> </w:t>
      </w:r>
      <w:r>
        <w:rPr>
          <w:color w:val="000000"/>
        </w:rPr>
        <w:t>d</w:t>
      </w:r>
      <w:r w:rsidRPr="00E30BC0">
        <w:rPr>
          <w:color w:val="000000"/>
          <w:lang w:val="ru-RU"/>
        </w:rPr>
        <w:t xml:space="preserve"> != </w:t>
      </w:r>
      <w:r>
        <w:rPr>
          <w:color w:val="000000"/>
        </w:rPr>
        <w:t xml:space="preserve">INF </w:t>
      </w:r>
      <w:r>
        <w:rPr>
          <w:b/>
          <w:bCs/>
          <w:color w:val="000080"/>
        </w:rPr>
        <w:t xml:space="preserve">else </w:t>
      </w:r>
      <w:r>
        <w:rPr>
          <w:b/>
          <w:bCs/>
          <w:color w:val="008000"/>
        </w:rPr>
        <w:t xml:space="preserve">'X' </w:t>
      </w:r>
      <w:r>
        <w:rPr>
          <w:b/>
          <w:bCs/>
          <w:color w:val="000080"/>
        </w:rPr>
        <w:t xml:space="preserve">for </w:t>
      </w:r>
      <w:r>
        <w:rPr>
          <w:color w:val="000000"/>
        </w:rPr>
        <w:t xml:space="preserve">d </w:t>
      </w:r>
      <w:r>
        <w:rPr>
          <w:b/>
          <w:bCs/>
          <w:color w:val="000080"/>
        </w:rPr>
        <w:t xml:space="preserve">in </w:t>
      </w:r>
      <w:r>
        <w:rPr>
          <w:color w:val="000000"/>
        </w:rPr>
        <w:t>dist]</w:t>
      </w:r>
      <w:r>
        <w:rPr>
          <w:color w:val="000000"/>
        </w:rPr>
        <w:br/>
      </w:r>
      <w:r>
        <w:rPr>
          <w:color w:val="000080"/>
        </w:rPr>
        <w:t>print</w:t>
      </w:r>
      <w:r>
        <w:rPr>
          <w:color w:val="000000"/>
        </w:rPr>
        <w:t>()</w:t>
      </w:r>
      <w:r>
        <w:rPr>
          <w:color w:val="000000"/>
        </w:rPr>
        <w:br/>
      </w:r>
      <w:r>
        <w:rPr>
          <w:color w:val="000080"/>
        </w:rPr>
        <w:t>print</w:t>
      </w:r>
      <w:r>
        <w:rPr>
          <w:color w:val="000000"/>
        </w:rPr>
        <w:t>(*ans)</w:t>
      </w:r>
      <w:r>
        <w:rPr>
          <w:color w:val="000000"/>
        </w:rPr>
        <w:br/>
      </w:r>
      <w:r>
        <w:rPr>
          <w:i/>
          <w:iCs/>
          <w:color w:val="808080"/>
        </w:rPr>
        <w:t># show_graph(graph)</w:t>
      </w:r>
    </w:p>
    <w:p w14:paraId="26093435" w14:textId="77777777" w:rsidR="00A553C1" w:rsidRDefault="00A553C1" w:rsidP="00A553C1">
      <w:pPr>
        <w:pStyle w:val="3"/>
        <w:spacing w:before="480" w:after="240"/>
        <w:rPr>
          <w:rFonts w:ascii="Segoe UI" w:hAnsi="Segoe UI" w:cs="Segoe UI"/>
          <w:color w:val="0F1115"/>
        </w:rPr>
      </w:pPr>
      <w:bookmarkStart w:id="52" w:name="_Toc216543214"/>
      <w:r>
        <w:rPr>
          <w:rFonts w:ascii="Segoe UI" w:hAnsi="Segoe UI" w:cs="Segoe UI"/>
          <w:color w:val="0F1115"/>
        </w:rPr>
        <w:t>0 1 2 1 X 1 2 2 X</w:t>
      </w:r>
      <w:bookmarkEnd w:id="52"/>
    </w:p>
    <w:p w14:paraId="4A24A906" w14:textId="77777777" w:rsidR="00A553C1" w:rsidRPr="0097317D" w:rsidRDefault="00A553C1" w:rsidP="00A553C1">
      <w:pPr>
        <w:pStyle w:val="ds-markdown-paragraph"/>
        <w:spacing w:before="240" w:beforeAutospacing="0" w:after="240" w:afterAutospacing="0"/>
        <w:rPr>
          <w:rFonts w:ascii="Segoe UI" w:hAnsi="Segoe UI" w:cs="Segoe UI"/>
          <w:color w:val="0F1115"/>
          <w:lang w:val="ru-RU"/>
        </w:rPr>
      </w:pPr>
      <w:bookmarkStart w:id="53" w:name="_Toc216543215"/>
      <w:r w:rsidRPr="0097317D">
        <w:rPr>
          <w:rStyle w:val="30"/>
        </w:rPr>
        <w:t>Важно</w:t>
      </w:r>
      <w:bookmarkEnd w:id="53"/>
      <w:r w:rsidRPr="0097317D">
        <w:rPr>
          <w:rStyle w:val="af"/>
          <w:rFonts w:ascii="Segoe UI" w:hAnsi="Segoe UI" w:cs="Segoe UI"/>
          <w:color w:val="0F1115"/>
          <w:lang w:val="ru-RU"/>
        </w:rPr>
        <w:t>.</w:t>
      </w:r>
      <w:r>
        <w:rPr>
          <w:rStyle w:val="apple-converted-space"/>
          <w:rFonts w:ascii="Segoe UI" w:eastAsiaTheme="majorEastAsia" w:hAnsi="Segoe UI" w:cs="Segoe UI"/>
          <w:color w:val="0F1115"/>
        </w:rPr>
        <w:t> </w:t>
      </w:r>
      <w:r w:rsidRPr="0097317D">
        <w:rPr>
          <w:rFonts w:ascii="Segoe UI" w:hAnsi="Segoe UI" w:cs="Segoe UI"/>
          <w:color w:val="0F1115"/>
          <w:lang w:val="ru-RU"/>
        </w:rPr>
        <w:t xml:space="preserve">В </w:t>
      </w:r>
      <w:r>
        <w:rPr>
          <w:rFonts w:ascii="Segoe UI" w:hAnsi="Segoe UI" w:cs="Segoe UI"/>
          <w:color w:val="0F1115"/>
        </w:rPr>
        <w:t>BFS</w:t>
      </w:r>
      <w:r w:rsidRPr="0097317D">
        <w:rPr>
          <w:rFonts w:ascii="Segoe UI" w:hAnsi="Segoe UI" w:cs="Segoe UI"/>
          <w:color w:val="0F1115"/>
          <w:lang w:val="ru-RU"/>
        </w:rPr>
        <w:t xml:space="preserve"> помещаем вершину как посещенную в </w:t>
      </w:r>
      <w:r>
        <w:rPr>
          <w:rFonts w:ascii="Segoe UI" w:hAnsi="Segoe UI" w:cs="Segoe UI"/>
          <w:color w:val="0F1115"/>
        </w:rPr>
        <w:t>visited</w:t>
      </w:r>
      <w:r w:rsidRPr="0097317D">
        <w:rPr>
          <w:rFonts w:ascii="Segoe UI" w:hAnsi="Segoe UI" w:cs="Segoe UI"/>
          <w:color w:val="0F1115"/>
          <w:lang w:val="ru-RU"/>
        </w:rPr>
        <w:t xml:space="preserve"> только после того, как ее отправили в очередь вершин для обработки (а не когда обрабатываем ее из очереди).</w:t>
      </w:r>
    </w:p>
    <w:p w14:paraId="58873D93" w14:textId="2BEDA229" w:rsidR="00A553C1" w:rsidRPr="0097317D" w:rsidRDefault="00A553C1" w:rsidP="0097317D">
      <w:pPr>
        <w:pStyle w:val="ds-markdown-paragraph"/>
        <w:spacing w:before="240" w:beforeAutospacing="0" w:after="240" w:afterAutospacing="0"/>
        <w:rPr>
          <w:rFonts w:ascii="Segoe UI" w:hAnsi="Segoe UI" w:cs="Segoe UI"/>
          <w:color w:val="0F1115"/>
          <w:lang w:val="ru-RU"/>
        </w:rPr>
      </w:pPr>
      <w:r w:rsidRPr="0097317D">
        <w:rPr>
          <w:rFonts w:ascii="Segoe UI" w:hAnsi="Segoe UI" w:cs="Segoe UI"/>
          <w:color w:val="0F1115"/>
          <w:lang w:val="ru-RU"/>
        </w:rPr>
        <w:t xml:space="preserve">Посещенность вершины можно проверять не по массиву </w:t>
      </w:r>
      <w:r>
        <w:rPr>
          <w:rFonts w:ascii="Segoe UI" w:hAnsi="Segoe UI" w:cs="Segoe UI"/>
          <w:color w:val="0F1115"/>
        </w:rPr>
        <w:t>visited</w:t>
      </w:r>
      <w:r w:rsidRPr="0097317D">
        <w:rPr>
          <w:rFonts w:ascii="Segoe UI" w:hAnsi="Segoe UI" w:cs="Segoe UI"/>
          <w:color w:val="0F1115"/>
          <w:lang w:val="ru-RU"/>
        </w:rPr>
        <w:t xml:space="preserve">, а по массиву </w:t>
      </w:r>
      <w:r>
        <w:rPr>
          <w:rFonts w:ascii="Segoe UI" w:hAnsi="Segoe UI" w:cs="Segoe UI"/>
          <w:color w:val="0F1115"/>
        </w:rPr>
        <w:t>dist</w:t>
      </w:r>
      <w:r w:rsidRPr="0097317D">
        <w:rPr>
          <w:rFonts w:ascii="Segoe UI" w:hAnsi="Segoe UI" w:cs="Segoe UI"/>
          <w:color w:val="0F1115"/>
          <w:lang w:val="ru-RU"/>
        </w:rPr>
        <w:t xml:space="preserve">. Тогда массив </w:t>
      </w:r>
      <w:r>
        <w:rPr>
          <w:rFonts w:ascii="Segoe UI" w:hAnsi="Segoe UI" w:cs="Segoe UI"/>
          <w:color w:val="0F1115"/>
        </w:rPr>
        <w:t>visited</w:t>
      </w:r>
      <w:r w:rsidRPr="0097317D">
        <w:rPr>
          <w:rFonts w:ascii="Segoe UI" w:hAnsi="Segoe UI" w:cs="Segoe UI"/>
          <w:color w:val="0F1115"/>
          <w:lang w:val="ru-RU"/>
        </w:rPr>
        <w:t xml:space="preserve"> вовсе и не нужен, его можно просто убрать.</w:t>
      </w:r>
    </w:p>
    <w:p w14:paraId="575206A5" w14:textId="77777777" w:rsidR="00A553C1" w:rsidRPr="0097317D" w:rsidRDefault="00A553C1" w:rsidP="00A553C1">
      <w:pPr>
        <w:pStyle w:val="ds-markdown-paragraph"/>
        <w:spacing w:before="240" w:beforeAutospacing="0" w:after="0" w:afterAutospacing="0"/>
        <w:rPr>
          <w:rFonts w:ascii="Segoe UI" w:hAnsi="Segoe UI" w:cs="Segoe UI"/>
          <w:color w:val="0F1115"/>
          <w:lang w:val="ru-RU"/>
        </w:rPr>
      </w:pPr>
      <w:bookmarkStart w:id="54" w:name="_Toc216543216"/>
      <w:r w:rsidRPr="0097317D">
        <w:rPr>
          <w:rStyle w:val="30"/>
        </w:rPr>
        <w:t>Test</w:t>
      </w:r>
      <w:bookmarkEnd w:id="54"/>
      <w:r w:rsidRPr="0097317D">
        <w:rPr>
          <w:rStyle w:val="af"/>
          <w:rFonts w:ascii="Segoe UI" w:hAnsi="Segoe UI" w:cs="Segoe UI"/>
          <w:color w:val="0F1115"/>
          <w:lang w:val="ru-RU"/>
        </w:rPr>
        <w:t>.</w:t>
      </w:r>
      <w:r>
        <w:rPr>
          <w:rStyle w:val="apple-converted-space"/>
          <w:rFonts w:ascii="Segoe UI" w:eastAsiaTheme="majorEastAsia" w:hAnsi="Segoe UI" w:cs="Segoe UI"/>
          <w:color w:val="0F1115"/>
        </w:rPr>
        <w:t> </w:t>
      </w:r>
      <w:r w:rsidRPr="0097317D">
        <w:rPr>
          <w:rFonts w:ascii="Segoe UI" w:hAnsi="Segoe UI" w:cs="Segoe UI"/>
          <w:color w:val="0F1115"/>
          <w:lang w:val="ru-RU"/>
        </w:rPr>
        <w:t>Определим расстояние от стартовой вершины 0 до остальных в графе.</w:t>
      </w:r>
    </w:p>
    <w:p w14:paraId="126E54CA" w14:textId="3DDB43D5" w:rsidR="00A553C1" w:rsidRDefault="001E13DA" w:rsidP="00A553C1">
      <w:pPr>
        <w:rPr>
          <w:lang w:val="ru-RU"/>
        </w:rPr>
      </w:pPr>
      <w:r>
        <w:rPr>
          <w:noProof/>
          <w:lang w:val="ru-RU"/>
        </w:rPr>
        <w:drawing>
          <wp:inline distT="0" distB="0" distL="0" distR="0" wp14:anchorId="72AA8FA0" wp14:editId="15A38969">
            <wp:extent cx="4940300" cy="26797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24">
                      <a:extLst>
                        <a:ext uri="{28A0092B-C50C-407E-A947-70E740481C1C}">
                          <a14:useLocalDpi xmlns:a14="http://schemas.microsoft.com/office/drawing/2010/main" val="0"/>
                        </a:ext>
                      </a:extLst>
                    </a:blip>
                    <a:stretch>
                      <a:fillRect/>
                    </a:stretch>
                  </pic:blipFill>
                  <pic:spPr>
                    <a:xfrm>
                      <a:off x="0" y="0"/>
                      <a:ext cx="4940300" cy="2679700"/>
                    </a:xfrm>
                    <a:prstGeom prst="rect">
                      <a:avLst/>
                    </a:prstGeom>
                  </pic:spPr>
                </pic:pic>
              </a:graphicData>
            </a:graphic>
          </wp:inline>
        </w:drawing>
      </w:r>
    </w:p>
    <w:p w14:paraId="0BA6F6D3" w14:textId="77777777" w:rsidR="000053AF" w:rsidRDefault="000053AF" w:rsidP="000053AF">
      <w:pPr>
        <w:pStyle w:val="HTML"/>
        <w:shd w:val="clear" w:color="auto" w:fill="FFFFFF"/>
        <w:rPr>
          <w:color w:val="000000"/>
        </w:rPr>
      </w:pPr>
      <w:r>
        <w:rPr>
          <w:b/>
          <w:bCs/>
          <w:color w:val="000080"/>
        </w:rPr>
        <w:t>from</w:t>
      </w:r>
      <w:r w:rsidRPr="000053AF">
        <w:rPr>
          <w:b/>
          <w:bCs/>
          <w:color w:val="000080"/>
          <w:lang w:val="ru-RU"/>
        </w:rPr>
        <w:t xml:space="preserve"> </w:t>
      </w:r>
      <w:r>
        <w:rPr>
          <w:color w:val="000000"/>
        </w:rPr>
        <w:t>collections</w:t>
      </w:r>
      <w:r w:rsidRPr="000053AF">
        <w:rPr>
          <w:color w:val="000000"/>
          <w:lang w:val="ru-RU"/>
        </w:rPr>
        <w:t xml:space="preserve"> </w:t>
      </w:r>
      <w:r>
        <w:rPr>
          <w:b/>
          <w:bCs/>
          <w:color w:val="000080"/>
        </w:rPr>
        <w:t>import</w:t>
      </w:r>
      <w:r w:rsidRPr="000053AF">
        <w:rPr>
          <w:b/>
          <w:bCs/>
          <w:color w:val="000080"/>
          <w:lang w:val="ru-RU"/>
        </w:rPr>
        <w:t xml:space="preserve"> </w:t>
      </w:r>
      <w:r>
        <w:rPr>
          <w:color w:val="000000"/>
        </w:rPr>
        <w:t>deque</w:t>
      </w:r>
      <w:r w:rsidRPr="000053AF">
        <w:rPr>
          <w:color w:val="000000"/>
          <w:lang w:val="ru-RU"/>
        </w:rPr>
        <w:br/>
      </w:r>
      <w:r w:rsidRPr="000053AF">
        <w:rPr>
          <w:color w:val="000000"/>
          <w:lang w:val="ru-RU"/>
        </w:rPr>
        <w:br/>
      </w:r>
      <w:r>
        <w:rPr>
          <w:color w:val="000000"/>
        </w:rPr>
        <w:t>INF</w:t>
      </w:r>
      <w:r w:rsidRPr="000053AF">
        <w:rPr>
          <w:color w:val="000000"/>
          <w:lang w:val="ru-RU"/>
        </w:rPr>
        <w:t xml:space="preserve"> = </w:t>
      </w:r>
      <w:r w:rsidRPr="000053AF">
        <w:rPr>
          <w:color w:val="0000FF"/>
          <w:lang w:val="ru-RU"/>
        </w:rPr>
        <w:t xml:space="preserve">10 </w:t>
      </w:r>
      <w:r w:rsidRPr="000053AF">
        <w:rPr>
          <w:color w:val="000000"/>
          <w:lang w:val="ru-RU"/>
        </w:rPr>
        <w:t xml:space="preserve">** </w:t>
      </w:r>
      <w:r w:rsidRPr="000053AF">
        <w:rPr>
          <w:color w:val="0000FF"/>
          <w:lang w:val="ru-RU"/>
        </w:rPr>
        <w:t>9</w:t>
      </w:r>
      <w:r w:rsidRPr="000053AF">
        <w:rPr>
          <w:color w:val="0000FF"/>
          <w:lang w:val="ru-RU"/>
        </w:rPr>
        <w:br/>
      </w:r>
      <w:r>
        <w:rPr>
          <w:color w:val="000000"/>
        </w:rPr>
        <w:t>graph</w:t>
      </w:r>
      <w:r w:rsidRPr="000053AF">
        <w:rPr>
          <w:color w:val="000000"/>
          <w:lang w:val="ru-RU"/>
        </w:rPr>
        <w:t xml:space="preserve"> = {</w:t>
      </w:r>
      <w:r w:rsidRPr="000053AF">
        <w:rPr>
          <w:color w:val="000000"/>
          <w:lang w:val="ru-RU"/>
        </w:rPr>
        <w:br/>
        <w:t xml:space="preserve">    </w:t>
      </w:r>
      <w:r w:rsidRPr="000053AF">
        <w:rPr>
          <w:color w:val="0000FF"/>
          <w:lang w:val="ru-RU"/>
        </w:rPr>
        <w:t>0</w:t>
      </w:r>
      <w:r w:rsidRPr="000053AF">
        <w:rPr>
          <w:color w:val="000000"/>
          <w:lang w:val="ru-RU"/>
        </w:rPr>
        <w:t>: [</w:t>
      </w:r>
      <w:r w:rsidRPr="000053AF">
        <w:rPr>
          <w:color w:val="0000FF"/>
          <w:lang w:val="ru-RU"/>
        </w:rPr>
        <w:t>1</w:t>
      </w:r>
      <w:r w:rsidRPr="000053AF">
        <w:rPr>
          <w:color w:val="000000"/>
          <w:lang w:val="ru-RU"/>
        </w:rPr>
        <w:t xml:space="preserve">, </w:t>
      </w:r>
      <w:r w:rsidRPr="000053AF">
        <w:rPr>
          <w:color w:val="0000FF"/>
          <w:lang w:val="ru-RU"/>
        </w:rPr>
        <w:t>3</w:t>
      </w:r>
      <w:r w:rsidRPr="000053AF">
        <w:rPr>
          <w:color w:val="000000"/>
          <w:lang w:val="ru-RU"/>
        </w:rPr>
        <w:t>],</w:t>
      </w:r>
      <w:r w:rsidRPr="000053AF">
        <w:rPr>
          <w:color w:val="000000"/>
          <w:lang w:val="ru-RU"/>
        </w:rPr>
        <w:br/>
        <w:t xml:space="preserve">    </w:t>
      </w:r>
      <w:r w:rsidRPr="000053AF">
        <w:rPr>
          <w:color w:val="0000FF"/>
          <w:lang w:val="ru-RU"/>
        </w:rPr>
        <w:t>1</w:t>
      </w:r>
      <w:r w:rsidRPr="000053AF">
        <w:rPr>
          <w:color w:val="000000"/>
          <w:lang w:val="ru-RU"/>
        </w:rPr>
        <w:t>: [</w:t>
      </w:r>
      <w:r w:rsidRPr="000053AF">
        <w:rPr>
          <w:color w:val="0000FF"/>
          <w:lang w:val="ru-RU"/>
        </w:rPr>
        <w:t>0</w:t>
      </w:r>
      <w:r w:rsidRPr="000053AF">
        <w:rPr>
          <w:color w:val="000000"/>
          <w:lang w:val="ru-RU"/>
        </w:rPr>
        <w:t xml:space="preserve">, </w:t>
      </w:r>
      <w:r w:rsidRPr="000053AF">
        <w:rPr>
          <w:color w:val="0000FF"/>
          <w:lang w:val="ru-RU"/>
        </w:rPr>
        <w:t>8</w:t>
      </w:r>
      <w:r w:rsidRPr="000053AF">
        <w:rPr>
          <w:color w:val="000000"/>
          <w:lang w:val="ru-RU"/>
        </w:rPr>
        <w:t>],</w:t>
      </w:r>
      <w:r w:rsidRPr="000053AF">
        <w:rPr>
          <w:color w:val="000000"/>
          <w:lang w:val="ru-RU"/>
        </w:rPr>
        <w:br/>
        <w:t xml:space="preserve">    </w:t>
      </w:r>
      <w:r w:rsidRPr="000053AF">
        <w:rPr>
          <w:color w:val="0000FF"/>
          <w:lang w:val="ru-RU"/>
        </w:rPr>
        <w:t>2</w:t>
      </w:r>
      <w:r w:rsidRPr="000053AF">
        <w:rPr>
          <w:color w:val="000000"/>
          <w:lang w:val="ru-RU"/>
        </w:rPr>
        <w:t>: [</w:t>
      </w:r>
      <w:r w:rsidRPr="000053AF">
        <w:rPr>
          <w:color w:val="0000FF"/>
          <w:lang w:val="ru-RU"/>
        </w:rPr>
        <w:t>3</w:t>
      </w:r>
      <w:r w:rsidRPr="000053AF">
        <w:rPr>
          <w:color w:val="000000"/>
          <w:lang w:val="ru-RU"/>
        </w:rPr>
        <w:t xml:space="preserve">, </w:t>
      </w:r>
      <w:r w:rsidRPr="000053AF">
        <w:rPr>
          <w:color w:val="0000FF"/>
          <w:lang w:val="ru-RU"/>
        </w:rPr>
        <w:t>4</w:t>
      </w:r>
      <w:r w:rsidRPr="000053AF">
        <w:rPr>
          <w:color w:val="000000"/>
          <w:lang w:val="ru-RU"/>
        </w:rPr>
        <w:t xml:space="preserve">, </w:t>
      </w:r>
      <w:r w:rsidRPr="000053AF">
        <w:rPr>
          <w:color w:val="0000FF"/>
          <w:lang w:val="ru-RU"/>
        </w:rPr>
        <w:t>6</w:t>
      </w:r>
      <w:r w:rsidRPr="000053AF">
        <w:rPr>
          <w:color w:val="000000"/>
          <w:lang w:val="ru-RU"/>
        </w:rPr>
        <w:t xml:space="preserve">, </w:t>
      </w:r>
      <w:r w:rsidRPr="000053AF">
        <w:rPr>
          <w:color w:val="0000FF"/>
          <w:lang w:val="ru-RU"/>
        </w:rPr>
        <w:t>8</w:t>
      </w:r>
      <w:r w:rsidRPr="000053AF">
        <w:rPr>
          <w:color w:val="000000"/>
          <w:lang w:val="ru-RU"/>
        </w:rPr>
        <w:t xml:space="preserve">, </w:t>
      </w:r>
      <w:r w:rsidRPr="000053AF">
        <w:rPr>
          <w:color w:val="0000FF"/>
          <w:lang w:val="ru-RU"/>
        </w:rPr>
        <w:t>9</w:t>
      </w:r>
      <w:r w:rsidRPr="000053AF">
        <w:rPr>
          <w:color w:val="000000"/>
          <w:lang w:val="ru-RU"/>
        </w:rPr>
        <w:t>],</w:t>
      </w:r>
      <w:r w:rsidRPr="000053AF">
        <w:rPr>
          <w:color w:val="000000"/>
          <w:lang w:val="ru-RU"/>
        </w:rPr>
        <w:br/>
        <w:t xml:space="preserve">    </w:t>
      </w:r>
      <w:r w:rsidRPr="000053AF">
        <w:rPr>
          <w:color w:val="0000FF"/>
          <w:lang w:val="ru-RU"/>
        </w:rPr>
        <w:t>3</w:t>
      </w:r>
      <w:r w:rsidRPr="000053AF">
        <w:rPr>
          <w:color w:val="000000"/>
          <w:lang w:val="ru-RU"/>
        </w:rPr>
        <w:t>: [</w:t>
      </w:r>
      <w:r w:rsidRPr="000053AF">
        <w:rPr>
          <w:color w:val="0000FF"/>
          <w:lang w:val="ru-RU"/>
        </w:rPr>
        <w:t>0</w:t>
      </w:r>
      <w:r w:rsidRPr="000053AF">
        <w:rPr>
          <w:color w:val="000000"/>
          <w:lang w:val="ru-RU"/>
        </w:rPr>
        <w:t xml:space="preserve">, </w:t>
      </w:r>
      <w:r w:rsidRPr="000053AF">
        <w:rPr>
          <w:color w:val="0000FF"/>
          <w:lang w:val="ru-RU"/>
        </w:rPr>
        <w:t>2</w:t>
      </w:r>
      <w:r w:rsidRPr="000053AF">
        <w:rPr>
          <w:color w:val="000000"/>
          <w:lang w:val="ru-RU"/>
        </w:rPr>
        <w:t xml:space="preserve">, </w:t>
      </w:r>
      <w:r w:rsidRPr="000053AF">
        <w:rPr>
          <w:color w:val="0000FF"/>
          <w:lang w:val="ru-RU"/>
        </w:rPr>
        <w:t>7</w:t>
      </w:r>
      <w:r w:rsidRPr="000053AF">
        <w:rPr>
          <w:color w:val="000000"/>
          <w:lang w:val="ru-RU"/>
        </w:rPr>
        <w:t xml:space="preserve">, </w:t>
      </w:r>
      <w:r w:rsidRPr="000053AF">
        <w:rPr>
          <w:color w:val="0000FF"/>
          <w:lang w:val="ru-RU"/>
        </w:rPr>
        <w:t>9</w:t>
      </w:r>
      <w:r w:rsidRPr="000053AF">
        <w:rPr>
          <w:color w:val="000000"/>
          <w:lang w:val="ru-RU"/>
        </w:rPr>
        <w:t>],</w:t>
      </w:r>
      <w:r w:rsidRPr="000053AF">
        <w:rPr>
          <w:color w:val="000000"/>
          <w:lang w:val="ru-RU"/>
        </w:rPr>
        <w:br/>
        <w:t xml:space="preserve">    </w:t>
      </w:r>
      <w:r w:rsidRPr="000053AF">
        <w:rPr>
          <w:color w:val="0000FF"/>
          <w:lang w:val="ru-RU"/>
        </w:rPr>
        <w:t>4</w:t>
      </w:r>
      <w:r w:rsidRPr="000053AF">
        <w:rPr>
          <w:color w:val="000000"/>
          <w:lang w:val="ru-RU"/>
        </w:rPr>
        <w:t>: [</w:t>
      </w:r>
      <w:r w:rsidRPr="000053AF">
        <w:rPr>
          <w:color w:val="0000FF"/>
          <w:lang w:val="ru-RU"/>
        </w:rPr>
        <w:t>2</w:t>
      </w:r>
      <w:r w:rsidRPr="000053AF">
        <w:rPr>
          <w:color w:val="000000"/>
          <w:lang w:val="ru-RU"/>
        </w:rPr>
        <w:t>],</w:t>
      </w:r>
      <w:r w:rsidRPr="000053AF">
        <w:rPr>
          <w:color w:val="000000"/>
          <w:lang w:val="ru-RU"/>
        </w:rPr>
        <w:br/>
        <w:t xml:space="preserve">    </w:t>
      </w:r>
      <w:r w:rsidRPr="000053AF">
        <w:rPr>
          <w:color w:val="0000FF"/>
          <w:lang w:val="ru-RU"/>
        </w:rPr>
        <w:t>5</w:t>
      </w:r>
      <w:r w:rsidRPr="000053AF">
        <w:rPr>
          <w:color w:val="000000"/>
          <w:lang w:val="ru-RU"/>
        </w:rPr>
        <w:t>: [</w:t>
      </w:r>
      <w:r w:rsidRPr="000053AF">
        <w:rPr>
          <w:color w:val="0000FF"/>
          <w:lang w:val="ru-RU"/>
        </w:rPr>
        <w:t>6</w:t>
      </w:r>
      <w:r w:rsidRPr="000053AF">
        <w:rPr>
          <w:color w:val="000000"/>
          <w:lang w:val="ru-RU"/>
        </w:rPr>
        <w:t xml:space="preserve">, </w:t>
      </w:r>
      <w:r w:rsidRPr="000053AF">
        <w:rPr>
          <w:color w:val="0000FF"/>
          <w:lang w:val="ru-RU"/>
        </w:rPr>
        <w:t>8</w:t>
      </w:r>
      <w:r w:rsidRPr="000053AF">
        <w:rPr>
          <w:color w:val="000000"/>
          <w:lang w:val="ru-RU"/>
        </w:rPr>
        <w:t>],</w:t>
      </w:r>
      <w:r w:rsidRPr="000053AF">
        <w:rPr>
          <w:color w:val="000000"/>
          <w:lang w:val="ru-RU"/>
        </w:rPr>
        <w:br/>
        <w:t xml:space="preserve">    </w:t>
      </w:r>
      <w:r w:rsidRPr="000053AF">
        <w:rPr>
          <w:color w:val="0000FF"/>
          <w:lang w:val="ru-RU"/>
        </w:rPr>
        <w:t>6</w:t>
      </w:r>
      <w:r w:rsidRPr="000053AF">
        <w:rPr>
          <w:color w:val="000000"/>
          <w:lang w:val="ru-RU"/>
        </w:rPr>
        <w:t>: [</w:t>
      </w:r>
      <w:r w:rsidRPr="000053AF">
        <w:rPr>
          <w:color w:val="0000FF"/>
          <w:lang w:val="ru-RU"/>
        </w:rPr>
        <w:t>2</w:t>
      </w:r>
      <w:r w:rsidRPr="000053AF">
        <w:rPr>
          <w:color w:val="000000"/>
          <w:lang w:val="ru-RU"/>
        </w:rPr>
        <w:t xml:space="preserve">, </w:t>
      </w:r>
      <w:r w:rsidRPr="000053AF">
        <w:rPr>
          <w:color w:val="0000FF"/>
          <w:lang w:val="ru-RU"/>
        </w:rPr>
        <w:t>5</w:t>
      </w:r>
      <w:r w:rsidRPr="000053AF">
        <w:rPr>
          <w:color w:val="000000"/>
          <w:lang w:val="ru-RU"/>
        </w:rPr>
        <w:t>],</w:t>
      </w:r>
      <w:r w:rsidRPr="000053AF">
        <w:rPr>
          <w:color w:val="000000"/>
          <w:lang w:val="ru-RU"/>
        </w:rPr>
        <w:br/>
        <w:t xml:space="preserve">    </w:t>
      </w:r>
      <w:r w:rsidRPr="000053AF">
        <w:rPr>
          <w:color w:val="0000FF"/>
          <w:lang w:val="ru-RU"/>
        </w:rPr>
        <w:t>7</w:t>
      </w:r>
      <w:r w:rsidRPr="000053AF">
        <w:rPr>
          <w:color w:val="000000"/>
          <w:lang w:val="ru-RU"/>
        </w:rPr>
        <w:t>: [</w:t>
      </w:r>
      <w:r w:rsidRPr="000053AF">
        <w:rPr>
          <w:color w:val="0000FF"/>
          <w:lang w:val="ru-RU"/>
        </w:rPr>
        <w:t>3</w:t>
      </w:r>
      <w:r w:rsidRPr="000053AF">
        <w:rPr>
          <w:color w:val="000000"/>
          <w:lang w:val="ru-RU"/>
        </w:rPr>
        <w:t xml:space="preserve">, </w:t>
      </w:r>
      <w:r w:rsidRPr="000053AF">
        <w:rPr>
          <w:color w:val="0000FF"/>
          <w:lang w:val="ru-RU"/>
        </w:rPr>
        <w:t>9</w:t>
      </w:r>
      <w:r w:rsidRPr="000053AF">
        <w:rPr>
          <w:color w:val="000000"/>
          <w:lang w:val="ru-RU"/>
        </w:rPr>
        <w:t>],</w:t>
      </w:r>
      <w:r w:rsidRPr="000053AF">
        <w:rPr>
          <w:color w:val="000000"/>
          <w:lang w:val="ru-RU"/>
        </w:rPr>
        <w:br/>
        <w:t xml:space="preserve">    </w:t>
      </w:r>
      <w:r w:rsidRPr="000053AF">
        <w:rPr>
          <w:color w:val="0000FF"/>
          <w:lang w:val="ru-RU"/>
        </w:rPr>
        <w:t>8</w:t>
      </w:r>
      <w:r w:rsidRPr="000053AF">
        <w:rPr>
          <w:color w:val="000000"/>
          <w:lang w:val="ru-RU"/>
        </w:rPr>
        <w:t>: [</w:t>
      </w:r>
      <w:r w:rsidRPr="000053AF">
        <w:rPr>
          <w:color w:val="0000FF"/>
          <w:lang w:val="ru-RU"/>
        </w:rPr>
        <w:t>1</w:t>
      </w:r>
      <w:r w:rsidRPr="000053AF">
        <w:rPr>
          <w:color w:val="000000"/>
          <w:lang w:val="ru-RU"/>
        </w:rPr>
        <w:t xml:space="preserve">, </w:t>
      </w:r>
      <w:r w:rsidRPr="000053AF">
        <w:rPr>
          <w:color w:val="0000FF"/>
          <w:lang w:val="ru-RU"/>
        </w:rPr>
        <w:t>2</w:t>
      </w:r>
      <w:r w:rsidRPr="000053AF">
        <w:rPr>
          <w:color w:val="000000"/>
          <w:lang w:val="ru-RU"/>
        </w:rPr>
        <w:t xml:space="preserve">, </w:t>
      </w:r>
      <w:r w:rsidRPr="000053AF">
        <w:rPr>
          <w:color w:val="0000FF"/>
          <w:lang w:val="ru-RU"/>
        </w:rPr>
        <w:t>5</w:t>
      </w:r>
      <w:r w:rsidRPr="000053AF">
        <w:rPr>
          <w:color w:val="000000"/>
          <w:lang w:val="ru-RU"/>
        </w:rPr>
        <w:t>],</w:t>
      </w:r>
      <w:r w:rsidRPr="000053AF">
        <w:rPr>
          <w:color w:val="000000"/>
          <w:lang w:val="ru-RU"/>
        </w:rPr>
        <w:br/>
        <w:t xml:space="preserve">    </w:t>
      </w:r>
      <w:r w:rsidRPr="000053AF">
        <w:rPr>
          <w:color w:val="0000FF"/>
          <w:lang w:val="ru-RU"/>
        </w:rPr>
        <w:t>9</w:t>
      </w:r>
      <w:r w:rsidRPr="000053AF">
        <w:rPr>
          <w:color w:val="000000"/>
          <w:lang w:val="ru-RU"/>
        </w:rPr>
        <w:t>: [</w:t>
      </w:r>
      <w:r w:rsidRPr="000053AF">
        <w:rPr>
          <w:color w:val="0000FF"/>
          <w:lang w:val="ru-RU"/>
        </w:rPr>
        <w:t>2</w:t>
      </w:r>
      <w:r w:rsidRPr="000053AF">
        <w:rPr>
          <w:color w:val="000000"/>
          <w:lang w:val="ru-RU"/>
        </w:rPr>
        <w:t xml:space="preserve">, </w:t>
      </w:r>
      <w:r w:rsidRPr="000053AF">
        <w:rPr>
          <w:color w:val="0000FF"/>
          <w:lang w:val="ru-RU"/>
        </w:rPr>
        <w:t>3</w:t>
      </w:r>
      <w:r w:rsidRPr="000053AF">
        <w:rPr>
          <w:color w:val="000000"/>
          <w:lang w:val="ru-RU"/>
        </w:rPr>
        <w:t xml:space="preserve">, </w:t>
      </w:r>
      <w:r w:rsidRPr="000053AF">
        <w:rPr>
          <w:color w:val="0000FF"/>
          <w:lang w:val="ru-RU"/>
        </w:rPr>
        <w:t>7</w:t>
      </w:r>
      <w:r w:rsidRPr="000053AF">
        <w:rPr>
          <w:color w:val="000000"/>
          <w:lang w:val="ru-RU"/>
        </w:rPr>
        <w:t>]</w:t>
      </w:r>
      <w:r w:rsidRPr="000053AF">
        <w:rPr>
          <w:color w:val="000000"/>
          <w:lang w:val="ru-RU"/>
        </w:rPr>
        <w:br/>
        <w:t>}</w:t>
      </w:r>
      <w:r w:rsidRPr="000053AF">
        <w:rPr>
          <w:color w:val="000000"/>
          <w:lang w:val="ru-RU"/>
        </w:rPr>
        <w:br/>
      </w:r>
      <w:r w:rsidRPr="000053AF">
        <w:rPr>
          <w:color w:val="000000"/>
          <w:lang w:val="ru-RU"/>
        </w:rPr>
        <w:br/>
      </w:r>
      <w:r>
        <w:rPr>
          <w:color w:val="000000"/>
        </w:rPr>
        <w:lastRenderedPageBreak/>
        <w:t>s</w:t>
      </w:r>
      <w:r w:rsidRPr="000053AF">
        <w:rPr>
          <w:color w:val="000000"/>
          <w:lang w:val="ru-RU"/>
        </w:rPr>
        <w:t xml:space="preserve"> = </w:t>
      </w:r>
      <w:r w:rsidRPr="000053AF">
        <w:rPr>
          <w:color w:val="0000FF"/>
          <w:lang w:val="ru-RU"/>
        </w:rPr>
        <w:t xml:space="preserve">0    </w:t>
      </w:r>
      <w:r w:rsidRPr="000053AF">
        <w:rPr>
          <w:i/>
          <w:iCs/>
          <w:color w:val="808080"/>
          <w:lang w:val="ru-RU"/>
        </w:rPr>
        <w:t># стартовая вершина</w:t>
      </w:r>
      <w:r w:rsidRPr="000053AF">
        <w:rPr>
          <w:i/>
          <w:iCs/>
          <w:color w:val="808080"/>
          <w:lang w:val="ru-RU"/>
        </w:rPr>
        <w:br/>
      </w:r>
      <w:r>
        <w:rPr>
          <w:color w:val="000000"/>
        </w:rPr>
        <w:t>n</w:t>
      </w:r>
      <w:r w:rsidRPr="000053AF">
        <w:rPr>
          <w:color w:val="000000"/>
          <w:lang w:val="ru-RU"/>
        </w:rPr>
        <w:t xml:space="preserve"> = </w:t>
      </w:r>
      <w:r>
        <w:rPr>
          <w:color w:val="000080"/>
        </w:rPr>
        <w:t>len</w:t>
      </w:r>
      <w:r w:rsidRPr="000053AF">
        <w:rPr>
          <w:color w:val="000000"/>
          <w:lang w:val="ru-RU"/>
        </w:rPr>
        <w:t>(</w:t>
      </w:r>
      <w:r>
        <w:rPr>
          <w:color w:val="000000"/>
        </w:rPr>
        <w:t>graph</w:t>
      </w:r>
      <w:r w:rsidRPr="000053AF">
        <w:rPr>
          <w:color w:val="000000"/>
          <w:lang w:val="ru-RU"/>
        </w:rPr>
        <w:t xml:space="preserve">)    </w:t>
      </w:r>
      <w:r w:rsidRPr="000053AF">
        <w:rPr>
          <w:i/>
          <w:iCs/>
          <w:color w:val="808080"/>
          <w:lang w:val="ru-RU"/>
        </w:rPr>
        <w:t># количество вершин</w:t>
      </w:r>
      <w:r w:rsidRPr="000053AF">
        <w:rPr>
          <w:i/>
          <w:iCs/>
          <w:color w:val="808080"/>
          <w:lang w:val="ru-RU"/>
        </w:rPr>
        <w:br/>
        <w:t># Алгоритм поиска в ширину</w:t>
      </w:r>
      <w:r w:rsidRPr="000053AF">
        <w:rPr>
          <w:i/>
          <w:iCs/>
          <w:color w:val="808080"/>
          <w:lang w:val="ru-RU"/>
        </w:rPr>
        <w:br/>
      </w:r>
      <w:r>
        <w:rPr>
          <w:color w:val="000000"/>
        </w:rPr>
        <w:t>dist</w:t>
      </w:r>
      <w:r w:rsidRPr="000053AF">
        <w:rPr>
          <w:color w:val="000000"/>
          <w:lang w:val="ru-RU"/>
        </w:rPr>
        <w:t xml:space="preserve"> = [</w:t>
      </w:r>
      <w:r>
        <w:rPr>
          <w:color w:val="000000"/>
        </w:rPr>
        <w:t>INF</w:t>
      </w:r>
      <w:r w:rsidRPr="000053AF">
        <w:rPr>
          <w:color w:val="000000"/>
          <w:lang w:val="ru-RU"/>
        </w:rPr>
        <w:t xml:space="preserve">] * </w:t>
      </w:r>
      <w:r>
        <w:rPr>
          <w:color w:val="000000"/>
        </w:rPr>
        <w:t>n</w:t>
      </w:r>
      <w:r w:rsidRPr="000053AF">
        <w:rPr>
          <w:color w:val="000000"/>
          <w:lang w:val="ru-RU"/>
        </w:rPr>
        <w:t xml:space="preserve">    </w:t>
      </w:r>
      <w:r w:rsidRPr="000053AF">
        <w:rPr>
          <w:i/>
          <w:iCs/>
          <w:color w:val="808080"/>
          <w:lang w:val="ru-RU"/>
        </w:rPr>
        <w:t># массив расстояний от стартовой до остальных</w:t>
      </w:r>
      <w:r w:rsidRPr="000053AF">
        <w:rPr>
          <w:i/>
          <w:iCs/>
          <w:color w:val="808080"/>
          <w:lang w:val="ru-RU"/>
        </w:rPr>
        <w:br/>
      </w:r>
      <w:r>
        <w:rPr>
          <w:color w:val="000000"/>
        </w:rPr>
        <w:t>dist</w:t>
      </w:r>
      <w:r w:rsidRPr="000053AF">
        <w:rPr>
          <w:color w:val="000000"/>
          <w:lang w:val="ru-RU"/>
        </w:rPr>
        <w:t>[</w:t>
      </w:r>
      <w:r>
        <w:rPr>
          <w:color w:val="000000"/>
        </w:rPr>
        <w:t>s</w:t>
      </w:r>
      <w:r w:rsidRPr="000053AF">
        <w:rPr>
          <w:color w:val="000000"/>
          <w:lang w:val="ru-RU"/>
        </w:rPr>
        <w:t xml:space="preserve">] = </w:t>
      </w:r>
      <w:r w:rsidRPr="000053AF">
        <w:rPr>
          <w:color w:val="0000FF"/>
          <w:lang w:val="ru-RU"/>
        </w:rPr>
        <w:t xml:space="preserve">0    </w:t>
      </w:r>
      <w:r w:rsidRPr="000053AF">
        <w:rPr>
          <w:i/>
          <w:iCs/>
          <w:color w:val="808080"/>
          <w:lang w:val="ru-RU"/>
        </w:rPr>
        <w:t># расстояние от стартовой вершины до нее же</w:t>
      </w:r>
      <w:r w:rsidRPr="000053AF">
        <w:rPr>
          <w:i/>
          <w:iCs/>
          <w:color w:val="808080"/>
          <w:lang w:val="ru-RU"/>
        </w:rPr>
        <w:br/>
      </w:r>
      <w:r w:rsidRPr="000053AF">
        <w:rPr>
          <w:i/>
          <w:iCs/>
          <w:color w:val="808080"/>
          <w:lang w:val="ru-RU"/>
        </w:rPr>
        <w:br/>
      </w:r>
      <w:r>
        <w:rPr>
          <w:color w:val="000000"/>
        </w:rPr>
        <w:t>q</w:t>
      </w:r>
      <w:r w:rsidRPr="000053AF">
        <w:rPr>
          <w:color w:val="000000"/>
          <w:lang w:val="ru-RU"/>
        </w:rPr>
        <w:t xml:space="preserve"> = </w:t>
      </w:r>
      <w:r>
        <w:rPr>
          <w:color w:val="000000"/>
        </w:rPr>
        <w:t>deque</w:t>
      </w:r>
      <w:r w:rsidRPr="000053AF">
        <w:rPr>
          <w:color w:val="000000"/>
          <w:lang w:val="ru-RU"/>
        </w:rPr>
        <w:t>([</w:t>
      </w:r>
      <w:r>
        <w:rPr>
          <w:color w:val="000000"/>
        </w:rPr>
        <w:t>s</w:t>
      </w:r>
      <w:r w:rsidRPr="000053AF">
        <w:rPr>
          <w:color w:val="000000"/>
          <w:lang w:val="ru-RU"/>
        </w:rPr>
        <w:t xml:space="preserve">])    </w:t>
      </w:r>
      <w:r w:rsidRPr="000053AF">
        <w:rPr>
          <w:i/>
          <w:iCs/>
          <w:color w:val="808080"/>
          <w:lang w:val="ru-RU"/>
        </w:rPr>
        <w:t># очередь из вершин, ожидающих обработки</w:t>
      </w:r>
      <w:r w:rsidRPr="000053AF">
        <w:rPr>
          <w:i/>
          <w:iCs/>
          <w:color w:val="808080"/>
          <w:lang w:val="ru-RU"/>
        </w:rPr>
        <w:br/>
      </w:r>
      <w:r>
        <w:rPr>
          <w:b/>
          <w:bCs/>
          <w:color w:val="000080"/>
        </w:rPr>
        <w:t>while</w:t>
      </w:r>
      <w:r w:rsidRPr="000053AF">
        <w:rPr>
          <w:b/>
          <w:bCs/>
          <w:color w:val="000080"/>
          <w:lang w:val="ru-RU"/>
        </w:rPr>
        <w:t xml:space="preserve"> </w:t>
      </w:r>
      <w:r>
        <w:rPr>
          <w:color w:val="000000"/>
        </w:rPr>
        <w:t>q</w:t>
      </w:r>
      <w:r w:rsidRPr="000053AF">
        <w:rPr>
          <w:color w:val="000000"/>
          <w:lang w:val="ru-RU"/>
        </w:rPr>
        <w:t>:</w:t>
      </w:r>
      <w:r w:rsidRPr="000053AF">
        <w:rPr>
          <w:color w:val="000000"/>
          <w:lang w:val="ru-RU"/>
        </w:rPr>
        <w:br/>
        <w:t xml:space="preserve">    </w:t>
      </w:r>
      <w:r>
        <w:rPr>
          <w:color w:val="000000"/>
        </w:rPr>
        <w:t>node</w:t>
      </w:r>
      <w:r w:rsidRPr="000053AF">
        <w:rPr>
          <w:color w:val="000000"/>
          <w:lang w:val="ru-RU"/>
        </w:rPr>
        <w:t xml:space="preserve"> = </w:t>
      </w:r>
      <w:r>
        <w:rPr>
          <w:color w:val="000000"/>
        </w:rPr>
        <w:t>q</w:t>
      </w:r>
      <w:r w:rsidRPr="000053AF">
        <w:rPr>
          <w:color w:val="000000"/>
          <w:lang w:val="ru-RU"/>
        </w:rPr>
        <w:t>.</w:t>
      </w:r>
      <w:r>
        <w:rPr>
          <w:color w:val="000000"/>
        </w:rPr>
        <w:t>popleft</w:t>
      </w:r>
      <w:r w:rsidRPr="000053AF">
        <w:rPr>
          <w:color w:val="000000"/>
          <w:lang w:val="ru-RU"/>
        </w:rPr>
        <w:t xml:space="preserve">()    </w:t>
      </w:r>
      <w:r w:rsidRPr="000053AF">
        <w:rPr>
          <w:i/>
          <w:iCs/>
          <w:color w:val="808080"/>
          <w:lang w:val="ru-RU"/>
        </w:rPr>
        <w:t># достаем из очереди вершину, которую будем обрабатывать</w:t>
      </w:r>
      <w:r w:rsidRPr="000053AF">
        <w:rPr>
          <w:i/>
          <w:iCs/>
          <w:color w:val="808080"/>
          <w:lang w:val="ru-RU"/>
        </w:rPr>
        <w:br/>
        <w:t xml:space="preserve">    </w:t>
      </w:r>
      <w:r>
        <w:rPr>
          <w:b/>
          <w:bCs/>
          <w:color w:val="000080"/>
        </w:rPr>
        <w:t>for</w:t>
      </w:r>
      <w:r w:rsidRPr="000053AF">
        <w:rPr>
          <w:b/>
          <w:bCs/>
          <w:color w:val="000080"/>
          <w:lang w:val="ru-RU"/>
        </w:rPr>
        <w:t xml:space="preserve"> </w:t>
      </w:r>
      <w:r>
        <w:rPr>
          <w:color w:val="000000"/>
        </w:rPr>
        <w:t>neighbor</w:t>
      </w:r>
      <w:r w:rsidRPr="000053AF">
        <w:rPr>
          <w:color w:val="000000"/>
          <w:lang w:val="ru-RU"/>
        </w:rPr>
        <w:t xml:space="preserve"> </w:t>
      </w:r>
      <w:r>
        <w:rPr>
          <w:b/>
          <w:bCs/>
          <w:color w:val="000080"/>
        </w:rPr>
        <w:t>in</w:t>
      </w:r>
      <w:r w:rsidRPr="000053AF">
        <w:rPr>
          <w:b/>
          <w:bCs/>
          <w:color w:val="000080"/>
          <w:lang w:val="ru-RU"/>
        </w:rPr>
        <w:t xml:space="preserve"> </w:t>
      </w:r>
      <w:r>
        <w:rPr>
          <w:color w:val="000000"/>
        </w:rPr>
        <w:t>graph</w:t>
      </w:r>
      <w:r w:rsidRPr="000053AF">
        <w:rPr>
          <w:color w:val="000000"/>
          <w:lang w:val="ru-RU"/>
        </w:rPr>
        <w:t>[</w:t>
      </w:r>
      <w:r>
        <w:rPr>
          <w:color w:val="000000"/>
        </w:rPr>
        <w:t>node</w:t>
      </w:r>
      <w:r w:rsidRPr="000053AF">
        <w:rPr>
          <w:color w:val="000000"/>
          <w:lang w:val="ru-RU"/>
        </w:rPr>
        <w:t xml:space="preserve">]:    </w:t>
      </w:r>
      <w:r w:rsidRPr="000053AF">
        <w:rPr>
          <w:i/>
          <w:iCs/>
          <w:color w:val="808080"/>
          <w:lang w:val="ru-RU"/>
        </w:rPr>
        <w:t># просматриваем соседей текущей вершины</w:t>
      </w:r>
      <w:r w:rsidRPr="000053AF">
        <w:rPr>
          <w:i/>
          <w:iCs/>
          <w:color w:val="808080"/>
          <w:lang w:val="ru-RU"/>
        </w:rPr>
        <w:br/>
        <w:t xml:space="preserve">        </w:t>
      </w:r>
      <w:r>
        <w:rPr>
          <w:b/>
          <w:bCs/>
          <w:color w:val="000080"/>
        </w:rPr>
        <w:t>if</w:t>
      </w:r>
      <w:r w:rsidRPr="000053AF">
        <w:rPr>
          <w:b/>
          <w:bCs/>
          <w:color w:val="000080"/>
          <w:lang w:val="ru-RU"/>
        </w:rPr>
        <w:t xml:space="preserve"> </w:t>
      </w:r>
      <w:r>
        <w:rPr>
          <w:color w:val="000000"/>
        </w:rPr>
        <w:t>dist</w:t>
      </w:r>
      <w:r w:rsidRPr="000053AF">
        <w:rPr>
          <w:color w:val="000000"/>
          <w:lang w:val="ru-RU"/>
        </w:rPr>
        <w:t>[</w:t>
      </w:r>
      <w:r>
        <w:rPr>
          <w:color w:val="000000"/>
        </w:rPr>
        <w:t>neighbor</w:t>
      </w:r>
      <w:r w:rsidRPr="000053AF">
        <w:rPr>
          <w:color w:val="000000"/>
          <w:lang w:val="ru-RU"/>
        </w:rPr>
        <w:t xml:space="preserve">] == </w:t>
      </w:r>
      <w:r>
        <w:rPr>
          <w:color w:val="000000"/>
        </w:rPr>
        <w:t>INF</w:t>
      </w:r>
      <w:r w:rsidRPr="000053AF">
        <w:rPr>
          <w:color w:val="000000"/>
          <w:lang w:val="ru-RU"/>
        </w:rPr>
        <w:t xml:space="preserve">:    </w:t>
      </w:r>
      <w:r w:rsidRPr="000053AF">
        <w:rPr>
          <w:i/>
          <w:iCs/>
          <w:color w:val="808080"/>
          <w:lang w:val="ru-RU"/>
        </w:rPr>
        <w:t># если сосед не посещен</w:t>
      </w:r>
      <w:r w:rsidRPr="000053AF">
        <w:rPr>
          <w:i/>
          <w:iCs/>
          <w:color w:val="808080"/>
          <w:lang w:val="ru-RU"/>
        </w:rPr>
        <w:br/>
        <w:t xml:space="preserve">            </w:t>
      </w:r>
      <w:r>
        <w:rPr>
          <w:color w:val="000000"/>
        </w:rPr>
        <w:t>q</w:t>
      </w:r>
      <w:r w:rsidRPr="000053AF">
        <w:rPr>
          <w:color w:val="000000"/>
          <w:lang w:val="ru-RU"/>
        </w:rPr>
        <w:t>.</w:t>
      </w:r>
      <w:r>
        <w:rPr>
          <w:color w:val="000000"/>
        </w:rPr>
        <w:t>append</w:t>
      </w:r>
      <w:r w:rsidRPr="000053AF">
        <w:rPr>
          <w:color w:val="000000"/>
          <w:lang w:val="ru-RU"/>
        </w:rPr>
        <w:t>(</w:t>
      </w:r>
      <w:r>
        <w:rPr>
          <w:color w:val="000000"/>
        </w:rPr>
        <w:t>neighbor</w:t>
      </w:r>
      <w:r w:rsidRPr="000053AF">
        <w:rPr>
          <w:color w:val="000000"/>
          <w:lang w:val="ru-RU"/>
        </w:rPr>
        <w:t xml:space="preserve">)    </w:t>
      </w:r>
      <w:r w:rsidRPr="000053AF">
        <w:rPr>
          <w:i/>
          <w:iCs/>
          <w:color w:val="808080"/>
          <w:lang w:val="ru-RU"/>
        </w:rPr>
        <w:t># кладем соседа в очередь</w:t>
      </w:r>
      <w:r w:rsidRPr="000053AF">
        <w:rPr>
          <w:i/>
          <w:iCs/>
          <w:color w:val="808080"/>
          <w:lang w:val="ru-RU"/>
        </w:rPr>
        <w:br/>
        <w:t xml:space="preserve">            # у соседа расстояние на 1 больше, чем от текущей вершины</w:t>
      </w:r>
      <w:r w:rsidRPr="000053AF">
        <w:rPr>
          <w:i/>
          <w:iCs/>
          <w:color w:val="808080"/>
          <w:lang w:val="ru-RU"/>
        </w:rPr>
        <w:br/>
        <w:t xml:space="preserve">            </w:t>
      </w:r>
      <w:r>
        <w:rPr>
          <w:color w:val="000000"/>
        </w:rPr>
        <w:t>dist</w:t>
      </w:r>
      <w:r w:rsidRPr="000053AF">
        <w:rPr>
          <w:color w:val="000000"/>
          <w:lang w:val="ru-RU"/>
        </w:rPr>
        <w:t>[</w:t>
      </w:r>
      <w:r>
        <w:rPr>
          <w:color w:val="000000"/>
        </w:rPr>
        <w:t>neighbor</w:t>
      </w:r>
      <w:r w:rsidRPr="000053AF">
        <w:rPr>
          <w:color w:val="000000"/>
          <w:lang w:val="ru-RU"/>
        </w:rPr>
        <w:t xml:space="preserve">] = </w:t>
      </w:r>
      <w:r>
        <w:rPr>
          <w:color w:val="000080"/>
        </w:rPr>
        <w:t>min</w:t>
      </w:r>
      <w:r w:rsidRPr="000053AF">
        <w:rPr>
          <w:color w:val="000000"/>
          <w:lang w:val="ru-RU"/>
        </w:rPr>
        <w:t>(</w:t>
      </w:r>
      <w:r>
        <w:rPr>
          <w:color w:val="000000"/>
        </w:rPr>
        <w:t>dist</w:t>
      </w:r>
      <w:r w:rsidRPr="000053AF">
        <w:rPr>
          <w:color w:val="000000"/>
          <w:lang w:val="ru-RU"/>
        </w:rPr>
        <w:t>[</w:t>
      </w:r>
      <w:r>
        <w:rPr>
          <w:color w:val="000000"/>
        </w:rPr>
        <w:t>neighbor</w:t>
      </w:r>
      <w:r w:rsidRPr="000053AF">
        <w:rPr>
          <w:color w:val="000000"/>
          <w:lang w:val="ru-RU"/>
        </w:rPr>
        <w:t xml:space="preserve">], </w:t>
      </w:r>
      <w:r>
        <w:rPr>
          <w:color w:val="000000"/>
        </w:rPr>
        <w:t>dist</w:t>
      </w:r>
      <w:r w:rsidRPr="000053AF">
        <w:rPr>
          <w:color w:val="000000"/>
          <w:lang w:val="ru-RU"/>
        </w:rPr>
        <w:t>[</w:t>
      </w:r>
      <w:r>
        <w:rPr>
          <w:color w:val="000000"/>
        </w:rPr>
        <w:t>node</w:t>
      </w:r>
      <w:r w:rsidRPr="000053AF">
        <w:rPr>
          <w:color w:val="000000"/>
          <w:lang w:val="ru-RU"/>
        </w:rPr>
        <w:t xml:space="preserve">] + </w:t>
      </w:r>
      <w:r w:rsidRPr="000053AF">
        <w:rPr>
          <w:color w:val="0000FF"/>
          <w:lang w:val="ru-RU"/>
        </w:rPr>
        <w:t>1</w:t>
      </w:r>
      <w:r w:rsidRPr="000053AF">
        <w:rPr>
          <w:color w:val="000000"/>
          <w:lang w:val="ru-RU"/>
        </w:rPr>
        <w:t>)</w:t>
      </w:r>
      <w:r w:rsidRPr="000053AF">
        <w:rPr>
          <w:color w:val="000000"/>
          <w:lang w:val="ru-RU"/>
        </w:rPr>
        <w:br/>
      </w:r>
      <w:r>
        <w:rPr>
          <w:color w:val="000000"/>
        </w:rPr>
        <w:t>ans</w:t>
      </w:r>
      <w:r w:rsidRPr="000053AF">
        <w:rPr>
          <w:color w:val="000000"/>
          <w:lang w:val="ru-RU"/>
        </w:rPr>
        <w:t xml:space="preserve"> = [</w:t>
      </w:r>
      <w:r>
        <w:rPr>
          <w:color w:val="000000"/>
        </w:rPr>
        <w:t>d</w:t>
      </w:r>
      <w:r w:rsidRPr="000053AF">
        <w:rPr>
          <w:color w:val="000000"/>
          <w:lang w:val="ru-RU"/>
        </w:rPr>
        <w:t xml:space="preserve"> </w:t>
      </w:r>
      <w:r>
        <w:rPr>
          <w:b/>
          <w:bCs/>
          <w:color w:val="000080"/>
        </w:rPr>
        <w:t>if</w:t>
      </w:r>
      <w:r w:rsidRPr="000053AF">
        <w:rPr>
          <w:b/>
          <w:bCs/>
          <w:color w:val="000080"/>
          <w:lang w:val="ru-RU"/>
        </w:rPr>
        <w:t xml:space="preserve"> </w:t>
      </w:r>
      <w:r>
        <w:rPr>
          <w:color w:val="000000"/>
        </w:rPr>
        <w:t>d</w:t>
      </w:r>
      <w:r w:rsidRPr="000053AF">
        <w:rPr>
          <w:color w:val="000000"/>
          <w:lang w:val="ru-RU"/>
        </w:rPr>
        <w:t xml:space="preserve"> != </w:t>
      </w:r>
      <w:r>
        <w:rPr>
          <w:color w:val="000000"/>
        </w:rPr>
        <w:t xml:space="preserve">INF </w:t>
      </w:r>
      <w:r>
        <w:rPr>
          <w:b/>
          <w:bCs/>
          <w:color w:val="000080"/>
        </w:rPr>
        <w:t xml:space="preserve">else </w:t>
      </w:r>
      <w:r>
        <w:rPr>
          <w:b/>
          <w:bCs/>
          <w:color w:val="008000"/>
        </w:rPr>
        <w:t xml:space="preserve">'X' </w:t>
      </w:r>
      <w:r>
        <w:rPr>
          <w:b/>
          <w:bCs/>
          <w:color w:val="000080"/>
        </w:rPr>
        <w:t xml:space="preserve">for </w:t>
      </w:r>
      <w:r>
        <w:rPr>
          <w:color w:val="000000"/>
        </w:rPr>
        <w:t xml:space="preserve">d </w:t>
      </w:r>
      <w:r>
        <w:rPr>
          <w:b/>
          <w:bCs/>
          <w:color w:val="000080"/>
        </w:rPr>
        <w:t xml:space="preserve">in </w:t>
      </w:r>
      <w:r>
        <w:rPr>
          <w:color w:val="000000"/>
        </w:rPr>
        <w:t>dist]</w:t>
      </w:r>
      <w:r>
        <w:rPr>
          <w:color w:val="000000"/>
        </w:rPr>
        <w:br/>
      </w:r>
      <w:r>
        <w:rPr>
          <w:color w:val="000080"/>
        </w:rPr>
        <w:t>print</w:t>
      </w:r>
      <w:r>
        <w:rPr>
          <w:color w:val="000000"/>
        </w:rPr>
        <w:t>(ans)</w:t>
      </w:r>
      <w:r>
        <w:rPr>
          <w:color w:val="000000"/>
        </w:rPr>
        <w:br/>
      </w:r>
      <w:r>
        <w:rPr>
          <w:color w:val="000000"/>
        </w:rPr>
        <w:br/>
      </w:r>
      <w:r>
        <w:rPr>
          <w:i/>
          <w:iCs/>
          <w:color w:val="808080"/>
        </w:rPr>
        <w:t># 0 1 2 1 3 3 3 2 2 2</w:t>
      </w:r>
    </w:p>
    <w:p w14:paraId="14403039" w14:textId="77777777" w:rsidR="001E13DA" w:rsidRPr="000053AF" w:rsidRDefault="001E13DA" w:rsidP="000053AF">
      <w:pPr>
        <w:pStyle w:val="3"/>
      </w:pPr>
      <w:bookmarkStart w:id="55" w:name="_Toc216543217"/>
      <w:r w:rsidRPr="000053AF">
        <w:t>Задача</w:t>
      </w:r>
      <w:r w:rsidRPr="00D539DB">
        <w:rPr>
          <w:lang w:val="en-US"/>
        </w:rPr>
        <w:t xml:space="preserve">. </w:t>
      </w:r>
      <w:r w:rsidRPr="000053AF">
        <w:t>Длина кратчайшего пути</w:t>
      </w:r>
      <w:bookmarkEnd w:id="55"/>
    </w:p>
    <w:p w14:paraId="7D86AD81" w14:textId="77777777" w:rsidR="001E13DA" w:rsidRPr="000053AF" w:rsidRDefault="001E13DA" w:rsidP="001E13DA">
      <w:pPr>
        <w:pStyle w:val="ds-markdown-paragraph"/>
        <w:spacing w:before="240" w:beforeAutospacing="0" w:after="240" w:afterAutospacing="0"/>
        <w:rPr>
          <w:rFonts w:ascii="Segoe UI" w:hAnsi="Segoe UI" w:cs="Segoe UI"/>
          <w:color w:val="0F1115"/>
          <w:lang w:val="ru-RU"/>
        </w:rPr>
      </w:pPr>
      <w:r w:rsidRPr="000053AF">
        <w:rPr>
          <w:rFonts w:ascii="Segoe UI" w:hAnsi="Segoe UI" w:cs="Segoe UI"/>
          <w:color w:val="0F1115"/>
          <w:lang w:val="ru-RU"/>
        </w:rPr>
        <w:t>В неориентированном графе требуется найти длину минимального пути между двумя вершинами.</w:t>
      </w:r>
    </w:p>
    <w:p w14:paraId="32BB33E9" w14:textId="77777777" w:rsidR="001E13DA" w:rsidRPr="000053AF" w:rsidRDefault="001E13DA" w:rsidP="001E13DA">
      <w:pPr>
        <w:pStyle w:val="ds-markdown-paragraph"/>
        <w:spacing w:before="240" w:beforeAutospacing="0" w:after="240" w:afterAutospacing="0"/>
        <w:rPr>
          <w:rFonts w:ascii="Segoe UI" w:hAnsi="Segoe UI" w:cs="Segoe UI"/>
          <w:color w:val="0F1115"/>
          <w:lang w:val="ru-RU"/>
        </w:rPr>
      </w:pPr>
      <w:bookmarkStart w:id="56" w:name="_Toc216543218"/>
      <w:r w:rsidRPr="000053AF">
        <w:rPr>
          <w:rStyle w:val="30"/>
        </w:rPr>
        <w:t>Входные данные.</w:t>
      </w:r>
      <w:bookmarkEnd w:id="56"/>
      <w:r>
        <w:rPr>
          <w:rStyle w:val="apple-converted-space"/>
          <w:rFonts w:ascii="Segoe UI" w:hAnsi="Segoe UI" w:cs="Segoe UI"/>
          <w:color w:val="0F1115"/>
        </w:rPr>
        <w:t> </w:t>
      </w:r>
      <w:r w:rsidRPr="000053AF">
        <w:rPr>
          <w:rFonts w:ascii="Segoe UI" w:hAnsi="Segoe UI" w:cs="Segoe UI"/>
          <w:color w:val="0F1115"/>
          <w:lang w:val="ru-RU"/>
        </w:rPr>
        <w:t>Первым на вход поступает число</w:t>
      </w:r>
      <w:r>
        <w:rPr>
          <w:rStyle w:val="apple-converted-space"/>
          <w:rFonts w:ascii="Segoe UI" w:hAnsi="Segoe UI" w:cs="Segoe UI"/>
          <w:color w:val="0F1115"/>
        </w:rPr>
        <w:t> </w:t>
      </w:r>
      <w:r>
        <w:rPr>
          <w:rStyle w:val="katex-mathml"/>
          <w:color w:val="0F1115"/>
          <w:sz w:val="29"/>
          <w:szCs w:val="29"/>
          <w:bdr w:val="none" w:sz="0" w:space="0" w:color="auto" w:frame="1"/>
        </w:rPr>
        <w:t>N</w:t>
      </w:r>
      <w:r>
        <w:rPr>
          <w:rStyle w:val="mord"/>
          <w:rFonts w:ascii="KaTeX_Math" w:hAnsi="KaTeX_Math"/>
          <w:i/>
          <w:iCs/>
          <w:color w:val="0F1115"/>
          <w:sz w:val="29"/>
          <w:szCs w:val="29"/>
        </w:rPr>
        <w:t>N</w:t>
      </w:r>
      <w:r>
        <w:rPr>
          <w:rStyle w:val="apple-converted-space"/>
          <w:rFonts w:ascii="Segoe UI" w:hAnsi="Segoe UI" w:cs="Segoe UI"/>
          <w:color w:val="0F1115"/>
        </w:rPr>
        <w:t> </w:t>
      </w:r>
      <w:r w:rsidRPr="000053AF">
        <w:rPr>
          <w:rFonts w:ascii="Segoe UI" w:hAnsi="Segoe UI" w:cs="Segoe UI"/>
          <w:color w:val="0F1115"/>
          <w:lang w:val="ru-RU"/>
        </w:rPr>
        <w:t>— количество вершин в графе (1 ≤</w:t>
      </w:r>
      <w:r>
        <w:rPr>
          <w:rStyle w:val="apple-converted-space"/>
          <w:rFonts w:ascii="Segoe UI" w:hAnsi="Segoe UI" w:cs="Segoe UI"/>
          <w:color w:val="0F1115"/>
        </w:rPr>
        <w:t> </w:t>
      </w:r>
      <w:r>
        <w:rPr>
          <w:rStyle w:val="katex-mathml"/>
          <w:color w:val="0F1115"/>
          <w:sz w:val="29"/>
          <w:szCs w:val="29"/>
          <w:bdr w:val="none" w:sz="0" w:space="0" w:color="auto" w:frame="1"/>
        </w:rPr>
        <w:t>N</w:t>
      </w:r>
      <w:r w:rsidRPr="000053AF">
        <w:rPr>
          <w:rStyle w:val="katex-mathml"/>
          <w:color w:val="0F1115"/>
          <w:sz w:val="29"/>
          <w:szCs w:val="29"/>
          <w:bdr w:val="none" w:sz="0" w:space="0" w:color="auto" w:frame="1"/>
          <w:lang w:val="ru-RU"/>
        </w:rPr>
        <w:t>≤100</w:t>
      </w:r>
      <w:r>
        <w:rPr>
          <w:rStyle w:val="mord"/>
          <w:rFonts w:ascii="KaTeX_Math" w:hAnsi="KaTeX_Math"/>
          <w:i/>
          <w:iCs/>
          <w:color w:val="0F1115"/>
          <w:sz w:val="29"/>
          <w:szCs w:val="29"/>
        </w:rPr>
        <w:t>N</w:t>
      </w:r>
      <w:r w:rsidRPr="000053AF">
        <w:rPr>
          <w:rStyle w:val="mrel"/>
          <w:color w:val="0F1115"/>
          <w:sz w:val="29"/>
          <w:szCs w:val="29"/>
          <w:lang w:val="ru-RU"/>
        </w:rPr>
        <w:t>≤</w:t>
      </w:r>
      <w:r w:rsidRPr="000053AF">
        <w:rPr>
          <w:rStyle w:val="mord"/>
          <w:color w:val="0F1115"/>
          <w:sz w:val="29"/>
          <w:szCs w:val="29"/>
          <w:lang w:val="ru-RU"/>
        </w:rPr>
        <w:t>100</w:t>
      </w:r>
      <w:r w:rsidRPr="000053AF">
        <w:rPr>
          <w:rFonts w:ascii="Segoe UI" w:hAnsi="Segoe UI" w:cs="Segoe UI"/>
          <w:color w:val="0F1115"/>
          <w:lang w:val="ru-RU"/>
        </w:rPr>
        <w:t>). Затем записана матрица смежности (0 обозначает отсутствие ребра, 1 — наличие ребра). Далее задаются номера двух вершин — начальной и конечной.</w:t>
      </w:r>
    </w:p>
    <w:p w14:paraId="52C349D6" w14:textId="77777777" w:rsidR="001E13DA" w:rsidRPr="000053AF" w:rsidRDefault="001E13DA" w:rsidP="001E13DA">
      <w:pPr>
        <w:pStyle w:val="ds-markdown-paragraph"/>
        <w:spacing w:before="240" w:beforeAutospacing="0" w:after="240" w:afterAutospacing="0"/>
        <w:rPr>
          <w:rFonts w:ascii="Segoe UI" w:hAnsi="Segoe UI" w:cs="Segoe UI"/>
          <w:color w:val="0F1115"/>
          <w:lang w:val="ru-RU"/>
        </w:rPr>
      </w:pPr>
      <w:bookmarkStart w:id="57" w:name="_Toc216543219"/>
      <w:r w:rsidRPr="000053AF">
        <w:rPr>
          <w:rStyle w:val="30"/>
        </w:rPr>
        <w:t>Выходные данные.</w:t>
      </w:r>
      <w:bookmarkEnd w:id="57"/>
      <w:r>
        <w:rPr>
          <w:rStyle w:val="apple-converted-space"/>
          <w:rFonts w:ascii="Segoe UI" w:hAnsi="Segoe UI" w:cs="Segoe UI"/>
          <w:color w:val="0F1115"/>
        </w:rPr>
        <w:t> </w:t>
      </w:r>
      <w:r w:rsidRPr="000053AF">
        <w:rPr>
          <w:rFonts w:ascii="Segoe UI" w:hAnsi="Segoe UI" w:cs="Segoe UI"/>
          <w:color w:val="0F1115"/>
          <w:lang w:val="ru-RU"/>
        </w:rPr>
        <w:t>Выведите</w:t>
      </w:r>
      <w:r>
        <w:rPr>
          <w:rStyle w:val="apple-converted-space"/>
          <w:rFonts w:ascii="Segoe UI" w:hAnsi="Segoe UI" w:cs="Segoe UI"/>
          <w:color w:val="0F1115"/>
        </w:rPr>
        <w:t> </w:t>
      </w:r>
      <w:r>
        <w:rPr>
          <w:rStyle w:val="katex-mathml"/>
          <w:color w:val="0F1115"/>
          <w:sz w:val="29"/>
          <w:szCs w:val="29"/>
          <w:bdr w:val="none" w:sz="0" w:space="0" w:color="auto" w:frame="1"/>
        </w:rPr>
        <w:t>L</w:t>
      </w:r>
      <w:r>
        <w:rPr>
          <w:rStyle w:val="mord"/>
          <w:rFonts w:ascii="KaTeX_Math" w:hAnsi="KaTeX_Math"/>
          <w:i/>
          <w:iCs/>
          <w:color w:val="0F1115"/>
          <w:sz w:val="29"/>
          <w:szCs w:val="29"/>
        </w:rPr>
        <w:t>L</w:t>
      </w:r>
      <w:r>
        <w:rPr>
          <w:rStyle w:val="apple-converted-space"/>
          <w:rFonts w:ascii="Segoe UI" w:hAnsi="Segoe UI" w:cs="Segoe UI"/>
          <w:color w:val="0F1115"/>
        </w:rPr>
        <w:t> </w:t>
      </w:r>
      <w:r w:rsidRPr="000053AF">
        <w:rPr>
          <w:rFonts w:ascii="Segoe UI" w:hAnsi="Segoe UI" w:cs="Segoe UI"/>
          <w:color w:val="0F1115"/>
          <w:lang w:val="ru-RU"/>
        </w:rPr>
        <w:t>— длину кратчайшего пути (количество ребер, которые нужно пройти). Если пути не существует, выведите одно число — 1.</w:t>
      </w:r>
    </w:p>
    <w:p w14:paraId="28F46891" w14:textId="77777777" w:rsidR="001E13DA" w:rsidRPr="000053AF" w:rsidRDefault="001E13DA" w:rsidP="000053AF">
      <w:pPr>
        <w:pStyle w:val="3"/>
      </w:pPr>
      <w:bookmarkStart w:id="58" w:name="_Toc216543220"/>
      <w:r w:rsidRPr="000053AF">
        <w:rPr>
          <w:rStyle w:val="af"/>
          <w:b w:val="0"/>
          <w:bCs w:val="0"/>
        </w:rPr>
        <w:t>Sample Input:</w:t>
      </w:r>
      <w:bookmarkEnd w:id="58"/>
    </w:p>
    <w:p w14:paraId="459BB090" w14:textId="77777777" w:rsidR="001E13DA" w:rsidRPr="000053AF" w:rsidRDefault="001E13DA" w:rsidP="001E13DA">
      <w:pPr>
        <w:pStyle w:val="HTML"/>
        <w:wordWrap w:val="0"/>
        <w:rPr>
          <w:rFonts w:ascii="var(--ds-font-family-code)" w:hAnsi="var(--ds-font-family-code)"/>
          <w:color w:val="0F1115"/>
          <w:lang w:val="ru-RU"/>
        </w:rPr>
      </w:pPr>
      <w:r w:rsidRPr="000053AF">
        <w:rPr>
          <w:rFonts w:ascii="var(--ds-font-family-code)" w:hAnsi="var(--ds-font-family-code)"/>
          <w:color w:val="0F1115"/>
          <w:lang w:val="ru-RU"/>
        </w:rPr>
        <w:t>5</w:t>
      </w:r>
    </w:p>
    <w:p w14:paraId="00D150D2" w14:textId="77777777" w:rsidR="001E13DA" w:rsidRPr="00E30BC0" w:rsidRDefault="001E13DA" w:rsidP="001E13DA">
      <w:pPr>
        <w:pStyle w:val="HTML"/>
        <w:wordWrap w:val="0"/>
        <w:rPr>
          <w:rFonts w:ascii="var(--ds-font-family-code)" w:hAnsi="var(--ds-font-family-code)"/>
          <w:color w:val="0F1115"/>
          <w:lang w:val="ru-RU"/>
        </w:rPr>
      </w:pPr>
      <w:r w:rsidRPr="00E30BC0">
        <w:rPr>
          <w:rFonts w:ascii="var(--ds-font-family-code)" w:hAnsi="var(--ds-font-family-code)"/>
          <w:color w:val="0F1115"/>
          <w:lang w:val="ru-RU"/>
        </w:rPr>
        <w:t>0 1 0 0 1</w:t>
      </w:r>
    </w:p>
    <w:p w14:paraId="791626DB" w14:textId="77777777" w:rsidR="001E13DA" w:rsidRPr="00E30BC0" w:rsidRDefault="001E13DA" w:rsidP="001E13DA">
      <w:pPr>
        <w:pStyle w:val="HTML"/>
        <w:wordWrap w:val="0"/>
        <w:rPr>
          <w:rFonts w:ascii="var(--ds-font-family-code)" w:hAnsi="var(--ds-font-family-code)"/>
          <w:color w:val="0F1115"/>
          <w:lang w:val="ru-RU"/>
        </w:rPr>
      </w:pPr>
      <w:r w:rsidRPr="00E30BC0">
        <w:rPr>
          <w:rFonts w:ascii="var(--ds-font-family-code)" w:hAnsi="var(--ds-font-family-code)"/>
          <w:color w:val="0F1115"/>
          <w:lang w:val="ru-RU"/>
        </w:rPr>
        <w:t>1 0 1 0 0</w:t>
      </w:r>
    </w:p>
    <w:p w14:paraId="61DDA3F5" w14:textId="77777777" w:rsidR="001E13DA" w:rsidRPr="00E30BC0" w:rsidRDefault="001E13DA" w:rsidP="001E13DA">
      <w:pPr>
        <w:pStyle w:val="HTML"/>
        <w:wordWrap w:val="0"/>
        <w:rPr>
          <w:rFonts w:ascii="var(--ds-font-family-code)" w:hAnsi="var(--ds-font-family-code)"/>
          <w:color w:val="0F1115"/>
          <w:lang w:val="ru-RU"/>
        </w:rPr>
      </w:pPr>
      <w:r w:rsidRPr="00E30BC0">
        <w:rPr>
          <w:rFonts w:ascii="var(--ds-font-family-code)" w:hAnsi="var(--ds-font-family-code)"/>
          <w:color w:val="0F1115"/>
          <w:lang w:val="ru-RU"/>
        </w:rPr>
        <w:t>0 1 0 0 0</w:t>
      </w:r>
    </w:p>
    <w:p w14:paraId="0EE7D1E3" w14:textId="77777777" w:rsidR="001E13DA" w:rsidRPr="00E30BC0" w:rsidRDefault="001E13DA" w:rsidP="001E13DA">
      <w:pPr>
        <w:pStyle w:val="HTML"/>
        <w:wordWrap w:val="0"/>
        <w:rPr>
          <w:rFonts w:ascii="var(--ds-font-family-code)" w:hAnsi="var(--ds-font-family-code)"/>
          <w:color w:val="0F1115"/>
          <w:lang w:val="ru-RU"/>
        </w:rPr>
      </w:pPr>
      <w:r w:rsidRPr="00E30BC0">
        <w:rPr>
          <w:rFonts w:ascii="var(--ds-font-family-code)" w:hAnsi="var(--ds-font-family-code)"/>
          <w:color w:val="0F1115"/>
          <w:lang w:val="ru-RU"/>
        </w:rPr>
        <w:t>0 0 0 0 0</w:t>
      </w:r>
    </w:p>
    <w:p w14:paraId="6E6BA9CF" w14:textId="77777777" w:rsidR="001E13DA" w:rsidRPr="00E30BC0" w:rsidRDefault="001E13DA" w:rsidP="001E13DA">
      <w:pPr>
        <w:pStyle w:val="HTML"/>
        <w:wordWrap w:val="0"/>
        <w:rPr>
          <w:rFonts w:ascii="var(--ds-font-family-code)" w:hAnsi="var(--ds-font-family-code)"/>
          <w:color w:val="0F1115"/>
          <w:lang w:val="ru-RU"/>
        </w:rPr>
      </w:pPr>
      <w:r w:rsidRPr="00E30BC0">
        <w:rPr>
          <w:rFonts w:ascii="var(--ds-font-family-code)" w:hAnsi="var(--ds-font-family-code)"/>
          <w:color w:val="0F1115"/>
          <w:lang w:val="ru-RU"/>
        </w:rPr>
        <w:t>1 0 0 0 0</w:t>
      </w:r>
    </w:p>
    <w:p w14:paraId="335E5AD1" w14:textId="77777777" w:rsidR="001E13DA" w:rsidRPr="00E30BC0" w:rsidRDefault="001E13DA" w:rsidP="001E13DA">
      <w:pPr>
        <w:pStyle w:val="HTML"/>
        <w:wordWrap w:val="0"/>
        <w:rPr>
          <w:rFonts w:ascii="var(--ds-font-family-code)" w:hAnsi="var(--ds-font-family-code)"/>
          <w:color w:val="0F1115"/>
          <w:lang w:val="ru-RU"/>
        </w:rPr>
      </w:pPr>
      <w:r w:rsidRPr="00E30BC0">
        <w:rPr>
          <w:rFonts w:ascii="var(--ds-font-family-code)" w:hAnsi="var(--ds-font-family-code)"/>
          <w:color w:val="0F1115"/>
          <w:lang w:val="ru-RU"/>
        </w:rPr>
        <w:t>3 5</w:t>
      </w:r>
    </w:p>
    <w:p w14:paraId="45CEDE11" w14:textId="77777777" w:rsidR="001E13DA" w:rsidRPr="000053AF" w:rsidRDefault="001E13DA" w:rsidP="000053AF">
      <w:pPr>
        <w:pStyle w:val="3"/>
      </w:pPr>
      <w:bookmarkStart w:id="59" w:name="_Toc216543221"/>
      <w:r w:rsidRPr="000053AF">
        <w:rPr>
          <w:rStyle w:val="af"/>
          <w:b w:val="0"/>
          <w:bCs w:val="0"/>
        </w:rPr>
        <w:t>Sample Output:</w:t>
      </w:r>
      <w:bookmarkEnd w:id="59"/>
    </w:p>
    <w:p w14:paraId="248A695A" w14:textId="77777777" w:rsidR="000053AF" w:rsidRDefault="000053AF" w:rsidP="000053AF">
      <w:pPr>
        <w:pStyle w:val="HTML"/>
        <w:shd w:val="clear" w:color="auto" w:fill="FFFFFF"/>
        <w:rPr>
          <w:color w:val="000000"/>
        </w:rPr>
      </w:pPr>
      <w:r>
        <w:rPr>
          <w:b/>
          <w:bCs/>
          <w:color w:val="000080"/>
        </w:rPr>
        <w:t xml:space="preserve">from </w:t>
      </w:r>
      <w:r>
        <w:rPr>
          <w:color w:val="000000"/>
        </w:rPr>
        <w:t xml:space="preserve">collections </w:t>
      </w:r>
      <w:r>
        <w:rPr>
          <w:b/>
          <w:bCs/>
          <w:color w:val="000080"/>
        </w:rPr>
        <w:t xml:space="preserve">import </w:t>
      </w:r>
      <w:r>
        <w:rPr>
          <w:color w:val="000000"/>
        </w:rPr>
        <w:t>deque</w:t>
      </w:r>
      <w:r>
        <w:rPr>
          <w:color w:val="000000"/>
        </w:rPr>
        <w:br/>
      </w:r>
      <w:r>
        <w:rPr>
          <w:color w:val="000000"/>
        </w:rPr>
        <w:br/>
        <w:t xml:space="preserve">INF = </w:t>
      </w:r>
      <w:r>
        <w:rPr>
          <w:color w:val="000080"/>
        </w:rPr>
        <w:t>float</w:t>
      </w:r>
      <w:r>
        <w:rPr>
          <w:color w:val="000000"/>
        </w:rPr>
        <w:t>(</w:t>
      </w:r>
      <w:r>
        <w:rPr>
          <w:b/>
          <w:bCs/>
          <w:color w:val="008000"/>
        </w:rPr>
        <w:t>'inf'</w:t>
      </w:r>
      <w:r>
        <w:rPr>
          <w:color w:val="000000"/>
        </w:rPr>
        <w:t>)</w:t>
      </w:r>
      <w:r>
        <w:rPr>
          <w:color w:val="000000"/>
        </w:rPr>
        <w:br/>
      </w:r>
      <w:r>
        <w:rPr>
          <w:color w:val="000000"/>
        </w:rPr>
        <w:br/>
        <w:t xml:space="preserve">n = </w:t>
      </w:r>
      <w:r>
        <w:rPr>
          <w:color w:val="000080"/>
        </w:rPr>
        <w:t>int</w:t>
      </w:r>
      <w:r>
        <w:rPr>
          <w:color w:val="000000"/>
        </w:rPr>
        <w:t>(</w:t>
      </w:r>
      <w:r>
        <w:rPr>
          <w:color w:val="000080"/>
        </w:rPr>
        <w:t>input</w:t>
      </w:r>
      <w:r>
        <w:rPr>
          <w:color w:val="000000"/>
        </w:rPr>
        <w:t>())</w:t>
      </w:r>
      <w:r>
        <w:rPr>
          <w:color w:val="000000"/>
        </w:rPr>
        <w:br/>
        <w:t xml:space="preserve">graph = {i: </w:t>
      </w:r>
      <w:r>
        <w:rPr>
          <w:color w:val="000080"/>
        </w:rPr>
        <w:t>set</w:t>
      </w:r>
      <w:r>
        <w:rPr>
          <w:color w:val="000000"/>
        </w:rPr>
        <w:t xml:space="preserve">() </w:t>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t xml:space="preserve">    ls = </w:t>
      </w:r>
      <w:r>
        <w:rPr>
          <w:color w:val="000080"/>
        </w:rPr>
        <w:t>input</w:t>
      </w:r>
      <w:r>
        <w:rPr>
          <w:color w:val="000000"/>
        </w:rPr>
        <w:t>().split(</w:t>
      </w:r>
      <w:r>
        <w:rPr>
          <w:b/>
          <w:bCs/>
          <w:color w:val="008000"/>
        </w:rPr>
        <w:t>' '</w:t>
      </w:r>
      <w:r>
        <w:rPr>
          <w:color w:val="000000"/>
        </w:rPr>
        <w:t>)</w:t>
      </w:r>
      <w:r>
        <w:rPr>
          <w:color w:val="000000"/>
        </w:rPr>
        <w:br/>
        <w:t xml:space="preserve">    </w:t>
      </w:r>
      <w:r>
        <w:rPr>
          <w:b/>
          <w:bCs/>
          <w:color w:val="000080"/>
        </w:rPr>
        <w:t xml:space="preserve">for </w:t>
      </w:r>
      <w:r>
        <w:rPr>
          <w:color w:val="000000"/>
        </w:rPr>
        <w:t xml:space="preserve">j </w:t>
      </w:r>
      <w:r>
        <w:rPr>
          <w:b/>
          <w:bCs/>
          <w:color w:val="000080"/>
        </w:rPr>
        <w:t xml:space="preserve">in </w:t>
      </w:r>
      <w:r>
        <w:rPr>
          <w:color w:val="000080"/>
        </w:rPr>
        <w:t>range</w:t>
      </w:r>
      <w:r>
        <w:rPr>
          <w:color w:val="000000"/>
        </w:rPr>
        <w:t>(</w:t>
      </w:r>
      <w:r>
        <w:rPr>
          <w:color w:val="000080"/>
        </w:rPr>
        <w:t>len</w:t>
      </w:r>
      <w:r>
        <w:rPr>
          <w:color w:val="000000"/>
        </w:rPr>
        <w:t>(ls)):</w:t>
      </w:r>
      <w:r>
        <w:rPr>
          <w:color w:val="000000"/>
        </w:rPr>
        <w:br/>
        <w:t xml:space="preserve">        </w:t>
      </w:r>
      <w:r>
        <w:rPr>
          <w:b/>
          <w:bCs/>
          <w:color w:val="000080"/>
        </w:rPr>
        <w:t xml:space="preserve">if </w:t>
      </w:r>
      <w:r>
        <w:rPr>
          <w:color w:val="000000"/>
        </w:rPr>
        <w:t xml:space="preserve">ls[j] == </w:t>
      </w:r>
      <w:r>
        <w:rPr>
          <w:b/>
          <w:bCs/>
          <w:color w:val="008000"/>
        </w:rPr>
        <w:t>'1'</w:t>
      </w:r>
      <w:r>
        <w:rPr>
          <w:color w:val="000000"/>
        </w:rPr>
        <w:t>:</w:t>
      </w:r>
      <w:r>
        <w:rPr>
          <w:color w:val="000000"/>
        </w:rPr>
        <w:br/>
        <w:t xml:space="preserve">            graph[i].add(j)</w:t>
      </w:r>
      <w:r>
        <w:rPr>
          <w:color w:val="000000"/>
        </w:rPr>
        <w:br/>
      </w:r>
      <w:r>
        <w:rPr>
          <w:color w:val="000000"/>
        </w:rPr>
        <w:lastRenderedPageBreak/>
        <w:t xml:space="preserve">s, t = </w:t>
      </w:r>
      <w:r>
        <w:rPr>
          <w:color w:val="000080"/>
        </w:rPr>
        <w:t>map</w:t>
      </w:r>
      <w:r>
        <w:rPr>
          <w:color w:val="000000"/>
        </w:rPr>
        <w:t>(</w:t>
      </w:r>
      <w:r>
        <w:rPr>
          <w:color w:val="000080"/>
        </w:rPr>
        <w:t>int</w:t>
      </w:r>
      <w:r>
        <w:rPr>
          <w:color w:val="000000"/>
        </w:rPr>
        <w:t xml:space="preserve">, </w:t>
      </w:r>
      <w:r>
        <w:rPr>
          <w:color w:val="000080"/>
        </w:rPr>
        <w:t>input</w:t>
      </w:r>
      <w:r>
        <w:rPr>
          <w:color w:val="000000"/>
        </w:rPr>
        <w:t>().strip().split(</w:t>
      </w:r>
      <w:r>
        <w:rPr>
          <w:b/>
          <w:bCs/>
          <w:color w:val="008000"/>
        </w:rPr>
        <w:t>' '</w:t>
      </w:r>
      <w:r>
        <w:rPr>
          <w:color w:val="000000"/>
        </w:rPr>
        <w:t>))</w:t>
      </w:r>
      <w:r>
        <w:rPr>
          <w:color w:val="000000"/>
        </w:rPr>
        <w:br/>
        <w:t xml:space="preserve">s = s - </w:t>
      </w:r>
      <w:r>
        <w:rPr>
          <w:color w:val="0000FF"/>
        </w:rPr>
        <w:t>1</w:t>
      </w:r>
      <w:r>
        <w:rPr>
          <w:color w:val="0000FF"/>
        </w:rPr>
        <w:br/>
      </w:r>
      <w:r>
        <w:rPr>
          <w:color w:val="000000"/>
        </w:rPr>
        <w:t xml:space="preserve">t = t - </w:t>
      </w:r>
      <w:r>
        <w:rPr>
          <w:color w:val="0000FF"/>
        </w:rPr>
        <w:t>1</w:t>
      </w:r>
      <w:r>
        <w:rPr>
          <w:color w:val="0000FF"/>
        </w:rPr>
        <w:br/>
      </w:r>
      <w:r>
        <w:rPr>
          <w:color w:val="0000FF"/>
        </w:rPr>
        <w:br/>
      </w:r>
      <w:r>
        <w:rPr>
          <w:color w:val="000000"/>
        </w:rPr>
        <w:t>dist = [INF] * (n+</w:t>
      </w:r>
      <w:r>
        <w:rPr>
          <w:color w:val="0000FF"/>
        </w:rPr>
        <w:t>1</w:t>
      </w:r>
      <w:r>
        <w:rPr>
          <w:color w:val="000000"/>
        </w:rPr>
        <w:t xml:space="preserve">) </w:t>
      </w:r>
      <w:r>
        <w:rPr>
          <w:i/>
          <w:iCs/>
          <w:color w:val="808080"/>
        </w:rPr>
        <w:t># массив расстояний от стартовой до остальных</w:t>
      </w:r>
      <w:r>
        <w:rPr>
          <w:i/>
          <w:iCs/>
          <w:color w:val="808080"/>
        </w:rPr>
        <w:br/>
      </w:r>
      <w:r>
        <w:rPr>
          <w:color w:val="000000"/>
        </w:rPr>
        <w:t xml:space="preserve">dist[s] = </w:t>
      </w:r>
      <w:r>
        <w:rPr>
          <w:color w:val="0000FF"/>
        </w:rPr>
        <w:t>0</w:t>
      </w:r>
      <w:r>
        <w:rPr>
          <w:color w:val="0000FF"/>
        </w:rPr>
        <w:br/>
      </w:r>
      <w:r>
        <w:rPr>
          <w:color w:val="000000"/>
        </w:rPr>
        <w:t xml:space="preserve">q = deque([s])    </w:t>
      </w:r>
      <w:r>
        <w:rPr>
          <w:i/>
          <w:iCs/>
          <w:color w:val="808080"/>
        </w:rPr>
        <w:t># очередь из вершин, ожидающих обработки</w:t>
      </w:r>
      <w:r>
        <w:rPr>
          <w:i/>
          <w:iCs/>
          <w:color w:val="808080"/>
        </w:rPr>
        <w:br/>
      </w:r>
      <w:r>
        <w:rPr>
          <w:b/>
          <w:bCs/>
          <w:color w:val="000080"/>
        </w:rPr>
        <w:t xml:space="preserve">while </w:t>
      </w:r>
      <w:r>
        <w:rPr>
          <w:color w:val="000000"/>
        </w:rPr>
        <w:t>q:</w:t>
      </w:r>
      <w:r>
        <w:rPr>
          <w:color w:val="000000"/>
        </w:rPr>
        <w:br/>
        <w:t xml:space="preserve">    node = q.popleft()</w:t>
      </w:r>
      <w:r>
        <w:rPr>
          <w:color w:val="000000"/>
        </w:rPr>
        <w:br/>
        <w:t xml:space="preserve">    </w:t>
      </w:r>
      <w:r>
        <w:rPr>
          <w:b/>
          <w:bCs/>
          <w:color w:val="000080"/>
        </w:rPr>
        <w:t xml:space="preserve">for </w:t>
      </w:r>
      <w:r>
        <w:rPr>
          <w:color w:val="000000"/>
        </w:rPr>
        <w:t xml:space="preserve">neighbor </w:t>
      </w:r>
      <w:r>
        <w:rPr>
          <w:b/>
          <w:bCs/>
          <w:color w:val="000080"/>
        </w:rPr>
        <w:t xml:space="preserve">in </w:t>
      </w:r>
      <w:r>
        <w:rPr>
          <w:color w:val="000000"/>
        </w:rPr>
        <w:t>graph[node]:</w:t>
      </w:r>
      <w:r>
        <w:rPr>
          <w:color w:val="000000"/>
        </w:rPr>
        <w:br/>
        <w:t xml:space="preserve">        </w:t>
      </w:r>
      <w:r>
        <w:rPr>
          <w:b/>
          <w:bCs/>
          <w:color w:val="000080"/>
        </w:rPr>
        <w:t xml:space="preserve">if </w:t>
      </w:r>
      <w:r>
        <w:rPr>
          <w:color w:val="000000"/>
        </w:rPr>
        <w:t>dist[neighbor] == INF:</w:t>
      </w:r>
      <w:r>
        <w:rPr>
          <w:color w:val="000000"/>
        </w:rPr>
        <w:br/>
        <w:t xml:space="preserve">            dist[neighbor] = dist[node] + </w:t>
      </w:r>
      <w:r>
        <w:rPr>
          <w:color w:val="0000FF"/>
        </w:rPr>
        <w:t>1</w:t>
      </w:r>
      <w:r>
        <w:rPr>
          <w:color w:val="0000FF"/>
        </w:rPr>
        <w:br/>
        <w:t xml:space="preserve">            </w:t>
      </w:r>
      <w:r>
        <w:rPr>
          <w:color w:val="000000"/>
        </w:rPr>
        <w:t>q.append(neighbor)</w:t>
      </w:r>
      <w:r>
        <w:rPr>
          <w:color w:val="000000"/>
        </w:rPr>
        <w:br/>
      </w:r>
      <w:r>
        <w:rPr>
          <w:color w:val="000000"/>
        </w:rPr>
        <w:br/>
      </w:r>
      <w:r>
        <w:rPr>
          <w:b/>
          <w:bCs/>
          <w:color w:val="000080"/>
        </w:rPr>
        <w:t xml:space="preserve">if </w:t>
      </w:r>
      <w:r>
        <w:rPr>
          <w:color w:val="000000"/>
        </w:rPr>
        <w:t>dist[t] != INF:</w:t>
      </w:r>
      <w:r>
        <w:rPr>
          <w:color w:val="000000"/>
        </w:rPr>
        <w:br/>
        <w:t xml:space="preserve">    </w:t>
      </w:r>
      <w:r>
        <w:rPr>
          <w:color w:val="000080"/>
        </w:rPr>
        <w:t>print</w:t>
      </w:r>
      <w:r>
        <w:rPr>
          <w:color w:val="000000"/>
        </w:rPr>
        <w:t>(dist[t])</w:t>
      </w:r>
      <w:r>
        <w:rPr>
          <w:color w:val="000000"/>
        </w:rPr>
        <w:br/>
      </w:r>
      <w:r>
        <w:rPr>
          <w:b/>
          <w:bCs/>
          <w:color w:val="000080"/>
        </w:rPr>
        <w:t>else</w:t>
      </w:r>
      <w:r>
        <w:rPr>
          <w:color w:val="000000"/>
        </w:rPr>
        <w:t>:</w:t>
      </w:r>
      <w:r>
        <w:rPr>
          <w:color w:val="000000"/>
        </w:rPr>
        <w:br/>
        <w:t xml:space="preserve">    </w:t>
      </w:r>
      <w:r>
        <w:rPr>
          <w:color w:val="000080"/>
        </w:rPr>
        <w:t>print</w:t>
      </w:r>
      <w:r>
        <w:rPr>
          <w:color w:val="000000"/>
        </w:rPr>
        <w:t>(-</w:t>
      </w:r>
      <w:r>
        <w:rPr>
          <w:color w:val="0000FF"/>
        </w:rPr>
        <w:t>1</w:t>
      </w:r>
      <w:r>
        <w:rPr>
          <w:color w:val="000000"/>
        </w:rPr>
        <w:t>)</w:t>
      </w:r>
      <w:r>
        <w:rPr>
          <w:color w:val="000000"/>
        </w:rPr>
        <w:br/>
        <w:t>show_graph(graph)</w:t>
      </w:r>
    </w:p>
    <w:p w14:paraId="6EE01E17" w14:textId="77777777" w:rsidR="001E13DA" w:rsidRDefault="001E13DA" w:rsidP="001E13DA">
      <w:pPr>
        <w:pStyle w:val="HTML"/>
        <w:wordWrap w:val="0"/>
        <w:rPr>
          <w:rFonts w:ascii="var(--ds-font-family-code)" w:hAnsi="var(--ds-font-family-code)"/>
          <w:color w:val="0F1115"/>
        </w:rPr>
      </w:pPr>
    </w:p>
    <w:p w14:paraId="26EF5257" w14:textId="77777777" w:rsidR="001E13DA" w:rsidRDefault="001E13DA" w:rsidP="001E13DA">
      <w:pPr>
        <w:pStyle w:val="HTML"/>
        <w:wordWrap w:val="0"/>
        <w:rPr>
          <w:rFonts w:ascii="var(--ds-font-family-code)" w:hAnsi="var(--ds-font-family-code)"/>
          <w:color w:val="0F1115"/>
        </w:rPr>
      </w:pPr>
      <w:r>
        <w:rPr>
          <w:rStyle w:val="token"/>
          <w:rFonts w:ascii="var(--ds-font-family-code)" w:eastAsiaTheme="majorEastAsia" w:hAnsi="var(--ds-font-family-code)"/>
          <w:color w:val="B76B01"/>
        </w:rPr>
        <w:t>5</w:t>
      </w:r>
    </w:p>
    <w:p w14:paraId="4636A25B" w14:textId="77777777" w:rsidR="001E13DA" w:rsidRDefault="001E13DA" w:rsidP="001E13DA">
      <w:pPr>
        <w:pStyle w:val="HTML"/>
        <w:wordWrap w:val="0"/>
        <w:rPr>
          <w:rFonts w:ascii="var(--ds-font-family-code)" w:hAnsi="var(--ds-font-family-code)"/>
          <w:color w:val="0F1115"/>
        </w:rPr>
      </w:pPr>
      <w:r>
        <w:rPr>
          <w:rStyle w:val="token"/>
          <w:rFonts w:ascii="var(--ds-font-family-code)" w:eastAsiaTheme="majorEastAsia" w:hAnsi="var(--ds-font-family-code)"/>
          <w:color w:val="B76B01"/>
        </w:rPr>
        <w:t>0</w:t>
      </w:r>
      <w:r>
        <w:rPr>
          <w:rFonts w:ascii="var(--ds-font-family-code)" w:hAnsi="var(--ds-font-family-code)"/>
          <w:color w:val="0F1115"/>
        </w:rPr>
        <w:t xml:space="preserve"> </w:t>
      </w:r>
      <w:r>
        <w:rPr>
          <w:rStyle w:val="token"/>
          <w:rFonts w:ascii="var(--ds-font-family-code)" w:eastAsiaTheme="majorEastAsia" w:hAnsi="var(--ds-font-family-code)"/>
          <w:color w:val="B76B01"/>
        </w:rPr>
        <w:t>1</w:t>
      </w:r>
      <w:r>
        <w:rPr>
          <w:rFonts w:ascii="var(--ds-font-family-code)" w:hAnsi="var(--ds-font-family-code)"/>
          <w:color w:val="0F1115"/>
        </w:rPr>
        <w:t xml:space="preserve"> </w:t>
      </w:r>
      <w:r>
        <w:rPr>
          <w:rStyle w:val="token"/>
          <w:rFonts w:ascii="var(--ds-font-family-code)" w:eastAsiaTheme="majorEastAsia" w:hAnsi="var(--ds-font-family-code)"/>
          <w:color w:val="B76B01"/>
        </w:rPr>
        <w:t>0</w:t>
      </w:r>
      <w:r>
        <w:rPr>
          <w:rFonts w:ascii="var(--ds-font-family-code)" w:hAnsi="var(--ds-font-family-code)"/>
          <w:color w:val="0F1115"/>
        </w:rPr>
        <w:t xml:space="preserve"> </w:t>
      </w:r>
      <w:r>
        <w:rPr>
          <w:rStyle w:val="token"/>
          <w:rFonts w:ascii="var(--ds-font-family-code)" w:eastAsiaTheme="majorEastAsia" w:hAnsi="var(--ds-font-family-code)"/>
          <w:color w:val="B76B01"/>
        </w:rPr>
        <w:t>0</w:t>
      </w:r>
      <w:r>
        <w:rPr>
          <w:rFonts w:ascii="var(--ds-font-family-code)" w:hAnsi="var(--ds-font-family-code)"/>
          <w:color w:val="0F1115"/>
        </w:rPr>
        <w:t xml:space="preserve"> </w:t>
      </w:r>
      <w:r>
        <w:rPr>
          <w:rStyle w:val="token"/>
          <w:rFonts w:ascii="var(--ds-font-family-code)" w:eastAsiaTheme="majorEastAsia" w:hAnsi="var(--ds-font-family-code)"/>
          <w:color w:val="B76B01"/>
        </w:rPr>
        <w:t>1</w:t>
      </w:r>
    </w:p>
    <w:p w14:paraId="38FF533A" w14:textId="77777777" w:rsidR="001E13DA" w:rsidRDefault="001E13DA" w:rsidP="001E13DA">
      <w:pPr>
        <w:pStyle w:val="HTML"/>
        <w:wordWrap w:val="0"/>
        <w:rPr>
          <w:rFonts w:ascii="var(--ds-font-family-code)" w:hAnsi="var(--ds-font-family-code)"/>
          <w:color w:val="0F1115"/>
        </w:rPr>
      </w:pPr>
      <w:r>
        <w:rPr>
          <w:rStyle w:val="token"/>
          <w:rFonts w:ascii="var(--ds-font-family-code)" w:eastAsiaTheme="majorEastAsia" w:hAnsi="var(--ds-font-family-code)"/>
          <w:color w:val="B76B01"/>
        </w:rPr>
        <w:t>1</w:t>
      </w:r>
      <w:r>
        <w:rPr>
          <w:rFonts w:ascii="var(--ds-font-family-code)" w:hAnsi="var(--ds-font-family-code)"/>
          <w:color w:val="0F1115"/>
        </w:rPr>
        <w:t xml:space="preserve"> </w:t>
      </w:r>
      <w:r>
        <w:rPr>
          <w:rStyle w:val="token"/>
          <w:rFonts w:ascii="var(--ds-font-family-code)" w:eastAsiaTheme="majorEastAsia" w:hAnsi="var(--ds-font-family-code)"/>
          <w:color w:val="B76B01"/>
        </w:rPr>
        <w:t>0</w:t>
      </w:r>
      <w:r>
        <w:rPr>
          <w:rFonts w:ascii="var(--ds-font-family-code)" w:hAnsi="var(--ds-font-family-code)"/>
          <w:color w:val="0F1115"/>
        </w:rPr>
        <w:t xml:space="preserve"> </w:t>
      </w:r>
      <w:r>
        <w:rPr>
          <w:rStyle w:val="token"/>
          <w:rFonts w:ascii="var(--ds-font-family-code)" w:eastAsiaTheme="majorEastAsia" w:hAnsi="var(--ds-font-family-code)"/>
          <w:color w:val="B76B01"/>
        </w:rPr>
        <w:t>1</w:t>
      </w:r>
      <w:r>
        <w:rPr>
          <w:rFonts w:ascii="var(--ds-font-family-code)" w:hAnsi="var(--ds-font-family-code)"/>
          <w:color w:val="0F1115"/>
        </w:rPr>
        <w:t xml:space="preserve"> </w:t>
      </w:r>
      <w:r>
        <w:rPr>
          <w:rStyle w:val="token"/>
          <w:rFonts w:ascii="var(--ds-font-family-code)" w:eastAsiaTheme="majorEastAsia" w:hAnsi="var(--ds-font-family-code)"/>
          <w:color w:val="B76B01"/>
        </w:rPr>
        <w:t>0</w:t>
      </w:r>
      <w:r>
        <w:rPr>
          <w:rFonts w:ascii="var(--ds-font-family-code)" w:hAnsi="var(--ds-font-family-code)"/>
          <w:color w:val="0F1115"/>
        </w:rPr>
        <w:t xml:space="preserve"> </w:t>
      </w:r>
      <w:r>
        <w:rPr>
          <w:rStyle w:val="token"/>
          <w:rFonts w:ascii="var(--ds-font-family-code)" w:eastAsiaTheme="majorEastAsia" w:hAnsi="var(--ds-font-family-code)"/>
          <w:color w:val="B76B01"/>
        </w:rPr>
        <w:t>0</w:t>
      </w:r>
    </w:p>
    <w:p w14:paraId="3628AD90" w14:textId="77777777" w:rsidR="001E13DA" w:rsidRDefault="001E13DA" w:rsidP="001E13DA">
      <w:pPr>
        <w:pStyle w:val="HTML"/>
        <w:wordWrap w:val="0"/>
        <w:rPr>
          <w:rFonts w:ascii="var(--ds-font-family-code)" w:hAnsi="var(--ds-font-family-code)"/>
          <w:color w:val="0F1115"/>
        </w:rPr>
      </w:pPr>
      <w:r>
        <w:rPr>
          <w:rStyle w:val="token"/>
          <w:rFonts w:ascii="var(--ds-font-family-code)" w:eastAsiaTheme="majorEastAsia" w:hAnsi="var(--ds-font-family-code)"/>
          <w:color w:val="B76B01"/>
        </w:rPr>
        <w:t>0</w:t>
      </w:r>
      <w:r>
        <w:rPr>
          <w:rFonts w:ascii="var(--ds-font-family-code)" w:hAnsi="var(--ds-font-family-code)"/>
          <w:color w:val="0F1115"/>
        </w:rPr>
        <w:t xml:space="preserve"> </w:t>
      </w:r>
      <w:r>
        <w:rPr>
          <w:rStyle w:val="token"/>
          <w:rFonts w:ascii="var(--ds-font-family-code)" w:eastAsiaTheme="majorEastAsia" w:hAnsi="var(--ds-font-family-code)"/>
          <w:color w:val="B76B01"/>
        </w:rPr>
        <w:t>0</w:t>
      </w:r>
      <w:r>
        <w:rPr>
          <w:rFonts w:ascii="var(--ds-font-family-code)" w:hAnsi="var(--ds-font-family-code)"/>
          <w:color w:val="0F1115"/>
        </w:rPr>
        <w:t xml:space="preserve"> </w:t>
      </w:r>
      <w:r>
        <w:rPr>
          <w:rStyle w:val="token"/>
          <w:rFonts w:ascii="var(--ds-font-family-code)" w:eastAsiaTheme="majorEastAsia" w:hAnsi="var(--ds-font-family-code)"/>
          <w:color w:val="B76B01"/>
        </w:rPr>
        <w:t>0</w:t>
      </w:r>
      <w:r>
        <w:rPr>
          <w:rFonts w:ascii="var(--ds-font-family-code)" w:hAnsi="var(--ds-font-family-code)"/>
          <w:color w:val="0F1115"/>
        </w:rPr>
        <w:t xml:space="preserve"> </w:t>
      </w:r>
      <w:r>
        <w:rPr>
          <w:rStyle w:val="token"/>
          <w:rFonts w:ascii="var(--ds-font-family-code)" w:eastAsiaTheme="majorEastAsia" w:hAnsi="var(--ds-font-family-code)"/>
          <w:color w:val="B76B01"/>
        </w:rPr>
        <w:t>0</w:t>
      </w:r>
      <w:r>
        <w:rPr>
          <w:rFonts w:ascii="var(--ds-font-family-code)" w:hAnsi="var(--ds-font-family-code)"/>
          <w:color w:val="0F1115"/>
        </w:rPr>
        <w:t xml:space="preserve"> </w:t>
      </w:r>
      <w:r>
        <w:rPr>
          <w:rStyle w:val="token"/>
          <w:rFonts w:ascii="var(--ds-font-family-code)" w:eastAsiaTheme="majorEastAsia" w:hAnsi="var(--ds-font-family-code)"/>
          <w:color w:val="B76B01"/>
        </w:rPr>
        <w:t>0</w:t>
      </w:r>
    </w:p>
    <w:p w14:paraId="519750D1" w14:textId="77777777" w:rsidR="001E13DA" w:rsidRDefault="001E13DA" w:rsidP="001E13DA">
      <w:pPr>
        <w:pStyle w:val="HTML"/>
        <w:wordWrap w:val="0"/>
        <w:rPr>
          <w:rFonts w:ascii="var(--ds-font-family-code)" w:hAnsi="var(--ds-font-family-code)"/>
          <w:color w:val="0F1115"/>
        </w:rPr>
      </w:pPr>
      <w:r>
        <w:rPr>
          <w:rStyle w:val="token"/>
          <w:rFonts w:ascii="var(--ds-font-family-code)" w:eastAsiaTheme="majorEastAsia" w:hAnsi="var(--ds-font-family-code)"/>
          <w:color w:val="B76B01"/>
        </w:rPr>
        <w:t>1</w:t>
      </w:r>
      <w:r>
        <w:rPr>
          <w:rFonts w:ascii="var(--ds-font-family-code)" w:hAnsi="var(--ds-font-family-code)"/>
          <w:color w:val="0F1115"/>
        </w:rPr>
        <w:t xml:space="preserve"> </w:t>
      </w:r>
      <w:r>
        <w:rPr>
          <w:rStyle w:val="token"/>
          <w:rFonts w:ascii="var(--ds-font-family-code)" w:eastAsiaTheme="majorEastAsia" w:hAnsi="var(--ds-font-family-code)"/>
          <w:color w:val="B76B01"/>
        </w:rPr>
        <w:t>0</w:t>
      </w:r>
      <w:r>
        <w:rPr>
          <w:rFonts w:ascii="var(--ds-font-family-code)" w:hAnsi="var(--ds-font-family-code)"/>
          <w:color w:val="0F1115"/>
        </w:rPr>
        <w:t xml:space="preserve"> </w:t>
      </w:r>
      <w:r>
        <w:rPr>
          <w:rStyle w:val="token"/>
          <w:rFonts w:ascii="var(--ds-font-family-code)" w:eastAsiaTheme="majorEastAsia" w:hAnsi="var(--ds-font-family-code)"/>
          <w:color w:val="B76B01"/>
        </w:rPr>
        <w:t>0</w:t>
      </w:r>
      <w:r>
        <w:rPr>
          <w:rFonts w:ascii="var(--ds-font-family-code)" w:hAnsi="var(--ds-font-family-code)"/>
          <w:color w:val="0F1115"/>
        </w:rPr>
        <w:t xml:space="preserve"> </w:t>
      </w:r>
      <w:r>
        <w:rPr>
          <w:rStyle w:val="token"/>
          <w:rFonts w:ascii="var(--ds-font-family-code)" w:eastAsiaTheme="majorEastAsia" w:hAnsi="var(--ds-font-family-code)"/>
          <w:color w:val="B76B01"/>
        </w:rPr>
        <w:t>0</w:t>
      </w:r>
      <w:r>
        <w:rPr>
          <w:rFonts w:ascii="var(--ds-font-family-code)" w:hAnsi="var(--ds-font-family-code)"/>
          <w:color w:val="0F1115"/>
        </w:rPr>
        <w:t xml:space="preserve"> </w:t>
      </w:r>
      <w:r>
        <w:rPr>
          <w:rStyle w:val="token"/>
          <w:rFonts w:ascii="var(--ds-font-family-code)" w:eastAsiaTheme="majorEastAsia" w:hAnsi="var(--ds-font-family-code)"/>
          <w:color w:val="B76B01"/>
        </w:rPr>
        <w:t>0</w:t>
      </w:r>
    </w:p>
    <w:p w14:paraId="35044428" w14:textId="0DA03304" w:rsidR="001E13DA" w:rsidRDefault="001E13DA" w:rsidP="001E13DA">
      <w:pPr>
        <w:pStyle w:val="HTML"/>
        <w:wordWrap w:val="0"/>
        <w:rPr>
          <w:rStyle w:val="token"/>
          <w:rFonts w:ascii="var(--ds-font-family-code)" w:eastAsiaTheme="majorEastAsia" w:hAnsi="var(--ds-font-family-code)"/>
          <w:color w:val="B76B01"/>
        </w:rPr>
      </w:pPr>
      <w:r>
        <w:rPr>
          <w:rStyle w:val="token"/>
          <w:rFonts w:ascii="var(--ds-font-family-code)" w:eastAsiaTheme="majorEastAsia" w:hAnsi="var(--ds-font-family-code)"/>
          <w:color w:val="B76B01"/>
        </w:rPr>
        <w:t>3</w:t>
      </w:r>
      <w:r>
        <w:rPr>
          <w:rFonts w:ascii="var(--ds-font-family-code)" w:hAnsi="var(--ds-font-family-code)"/>
          <w:color w:val="0F1115"/>
        </w:rPr>
        <w:t xml:space="preserve"> </w:t>
      </w:r>
      <w:r>
        <w:rPr>
          <w:rStyle w:val="token"/>
          <w:rFonts w:ascii="var(--ds-font-family-code)" w:eastAsiaTheme="majorEastAsia" w:hAnsi="var(--ds-font-family-code)"/>
          <w:color w:val="B76B01"/>
        </w:rPr>
        <w:t>5</w:t>
      </w:r>
    </w:p>
    <w:p w14:paraId="55D1DE58" w14:textId="1071DB70" w:rsidR="000053AF" w:rsidRDefault="000053AF" w:rsidP="001E13DA">
      <w:pPr>
        <w:pStyle w:val="HTML"/>
        <w:wordWrap w:val="0"/>
        <w:rPr>
          <w:rFonts w:ascii="var(--ds-font-family-code)" w:hAnsi="var(--ds-font-family-code)"/>
          <w:color w:val="0F1115"/>
        </w:rPr>
      </w:pPr>
      <w:r>
        <w:rPr>
          <w:rStyle w:val="token"/>
          <w:rFonts w:ascii="var(--ds-font-family-code)" w:eastAsiaTheme="majorEastAsia" w:hAnsi="var(--ds-font-family-code)"/>
          <w:color w:val="B76B01"/>
        </w:rPr>
        <w:t>3</w:t>
      </w:r>
    </w:p>
    <w:p w14:paraId="1FC60F2F" w14:textId="365DF157" w:rsidR="001E13DA" w:rsidRDefault="000053AF" w:rsidP="000053AF">
      <w:pPr>
        <w:jc w:val="center"/>
      </w:pPr>
      <w:r>
        <w:rPr>
          <w:noProof/>
        </w:rPr>
        <w:drawing>
          <wp:inline distT="0" distB="0" distL="0" distR="0" wp14:anchorId="32C6763F" wp14:editId="2EC0D2A6">
            <wp:extent cx="3200400" cy="21844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25">
                      <a:extLst>
                        <a:ext uri="{28A0092B-C50C-407E-A947-70E740481C1C}">
                          <a14:useLocalDpi xmlns:a14="http://schemas.microsoft.com/office/drawing/2010/main" val="0"/>
                        </a:ext>
                      </a:extLst>
                    </a:blip>
                    <a:stretch>
                      <a:fillRect/>
                    </a:stretch>
                  </pic:blipFill>
                  <pic:spPr>
                    <a:xfrm>
                      <a:off x="0" y="0"/>
                      <a:ext cx="3200400" cy="2184400"/>
                    </a:xfrm>
                    <a:prstGeom prst="rect">
                      <a:avLst/>
                    </a:prstGeom>
                  </pic:spPr>
                </pic:pic>
              </a:graphicData>
            </a:graphic>
          </wp:inline>
        </w:drawing>
      </w:r>
    </w:p>
    <w:p w14:paraId="5A8006E9" w14:textId="77777777" w:rsidR="000053AF" w:rsidRPr="000053AF" w:rsidRDefault="000053AF" w:rsidP="000053AF">
      <w:pPr>
        <w:pStyle w:val="2"/>
        <w:rPr>
          <w:lang w:val="ru-RU"/>
        </w:rPr>
      </w:pPr>
      <w:bookmarkStart w:id="60" w:name="_Toc216543222"/>
      <w:r w:rsidRPr="000053AF">
        <w:rPr>
          <w:lang w:val="ru-RU"/>
        </w:rPr>
        <w:t>Восстановление путей</w:t>
      </w:r>
      <w:bookmarkEnd w:id="60"/>
    </w:p>
    <w:p w14:paraId="7C95F51A" w14:textId="77777777" w:rsidR="000053AF" w:rsidRPr="000053AF" w:rsidRDefault="000053AF" w:rsidP="000053AF">
      <w:pPr>
        <w:pStyle w:val="3"/>
      </w:pPr>
      <w:bookmarkStart w:id="61" w:name="_Toc216543223"/>
      <w:r w:rsidRPr="000053AF">
        <w:rPr>
          <w:rStyle w:val="af"/>
          <w:rFonts w:eastAsiaTheme="majorEastAsia"/>
          <w:b w:val="0"/>
          <w:bCs w:val="0"/>
        </w:rPr>
        <w:t>Как выводить кратчайшие расстояния в виде последовательности вершин?</w:t>
      </w:r>
      <w:bookmarkEnd w:id="61"/>
    </w:p>
    <w:p w14:paraId="1FE8EC32" w14:textId="77777777" w:rsidR="000053AF" w:rsidRPr="000053AF" w:rsidRDefault="000053AF" w:rsidP="000053AF">
      <w:pPr>
        <w:rPr>
          <w:lang w:val="ru-RU"/>
        </w:rPr>
      </w:pPr>
      <w:r w:rsidRPr="000053AF">
        <w:rPr>
          <w:lang w:val="ru-RU"/>
        </w:rPr>
        <w:t>Мы умеем находить кратчайшее расстояние от стартовой вершины до остальных. Как теперь вывести сам путь в виде последовательности вершин?</w:t>
      </w:r>
    </w:p>
    <w:p w14:paraId="45B9F67B" w14:textId="77777777" w:rsidR="000053AF" w:rsidRPr="000053AF" w:rsidRDefault="000053AF" w:rsidP="000053AF">
      <w:pPr>
        <w:rPr>
          <w:lang w:val="ru-RU"/>
        </w:rPr>
      </w:pPr>
      <w:r w:rsidRPr="000053AF">
        <w:rPr>
          <w:lang w:val="ru-RU"/>
        </w:rPr>
        <w:t xml:space="preserve">Будем хранить для каждой посещенной вершины в массиве </w:t>
      </w:r>
      <w:r>
        <w:t>pred</w:t>
      </w:r>
      <w:r w:rsidRPr="000053AF">
        <w:rPr>
          <w:lang w:val="ru-RU"/>
        </w:rPr>
        <w:t xml:space="preserve"> номер вершины, из которой мы в нее пришли (на рисунке выделено синим). Для той вершины, из которой стартуем, это значение берем равным</w:t>
      </w:r>
      <w:r>
        <w:rPr>
          <w:rStyle w:val="apple-converted-space"/>
          <w:rFonts w:ascii="Segoe UI" w:hAnsi="Segoe UI" w:cs="Segoe UI"/>
          <w:color w:val="0F1115"/>
        </w:rPr>
        <w:t> </w:t>
      </w:r>
      <w:r w:rsidRPr="000053AF">
        <w:rPr>
          <w:rStyle w:val="katex-mathml"/>
          <w:color w:val="0F1115"/>
          <w:sz w:val="29"/>
          <w:szCs w:val="29"/>
          <w:bdr w:val="none" w:sz="0" w:space="0" w:color="auto" w:frame="1"/>
          <w:lang w:val="ru-RU"/>
        </w:rPr>
        <w:t>−1</w:t>
      </w:r>
      <w:r w:rsidRPr="000053AF">
        <w:rPr>
          <w:rStyle w:val="mord"/>
          <w:color w:val="0F1115"/>
          <w:sz w:val="29"/>
          <w:szCs w:val="29"/>
          <w:lang w:val="ru-RU"/>
        </w:rPr>
        <w:t>−1</w:t>
      </w:r>
      <w:r w:rsidRPr="000053AF">
        <w:rPr>
          <w:lang w:val="ru-RU"/>
        </w:rPr>
        <w:t>.</w:t>
      </w:r>
    </w:p>
    <w:p w14:paraId="0A31AEFE" w14:textId="77777777" w:rsidR="000053AF" w:rsidRPr="000053AF" w:rsidRDefault="000053AF" w:rsidP="000053AF">
      <w:pPr>
        <w:rPr>
          <w:lang w:val="ru-RU"/>
        </w:rPr>
      </w:pPr>
      <w:r w:rsidRPr="000053AF">
        <w:rPr>
          <w:lang w:val="ru-RU"/>
        </w:rPr>
        <w:t xml:space="preserve">Зная массив </w:t>
      </w:r>
      <w:r>
        <w:t>pred</w:t>
      </w:r>
      <w:r w:rsidRPr="000053AF">
        <w:rPr>
          <w:lang w:val="ru-RU"/>
        </w:rPr>
        <w:t xml:space="preserve"> можно восстановить кратчайший путь до любой вершины от конца к началу. При просмотре вершины, из которой пришли</w:t>
      </w:r>
      <w:r>
        <w:rPr>
          <w:rStyle w:val="apple-converted-space"/>
          <w:rFonts w:ascii="Segoe UI" w:hAnsi="Segoe UI" w:cs="Segoe UI"/>
          <w:color w:val="0F1115"/>
        </w:rPr>
        <w:t> </w:t>
      </w:r>
      <w:r w:rsidRPr="000053AF">
        <w:rPr>
          <w:rStyle w:val="katex-mathml"/>
          <w:color w:val="0F1115"/>
          <w:sz w:val="29"/>
          <w:szCs w:val="29"/>
          <w:bdr w:val="none" w:sz="0" w:space="0" w:color="auto" w:frame="1"/>
          <w:lang w:val="ru-RU"/>
        </w:rPr>
        <w:t>−1</w:t>
      </w:r>
      <w:r w:rsidRPr="000053AF">
        <w:rPr>
          <w:rStyle w:val="mord"/>
          <w:color w:val="0F1115"/>
          <w:sz w:val="29"/>
          <w:szCs w:val="29"/>
          <w:lang w:val="ru-RU"/>
        </w:rPr>
        <w:t>−1</w:t>
      </w:r>
      <w:r>
        <w:rPr>
          <w:rStyle w:val="apple-converted-space"/>
          <w:rFonts w:ascii="Segoe UI" w:hAnsi="Segoe UI" w:cs="Segoe UI"/>
          <w:color w:val="0F1115"/>
        </w:rPr>
        <w:t> </w:t>
      </w:r>
      <w:r w:rsidRPr="000053AF">
        <w:rPr>
          <w:lang w:val="ru-RU"/>
        </w:rPr>
        <w:t>будет показывать, что восстановление пути окончено.</w:t>
      </w:r>
    </w:p>
    <w:p w14:paraId="2F1305BD" w14:textId="77777777" w:rsidR="000053AF" w:rsidRDefault="000053AF" w:rsidP="000053AF">
      <w:pPr>
        <w:pStyle w:val="2"/>
      </w:pPr>
      <w:bookmarkStart w:id="62" w:name="_Toc216543224"/>
      <w:r>
        <w:lastRenderedPageBreak/>
        <w:t>Дополнение к BFS будет:</w:t>
      </w:r>
      <w:bookmarkEnd w:id="62"/>
    </w:p>
    <w:p w14:paraId="07CFF7BC" w14:textId="77777777" w:rsidR="000053AF" w:rsidRPr="000053AF" w:rsidRDefault="000053AF" w:rsidP="003F70B0">
      <w:pPr>
        <w:pStyle w:val="ad"/>
        <w:numPr>
          <w:ilvl w:val="0"/>
          <w:numId w:val="7"/>
        </w:numPr>
        <w:rPr>
          <w:lang w:val="ru-RU"/>
        </w:rPr>
      </w:pPr>
      <w:r w:rsidRPr="000053AF">
        <w:rPr>
          <w:lang w:val="ru-RU"/>
        </w:rPr>
        <w:t xml:space="preserve">Создание дополнительного массива </w:t>
      </w:r>
      <w:r>
        <w:t>pred</w:t>
      </w:r>
      <w:r w:rsidRPr="000053AF">
        <w:rPr>
          <w:lang w:val="ru-RU"/>
        </w:rPr>
        <w:t>, заполненного</w:t>
      </w:r>
      <w:r w:rsidRPr="000053AF">
        <w:rPr>
          <w:rStyle w:val="apple-converted-space"/>
          <w:rFonts w:ascii="Segoe UI" w:hAnsi="Segoe UI" w:cs="Segoe UI"/>
          <w:color w:val="0F1115"/>
        </w:rPr>
        <w:t> </w:t>
      </w:r>
      <w:r w:rsidRPr="000053AF">
        <w:rPr>
          <w:rStyle w:val="katex-mathml"/>
          <w:color w:val="0F1115"/>
          <w:sz w:val="29"/>
          <w:szCs w:val="29"/>
          <w:bdr w:val="none" w:sz="0" w:space="0" w:color="auto" w:frame="1"/>
          <w:lang w:val="ru-RU"/>
        </w:rPr>
        <w:t>−1</w:t>
      </w:r>
      <w:r w:rsidRPr="000053AF">
        <w:rPr>
          <w:rStyle w:val="mord"/>
          <w:color w:val="0F1115"/>
          <w:sz w:val="29"/>
          <w:szCs w:val="29"/>
          <w:lang w:val="ru-RU"/>
        </w:rPr>
        <w:t>−1</w:t>
      </w:r>
      <w:r w:rsidRPr="000053AF">
        <w:rPr>
          <w:lang w:val="ru-RU"/>
        </w:rPr>
        <w:t>.</w:t>
      </w:r>
    </w:p>
    <w:p w14:paraId="505F9321" w14:textId="77777777" w:rsidR="000053AF" w:rsidRPr="000053AF" w:rsidRDefault="000053AF" w:rsidP="003F70B0">
      <w:pPr>
        <w:pStyle w:val="ad"/>
        <w:numPr>
          <w:ilvl w:val="0"/>
          <w:numId w:val="7"/>
        </w:numPr>
        <w:rPr>
          <w:lang w:val="ru-RU"/>
        </w:rPr>
      </w:pPr>
      <w:r w:rsidRPr="000053AF">
        <w:rPr>
          <w:lang w:val="ru-RU"/>
        </w:rPr>
        <w:t xml:space="preserve">Одновременно с массивом </w:t>
      </w:r>
      <w:r>
        <w:t>dist</w:t>
      </w:r>
      <w:r w:rsidRPr="000053AF">
        <w:rPr>
          <w:lang w:val="ru-RU"/>
        </w:rPr>
        <w:t xml:space="preserve"> будем обновлять массив </w:t>
      </w:r>
      <w:r>
        <w:t>pred</w:t>
      </w:r>
      <w:r w:rsidRPr="000053AF">
        <w:rPr>
          <w:lang w:val="ru-RU"/>
        </w:rPr>
        <w:t xml:space="preserve">. </w:t>
      </w:r>
      <w:r>
        <w:t>pred</w:t>
      </w:r>
      <w:r w:rsidRPr="000053AF">
        <w:rPr>
          <w:lang w:val="ru-RU"/>
        </w:rPr>
        <w:t>[</w:t>
      </w:r>
      <w:r>
        <w:t>i</w:t>
      </w:r>
      <w:r w:rsidRPr="000053AF">
        <w:rPr>
          <w:lang w:val="ru-RU"/>
        </w:rPr>
        <w:t>] - хранит номер вершины, из которой мы попадаем в вершину</w:t>
      </w:r>
      <w:r w:rsidRPr="000053AF">
        <w:rPr>
          <w:rStyle w:val="apple-converted-space"/>
          <w:rFonts w:ascii="Segoe UI" w:hAnsi="Segoe UI" w:cs="Segoe UI"/>
          <w:color w:val="0F1115"/>
        </w:rPr>
        <w:t> </w:t>
      </w:r>
      <w:r w:rsidRPr="000053AF">
        <w:rPr>
          <w:rStyle w:val="katex-mathml"/>
          <w:color w:val="0F1115"/>
          <w:sz w:val="29"/>
          <w:szCs w:val="29"/>
          <w:bdr w:val="none" w:sz="0" w:space="0" w:color="auto" w:frame="1"/>
        </w:rPr>
        <w:t>i</w:t>
      </w:r>
      <w:r w:rsidRPr="000053AF">
        <w:rPr>
          <w:rStyle w:val="mord"/>
          <w:rFonts w:ascii="KaTeX_Math" w:hAnsi="KaTeX_Math"/>
          <w:i/>
          <w:iCs/>
          <w:color w:val="0F1115"/>
          <w:sz w:val="29"/>
          <w:szCs w:val="29"/>
        </w:rPr>
        <w:t>i</w:t>
      </w:r>
      <w:r w:rsidRPr="000053AF">
        <w:rPr>
          <w:lang w:val="ru-RU"/>
        </w:rPr>
        <w:t>.</w:t>
      </w:r>
    </w:p>
    <w:p w14:paraId="7D9C3CCA" w14:textId="77777777" w:rsidR="000053AF" w:rsidRPr="000053AF" w:rsidRDefault="000053AF" w:rsidP="003F70B0">
      <w:pPr>
        <w:pStyle w:val="ad"/>
        <w:numPr>
          <w:ilvl w:val="0"/>
          <w:numId w:val="7"/>
        </w:numPr>
        <w:rPr>
          <w:lang w:val="ru-RU"/>
        </w:rPr>
      </w:pPr>
      <w:r w:rsidRPr="000053AF">
        <w:rPr>
          <w:lang w:val="ru-RU"/>
        </w:rPr>
        <w:t xml:space="preserve">Имея массив </w:t>
      </w:r>
      <w:r>
        <w:t>pred</w:t>
      </w:r>
      <w:r w:rsidRPr="000053AF">
        <w:rPr>
          <w:lang w:val="ru-RU"/>
        </w:rPr>
        <w:t xml:space="preserve"> мы сможем восстановить кратчайший путь от конца к началу. Для восстановления пути лучше написать отдельную функцию, принимающую массив </w:t>
      </w:r>
      <w:r>
        <w:t>pred</w:t>
      </w:r>
      <w:r w:rsidRPr="000053AF">
        <w:rPr>
          <w:lang w:val="ru-RU"/>
        </w:rPr>
        <w:t xml:space="preserve"> и номер вершины, путь до которой нас интересует.</w:t>
      </w:r>
    </w:p>
    <w:p w14:paraId="358ACCDF" w14:textId="5AC0A507" w:rsidR="000E65A2" w:rsidRDefault="000E65A2" w:rsidP="000E65A2">
      <w:pPr>
        <w:pStyle w:val="HTML"/>
        <w:shd w:val="clear" w:color="auto" w:fill="FFFFFF"/>
        <w:spacing w:after="240"/>
        <w:jc w:val="center"/>
        <w:rPr>
          <w:color w:val="000000"/>
        </w:rPr>
      </w:pPr>
      <w:r>
        <w:rPr>
          <w:noProof/>
          <w:color w:val="000000"/>
        </w:rPr>
        <w:drawing>
          <wp:inline distT="0" distB="0" distL="0" distR="0" wp14:anchorId="2B87E7F1" wp14:editId="1C676CA8">
            <wp:extent cx="3556000" cy="121920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26">
                      <a:extLst>
                        <a:ext uri="{28A0092B-C50C-407E-A947-70E740481C1C}">
                          <a14:useLocalDpi xmlns:a14="http://schemas.microsoft.com/office/drawing/2010/main" val="0"/>
                        </a:ext>
                      </a:extLst>
                    </a:blip>
                    <a:stretch>
                      <a:fillRect/>
                    </a:stretch>
                  </pic:blipFill>
                  <pic:spPr>
                    <a:xfrm>
                      <a:off x="0" y="0"/>
                      <a:ext cx="3556000" cy="1219200"/>
                    </a:xfrm>
                    <a:prstGeom prst="rect">
                      <a:avLst/>
                    </a:prstGeom>
                  </pic:spPr>
                </pic:pic>
              </a:graphicData>
            </a:graphic>
          </wp:inline>
        </w:drawing>
      </w:r>
    </w:p>
    <w:p w14:paraId="70507E63" w14:textId="77777777" w:rsidR="000E65A2" w:rsidRDefault="000E65A2" w:rsidP="000E65A2">
      <w:pPr>
        <w:pStyle w:val="HTML"/>
        <w:shd w:val="clear" w:color="auto" w:fill="FFFFFF"/>
        <w:spacing w:after="240"/>
        <w:rPr>
          <w:color w:val="000000"/>
        </w:rPr>
      </w:pPr>
      <w:r>
        <w:rPr>
          <w:i/>
          <w:iCs/>
          <w:color w:val="808080"/>
        </w:rPr>
        <w:t># Поиск кратчайшего пути из вершины 5 с восстановлением маршрута</w:t>
      </w:r>
      <w:r>
        <w:rPr>
          <w:i/>
          <w:iCs/>
          <w:color w:val="808080"/>
        </w:rPr>
        <w:br/>
      </w:r>
      <w:r>
        <w:rPr>
          <w:b/>
          <w:bCs/>
          <w:color w:val="000080"/>
        </w:rPr>
        <w:t xml:space="preserve">from </w:t>
      </w:r>
      <w:r>
        <w:rPr>
          <w:color w:val="000000"/>
        </w:rPr>
        <w:t xml:space="preserve">collections </w:t>
      </w:r>
      <w:r>
        <w:rPr>
          <w:b/>
          <w:bCs/>
          <w:color w:val="000080"/>
        </w:rPr>
        <w:t xml:space="preserve">import </w:t>
      </w:r>
      <w:r>
        <w:rPr>
          <w:color w:val="000000"/>
        </w:rPr>
        <w:t>deque</w:t>
      </w:r>
      <w:r>
        <w:rPr>
          <w:color w:val="000000"/>
        </w:rPr>
        <w:br/>
      </w:r>
      <w:r>
        <w:rPr>
          <w:color w:val="000000"/>
        </w:rPr>
        <w:br/>
        <w:t xml:space="preserve">INF = </w:t>
      </w:r>
      <w:r>
        <w:rPr>
          <w:color w:val="0000FF"/>
        </w:rPr>
        <w:t xml:space="preserve">10 </w:t>
      </w:r>
      <w:r>
        <w:rPr>
          <w:color w:val="000000"/>
        </w:rPr>
        <w:t xml:space="preserve">** </w:t>
      </w:r>
      <w:r>
        <w:rPr>
          <w:color w:val="0000FF"/>
        </w:rPr>
        <w:t>9</w:t>
      </w:r>
      <w:r>
        <w:rPr>
          <w:color w:val="0000FF"/>
        </w:rPr>
        <w:br/>
      </w:r>
      <w:r>
        <w:rPr>
          <w:color w:val="000000"/>
        </w:rPr>
        <w:t>graph=</w:t>
      </w:r>
      <w:r>
        <w:rPr>
          <w:rFonts w:ascii="MS Mincho" w:eastAsia="MS Mincho" w:hAnsi="MS Mincho" w:cs="MS Mincho" w:hint="eastAsia"/>
          <w:color w:val="000000"/>
        </w:rPr>
        <w:t>｛</w:t>
      </w:r>
      <w:r>
        <w:rPr>
          <w:color w:val="000000"/>
        </w:rPr>
        <w:br/>
        <w:t xml:space="preserve">    </w:t>
      </w:r>
      <w:r>
        <w:rPr>
          <w:color w:val="0000FF"/>
        </w:rPr>
        <w:t>0</w:t>
      </w:r>
      <w:r>
        <w:rPr>
          <w:color w:val="000000"/>
        </w:rPr>
        <w:t>: {</w:t>
      </w:r>
      <w:r>
        <w:rPr>
          <w:color w:val="0000FF"/>
        </w:rPr>
        <w:t>1</w:t>
      </w:r>
      <w:r>
        <w:rPr>
          <w:color w:val="000000"/>
        </w:rPr>
        <w:t xml:space="preserve">, </w:t>
      </w:r>
      <w:r>
        <w:rPr>
          <w:color w:val="0000FF"/>
        </w:rPr>
        <w:t>3</w:t>
      </w:r>
      <w:r>
        <w:rPr>
          <w:color w:val="000000"/>
        </w:rPr>
        <w:t>},</w:t>
      </w:r>
      <w:r>
        <w:rPr>
          <w:color w:val="000000"/>
        </w:rPr>
        <w:br/>
        <w:t xml:space="preserve">    </w:t>
      </w:r>
      <w:r>
        <w:rPr>
          <w:color w:val="0000FF"/>
        </w:rPr>
        <w:t>1</w:t>
      </w:r>
      <w:r>
        <w:rPr>
          <w:color w:val="000000"/>
        </w:rPr>
        <w:t>: {</w:t>
      </w:r>
      <w:r>
        <w:rPr>
          <w:color w:val="0000FF"/>
        </w:rPr>
        <w:t>0</w:t>
      </w:r>
      <w:r>
        <w:rPr>
          <w:color w:val="000000"/>
        </w:rPr>
        <w:t xml:space="preserve">, </w:t>
      </w:r>
      <w:r>
        <w:rPr>
          <w:color w:val="0000FF"/>
        </w:rPr>
        <w:t>8</w:t>
      </w:r>
      <w:r>
        <w:rPr>
          <w:color w:val="000000"/>
        </w:rPr>
        <w:t>},</w:t>
      </w:r>
      <w:r>
        <w:rPr>
          <w:color w:val="000000"/>
        </w:rPr>
        <w:br/>
        <w:t xml:space="preserve">    </w:t>
      </w:r>
      <w:r>
        <w:rPr>
          <w:color w:val="0000FF"/>
        </w:rPr>
        <w:t>2</w:t>
      </w:r>
      <w:r>
        <w:rPr>
          <w:color w:val="000000"/>
        </w:rPr>
        <w:t>: {</w:t>
      </w:r>
      <w:r>
        <w:rPr>
          <w:color w:val="0000FF"/>
        </w:rPr>
        <w:t>3</w:t>
      </w:r>
      <w:r>
        <w:rPr>
          <w:color w:val="000000"/>
        </w:rPr>
        <w:t xml:space="preserve">, </w:t>
      </w:r>
      <w:r>
        <w:rPr>
          <w:color w:val="0000FF"/>
        </w:rPr>
        <w:t>4</w:t>
      </w:r>
      <w:r>
        <w:rPr>
          <w:color w:val="000000"/>
        </w:rPr>
        <w:t xml:space="preserve">, </w:t>
      </w:r>
      <w:r>
        <w:rPr>
          <w:color w:val="0000FF"/>
        </w:rPr>
        <w:t>6</w:t>
      </w:r>
      <w:r>
        <w:rPr>
          <w:color w:val="000000"/>
        </w:rPr>
        <w:t xml:space="preserve">, </w:t>
      </w:r>
      <w:r>
        <w:rPr>
          <w:color w:val="0000FF"/>
        </w:rPr>
        <w:t>8</w:t>
      </w:r>
      <w:r>
        <w:rPr>
          <w:color w:val="000000"/>
        </w:rPr>
        <w:t xml:space="preserve">, </w:t>
      </w:r>
      <w:r>
        <w:rPr>
          <w:color w:val="0000FF"/>
        </w:rPr>
        <w:t>9</w:t>
      </w:r>
      <w:r>
        <w:rPr>
          <w:color w:val="000000"/>
        </w:rPr>
        <w:t>},</w:t>
      </w:r>
      <w:r>
        <w:rPr>
          <w:color w:val="000000"/>
        </w:rPr>
        <w:br/>
        <w:t xml:space="preserve">    </w:t>
      </w:r>
      <w:r>
        <w:rPr>
          <w:color w:val="0000FF"/>
        </w:rPr>
        <w:t>3</w:t>
      </w:r>
      <w:r>
        <w:rPr>
          <w:color w:val="000000"/>
        </w:rPr>
        <w:t>: {</w:t>
      </w:r>
      <w:r>
        <w:rPr>
          <w:color w:val="0000FF"/>
        </w:rPr>
        <w:t>0</w:t>
      </w:r>
      <w:r>
        <w:rPr>
          <w:color w:val="000000"/>
        </w:rPr>
        <w:t xml:space="preserve">, </w:t>
      </w:r>
      <w:r>
        <w:rPr>
          <w:color w:val="0000FF"/>
        </w:rPr>
        <w:t>2</w:t>
      </w:r>
      <w:r>
        <w:rPr>
          <w:color w:val="000000"/>
        </w:rPr>
        <w:t xml:space="preserve">, </w:t>
      </w:r>
      <w:r>
        <w:rPr>
          <w:color w:val="0000FF"/>
        </w:rPr>
        <w:t>7</w:t>
      </w:r>
      <w:r>
        <w:rPr>
          <w:color w:val="000000"/>
        </w:rPr>
        <w:t xml:space="preserve">, </w:t>
      </w:r>
      <w:r>
        <w:rPr>
          <w:color w:val="0000FF"/>
        </w:rPr>
        <w:t>9</w:t>
      </w:r>
      <w:r>
        <w:rPr>
          <w:color w:val="000000"/>
        </w:rPr>
        <w:t>},</w:t>
      </w:r>
      <w:r>
        <w:rPr>
          <w:color w:val="000000"/>
        </w:rPr>
        <w:br/>
        <w:t xml:space="preserve">    </w:t>
      </w:r>
      <w:r>
        <w:rPr>
          <w:color w:val="0000FF"/>
        </w:rPr>
        <w:t>4</w:t>
      </w:r>
      <w:r>
        <w:rPr>
          <w:color w:val="000000"/>
        </w:rPr>
        <w:t>: {</w:t>
      </w:r>
      <w:r>
        <w:rPr>
          <w:color w:val="0000FF"/>
        </w:rPr>
        <w:t>2</w:t>
      </w:r>
      <w:r>
        <w:rPr>
          <w:color w:val="000000"/>
        </w:rPr>
        <w:t>},</w:t>
      </w:r>
      <w:r>
        <w:rPr>
          <w:color w:val="000000"/>
        </w:rPr>
        <w:br/>
        <w:t xml:space="preserve">    </w:t>
      </w:r>
      <w:r>
        <w:rPr>
          <w:color w:val="0000FF"/>
        </w:rPr>
        <w:t>5</w:t>
      </w:r>
      <w:r>
        <w:rPr>
          <w:color w:val="000000"/>
        </w:rPr>
        <w:t>: {</w:t>
      </w:r>
      <w:r>
        <w:rPr>
          <w:color w:val="0000FF"/>
        </w:rPr>
        <w:t>6</w:t>
      </w:r>
      <w:r>
        <w:rPr>
          <w:color w:val="000000"/>
        </w:rPr>
        <w:t>,</w:t>
      </w:r>
      <w:r>
        <w:rPr>
          <w:color w:val="0000FF"/>
        </w:rPr>
        <w:t>8</w:t>
      </w:r>
      <w:r>
        <w:rPr>
          <w:color w:val="000000"/>
        </w:rPr>
        <w:t>},</w:t>
      </w:r>
      <w:r>
        <w:rPr>
          <w:color w:val="000000"/>
        </w:rPr>
        <w:br/>
        <w:t xml:space="preserve">    </w:t>
      </w:r>
      <w:r>
        <w:rPr>
          <w:color w:val="0000FF"/>
        </w:rPr>
        <w:t>6</w:t>
      </w:r>
      <w:r>
        <w:rPr>
          <w:color w:val="000000"/>
        </w:rPr>
        <w:t>: {</w:t>
      </w:r>
      <w:r>
        <w:rPr>
          <w:color w:val="0000FF"/>
        </w:rPr>
        <w:t>2</w:t>
      </w:r>
      <w:r>
        <w:rPr>
          <w:color w:val="000000"/>
        </w:rPr>
        <w:t xml:space="preserve">, </w:t>
      </w:r>
      <w:r>
        <w:rPr>
          <w:color w:val="0000FF"/>
        </w:rPr>
        <w:t>5</w:t>
      </w:r>
      <w:r>
        <w:rPr>
          <w:color w:val="000000"/>
        </w:rPr>
        <w:t>},</w:t>
      </w:r>
      <w:r>
        <w:rPr>
          <w:color w:val="000000"/>
        </w:rPr>
        <w:br/>
        <w:t xml:space="preserve">    </w:t>
      </w:r>
      <w:r>
        <w:rPr>
          <w:color w:val="0000FF"/>
        </w:rPr>
        <w:t>7</w:t>
      </w:r>
      <w:r>
        <w:rPr>
          <w:color w:val="000000"/>
        </w:rPr>
        <w:t>: {</w:t>
      </w:r>
      <w:r>
        <w:rPr>
          <w:color w:val="0000FF"/>
        </w:rPr>
        <w:t>3</w:t>
      </w:r>
      <w:r>
        <w:rPr>
          <w:color w:val="000000"/>
        </w:rPr>
        <w:t xml:space="preserve">, </w:t>
      </w:r>
      <w:r>
        <w:rPr>
          <w:color w:val="0000FF"/>
        </w:rPr>
        <w:t>9</w:t>
      </w:r>
      <w:r>
        <w:rPr>
          <w:color w:val="000000"/>
        </w:rPr>
        <w:t>},</w:t>
      </w:r>
      <w:r>
        <w:rPr>
          <w:color w:val="000000"/>
        </w:rPr>
        <w:br/>
        <w:t xml:space="preserve">    </w:t>
      </w:r>
      <w:r>
        <w:rPr>
          <w:color w:val="0000FF"/>
        </w:rPr>
        <w:t>8</w:t>
      </w:r>
      <w:r>
        <w:rPr>
          <w:color w:val="000000"/>
        </w:rPr>
        <w:t>: {</w:t>
      </w:r>
      <w:r>
        <w:rPr>
          <w:color w:val="0000FF"/>
        </w:rPr>
        <w:t>1</w:t>
      </w:r>
      <w:r>
        <w:rPr>
          <w:color w:val="000000"/>
        </w:rPr>
        <w:t xml:space="preserve">, </w:t>
      </w:r>
      <w:r>
        <w:rPr>
          <w:color w:val="0000FF"/>
        </w:rPr>
        <w:t>2</w:t>
      </w:r>
      <w:r>
        <w:rPr>
          <w:color w:val="000000"/>
        </w:rPr>
        <w:t xml:space="preserve">, </w:t>
      </w:r>
      <w:r>
        <w:rPr>
          <w:color w:val="0000FF"/>
        </w:rPr>
        <w:t>5</w:t>
      </w:r>
      <w:r>
        <w:rPr>
          <w:color w:val="000000"/>
        </w:rPr>
        <w:t>},</w:t>
      </w:r>
      <w:r>
        <w:rPr>
          <w:color w:val="000000"/>
        </w:rPr>
        <w:br/>
        <w:t xml:space="preserve">    </w:t>
      </w:r>
      <w:r>
        <w:rPr>
          <w:color w:val="0000FF"/>
        </w:rPr>
        <w:t>9</w:t>
      </w:r>
      <w:r>
        <w:rPr>
          <w:color w:val="000000"/>
        </w:rPr>
        <w:t>: {</w:t>
      </w:r>
      <w:r>
        <w:rPr>
          <w:color w:val="0000FF"/>
        </w:rPr>
        <w:t>2</w:t>
      </w:r>
      <w:r>
        <w:rPr>
          <w:color w:val="000000"/>
        </w:rPr>
        <w:t xml:space="preserve">, </w:t>
      </w:r>
      <w:r>
        <w:rPr>
          <w:color w:val="0000FF"/>
        </w:rPr>
        <w:t>3</w:t>
      </w:r>
      <w:r>
        <w:rPr>
          <w:color w:val="000000"/>
        </w:rPr>
        <w:t xml:space="preserve">, </w:t>
      </w:r>
      <w:r>
        <w:rPr>
          <w:color w:val="0000FF"/>
        </w:rPr>
        <w:t>7</w:t>
      </w:r>
      <w:r>
        <w:rPr>
          <w:color w:val="000000"/>
        </w:rPr>
        <w:t>},</w:t>
      </w:r>
      <w:r>
        <w:rPr>
          <w:color w:val="000000"/>
        </w:rPr>
        <w:br/>
        <w:t>}</w:t>
      </w:r>
      <w:r>
        <w:rPr>
          <w:color w:val="000000"/>
        </w:rPr>
        <w:br/>
        <w:t xml:space="preserve">s = </w:t>
      </w:r>
      <w:r>
        <w:rPr>
          <w:color w:val="0000FF"/>
        </w:rPr>
        <w:t xml:space="preserve">0    </w:t>
      </w:r>
      <w:r>
        <w:rPr>
          <w:i/>
          <w:iCs/>
          <w:color w:val="808080"/>
        </w:rPr>
        <w:t># стартовая вершина</w:t>
      </w:r>
      <w:r>
        <w:rPr>
          <w:i/>
          <w:iCs/>
          <w:color w:val="808080"/>
        </w:rPr>
        <w:br/>
      </w:r>
      <w:r>
        <w:rPr>
          <w:color w:val="000000"/>
        </w:rPr>
        <w:t xml:space="preserve">n = </w:t>
      </w:r>
      <w:r>
        <w:rPr>
          <w:color w:val="000080"/>
        </w:rPr>
        <w:t>len</w:t>
      </w:r>
      <w:r>
        <w:rPr>
          <w:color w:val="000000"/>
        </w:rPr>
        <w:t>(graph)</w:t>
      </w:r>
      <w:r>
        <w:rPr>
          <w:color w:val="000000"/>
        </w:rPr>
        <w:br/>
      </w:r>
      <w:r>
        <w:rPr>
          <w:color w:val="000000"/>
        </w:rPr>
        <w:br/>
      </w:r>
      <w:r>
        <w:rPr>
          <w:i/>
          <w:iCs/>
          <w:color w:val="808080"/>
        </w:rPr>
        <w:t># Алгоритм поиска в ширину</w:t>
      </w:r>
      <w:r>
        <w:rPr>
          <w:i/>
          <w:iCs/>
          <w:color w:val="808080"/>
        </w:rPr>
        <w:br/>
      </w:r>
      <w:r>
        <w:rPr>
          <w:color w:val="000000"/>
        </w:rPr>
        <w:t>dist = [INF] * n</w:t>
      </w:r>
      <w:r>
        <w:rPr>
          <w:color w:val="000000"/>
        </w:rPr>
        <w:br/>
        <w:t xml:space="preserve">dist[s] = </w:t>
      </w:r>
      <w:r>
        <w:rPr>
          <w:color w:val="0000FF"/>
        </w:rPr>
        <w:t>0</w:t>
      </w:r>
      <w:r>
        <w:rPr>
          <w:color w:val="0000FF"/>
        </w:rPr>
        <w:br/>
      </w:r>
      <w:r>
        <w:rPr>
          <w:color w:val="0000FF"/>
        </w:rPr>
        <w:br/>
      </w:r>
      <w:r>
        <w:rPr>
          <w:color w:val="000000"/>
        </w:rPr>
        <w:t>pred = [-</w:t>
      </w:r>
      <w:r>
        <w:rPr>
          <w:color w:val="0000FF"/>
        </w:rPr>
        <w:t>1</w:t>
      </w:r>
      <w:r>
        <w:rPr>
          <w:color w:val="000000"/>
        </w:rPr>
        <w:t xml:space="preserve">] * n    </w:t>
      </w:r>
      <w:r>
        <w:rPr>
          <w:i/>
          <w:iCs/>
          <w:color w:val="808080"/>
        </w:rPr>
        <w:t># массив предков</w:t>
      </w:r>
      <w:r>
        <w:rPr>
          <w:i/>
          <w:iCs/>
          <w:color w:val="808080"/>
        </w:rPr>
        <w:br/>
      </w:r>
      <w:r>
        <w:rPr>
          <w:i/>
          <w:iCs/>
          <w:color w:val="808080"/>
        </w:rPr>
        <w:br/>
      </w:r>
      <w:r>
        <w:rPr>
          <w:color w:val="000000"/>
        </w:rPr>
        <w:t>q = deque([s])</w:t>
      </w:r>
      <w:r>
        <w:rPr>
          <w:color w:val="000000"/>
        </w:rPr>
        <w:br/>
      </w:r>
      <w:r>
        <w:rPr>
          <w:color w:val="000000"/>
        </w:rPr>
        <w:br/>
      </w:r>
      <w:r>
        <w:rPr>
          <w:b/>
          <w:bCs/>
          <w:color w:val="000080"/>
        </w:rPr>
        <w:t xml:space="preserve">while </w:t>
      </w:r>
      <w:r>
        <w:rPr>
          <w:color w:val="000000"/>
        </w:rPr>
        <w:t>q:</w:t>
      </w:r>
      <w:r>
        <w:rPr>
          <w:color w:val="000000"/>
        </w:rPr>
        <w:br/>
        <w:t xml:space="preserve">    node = q.popleft()</w:t>
      </w:r>
      <w:r>
        <w:rPr>
          <w:color w:val="000000"/>
        </w:rPr>
        <w:br/>
        <w:t xml:space="preserve">    </w:t>
      </w:r>
      <w:r>
        <w:rPr>
          <w:b/>
          <w:bCs/>
          <w:color w:val="000080"/>
        </w:rPr>
        <w:t xml:space="preserve">for </w:t>
      </w:r>
      <w:r>
        <w:rPr>
          <w:color w:val="000000"/>
        </w:rPr>
        <w:t xml:space="preserve">neighbor </w:t>
      </w:r>
      <w:r>
        <w:rPr>
          <w:b/>
          <w:bCs/>
          <w:color w:val="000080"/>
        </w:rPr>
        <w:t xml:space="preserve">in </w:t>
      </w:r>
      <w:r>
        <w:rPr>
          <w:color w:val="000000"/>
        </w:rPr>
        <w:t>graph[node]:</w:t>
      </w:r>
      <w:r>
        <w:rPr>
          <w:color w:val="000000"/>
        </w:rPr>
        <w:br/>
        <w:t xml:space="preserve">        </w:t>
      </w:r>
      <w:r>
        <w:rPr>
          <w:b/>
          <w:bCs/>
          <w:color w:val="000080"/>
        </w:rPr>
        <w:t xml:space="preserve">if </w:t>
      </w:r>
      <w:r>
        <w:rPr>
          <w:color w:val="000000"/>
        </w:rPr>
        <w:t xml:space="preserve">dist[neighbor] &gt; dist[node] + </w:t>
      </w:r>
      <w:r>
        <w:rPr>
          <w:color w:val="0000FF"/>
        </w:rPr>
        <w:t>1</w:t>
      </w:r>
      <w:r>
        <w:rPr>
          <w:color w:val="000000"/>
        </w:rPr>
        <w:t>:</w:t>
      </w:r>
      <w:r>
        <w:rPr>
          <w:color w:val="000000"/>
        </w:rPr>
        <w:br/>
        <w:t xml:space="preserve">            dist[neighbor] = dist[node] + </w:t>
      </w:r>
      <w:r>
        <w:rPr>
          <w:color w:val="0000FF"/>
        </w:rPr>
        <w:t>1</w:t>
      </w:r>
      <w:r>
        <w:rPr>
          <w:color w:val="0000FF"/>
        </w:rPr>
        <w:br/>
        <w:t xml:space="preserve">            </w:t>
      </w:r>
      <w:r>
        <w:rPr>
          <w:color w:val="000000"/>
        </w:rPr>
        <w:t xml:space="preserve">pred[neighbor] = node    </w:t>
      </w:r>
      <w:r>
        <w:rPr>
          <w:i/>
          <w:iCs/>
          <w:color w:val="808080"/>
        </w:rPr>
        <w:t># вершина, из которой пришли</w:t>
      </w:r>
      <w:r>
        <w:rPr>
          <w:i/>
          <w:iCs/>
          <w:color w:val="808080"/>
        </w:rPr>
        <w:br/>
        <w:t xml:space="preserve">            </w:t>
      </w:r>
      <w:r>
        <w:rPr>
          <w:color w:val="000000"/>
        </w:rPr>
        <w:t>q.append(neighbor)</w:t>
      </w:r>
      <w:r>
        <w:rPr>
          <w:color w:val="000000"/>
        </w:rPr>
        <w:br/>
      </w:r>
      <w:r>
        <w:rPr>
          <w:color w:val="000000"/>
        </w:rPr>
        <w:br/>
        <w:t xml:space="preserve">finish = </w:t>
      </w:r>
      <w:r>
        <w:rPr>
          <w:color w:val="0000FF"/>
        </w:rPr>
        <w:t>4</w:t>
      </w:r>
      <w:r>
        <w:rPr>
          <w:color w:val="0000FF"/>
        </w:rPr>
        <w:br/>
      </w:r>
      <w:r>
        <w:rPr>
          <w:color w:val="000000"/>
        </w:rPr>
        <w:t>path = [finish]</w:t>
      </w:r>
      <w:r>
        <w:rPr>
          <w:color w:val="000000"/>
        </w:rPr>
        <w:br/>
      </w:r>
      <w:r>
        <w:rPr>
          <w:color w:val="000000"/>
        </w:rPr>
        <w:lastRenderedPageBreak/>
        <w:t>ver = pred[finish]</w:t>
      </w:r>
      <w:r>
        <w:rPr>
          <w:color w:val="000000"/>
        </w:rPr>
        <w:br/>
      </w:r>
      <w:r>
        <w:rPr>
          <w:b/>
          <w:bCs/>
          <w:color w:val="000080"/>
        </w:rPr>
        <w:t xml:space="preserve">while </w:t>
      </w:r>
      <w:r>
        <w:rPr>
          <w:color w:val="000000"/>
        </w:rPr>
        <w:t>ver != -</w:t>
      </w:r>
      <w:r>
        <w:rPr>
          <w:color w:val="0000FF"/>
        </w:rPr>
        <w:t>1</w:t>
      </w:r>
      <w:r>
        <w:rPr>
          <w:color w:val="000000"/>
        </w:rPr>
        <w:t>:</w:t>
      </w:r>
      <w:r>
        <w:rPr>
          <w:color w:val="000000"/>
        </w:rPr>
        <w:br/>
        <w:t xml:space="preserve">    path.append(ver)</w:t>
      </w:r>
      <w:r>
        <w:rPr>
          <w:color w:val="000000"/>
        </w:rPr>
        <w:br/>
        <w:t xml:space="preserve">    ver = pred[ver]</w:t>
      </w:r>
      <w:r>
        <w:rPr>
          <w:color w:val="000000"/>
        </w:rPr>
        <w:br/>
      </w:r>
      <w:r>
        <w:rPr>
          <w:color w:val="000080"/>
        </w:rPr>
        <w:t>print</w:t>
      </w:r>
      <w:r>
        <w:rPr>
          <w:color w:val="000000"/>
        </w:rPr>
        <w:t>(path[::-</w:t>
      </w:r>
      <w:r>
        <w:rPr>
          <w:color w:val="0000FF"/>
        </w:rPr>
        <w:t>1</w:t>
      </w:r>
      <w:r>
        <w:rPr>
          <w:color w:val="000000"/>
        </w:rPr>
        <w:t>])</w:t>
      </w:r>
      <w:r>
        <w:rPr>
          <w:color w:val="000000"/>
        </w:rPr>
        <w:br/>
      </w:r>
      <w:r>
        <w:rPr>
          <w:color w:val="000000"/>
        </w:rPr>
        <w:br/>
      </w:r>
      <w:r>
        <w:rPr>
          <w:i/>
          <w:iCs/>
          <w:color w:val="808080"/>
        </w:rPr>
        <w:t># [0, 3, 2, 4]</w:t>
      </w:r>
    </w:p>
    <w:p w14:paraId="5EF06635" w14:textId="77777777" w:rsidR="000053AF" w:rsidRPr="000053AF" w:rsidRDefault="000053AF" w:rsidP="000053AF">
      <w:pPr>
        <w:pStyle w:val="2"/>
        <w:rPr>
          <w:lang w:val="ru-RU"/>
        </w:rPr>
      </w:pPr>
      <w:bookmarkStart w:id="63" w:name="_Toc216543225"/>
      <w:r w:rsidRPr="000053AF">
        <w:rPr>
          <w:lang w:val="ru-RU"/>
        </w:rPr>
        <w:t xml:space="preserve">Сравнение </w:t>
      </w:r>
      <w:r>
        <w:t>BFS</w:t>
      </w:r>
      <w:r w:rsidRPr="000053AF">
        <w:rPr>
          <w:lang w:val="ru-RU"/>
        </w:rPr>
        <w:t xml:space="preserve"> и </w:t>
      </w:r>
      <w:r>
        <w:t>DFS</w:t>
      </w:r>
      <w:bookmarkEnd w:id="63"/>
    </w:p>
    <w:p w14:paraId="478DD75F" w14:textId="77777777" w:rsidR="000053AF" w:rsidRDefault="000053AF" w:rsidP="003F70B0">
      <w:pPr>
        <w:pStyle w:val="ad"/>
        <w:numPr>
          <w:ilvl w:val="0"/>
          <w:numId w:val="6"/>
        </w:numPr>
      </w:pPr>
      <w:r>
        <w:t>BFS</w:t>
      </w:r>
      <w:r w:rsidRPr="000053AF">
        <w:rPr>
          <w:lang w:val="ru-RU"/>
        </w:rPr>
        <w:t xml:space="preserve"> не рекурсивный, поэтому он более предпочтителен при решении задач на больших графах. </w:t>
      </w:r>
      <w:r>
        <w:t>Для DFS следует помнить о переполнении стека рекурсивных вызовов.</w:t>
      </w:r>
    </w:p>
    <w:p w14:paraId="278C225E" w14:textId="77777777" w:rsidR="000053AF" w:rsidRPr="000053AF" w:rsidRDefault="000053AF" w:rsidP="003F70B0">
      <w:pPr>
        <w:pStyle w:val="ad"/>
        <w:numPr>
          <w:ilvl w:val="0"/>
          <w:numId w:val="6"/>
        </w:numPr>
        <w:rPr>
          <w:lang w:val="ru-RU"/>
        </w:rPr>
      </w:pPr>
      <w:r w:rsidRPr="000053AF">
        <w:rPr>
          <w:lang w:val="ru-RU"/>
        </w:rPr>
        <w:t xml:space="preserve">Порядок обхода вершин у этих алгоритмов разный. Поэтому </w:t>
      </w:r>
      <w:r>
        <w:t>BFS</w:t>
      </w:r>
      <w:r w:rsidRPr="000053AF">
        <w:rPr>
          <w:lang w:val="ru-RU"/>
        </w:rPr>
        <w:t xml:space="preserve"> не сможет заменить </w:t>
      </w:r>
      <w:r>
        <w:t>DFS</w:t>
      </w:r>
      <w:r w:rsidRPr="000053AF">
        <w:rPr>
          <w:lang w:val="ru-RU"/>
        </w:rPr>
        <w:t xml:space="preserve"> при поиске циклов (если только </w:t>
      </w:r>
      <w:r>
        <w:t>BFS</w:t>
      </w:r>
      <w:r w:rsidRPr="000053AF">
        <w:rPr>
          <w:lang w:val="ru-RU"/>
        </w:rPr>
        <w:t xml:space="preserve"> найдет цикл из конкретной вершины: запускаемся из нее и следим, что эта вершина появилась).</w:t>
      </w:r>
    </w:p>
    <w:p w14:paraId="460F353B" w14:textId="07739A94" w:rsidR="000053AF" w:rsidRPr="000053AF" w:rsidRDefault="000053AF" w:rsidP="000053AF">
      <w:pPr>
        <w:spacing w:before="480" w:after="480"/>
        <w:rPr>
          <w:lang w:val="ru-RU"/>
        </w:rPr>
      </w:pPr>
    </w:p>
    <w:tbl>
      <w:tblPr>
        <w:tblStyle w:val="a5"/>
        <w:tblW w:w="9353" w:type="dxa"/>
        <w:tblLook w:val="04A0" w:firstRow="1" w:lastRow="0" w:firstColumn="1" w:lastColumn="0" w:noHBand="0" w:noVBand="1"/>
      </w:tblPr>
      <w:tblGrid>
        <w:gridCol w:w="7139"/>
        <w:gridCol w:w="1096"/>
        <w:gridCol w:w="1118"/>
      </w:tblGrid>
      <w:tr w:rsidR="000053AF" w14:paraId="43AB781D" w14:textId="77777777" w:rsidTr="000053AF">
        <w:trPr>
          <w:trHeight w:val="254"/>
        </w:trPr>
        <w:tc>
          <w:tcPr>
            <w:tcW w:w="0" w:type="auto"/>
            <w:hideMark/>
          </w:tcPr>
          <w:p w14:paraId="507A0468" w14:textId="77777777" w:rsidR="000053AF" w:rsidRDefault="000053AF">
            <w:pPr>
              <w:rPr>
                <w:b/>
                <w:bCs/>
              </w:rPr>
            </w:pPr>
            <w:r>
              <w:rPr>
                <w:b/>
                <w:bCs/>
              </w:rPr>
              <w:t>Алгоритм</w:t>
            </w:r>
          </w:p>
        </w:tc>
        <w:tc>
          <w:tcPr>
            <w:tcW w:w="0" w:type="auto"/>
            <w:hideMark/>
          </w:tcPr>
          <w:p w14:paraId="7407D9CD" w14:textId="77777777" w:rsidR="000053AF" w:rsidRDefault="000053AF">
            <w:pPr>
              <w:rPr>
                <w:b/>
                <w:bCs/>
              </w:rPr>
            </w:pPr>
            <w:r>
              <w:rPr>
                <w:b/>
                <w:bCs/>
              </w:rPr>
              <w:t>BFS</w:t>
            </w:r>
          </w:p>
        </w:tc>
        <w:tc>
          <w:tcPr>
            <w:tcW w:w="0" w:type="auto"/>
            <w:hideMark/>
          </w:tcPr>
          <w:p w14:paraId="6C3B8D5F" w14:textId="77777777" w:rsidR="000053AF" w:rsidRDefault="000053AF">
            <w:pPr>
              <w:rPr>
                <w:b/>
                <w:bCs/>
              </w:rPr>
            </w:pPr>
            <w:r>
              <w:rPr>
                <w:b/>
                <w:bCs/>
              </w:rPr>
              <w:t>DFS</w:t>
            </w:r>
          </w:p>
        </w:tc>
      </w:tr>
      <w:tr w:rsidR="000053AF" w14:paraId="6D73461C" w14:textId="77777777" w:rsidTr="000053AF">
        <w:trPr>
          <w:trHeight w:val="308"/>
        </w:trPr>
        <w:tc>
          <w:tcPr>
            <w:tcW w:w="0" w:type="auto"/>
            <w:hideMark/>
          </w:tcPr>
          <w:p w14:paraId="242BBB17" w14:textId="77777777" w:rsidR="000053AF" w:rsidRPr="000053AF" w:rsidRDefault="000053AF">
            <w:pPr>
              <w:rPr>
                <w:lang w:val="ru-RU"/>
              </w:rPr>
            </w:pPr>
            <w:r w:rsidRPr="000053AF">
              <w:rPr>
                <w:lang w:val="ru-RU"/>
              </w:rPr>
              <w:t xml:space="preserve">Поиск кратчайшего пути от </w:t>
            </w:r>
            <w:r>
              <w:t>a</w:t>
            </w:r>
            <w:r w:rsidRPr="000053AF">
              <w:rPr>
                <w:lang w:val="ru-RU"/>
              </w:rPr>
              <w:t xml:space="preserve"> до </w:t>
            </w:r>
            <w:r>
              <w:t>b</w:t>
            </w:r>
          </w:p>
        </w:tc>
        <w:tc>
          <w:tcPr>
            <w:tcW w:w="0" w:type="auto"/>
            <w:hideMark/>
          </w:tcPr>
          <w:p w14:paraId="3CB530EE" w14:textId="74810E26" w:rsidR="000053AF" w:rsidRDefault="000E65A2">
            <w:r>
              <w:rPr>
                <w:rFonts w:ascii="Segoe UI Symbol" w:hAnsi="Segoe UI Symbol" w:cs="Segoe UI Symbol"/>
              </w:rPr>
              <w:t>✅</w:t>
            </w:r>
          </w:p>
        </w:tc>
        <w:tc>
          <w:tcPr>
            <w:tcW w:w="0" w:type="auto"/>
            <w:hideMark/>
          </w:tcPr>
          <w:p w14:paraId="0E22F08F" w14:textId="6AB9F3F2" w:rsidR="000053AF" w:rsidRDefault="000E65A2">
            <w:r>
              <w:rPr>
                <w:rFonts w:ascii="Segoe UI Symbol" w:hAnsi="Segoe UI Symbol" w:cs="Segoe UI Symbol"/>
              </w:rPr>
              <w:t>❌</w:t>
            </w:r>
          </w:p>
        </w:tc>
      </w:tr>
      <w:tr w:rsidR="000053AF" w14:paraId="02C6E4BC" w14:textId="77777777" w:rsidTr="000053AF">
        <w:trPr>
          <w:trHeight w:val="290"/>
        </w:trPr>
        <w:tc>
          <w:tcPr>
            <w:tcW w:w="0" w:type="auto"/>
            <w:hideMark/>
          </w:tcPr>
          <w:p w14:paraId="7A5587CB" w14:textId="77777777" w:rsidR="000053AF" w:rsidRPr="000053AF" w:rsidRDefault="000053AF">
            <w:pPr>
              <w:rPr>
                <w:lang w:val="ru-RU"/>
              </w:rPr>
            </w:pPr>
            <w:r w:rsidRPr="000053AF">
              <w:rPr>
                <w:lang w:val="ru-RU"/>
              </w:rPr>
              <w:t xml:space="preserve">Проверка существования пути от </w:t>
            </w:r>
            <w:r>
              <w:t>a</w:t>
            </w:r>
            <w:r w:rsidRPr="000053AF">
              <w:rPr>
                <w:lang w:val="ru-RU"/>
              </w:rPr>
              <w:t xml:space="preserve"> до </w:t>
            </w:r>
            <w:r>
              <w:t>b</w:t>
            </w:r>
          </w:p>
        </w:tc>
        <w:tc>
          <w:tcPr>
            <w:tcW w:w="0" w:type="auto"/>
            <w:hideMark/>
          </w:tcPr>
          <w:p w14:paraId="3E477F0B" w14:textId="6710C760" w:rsidR="000053AF" w:rsidRDefault="000E65A2">
            <w:r>
              <w:rPr>
                <w:rFonts w:ascii="Segoe UI Symbol" w:hAnsi="Segoe UI Symbol" w:cs="Segoe UI Symbol"/>
              </w:rPr>
              <w:t>✅</w:t>
            </w:r>
          </w:p>
        </w:tc>
        <w:tc>
          <w:tcPr>
            <w:tcW w:w="0" w:type="auto"/>
            <w:hideMark/>
          </w:tcPr>
          <w:p w14:paraId="57E18C0E" w14:textId="493CCFEF" w:rsidR="000053AF" w:rsidRDefault="000E65A2">
            <w:r>
              <w:rPr>
                <w:rFonts w:ascii="Segoe UI Symbol" w:hAnsi="Segoe UI Symbol" w:cs="Segoe UI Symbol"/>
              </w:rPr>
              <w:t>✅</w:t>
            </w:r>
          </w:p>
        </w:tc>
      </w:tr>
      <w:tr w:rsidR="000053AF" w14:paraId="7A4BE1DC" w14:textId="77777777" w:rsidTr="000053AF">
        <w:trPr>
          <w:trHeight w:val="308"/>
        </w:trPr>
        <w:tc>
          <w:tcPr>
            <w:tcW w:w="0" w:type="auto"/>
            <w:hideMark/>
          </w:tcPr>
          <w:p w14:paraId="2341A623" w14:textId="77777777" w:rsidR="000053AF" w:rsidRDefault="000053AF">
            <w:r>
              <w:t>Поиск компонент связности</w:t>
            </w:r>
          </w:p>
        </w:tc>
        <w:tc>
          <w:tcPr>
            <w:tcW w:w="0" w:type="auto"/>
            <w:hideMark/>
          </w:tcPr>
          <w:p w14:paraId="288F5C25" w14:textId="0BDDF1B8" w:rsidR="000053AF" w:rsidRDefault="000E65A2">
            <w:r>
              <w:rPr>
                <w:rFonts w:ascii="Segoe UI Symbol" w:hAnsi="Segoe UI Symbol" w:cs="Segoe UI Symbol"/>
              </w:rPr>
              <w:t>✅</w:t>
            </w:r>
          </w:p>
        </w:tc>
        <w:tc>
          <w:tcPr>
            <w:tcW w:w="0" w:type="auto"/>
            <w:hideMark/>
          </w:tcPr>
          <w:p w14:paraId="1ECEB03D" w14:textId="6CC3F42D" w:rsidR="000053AF" w:rsidRDefault="000E65A2">
            <w:r>
              <w:rPr>
                <w:rFonts w:ascii="Segoe UI Symbol" w:hAnsi="Segoe UI Symbol" w:cs="Segoe UI Symbol"/>
              </w:rPr>
              <w:t>✅</w:t>
            </w:r>
          </w:p>
        </w:tc>
      </w:tr>
      <w:tr w:rsidR="000053AF" w14:paraId="134B52EC" w14:textId="77777777" w:rsidTr="000053AF">
        <w:trPr>
          <w:trHeight w:val="308"/>
        </w:trPr>
        <w:tc>
          <w:tcPr>
            <w:tcW w:w="0" w:type="auto"/>
            <w:hideMark/>
          </w:tcPr>
          <w:p w14:paraId="4C249C9F" w14:textId="77777777" w:rsidR="000053AF" w:rsidRDefault="000053AF">
            <w:r>
              <w:t>Поиск циклов</w:t>
            </w:r>
          </w:p>
        </w:tc>
        <w:tc>
          <w:tcPr>
            <w:tcW w:w="0" w:type="auto"/>
            <w:hideMark/>
          </w:tcPr>
          <w:p w14:paraId="33996896" w14:textId="2A45744D" w:rsidR="000053AF" w:rsidRDefault="000E65A2">
            <w:r>
              <w:rPr>
                <w:rFonts w:ascii="Segoe UI Symbol" w:hAnsi="Segoe UI Symbol" w:cs="Segoe UI Symbol"/>
              </w:rPr>
              <w:t>❌</w:t>
            </w:r>
          </w:p>
        </w:tc>
        <w:tc>
          <w:tcPr>
            <w:tcW w:w="0" w:type="auto"/>
            <w:hideMark/>
          </w:tcPr>
          <w:p w14:paraId="1F4E20C1" w14:textId="7ACE806B" w:rsidR="000053AF" w:rsidRDefault="000E65A2">
            <w:r>
              <w:rPr>
                <w:rFonts w:ascii="Segoe UI Symbol" w:hAnsi="Segoe UI Symbol" w:cs="Segoe UI Symbol"/>
              </w:rPr>
              <w:t>✅</w:t>
            </w:r>
          </w:p>
        </w:tc>
      </w:tr>
      <w:tr w:rsidR="000053AF" w14:paraId="3BD2072D" w14:textId="77777777" w:rsidTr="000053AF">
        <w:trPr>
          <w:trHeight w:val="290"/>
        </w:trPr>
        <w:tc>
          <w:tcPr>
            <w:tcW w:w="0" w:type="auto"/>
            <w:hideMark/>
          </w:tcPr>
          <w:p w14:paraId="4BB8F429" w14:textId="77777777" w:rsidR="000053AF" w:rsidRPr="000053AF" w:rsidRDefault="000053AF">
            <w:pPr>
              <w:rPr>
                <w:lang w:val="ru-RU"/>
              </w:rPr>
            </w:pPr>
            <w:r w:rsidRPr="000053AF">
              <w:rPr>
                <w:lang w:val="ru-RU"/>
              </w:rPr>
              <w:t xml:space="preserve">Поиск кратчайшего цикла через </w:t>
            </w:r>
            <w:r>
              <w:t>v</w:t>
            </w:r>
          </w:p>
        </w:tc>
        <w:tc>
          <w:tcPr>
            <w:tcW w:w="0" w:type="auto"/>
            <w:hideMark/>
          </w:tcPr>
          <w:p w14:paraId="117BAD3A" w14:textId="25C801E3" w:rsidR="000053AF" w:rsidRDefault="000E65A2">
            <w:r>
              <w:rPr>
                <w:rFonts w:ascii="Segoe UI Symbol" w:hAnsi="Segoe UI Symbol" w:cs="Segoe UI Symbol"/>
              </w:rPr>
              <w:t>✅</w:t>
            </w:r>
          </w:p>
        </w:tc>
        <w:tc>
          <w:tcPr>
            <w:tcW w:w="0" w:type="auto"/>
            <w:hideMark/>
          </w:tcPr>
          <w:p w14:paraId="50B145DD" w14:textId="12062958" w:rsidR="000053AF" w:rsidRDefault="000E65A2">
            <w:r>
              <w:rPr>
                <w:rFonts w:ascii="Segoe UI Symbol" w:hAnsi="Segoe UI Symbol" w:cs="Segoe UI Symbol"/>
              </w:rPr>
              <w:t>❌</w:t>
            </w:r>
          </w:p>
        </w:tc>
      </w:tr>
      <w:tr w:rsidR="000053AF" w14:paraId="0023C23C" w14:textId="77777777" w:rsidTr="000053AF">
        <w:trPr>
          <w:trHeight w:val="308"/>
        </w:trPr>
        <w:tc>
          <w:tcPr>
            <w:tcW w:w="0" w:type="auto"/>
            <w:hideMark/>
          </w:tcPr>
          <w:p w14:paraId="036A25AA" w14:textId="77777777" w:rsidR="000053AF" w:rsidRDefault="000053AF">
            <w:r>
              <w:t>Проверка на двудольность</w:t>
            </w:r>
          </w:p>
        </w:tc>
        <w:tc>
          <w:tcPr>
            <w:tcW w:w="0" w:type="auto"/>
            <w:hideMark/>
          </w:tcPr>
          <w:p w14:paraId="1A3395D8" w14:textId="01071A74" w:rsidR="000053AF" w:rsidRDefault="000E65A2">
            <w:r>
              <w:rPr>
                <w:rFonts w:ascii="Segoe UI Symbol" w:hAnsi="Segoe UI Symbol" w:cs="Segoe UI Symbol"/>
              </w:rPr>
              <w:t>✅</w:t>
            </w:r>
          </w:p>
        </w:tc>
        <w:tc>
          <w:tcPr>
            <w:tcW w:w="0" w:type="auto"/>
            <w:hideMark/>
          </w:tcPr>
          <w:p w14:paraId="480843F4" w14:textId="5DFB7552" w:rsidR="000053AF" w:rsidRDefault="000E65A2">
            <w:r>
              <w:rPr>
                <w:rFonts w:ascii="Segoe UI Symbol" w:hAnsi="Segoe UI Symbol" w:cs="Segoe UI Symbol"/>
              </w:rPr>
              <w:t>✅</w:t>
            </w:r>
          </w:p>
        </w:tc>
      </w:tr>
      <w:tr w:rsidR="000053AF" w14:paraId="59B0F1D8" w14:textId="77777777" w:rsidTr="000053AF">
        <w:trPr>
          <w:trHeight w:val="308"/>
        </w:trPr>
        <w:tc>
          <w:tcPr>
            <w:tcW w:w="0" w:type="auto"/>
            <w:hideMark/>
          </w:tcPr>
          <w:p w14:paraId="76DF1C0F" w14:textId="77777777" w:rsidR="000053AF" w:rsidRDefault="000053AF">
            <w:r>
              <w:t>Топологическая сортировка</w:t>
            </w:r>
          </w:p>
        </w:tc>
        <w:tc>
          <w:tcPr>
            <w:tcW w:w="0" w:type="auto"/>
            <w:hideMark/>
          </w:tcPr>
          <w:p w14:paraId="6844685B" w14:textId="18212EC2" w:rsidR="000053AF" w:rsidRDefault="000E65A2">
            <w:r>
              <w:rPr>
                <w:rFonts w:ascii="Segoe UI Symbol" w:hAnsi="Segoe UI Symbol" w:cs="Segoe UI Symbol"/>
              </w:rPr>
              <w:t>❌</w:t>
            </w:r>
          </w:p>
        </w:tc>
        <w:tc>
          <w:tcPr>
            <w:tcW w:w="0" w:type="auto"/>
            <w:hideMark/>
          </w:tcPr>
          <w:p w14:paraId="23644B7E" w14:textId="6CED4C27" w:rsidR="000053AF" w:rsidRDefault="000E65A2">
            <w:r>
              <w:rPr>
                <w:rFonts w:ascii="Segoe UI Symbol" w:hAnsi="Segoe UI Symbol" w:cs="Segoe UI Symbol"/>
              </w:rPr>
              <w:t>✅</w:t>
            </w:r>
          </w:p>
        </w:tc>
      </w:tr>
      <w:tr w:rsidR="000053AF" w14:paraId="6143A5B3" w14:textId="77777777" w:rsidTr="000053AF">
        <w:trPr>
          <w:trHeight w:val="290"/>
        </w:trPr>
        <w:tc>
          <w:tcPr>
            <w:tcW w:w="0" w:type="auto"/>
            <w:hideMark/>
          </w:tcPr>
          <w:p w14:paraId="743AD9D6" w14:textId="77777777" w:rsidR="000053AF" w:rsidRDefault="000053AF">
            <w:r>
              <w:t>Поиск компонент сильной связности</w:t>
            </w:r>
          </w:p>
        </w:tc>
        <w:tc>
          <w:tcPr>
            <w:tcW w:w="0" w:type="auto"/>
            <w:hideMark/>
          </w:tcPr>
          <w:p w14:paraId="10C3D5F0" w14:textId="70628884" w:rsidR="000053AF" w:rsidRDefault="000E65A2">
            <w:r>
              <w:rPr>
                <w:rFonts w:ascii="Segoe UI Symbol" w:hAnsi="Segoe UI Symbol" w:cs="Segoe UI Symbol"/>
              </w:rPr>
              <w:t>❌</w:t>
            </w:r>
          </w:p>
        </w:tc>
        <w:tc>
          <w:tcPr>
            <w:tcW w:w="0" w:type="auto"/>
            <w:hideMark/>
          </w:tcPr>
          <w:p w14:paraId="43F320F1" w14:textId="28A9AFAC" w:rsidR="000053AF" w:rsidRDefault="000E65A2">
            <w:r>
              <w:rPr>
                <w:rFonts w:ascii="Segoe UI Symbol" w:hAnsi="Segoe UI Symbol" w:cs="Segoe UI Symbol"/>
              </w:rPr>
              <w:t>✅</w:t>
            </w:r>
          </w:p>
        </w:tc>
      </w:tr>
    </w:tbl>
    <w:p w14:paraId="390B6545" w14:textId="77777777" w:rsidR="008F6100" w:rsidRDefault="008F6100" w:rsidP="008F6100">
      <w:pPr>
        <w:pStyle w:val="2"/>
      </w:pPr>
      <w:bookmarkStart w:id="64" w:name="_Toc216543226"/>
      <w:r>
        <w:t>Дерево</w:t>
      </w:r>
      <w:bookmarkEnd w:id="64"/>
    </w:p>
    <w:p w14:paraId="0538E6A1" w14:textId="77777777" w:rsidR="008F6100" w:rsidRPr="008F6100" w:rsidRDefault="008F6100" w:rsidP="008F6100">
      <w:pPr>
        <w:pBdr>
          <w:left w:val="single" w:sz="4" w:space="4" w:color="auto"/>
        </w:pBdr>
        <w:rPr>
          <w:lang w:val="ru-RU"/>
        </w:rPr>
      </w:pPr>
      <w:r w:rsidRPr="008F6100">
        <w:rPr>
          <w:lang w:val="ru-RU"/>
        </w:rPr>
        <w:t>Дерево - это связный неориентированный граф без циклов.</w:t>
      </w:r>
    </w:p>
    <w:p w14:paraId="55F124AB" w14:textId="47D610A3" w:rsidR="008F6100" w:rsidRDefault="008F6100" w:rsidP="008F6100">
      <w:pPr>
        <w:spacing w:before="480" w:after="480"/>
      </w:pPr>
      <w:r>
        <w:rPr>
          <w:noProof/>
        </w:rPr>
        <w:drawing>
          <wp:inline distT="0" distB="0" distL="0" distR="0" wp14:anchorId="7A490E36" wp14:editId="743A2DC4">
            <wp:extent cx="1498600" cy="13970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27">
                      <a:extLst>
                        <a:ext uri="{28A0092B-C50C-407E-A947-70E740481C1C}">
                          <a14:useLocalDpi xmlns:a14="http://schemas.microsoft.com/office/drawing/2010/main" val="0"/>
                        </a:ext>
                      </a:extLst>
                    </a:blip>
                    <a:stretch>
                      <a:fillRect/>
                    </a:stretch>
                  </pic:blipFill>
                  <pic:spPr>
                    <a:xfrm>
                      <a:off x="0" y="0"/>
                      <a:ext cx="1498600" cy="1397000"/>
                    </a:xfrm>
                    <a:prstGeom prst="rect">
                      <a:avLst/>
                    </a:prstGeom>
                  </pic:spPr>
                </pic:pic>
              </a:graphicData>
            </a:graphic>
          </wp:inline>
        </w:drawing>
      </w:r>
    </w:p>
    <w:p w14:paraId="1F1894C8" w14:textId="77777777" w:rsidR="008F6100" w:rsidRDefault="008F6100" w:rsidP="008F6100">
      <w:pPr>
        <w:pStyle w:val="2"/>
      </w:pPr>
      <w:bookmarkStart w:id="65" w:name="_Toc216543227"/>
      <w:r>
        <w:rPr>
          <w:rStyle w:val="af"/>
          <w:rFonts w:ascii="Segoe UI" w:hAnsi="Segoe UI" w:cs="Segoe UI"/>
          <w:color w:val="0F1115"/>
        </w:rPr>
        <w:t>Свойства дерева (из определения):</w:t>
      </w:r>
      <w:bookmarkEnd w:id="65"/>
    </w:p>
    <w:p w14:paraId="0D107C46" w14:textId="77777777" w:rsidR="008F6100" w:rsidRDefault="008F6100" w:rsidP="003F70B0">
      <w:pPr>
        <w:pStyle w:val="ad"/>
        <w:numPr>
          <w:ilvl w:val="0"/>
          <w:numId w:val="8"/>
        </w:numPr>
      </w:pPr>
      <w:r>
        <w:t>У дерева нет циклов.</w:t>
      </w:r>
    </w:p>
    <w:p w14:paraId="4C7C4512" w14:textId="77777777" w:rsidR="008F6100" w:rsidRPr="008F6100" w:rsidRDefault="008F6100" w:rsidP="003F70B0">
      <w:pPr>
        <w:pStyle w:val="ad"/>
        <w:numPr>
          <w:ilvl w:val="0"/>
          <w:numId w:val="8"/>
        </w:numPr>
        <w:rPr>
          <w:lang w:val="ru-RU"/>
        </w:rPr>
      </w:pPr>
      <w:r w:rsidRPr="008F6100">
        <w:rPr>
          <w:lang w:val="ru-RU"/>
        </w:rPr>
        <w:lastRenderedPageBreak/>
        <w:t>У дерева с</w:t>
      </w:r>
      <w:r w:rsidRPr="008F6100">
        <w:rPr>
          <w:rStyle w:val="apple-converted-space"/>
          <w:rFonts w:ascii="Segoe UI" w:hAnsi="Segoe UI" w:cs="Segoe UI"/>
          <w:color w:val="0F1115"/>
        </w:rPr>
        <w:t> </w:t>
      </w:r>
      <w:r w:rsidRPr="008F6100">
        <w:rPr>
          <w:rStyle w:val="katex-mathml"/>
          <w:color w:val="0F1115"/>
          <w:sz w:val="29"/>
          <w:szCs w:val="29"/>
          <w:bdr w:val="none" w:sz="0" w:space="0" w:color="auto" w:frame="1"/>
        </w:rPr>
        <w:t>N</w:t>
      </w:r>
      <w:r w:rsidRPr="008F6100">
        <w:rPr>
          <w:rStyle w:val="mord"/>
          <w:rFonts w:ascii="KaTeX_Math" w:hAnsi="KaTeX_Math"/>
          <w:i/>
          <w:iCs/>
          <w:color w:val="0F1115"/>
          <w:sz w:val="29"/>
          <w:szCs w:val="29"/>
        </w:rPr>
        <w:t>N</w:t>
      </w:r>
      <w:r w:rsidRPr="008F6100">
        <w:rPr>
          <w:rStyle w:val="apple-converted-space"/>
          <w:rFonts w:ascii="Segoe UI" w:hAnsi="Segoe UI" w:cs="Segoe UI"/>
          <w:color w:val="0F1115"/>
        </w:rPr>
        <w:t> </w:t>
      </w:r>
      <w:r w:rsidRPr="008F6100">
        <w:rPr>
          <w:lang w:val="ru-RU"/>
        </w:rPr>
        <w:t>вершинами всегда ровно</w:t>
      </w:r>
      <w:r w:rsidRPr="008F6100">
        <w:rPr>
          <w:rStyle w:val="apple-converted-space"/>
          <w:rFonts w:ascii="Segoe UI" w:hAnsi="Segoe UI" w:cs="Segoe UI"/>
          <w:color w:val="0F1115"/>
        </w:rPr>
        <w:t> </w:t>
      </w:r>
      <w:r w:rsidRPr="008F6100">
        <w:rPr>
          <w:rStyle w:val="katex-mathml"/>
          <w:color w:val="0F1115"/>
          <w:sz w:val="29"/>
          <w:szCs w:val="29"/>
          <w:bdr w:val="none" w:sz="0" w:space="0" w:color="auto" w:frame="1"/>
        </w:rPr>
        <w:t>N</w:t>
      </w:r>
      <w:r w:rsidRPr="008F6100">
        <w:rPr>
          <w:rStyle w:val="katex-mathml"/>
          <w:color w:val="0F1115"/>
          <w:sz w:val="29"/>
          <w:szCs w:val="29"/>
          <w:bdr w:val="none" w:sz="0" w:space="0" w:color="auto" w:frame="1"/>
          <w:lang w:val="ru-RU"/>
        </w:rPr>
        <w:t>−1</w:t>
      </w:r>
      <w:r w:rsidRPr="008F6100">
        <w:rPr>
          <w:rStyle w:val="mord"/>
          <w:rFonts w:ascii="KaTeX_Math" w:hAnsi="KaTeX_Math"/>
          <w:i/>
          <w:iCs/>
          <w:color w:val="0F1115"/>
          <w:sz w:val="29"/>
          <w:szCs w:val="29"/>
        </w:rPr>
        <w:t>N</w:t>
      </w:r>
      <w:r w:rsidRPr="008F6100">
        <w:rPr>
          <w:rStyle w:val="mbin"/>
          <w:color w:val="0F1115"/>
          <w:sz w:val="29"/>
          <w:szCs w:val="29"/>
          <w:lang w:val="ru-RU"/>
        </w:rPr>
        <w:t>−</w:t>
      </w:r>
      <w:r w:rsidRPr="008F6100">
        <w:rPr>
          <w:rStyle w:val="mord"/>
          <w:color w:val="0F1115"/>
          <w:sz w:val="29"/>
          <w:szCs w:val="29"/>
          <w:lang w:val="ru-RU"/>
        </w:rPr>
        <w:t>1</w:t>
      </w:r>
      <w:r w:rsidRPr="008F6100">
        <w:rPr>
          <w:rStyle w:val="apple-converted-space"/>
          <w:rFonts w:ascii="Segoe UI" w:hAnsi="Segoe UI" w:cs="Segoe UI"/>
          <w:color w:val="0F1115"/>
        </w:rPr>
        <w:t> </w:t>
      </w:r>
      <w:r w:rsidRPr="008F6100">
        <w:rPr>
          <w:lang w:val="ru-RU"/>
        </w:rPr>
        <w:t>ребро.</w:t>
      </w:r>
    </w:p>
    <w:p w14:paraId="5672B3DB" w14:textId="77777777" w:rsidR="008F6100" w:rsidRDefault="008F6100" w:rsidP="003F70B0">
      <w:pPr>
        <w:pStyle w:val="ad"/>
        <w:numPr>
          <w:ilvl w:val="0"/>
          <w:numId w:val="8"/>
        </w:numPr>
      </w:pPr>
      <w:r>
        <w:t>Дерево - это связный граф.</w:t>
      </w:r>
    </w:p>
    <w:p w14:paraId="5EE5D23B" w14:textId="4F562287" w:rsidR="008F6100" w:rsidRPr="008F6100" w:rsidRDefault="008F6100" w:rsidP="008F6100">
      <w:pPr>
        <w:rPr>
          <w:lang w:val="ru-RU"/>
        </w:rPr>
      </w:pPr>
      <w:r w:rsidRPr="008F6100">
        <w:rPr>
          <w:lang w:val="ru-RU"/>
        </w:rPr>
        <w:t>Чтобы доказать, что граф является деревом достаточно доказать выполнимость двух из этих трех условий.</w:t>
      </w:r>
    </w:p>
    <w:p w14:paraId="31BF1353" w14:textId="77777777" w:rsidR="008F6100" w:rsidRPr="008F6100" w:rsidRDefault="008F6100" w:rsidP="008F6100">
      <w:pPr>
        <w:pStyle w:val="2"/>
        <w:rPr>
          <w:lang w:val="ru-RU"/>
        </w:rPr>
      </w:pPr>
      <w:bookmarkStart w:id="66" w:name="_Toc216543228"/>
      <w:r w:rsidRPr="008F6100">
        <w:rPr>
          <w:lang w:val="ru-RU"/>
        </w:rPr>
        <w:t>Время входа и выхода</w:t>
      </w:r>
      <w:bookmarkEnd w:id="66"/>
    </w:p>
    <w:p w14:paraId="0A553497" w14:textId="77777777" w:rsidR="008F6100" w:rsidRPr="008F6100" w:rsidRDefault="008F6100" w:rsidP="008F6100">
      <w:pPr>
        <w:rPr>
          <w:lang w:val="ru-RU"/>
        </w:rPr>
      </w:pPr>
      <w:r w:rsidRPr="008F6100">
        <w:rPr>
          <w:lang w:val="ru-RU"/>
        </w:rPr>
        <w:t>Фиксация времени входа и выхода в вершину графа применяется во многих алгоритмах.</w:t>
      </w:r>
    </w:p>
    <w:p w14:paraId="01CF4BBE" w14:textId="06902D25" w:rsidR="008F6100" w:rsidRPr="008F6100" w:rsidRDefault="008F6100" w:rsidP="008F6100">
      <w:pPr>
        <w:rPr>
          <w:lang w:val="ru-RU"/>
        </w:rPr>
      </w:pPr>
      <w:r w:rsidRPr="008F6100">
        <w:rPr>
          <w:lang w:val="ru-RU"/>
        </w:rPr>
        <w:t>Вспомним обычный</w:t>
      </w:r>
      <w:r>
        <w:rPr>
          <w:rStyle w:val="apple-converted-space"/>
          <w:rFonts w:ascii="Segoe UI" w:hAnsi="Segoe UI" w:cs="Segoe UI"/>
          <w:color w:val="0F1115"/>
        </w:rPr>
        <w:t> </w:t>
      </w:r>
      <w:r>
        <w:rPr>
          <w:rStyle w:val="katex-mathml"/>
          <w:color w:val="0F1115"/>
          <w:sz w:val="29"/>
          <w:szCs w:val="29"/>
          <w:bdr w:val="none" w:sz="0" w:space="0" w:color="auto" w:frame="1"/>
        </w:rPr>
        <w:t>DFS</w:t>
      </w:r>
      <w:r>
        <w:rPr>
          <w:rStyle w:val="apple-converted-space"/>
          <w:rFonts w:ascii="Segoe UI" w:hAnsi="Segoe UI" w:cs="Segoe UI"/>
          <w:color w:val="0F1115"/>
        </w:rPr>
        <w:t> </w:t>
      </w:r>
      <w:r w:rsidRPr="008F6100">
        <w:rPr>
          <w:lang w:val="ru-RU"/>
        </w:rPr>
        <w:t xml:space="preserve">поиск в глубину. Он рекурсивно обходит весь граф, и посещает каждую вершину ровно один раз. Посещенные вершины при этом отмечаются в массиве </w:t>
      </w:r>
      <w:r>
        <w:t>visited</w:t>
      </w:r>
      <w:r w:rsidRPr="008F6100">
        <w:rPr>
          <w:lang w:val="ru-RU"/>
        </w:rPr>
        <w:t>.</w:t>
      </w:r>
    </w:p>
    <w:p w14:paraId="0899650F" w14:textId="376C5355" w:rsidR="008F6100" w:rsidRPr="008F6100" w:rsidRDefault="008F6100" w:rsidP="008F6100">
      <w:pPr>
        <w:rPr>
          <w:lang w:val="ru-RU"/>
        </w:rPr>
      </w:pPr>
      <w:r w:rsidRPr="008F6100">
        <w:rPr>
          <w:lang w:val="ru-RU"/>
        </w:rPr>
        <w:t>Давайте его немного модифицируем, а именно, давайте сохраним в какой-нибудь массив, в каком порядке мы посещали вершины. Есть два способа это сделать - посчитать время входа</w:t>
      </w:r>
      <w:r>
        <w:rPr>
          <w:rStyle w:val="apple-converted-space"/>
          <w:rFonts w:ascii="Segoe UI" w:hAnsi="Segoe UI" w:cs="Segoe UI"/>
          <w:color w:val="0F1115"/>
        </w:rPr>
        <w:t> </w:t>
      </w:r>
      <w:r>
        <w:rPr>
          <w:rStyle w:val="katex-mathml"/>
          <w:color w:val="0F1115"/>
          <w:sz w:val="29"/>
          <w:szCs w:val="29"/>
          <w:bdr w:val="none" w:sz="0" w:space="0" w:color="auto" w:frame="1"/>
        </w:rPr>
        <w:t>DFS</w:t>
      </w:r>
      <w:r>
        <w:rPr>
          <w:rStyle w:val="apple-converted-space"/>
          <w:rFonts w:ascii="Segoe UI" w:hAnsi="Segoe UI" w:cs="Segoe UI"/>
          <w:color w:val="0F1115"/>
        </w:rPr>
        <w:t> </w:t>
      </w:r>
      <w:r w:rsidRPr="008F6100">
        <w:rPr>
          <w:lang w:val="ru-RU"/>
        </w:rPr>
        <w:t>в каждую вершину и время выхода.</w:t>
      </w:r>
    </w:p>
    <w:p w14:paraId="7FC6AA4B" w14:textId="77777777" w:rsidR="008F6100" w:rsidRDefault="008F6100" w:rsidP="008F6100">
      <w:pPr>
        <w:pStyle w:val="2"/>
      </w:pPr>
      <w:bookmarkStart w:id="67" w:name="_Toc216543229"/>
      <w:r>
        <w:t>Заведем массивы:</w:t>
      </w:r>
      <w:bookmarkEnd w:id="67"/>
    </w:p>
    <w:p w14:paraId="037FF8C6" w14:textId="77777777" w:rsidR="008F6100" w:rsidRDefault="008F6100" w:rsidP="003F70B0">
      <w:pPr>
        <w:pStyle w:val="ad"/>
        <w:numPr>
          <w:ilvl w:val="0"/>
          <w:numId w:val="9"/>
        </w:numPr>
      </w:pPr>
      <w:r w:rsidRPr="008F6100">
        <w:rPr>
          <w:rStyle w:val="af"/>
          <w:rFonts w:ascii="Segoe UI" w:hAnsi="Segoe UI" w:cs="Segoe UI"/>
          <w:color w:val="0F1115"/>
        </w:rPr>
        <w:t>tin</w:t>
      </w:r>
      <w:r w:rsidRPr="008F6100">
        <w:rPr>
          <w:rStyle w:val="apple-converted-space"/>
          <w:rFonts w:ascii="Segoe UI" w:hAnsi="Segoe UI" w:cs="Segoe UI"/>
          <w:color w:val="0F1115"/>
        </w:rPr>
        <w:t> </w:t>
      </w:r>
      <w:r>
        <w:t>– время входа</w:t>
      </w:r>
    </w:p>
    <w:p w14:paraId="5F778018" w14:textId="77777777" w:rsidR="008F6100" w:rsidRDefault="008F6100" w:rsidP="003F70B0">
      <w:pPr>
        <w:pStyle w:val="ad"/>
        <w:numPr>
          <w:ilvl w:val="0"/>
          <w:numId w:val="9"/>
        </w:numPr>
      </w:pPr>
      <w:r w:rsidRPr="008F6100">
        <w:rPr>
          <w:rStyle w:val="af"/>
          <w:rFonts w:ascii="Segoe UI" w:hAnsi="Segoe UI" w:cs="Segoe UI"/>
          <w:color w:val="0F1115"/>
        </w:rPr>
        <w:t>tout</w:t>
      </w:r>
      <w:r w:rsidRPr="008F6100">
        <w:rPr>
          <w:rStyle w:val="apple-converted-space"/>
          <w:rFonts w:ascii="Segoe UI" w:hAnsi="Segoe UI" w:cs="Segoe UI"/>
          <w:color w:val="0F1115"/>
        </w:rPr>
        <w:t> </w:t>
      </w:r>
      <w:r>
        <w:t>– время выхода из вершины</w:t>
      </w:r>
    </w:p>
    <w:p w14:paraId="067A1375" w14:textId="77777777" w:rsidR="008F6100" w:rsidRPr="008F6100" w:rsidRDefault="008F6100" w:rsidP="008F6100">
      <w:pPr>
        <w:rPr>
          <w:lang w:val="ru-RU"/>
        </w:rPr>
      </w:pPr>
      <w:r w:rsidRPr="008F6100">
        <w:rPr>
          <w:lang w:val="ru-RU"/>
        </w:rPr>
        <w:t>Как их заполнить: давайте заведем таймер, отвечающий за время на текущий момент программы и будем обновлять информацию, когда заходим/выходим из вершины:</w:t>
      </w:r>
    </w:p>
    <w:p w14:paraId="117D35ED" w14:textId="77777777" w:rsidR="008F6100" w:rsidRPr="00E30BC0" w:rsidRDefault="008F6100" w:rsidP="008F6100">
      <w:pPr>
        <w:pStyle w:val="HTML"/>
        <w:shd w:val="clear" w:color="auto" w:fill="FFFFFF"/>
        <w:rPr>
          <w:color w:val="000000"/>
          <w:lang w:val="ru-RU"/>
        </w:rPr>
      </w:pPr>
    </w:p>
    <w:p w14:paraId="732C10C0" w14:textId="4A60AA74" w:rsidR="008F6100" w:rsidRPr="008F6100" w:rsidRDefault="008F6100" w:rsidP="008F6100">
      <w:pPr>
        <w:pStyle w:val="HTML"/>
        <w:shd w:val="clear" w:color="auto" w:fill="FFFFFF"/>
        <w:rPr>
          <w:color w:val="000000"/>
        </w:rPr>
      </w:pPr>
      <w:r>
        <w:rPr>
          <w:color w:val="000000"/>
        </w:rPr>
        <w:t>graph</w:t>
      </w:r>
      <w:r w:rsidRPr="00E30BC0">
        <w:rPr>
          <w:color w:val="000000"/>
          <w:lang w:val="ru-RU"/>
        </w:rPr>
        <w:t xml:space="preserve"> = {</w:t>
      </w:r>
      <w:r w:rsidRPr="00E30BC0">
        <w:rPr>
          <w:color w:val="0000FF"/>
          <w:lang w:val="ru-RU"/>
        </w:rPr>
        <w:t>1</w:t>
      </w:r>
      <w:r w:rsidRPr="00E30BC0">
        <w:rPr>
          <w:color w:val="000000"/>
          <w:lang w:val="ru-RU"/>
        </w:rPr>
        <w:t>: {</w:t>
      </w:r>
      <w:r w:rsidRPr="00E30BC0">
        <w:rPr>
          <w:color w:val="0000FF"/>
          <w:lang w:val="ru-RU"/>
        </w:rPr>
        <w:t>2</w:t>
      </w:r>
      <w:r w:rsidRPr="00E30BC0">
        <w:rPr>
          <w:color w:val="000000"/>
          <w:lang w:val="ru-RU"/>
        </w:rPr>
        <w:t xml:space="preserve">}, </w:t>
      </w:r>
      <w:r w:rsidRPr="00E30BC0">
        <w:rPr>
          <w:color w:val="0000FF"/>
          <w:lang w:val="ru-RU"/>
        </w:rPr>
        <w:t>2</w:t>
      </w:r>
      <w:r w:rsidRPr="00E30BC0">
        <w:rPr>
          <w:color w:val="000000"/>
          <w:lang w:val="ru-RU"/>
        </w:rPr>
        <w:t>: {</w:t>
      </w:r>
      <w:r w:rsidRPr="00E30BC0">
        <w:rPr>
          <w:color w:val="0000FF"/>
          <w:lang w:val="ru-RU"/>
        </w:rPr>
        <w:t>3</w:t>
      </w:r>
      <w:r w:rsidRPr="00E30BC0">
        <w:rPr>
          <w:color w:val="000000"/>
          <w:lang w:val="ru-RU"/>
        </w:rPr>
        <w:t xml:space="preserve">}, </w:t>
      </w:r>
      <w:r w:rsidRPr="00E30BC0">
        <w:rPr>
          <w:color w:val="0000FF"/>
          <w:lang w:val="ru-RU"/>
        </w:rPr>
        <w:t>3</w:t>
      </w:r>
      <w:r w:rsidRPr="00E30BC0">
        <w:rPr>
          <w:color w:val="000000"/>
          <w:lang w:val="ru-RU"/>
        </w:rPr>
        <w:t>: {</w:t>
      </w:r>
      <w:r w:rsidRPr="00E30BC0">
        <w:rPr>
          <w:color w:val="0000FF"/>
          <w:lang w:val="ru-RU"/>
        </w:rPr>
        <w:t>5</w:t>
      </w:r>
      <w:r w:rsidRPr="00E30BC0">
        <w:rPr>
          <w:color w:val="000000"/>
          <w:lang w:val="ru-RU"/>
        </w:rPr>
        <w:t xml:space="preserve">}, </w:t>
      </w:r>
      <w:r w:rsidRPr="00E30BC0">
        <w:rPr>
          <w:color w:val="0000FF"/>
          <w:lang w:val="ru-RU"/>
        </w:rPr>
        <w:t>4</w:t>
      </w:r>
      <w:r w:rsidRPr="00E30BC0">
        <w:rPr>
          <w:color w:val="000000"/>
          <w:lang w:val="ru-RU"/>
        </w:rPr>
        <w:t>: {</w:t>
      </w:r>
      <w:r w:rsidRPr="00E30BC0">
        <w:rPr>
          <w:color w:val="0000FF"/>
          <w:lang w:val="ru-RU"/>
        </w:rPr>
        <w:t>6</w:t>
      </w:r>
      <w:r w:rsidRPr="00E30BC0">
        <w:rPr>
          <w:color w:val="000000"/>
          <w:lang w:val="ru-RU"/>
        </w:rPr>
        <w:t xml:space="preserve">}, </w:t>
      </w:r>
      <w:r w:rsidRPr="00E30BC0">
        <w:rPr>
          <w:color w:val="0000FF"/>
          <w:lang w:val="ru-RU"/>
        </w:rPr>
        <w:t>5</w:t>
      </w:r>
      <w:r w:rsidRPr="00E30BC0">
        <w:rPr>
          <w:color w:val="000000"/>
          <w:lang w:val="ru-RU"/>
        </w:rPr>
        <w:t>: {</w:t>
      </w:r>
      <w:r w:rsidRPr="00E30BC0">
        <w:rPr>
          <w:color w:val="0000FF"/>
          <w:lang w:val="ru-RU"/>
        </w:rPr>
        <w:t>7</w:t>
      </w:r>
      <w:r w:rsidRPr="00E30BC0">
        <w:rPr>
          <w:color w:val="000000"/>
          <w:lang w:val="ru-RU"/>
        </w:rPr>
        <w:t xml:space="preserve">}, </w:t>
      </w:r>
      <w:r w:rsidRPr="00E30BC0">
        <w:rPr>
          <w:color w:val="0000FF"/>
          <w:lang w:val="ru-RU"/>
        </w:rPr>
        <w:t>6</w:t>
      </w:r>
      <w:r w:rsidRPr="00E30BC0">
        <w:rPr>
          <w:color w:val="000000"/>
          <w:lang w:val="ru-RU"/>
        </w:rPr>
        <w:t xml:space="preserve">: </w:t>
      </w:r>
      <w:r>
        <w:rPr>
          <w:color w:val="000080"/>
        </w:rPr>
        <w:t>set</w:t>
      </w:r>
      <w:r w:rsidRPr="00E30BC0">
        <w:rPr>
          <w:color w:val="000000"/>
          <w:lang w:val="ru-RU"/>
        </w:rPr>
        <w:t xml:space="preserve">(), </w:t>
      </w:r>
      <w:r w:rsidRPr="00E30BC0">
        <w:rPr>
          <w:color w:val="0000FF"/>
          <w:lang w:val="ru-RU"/>
        </w:rPr>
        <w:t>7</w:t>
      </w:r>
      <w:r w:rsidRPr="00E30BC0">
        <w:rPr>
          <w:color w:val="000000"/>
          <w:lang w:val="ru-RU"/>
        </w:rPr>
        <w:t>: {</w:t>
      </w:r>
      <w:r w:rsidRPr="00E30BC0">
        <w:rPr>
          <w:color w:val="0000FF"/>
          <w:lang w:val="ru-RU"/>
        </w:rPr>
        <w:t>2</w:t>
      </w:r>
      <w:r w:rsidRPr="00E30BC0">
        <w:rPr>
          <w:color w:val="000000"/>
          <w:lang w:val="ru-RU"/>
        </w:rPr>
        <w:t>}}</w:t>
      </w:r>
      <w:r w:rsidRPr="00E30BC0">
        <w:rPr>
          <w:color w:val="000000"/>
          <w:lang w:val="ru-RU"/>
        </w:rPr>
        <w:br/>
      </w:r>
      <w:r w:rsidRPr="00E30BC0">
        <w:rPr>
          <w:color w:val="000000"/>
          <w:lang w:val="ru-RU"/>
        </w:rPr>
        <w:br/>
      </w:r>
      <w:r>
        <w:rPr>
          <w:b/>
          <w:bCs/>
          <w:color w:val="000080"/>
        </w:rPr>
        <w:t>def</w:t>
      </w:r>
      <w:r w:rsidRPr="00E30BC0">
        <w:rPr>
          <w:b/>
          <w:bCs/>
          <w:color w:val="000080"/>
          <w:lang w:val="ru-RU"/>
        </w:rPr>
        <w:t xml:space="preserve"> </w:t>
      </w:r>
      <w:r>
        <w:rPr>
          <w:color w:val="000000"/>
        </w:rPr>
        <w:t>dfs</w:t>
      </w:r>
      <w:r w:rsidRPr="00E30BC0">
        <w:rPr>
          <w:color w:val="000000"/>
          <w:lang w:val="ru-RU"/>
        </w:rPr>
        <w:t>(</w:t>
      </w:r>
      <w:r>
        <w:rPr>
          <w:color w:val="000000"/>
        </w:rPr>
        <w:t>start</w:t>
      </w:r>
      <w:r w:rsidRPr="00E30BC0">
        <w:rPr>
          <w:color w:val="000000"/>
          <w:lang w:val="ru-RU"/>
        </w:rPr>
        <w:t>):</w:t>
      </w:r>
      <w:r w:rsidRPr="00E30BC0">
        <w:rPr>
          <w:color w:val="000000"/>
          <w:lang w:val="ru-RU"/>
        </w:rPr>
        <w:br/>
        <w:t xml:space="preserve">    </w:t>
      </w:r>
      <w:r>
        <w:rPr>
          <w:b/>
          <w:bCs/>
          <w:color w:val="000080"/>
        </w:rPr>
        <w:t>global</w:t>
      </w:r>
      <w:r w:rsidRPr="00E30BC0">
        <w:rPr>
          <w:b/>
          <w:bCs/>
          <w:color w:val="000080"/>
          <w:lang w:val="ru-RU"/>
        </w:rPr>
        <w:t xml:space="preserve"> </w:t>
      </w:r>
      <w:r>
        <w:rPr>
          <w:color w:val="000000"/>
        </w:rPr>
        <w:t>timer</w:t>
      </w:r>
      <w:r w:rsidRPr="00E30BC0">
        <w:rPr>
          <w:color w:val="000000"/>
          <w:lang w:val="ru-RU"/>
        </w:rPr>
        <w:br/>
        <w:t xml:space="preserve">    </w:t>
      </w:r>
      <w:r>
        <w:rPr>
          <w:color w:val="000000"/>
        </w:rPr>
        <w:t>visited</w:t>
      </w:r>
      <w:r w:rsidRPr="00E30BC0">
        <w:rPr>
          <w:color w:val="000000"/>
          <w:lang w:val="ru-RU"/>
        </w:rPr>
        <w:t>[</w:t>
      </w:r>
      <w:r>
        <w:rPr>
          <w:color w:val="000000"/>
        </w:rPr>
        <w:t>start</w:t>
      </w:r>
      <w:r w:rsidRPr="00E30BC0">
        <w:rPr>
          <w:color w:val="000000"/>
          <w:lang w:val="ru-RU"/>
        </w:rPr>
        <w:t xml:space="preserve">] = </w:t>
      </w:r>
      <w:r>
        <w:rPr>
          <w:b/>
          <w:bCs/>
          <w:color w:val="000080"/>
        </w:rPr>
        <w:t>True</w:t>
      </w:r>
      <w:r w:rsidRPr="00E30BC0">
        <w:rPr>
          <w:b/>
          <w:bCs/>
          <w:color w:val="000080"/>
          <w:lang w:val="ru-RU"/>
        </w:rPr>
        <w:br/>
        <w:t xml:space="preserve">    </w:t>
      </w:r>
      <w:r>
        <w:rPr>
          <w:color w:val="000000"/>
        </w:rPr>
        <w:t>timer</w:t>
      </w:r>
      <w:r w:rsidRPr="00E30BC0">
        <w:rPr>
          <w:color w:val="000000"/>
          <w:lang w:val="ru-RU"/>
        </w:rPr>
        <w:t xml:space="preserve"> += </w:t>
      </w:r>
      <w:r w:rsidRPr="00E30BC0">
        <w:rPr>
          <w:color w:val="0000FF"/>
          <w:lang w:val="ru-RU"/>
        </w:rPr>
        <w:t>1</w:t>
      </w:r>
      <w:r w:rsidRPr="00E30BC0">
        <w:rPr>
          <w:color w:val="0000FF"/>
          <w:lang w:val="ru-RU"/>
        </w:rPr>
        <w:br/>
        <w:t xml:space="preserve">    </w:t>
      </w:r>
      <w:r>
        <w:rPr>
          <w:color w:val="000000"/>
        </w:rPr>
        <w:t>tin</w:t>
      </w:r>
      <w:r w:rsidRPr="00E30BC0">
        <w:rPr>
          <w:color w:val="000000"/>
          <w:lang w:val="ru-RU"/>
        </w:rPr>
        <w:t>[</w:t>
      </w:r>
      <w:r>
        <w:rPr>
          <w:color w:val="000000"/>
        </w:rPr>
        <w:t>start</w:t>
      </w:r>
      <w:r w:rsidRPr="00E30BC0">
        <w:rPr>
          <w:color w:val="000000"/>
          <w:lang w:val="ru-RU"/>
        </w:rPr>
        <w:t xml:space="preserve">] = </w:t>
      </w:r>
      <w:r>
        <w:rPr>
          <w:color w:val="000000"/>
        </w:rPr>
        <w:t>timer</w:t>
      </w:r>
      <w:r w:rsidRPr="00E30BC0">
        <w:rPr>
          <w:color w:val="000000"/>
          <w:lang w:val="ru-RU"/>
        </w:rPr>
        <w:br/>
        <w:t xml:space="preserve">    </w:t>
      </w:r>
      <w:r>
        <w:rPr>
          <w:b/>
          <w:bCs/>
          <w:color w:val="000080"/>
        </w:rPr>
        <w:t>for</w:t>
      </w:r>
      <w:r w:rsidRPr="00E30BC0">
        <w:rPr>
          <w:b/>
          <w:bCs/>
          <w:color w:val="000080"/>
          <w:lang w:val="ru-RU"/>
        </w:rPr>
        <w:t xml:space="preserve"> </w:t>
      </w:r>
      <w:r>
        <w:rPr>
          <w:color w:val="000000"/>
        </w:rPr>
        <w:t>v</w:t>
      </w:r>
      <w:r w:rsidRPr="00E30BC0">
        <w:rPr>
          <w:color w:val="000000"/>
          <w:lang w:val="ru-RU"/>
        </w:rPr>
        <w:t xml:space="preserve"> </w:t>
      </w:r>
      <w:r>
        <w:rPr>
          <w:b/>
          <w:bCs/>
          <w:color w:val="000080"/>
        </w:rPr>
        <w:t>in</w:t>
      </w:r>
      <w:r w:rsidRPr="00E30BC0">
        <w:rPr>
          <w:b/>
          <w:bCs/>
          <w:color w:val="000080"/>
          <w:lang w:val="ru-RU"/>
        </w:rPr>
        <w:t xml:space="preserve"> </w:t>
      </w:r>
      <w:r>
        <w:rPr>
          <w:color w:val="000000"/>
        </w:rPr>
        <w:t>graph</w:t>
      </w:r>
      <w:r w:rsidRPr="00E30BC0">
        <w:rPr>
          <w:color w:val="000000"/>
          <w:lang w:val="ru-RU"/>
        </w:rPr>
        <w:t>[</w:t>
      </w:r>
      <w:r>
        <w:rPr>
          <w:color w:val="000000"/>
        </w:rPr>
        <w:t>start</w:t>
      </w:r>
      <w:r w:rsidRPr="00E30BC0">
        <w:rPr>
          <w:color w:val="000000"/>
          <w:lang w:val="ru-RU"/>
        </w:rPr>
        <w:t>]:</w:t>
      </w:r>
      <w:r w:rsidRPr="00E30BC0">
        <w:rPr>
          <w:color w:val="000000"/>
          <w:lang w:val="ru-RU"/>
        </w:rPr>
        <w:br/>
        <w:t xml:space="preserve">        </w:t>
      </w:r>
      <w:r>
        <w:rPr>
          <w:b/>
          <w:bCs/>
          <w:color w:val="000080"/>
        </w:rPr>
        <w:t>if</w:t>
      </w:r>
      <w:r w:rsidRPr="00E30BC0">
        <w:rPr>
          <w:b/>
          <w:bCs/>
          <w:color w:val="000080"/>
          <w:lang w:val="ru-RU"/>
        </w:rPr>
        <w:t xml:space="preserve"> </w:t>
      </w:r>
      <w:r>
        <w:rPr>
          <w:b/>
          <w:bCs/>
          <w:color w:val="000080"/>
        </w:rPr>
        <w:t>not</w:t>
      </w:r>
      <w:r w:rsidRPr="00E30BC0">
        <w:rPr>
          <w:b/>
          <w:bCs/>
          <w:color w:val="000080"/>
          <w:lang w:val="ru-RU"/>
        </w:rPr>
        <w:t xml:space="preserve"> </w:t>
      </w:r>
      <w:r>
        <w:rPr>
          <w:color w:val="000000"/>
        </w:rPr>
        <w:t>visited</w:t>
      </w:r>
      <w:r w:rsidRPr="00E30BC0">
        <w:rPr>
          <w:color w:val="000000"/>
          <w:lang w:val="ru-RU"/>
        </w:rPr>
        <w:t>[</w:t>
      </w:r>
      <w:r>
        <w:rPr>
          <w:color w:val="000000"/>
        </w:rPr>
        <w:t>v</w:t>
      </w:r>
      <w:r w:rsidRPr="00E30BC0">
        <w:rPr>
          <w:color w:val="000000"/>
          <w:lang w:val="ru-RU"/>
        </w:rPr>
        <w:t xml:space="preserve">]: </w:t>
      </w:r>
      <w:r w:rsidRPr="00E30BC0">
        <w:rPr>
          <w:i/>
          <w:iCs/>
          <w:color w:val="808080"/>
          <w:lang w:val="ru-RU"/>
        </w:rPr>
        <w:t xml:space="preserve"># </w:t>
      </w:r>
      <w:r w:rsidRPr="008F6100">
        <w:rPr>
          <w:i/>
          <w:iCs/>
          <w:color w:val="808080"/>
          <w:lang w:val="ru-RU"/>
        </w:rPr>
        <w:t>посещали</w:t>
      </w:r>
      <w:r w:rsidRPr="00E30BC0">
        <w:rPr>
          <w:i/>
          <w:iCs/>
          <w:color w:val="808080"/>
          <w:lang w:val="ru-RU"/>
        </w:rPr>
        <w:t xml:space="preserve"> </w:t>
      </w:r>
      <w:r w:rsidRPr="008F6100">
        <w:rPr>
          <w:i/>
          <w:iCs/>
          <w:color w:val="808080"/>
          <w:lang w:val="ru-RU"/>
        </w:rPr>
        <w:t>ли</w:t>
      </w:r>
      <w:r w:rsidRPr="00E30BC0">
        <w:rPr>
          <w:i/>
          <w:iCs/>
          <w:color w:val="808080"/>
          <w:lang w:val="ru-RU"/>
        </w:rPr>
        <w:t xml:space="preserve"> </w:t>
      </w:r>
      <w:r w:rsidRPr="008F6100">
        <w:rPr>
          <w:i/>
          <w:iCs/>
          <w:color w:val="808080"/>
          <w:lang w:val="ru-RU"/>
        </w:rPr>
        <w:t>ранее</w:t>
      </w:r>
      <w:r w:rsidRPr="00E30BC0">
        <w:rPr>
          <w:i/>
          <w:iCs/>
          <w:color w:val="808080"/>
          <w:lang w:val="ru-RU"/>
        </w:rPr>
        <w:t xml:space="preserve"> </w:t>
      </w:r>
      <w:r w:rsidRPr="008F6100">
        <w:rPr>
          <w:i/>
          <w:iCs/>
          <w:color w:val="808080"/>
          <w:lang w:val="ru-RU"/>
        </w:rPr>
        <w:t>вершину</w:t>
      </w:r>
      <w:r w:rsidRPr="00E30BC0">
        <w:rPr>
          <w:i/>
          <w:iCs/>
          <w:color w:val="808080"/>
          <w:lang w:val="ru-RU"/>
        </w:rPr>
        <w:t>-</w:t>
      </w:r>
      <w:r w:rsidRPr="008F6100">
        <w:rPr>
          <w:i/>
          <w:iCs/>
          <w:color w:val="808080"/>
          <w:lang w:val="ru-RU"/>
        </w:rPr>
        <w:t>соседа</w:t>
      </w:r>
      <w:r w:rsidRPr="00E30BC0">
        <w:rPr>
          <w:i/>
          <w:iCs/>
          <w:color w:val="808080"/>
          <w:lang w:val="ru-RU"/>
        </w:rPr>
        <w:br/>
        <w:t xml:space="preserve">            </w:t>
      </w:r>
      <w:r>
        <w:rPr>
          <w:color w:val="000000"/>
        </w:rPr>
        <w:t>dfs</w:t>
      </w:r>
      <w:r w:rsidRPr="00E30BC0">
        <w:rPr>
          <w:color w:val="000000"/>
          <w:lang w:val="ru-RU"/>
        </w:rPr>
        <w:t>(</w:t>
      </w:r>
      <w:r>
        <w:rPr>
          <w:color w:val="000000"/>
        </w:rPr>
        <w:t>v</w:t>
      </w:r>
      <w:r w:rsidRPr="00E30BC0">
        <w:rPr>
          <w:color w:val="000000"/>
          <w:lang w:val="ru-RU"/>
        </w:rPr>
        <w:t>)</w:t>
      </w:r>
      <w:r w:rsidRPr="00E30BC0">
        <w:rPr>
          <w:color w:val="000000"/>
          <w:lang w:val="ru-RU"/>
        </w:rPr>
        <w:br/>
        <w:t xml:space="preserve">    </w:t>
      </w:r>
      <w:r>
        <w:rPr>
          <w:color w:val="000000"/>
        </w:rPr>
        <w:t>timer</w:t>
      </w:r>
      <w:r w:rsidRPr="00E30BC0">
        <w:rPr>
          <w:color w:val="000000"/>
          <w:lang w:val="ru-RU"/>
        </w:rPr>
        <w:t xml:space="preserve"> += </w:t>
      </w:r>
      <w:r w:rsidRPr="00E30BC0">
        <w:rPr>
          <w:color w:val="0000FF"/>
          <w:lang w:val="ru-RU"/>
        </w:rPr>
        <w:t>1</w:t>
      </w:r>
      <w:r w:rsidRPr="00E30BC0">
        <w:rPr>
          <w:color w:val="0000FF"/>
          <w:lang w:val="ru-RU"/>
        </w:rPr>
        <w:br/>
        <w:t xml:space="preserve">    </w:t>
      </w:r>
      <w:r>
        <w:rPr>
          <w:color w:val="000000"/>
        </w:rPr>
        <w:t>tout</w:t>
      </w:r>
      <w:r w:rsidRPr="00E30BC0">
        <w:rPr>
          <w:color w:val="000000"/>
          <w:lang w:val="ru-RU"/>
        </w:rPr>
        <w:t>[</w:t>
      </w:r>
      <w:r>
        <w:rPr>
          <w:color w:val="000000"/>
        </w:rPr>
        <w:t>start</w:t>
      </w:r>
      <w:r w:rsidRPr="00E30BC0">
        <w:rPr>
          <w:color w:val="000000"/>
          <w:lang w:val="ru-RU"/>
        </w:rPr>
        <w:t xml:space="preserve">] = </w:t>
      </w:r>
      <w:r>
        <w:rPr>
          <w:color w:val="000000"/>
        </w:rPr>
        <w:t>timer</w:t>
      </w:r>
      <w:r w:rsidRPr="00E30BC0">
        <w:rPr>
          <w:color w:val="000000"/>
          <w:lang w:val="ru-RU"/>
        </w:rPr>
        <w:br/>
      </w:r>
      <w:r w:rsidRPr="00E30BC0">
        <w:rPr>
          <w:color w:val="000000"/>
          <w:lang w:val="ru-RU"/>
        </w:rPr>
        <w:br/>
      </w:r>
      <w:r>
        <w:rPr>
          <w:color w:val="000000"/>
        </w:rPr>
        <w:t>n</w:t>
      </w:r>
      <w:r w:rsidRPr="00E30BC0">
        <w:rPr>
          <w:color w:val="000000"/>
          <w:lang w:val="ru-RU"/>
        </w:rPr>
        <w:t xml:space="preserve"> = </w:t>
      </w:r>
      <w:r>
        <w:rPr>
          <w:color w:val="000080"/>
        </w:rPr>
        <w:t>len</w:t>
      </w:r>
      <w:r w:rsidRPr="00E30BC0">
        <w:rPr>
          <w:color w:val="000000"/>
          <w:lang w:val="ru-RU"/>
        </w:rPr>
        <w:t>(</w:t>
      </w:r>
      <w:r>
        <w:rPr>
          <w:color w:val="000000"/>
        </w:rPr>
        <w:t>graph</w:t>
      </w:r>
      <w:r w:rsidRPr="00E30BC0">
        <w:rPr>
          <w:color w:val="000000"/>
          <w:lang w:val="ru-RU"/>
        </w:rPr>
        <w:t xml:space="preserve">)    </w:t>
      </w:r>
      <w:r w:rsidRPr="00E30BC0">
        <w:rPr>
          <w:i/>
          <w:iCs/>
          <w:color w:val="808080"/>
          <w:lang w:val="ru-RU"/>
        </w:rPr>
        <w:t xml:space="preserve"># </w:t>
      </w:r>
      <w:r w:rsidRPr="008F6100">
        <w:rPr>
          <w:i/>
          <w:iCs/>
          <w:color w:val="808080"/>
          <w:lang w:val="ru-RU"/>
        </w:rPr>
        <w:t>количество</w:t>
      </w:r>
      <w:r w:rsidRPr="00E30BC0">
        <w:rPr>
          <w:i/>
          <w:iCs/>
          <w:color w:val="808080"/>
          <w:lang w:val="ru-RU"/>
        </w:rPr>
        <w:t xml:space="preserve"> </w:t>
      </w:r>
      <w:r w:rsidRPr="008F6100">
        <w:rPr>
          <w:i/>
          <w:iCs/>
          <w:color w:val="808080"/>
          <w:lang w:val="ru-RU"/>
        </w:rPr>
        <w:t>вершин</w:t>
      </w:r>
      <w:r w:rsidRPr="00E30BC0">
        <w:rPr>
          <w:i/>
          <w:iCs/>
          <w:color w:val="808080"/>
          <w:lang w:val="ru-RU"/>
        </w:rPr>
        <w:br/>
      </w:r>
      <w:r>
        <w:rPr>
          <w:color w:val="000000"/>
        </w:rPr>
        <w:t>visited</w:t>
      </w:r>
      <w:r w:rsidRPr="00E30BC0">
        <w:rPr>
          <w:color w:val="000000"/>
          <w:lang w:val="ru-RU"/>
        </w:rPr>
        <w:t xml:space="preserve"> = [</w:t>
      </w:r>
      <w:r>
        <w:rPr>
          <w:b/>
          <w:bCs/>
          <w:color w:val="000080"/>
        </w:rPr>
        <w:t>False</w:t>
      </w:r>
      <w:r w:rsidRPr="00E30BC0">
        <w:rPr>
          <w:color w:val="000000"/>
          <w:lang w:val="ru-RU"/>
        </w:rPr>
        <w:t>] * (</w:t>
      </w:r>
      <w:r>
        <w:rPr>
          <w:color w:val="000000"/>
        </w:rPr>
        <w:t>n</w:t>
      </w:r>
      <w:r w:rsidRPr="00E30BC0">
        <w:rPr>
          <w:color w:val="000000"/>
          <w:lang w:val="ru-RU"/>
        </w:rPr>
        <w:t xml:space="preserve"> + </w:t>
      </w:r>
      <w:r w:rsidRPr="00E30BC0">
        <w:rPr>
          <w:color w:val="0000FF"/>
          <w:lang w:val="ru-RU"/>
        </w:rPr>
        <w:t>1</w:t>
      </w:r>
      <w:r w:rsidRPr="00E30BC0">
        <w:rPr>
          <w:color w:val="000000"/>
          <w:lang w:val="ru-RU"/>
        </w:rPr>
        <w:t xml:space="preserve">)    </w:t>
      </w:r>
      <w:r w:rsidRPr="00E30BC0">
        <w:rPr>
          <w:i/>
          <w:iCs/>
          <w:color w:val="808080"/>
          <w:lang w:val="ru-RU"/>
        </w:rPr>
        <w:t xml:space="preserve"># </w:t>
      </w:r>
      <w:r w:rsidRPr="008F6100">
        <w:rPr>
          <w:i/>
          <w:iCs/>
          <w:color w:val="808080"/>
          <w:lang w:val="ru-RU"/>
        </w:rPr>
        <w:t>массив</w:t>
      </w:r>
      <w:r w:rsidRPr="00E30BC0">
        <w:rPr>
          <w:i/>
          <w:iCs/>
          <w:color w:val="808080"/>
          <w:lang w:val="ru-RU"/>
        </w:rPr>
        <w:t xml:space="preserve"> "</w:t>
      </w:r>
      <w:r w:rsidRPr="008F6100">
        <w:rPr>
          <w:i/>
          <w:iCs/>
          <w:color w:val="808080"/>
          <w:lang w:val="ru-RU"/>
        </w:rPr>
        <w:t>посещалась</w:t>
      </w:r>
      <w:r w:rsidRPr="00E30BC0">
        <w:rPr>
          <w:i/>
          <w:iCs/>
          <w:color w:val="808080"/>
          <w:lang w:val="ru-RU"/>
        </w:rPr>
        <w:t xml:space="preserve"> </w:t>
      </w:r>
      <w:r w:rsidRPr="008F6100">
        <w:rPr>
          <w:i/>
          <w:iCs/>
          <w:color w:val="808080"/>
          <w:lang w:val="ru-RU"/>
        </w:rPr>
        <w:t>ли</w:t>
      </w:r>
      <w:r w:rsidRPr="00E30BC0">
        <w:rPr>
          <w:i/>
          <w:iCs/>
          <w:color w:val="808080"/>
          <w:lang w:val="ru-RU"/>
        </w:rPr>
        <w:t xml:space="preserve"> </w:t>
      </w:r>
      <w:r w:rsidRPr="008F6100">
        <w:rPr>
          <w:i/>
          <w:iCs/>
          <w:color w:val="808080"/>
          <w:lang w:val="ru-RU"/>
        </w:rPr>
        <w:t>вершина</w:t>
      </w:r>
      <w:r w:rsidRPr="00E30BC0">
        <w:rPr>
          <w:i/>
          <w:iCs/>
          <w:color w:val="808080"/>
          <w:lang w:val="ru-RU"/>
        </w:rPr>
        <w:t>?"</w:t>
      </w:r>
      <w:r w:rsidRPr="00E30BC0">
        <w:rPr>
          <w:i/>
          <w:iCs/>
          <w:color w:val="808080"/>
          <w:lang w:val="ru-RU"/>
        </w:rPr>
        <w:br/>
        <w:t xml:space="preserve">    </w:t>
      </w:r>
      <w:r>
        <w:rPr>
          <w:i/>
          <w:iCs/>
          <w:color w:val="808080"/>
        </w:rPr>
        <w:t># нулевую вершину игнорируем</w:t>
      </w:r>
      <w:r>
        <w:rPr>
          <w:i/>
          <w:iCs/>
          <w:color w:val="808080"/>
        </w:rPr>
        <w:br/>
      </w:r>
      <w:r>
        <w:rPr>
          <w:color w:val="000000"/>
        </w:rPr>
        <w:t>tin = [</w:t>
      </w:r>
      <w:r>
        <w:rPr>
          <w:color w:val="0000FF"/>
        </w:rPr>
        <w:t>0</w:t>
      </w:r>
      <w:r>
        <w:rPr>
          <w:color w:val="000000"/>
        </w:rPr>
        <w:t xml:space="preserve">] * (n + </w:t>
      </w:r>
      <w:r>
        <w:rPr>
          <w:color w:val="0000FF"/>
        </w:rPr>
        <w:t>1</w:t>
      </w:r>
      <w:r>
        <w:rPr>
          <w:color w:val="000000"/>
        </w:rPr>
        <w:t>)</w:t>
      </w:r>
      <w:r>
        <w:rPr>
          <w:color w:val="000000"/>
        </w:rPr>
        <w:br/>
        <w:t>tout = [</w:t>
      </w:r>
      <w:r>
        <w:rPr>
          <w:color w:val="0000FF"/>
        </w:rPr>
        <w:t>0</w:t>
      </w:r>
      <w:r>
        <w:rPr>
          <w:color w:val="000000"/>
        </w:rPr>
        <w:t xml:space="preserve">] * (n + </w:t>
      </w:r>
      <w:r>
        <w:rPr>
          <w:color w:val="0000FF"/>
        </w:rPr>
        <w:t>1</w:t>
      </w:r>
      <w:r>
        <w:rPr>
          <w:color w:val="000000"/>
        </w:rPr>
        <w:t>)</w:t>
      </w:r>
      <w:r>
        <w:rPr>
          <w:color w:val="000000"/>
        </w:rPr>
        <w:br/>
        <w:t xml:space="preserve">timer = </w:t>
      </w:r>
      <w:r>
        <w:rPr>
          <w:color w:val="0000FF"/>
        </w:rPr>
        <w:t>0</w:t>
      </w:r>
      <w:r>
        <w:rPr>
          <w:color w:val="0000FF"/>
        </w:rPr>
        <w:br/>
      </w:r>
      <w:r>
        <w:rPr>
          <w:color w:val="0000FF"/>
        </w:rPr>
        <w:br/>
      </w:r>
      <w:r>
        <w:rPr>
          <w:color w:val="000000"/>
        </w:rPr>
        <w:t xml:space="preserve">s = </w:t>
      </w:r>
      <w:r>
        <w:rPr>
          <w:color w:val="000080"/>
        </w:rPr>
        <w:t>int</w:t>
      </w:r>
      <w:r>
        <w:rPr>
          <w:color w:val="000000"/>
        </w:rPr>
        <w:t>(</w:t>
      </w:r>
      <w:r>
        <w:rPr>
          <w:color w:val="000080"/>
        </w:rPr>
        <w:t>input</w:t>
      </w:r>
      <w:r>
        <w:rPr>
          <w:color w:val="000000"/>
        </w:rPr>
        <w:t>(</w:t>
      </w:r>
      <w:r>
        <w:rPr>
          <w:b/>
          <w:bCs/>
          <w:color w:val="008000"/>
        </w:rPr>
        <w:t>'От какой вершины идем?'</w:t>
      </w:r>
      <w:r>
        <w:rPr>
          <w:color w:val="000000"/>
        </w:rPr>
        <w:t>))</w:t>
      </w:r>
      <w:r>
        <w:rPr>
          <w:color w:val="000000"/>
        </w:rPr>
        <w:br/>
        <w:t>dfs(s)</w:t>
      </w:r>
      <w:r>
        <w:rPr>
          <w:color w:val="000000"/>
        </w:rPr>
        <w:br/>
      </w:r>
      <w:r>
        <w:rPr>
          <w:color w:val="000080"/>
        </w:rPr>
        <w:t>print</w:t>
      </w:r>
      <w:r>
        <w:rPr>
          <w:color w:val="000000"/>
        </w:rPr>
        <w:t xml:space="preserve">([key </w:t>
      </w:r>
      <w:r>
        <w:rPr>
          <w:b/>
          <w:bCs/>
          <w:color w:val="000080"/>
        </w:rPr>
        <w:t xml:space="preserve">for </w:t>
      </w:r>
      <w:r>
        <w:rPr>
          <w:color w:val="000000"/>
        </w:rPr>
        <w:t xml:space="preserve">key </w:t>
      </w:r>
      <w:r>
        <w:rPr>
          <w:b/>
          <w:bCs/>
          <w:color w:val="000080"/>
        </w:rPr>
        <w:t xml:space="preserve">in </w:t>
      </w:r>
      <w:r>
        <w:rPr>
          <w:color w:val="000000"/>
        </w:rPr>
        <w:t>graph])</w:t>
      </w:r>
      <w:r>
        <w:rPr>
          <w:color w:val="000000"/>
        </w:rPr>
        <w:br/>
      </w:r>
      <w:r>
        <w:rPr>
          <w:color w:val="000080"/>
        </w:rPr>
        <w:t>print</w:t>
      </w:r>
      <w:r>
        <w:rPr>
          <w:color w:val="000000"/>
        </w:rPr>
        <w:t>(tin[</w:t>
      </w:r>
      <w:r>
        <w:rPr>
          <w:color w:val="0000FF"/>
        </w:rPr>
        <w:t>1</w:t>
      </w:r>
      <w:r>
        <w:rPr>
          <w:color w:val="000000"/>
        </w:rPr>
        <w:t>:])</w:t>
      </w:r>
      <w:r>
        <w:rPr>
          <w:color w:val="000000"/>
        </w:rPr>
        <w:br/>
      </w:r>
      <w:r>
        <w:rPr>
          <w:color w:val="000080"/>
        </w:rPr>
        <w:t>print</w:t>
      </w:r>
      <w:r>
        <w:rPr>
          <w:color w:val="000000"/>
        </w:rPr>
        <w:t>(tout[</w:t>
      </w:r>
      <w:r>
        <w:rPr>
          <w:color w:val="0000FF"/>
        </w:rPr>
        <w:t>1</w:t>
      </w:r>
      <w:r>
        <w:rPr>
          <w:color w:val="000000"/>
        </w:rPr>
        <w:t>:])</w:t>
      </w:r>
    </w:p>
    <w:p w14:paraId="7C8B88C3" w14:textId="77777777" w:rsidR="008F6100" w:rsidRPr="008F6100" w:rsidRDefault="008F6100" w:rsidP="008F6100">
      <w:pPr>
        <w:pStyle w:val="2"/>
        <w:rPr>
          <w:lang w:val="ru-RU"/>
        </w:rPr>
      </w:pPr>
      <w:bookmarkStart w:id="68" w:name="_Toc216543230"/>
      <w:r w:rsidRPr="008F6100">
        <w:rPr>
          <w:lang w:val="ru-RU"/>
        </w:rPr>
        <w:t>Остовное дерево</w:t>
      </w:r>
      <w:bookmarkEnd w:id="68"/>
    </w:p>
    <w:p w14:paraId="100A9A27" w14:textId="4826EFC9" w:rsidR="008F6100" w:rsidRPr="008F6100" w:rsidRDefault="008F6100" w:rsidP="008F6100">
      <w:pPr>
        <w:rPr>
          <w:lang w:val="ru-RU"/>
        </w:rPr>
      </w:pPr>
      <w:r w:rsidRPr="008F6100">
        <w:rPr>
          <w:lang w:val="ru-RU"/>
        </w:rPr>
        <w:t>Остовным деревом в связном графе называется любое подмножество ребер, которое является деревом на всех вершинах. То есть любой способ выкинуть несколько ребер так, чтобы осталось дерево на</w:t>
      </w:r>
      <w:r>
        <w:rPr>
          <w:rStyle w:val="apple-converted-space"/>
          <w:rFonts w:ascii="Segoe UI" w:hAnsi="Segoe UI" w:cs="Segoe UI"/>
          <w:color w:val="0F1115"/>
        </w:rPr>
        <w:t> </w:t>
      </w:r>
      <w:r>
        <w:rPr>
          <w:rStyle w:val="katex-mathml"/>
          <w:color w:val="0F1115"/>
          <w:sz w:val="29"/>
          <w:szCs w:val="29"/>
          <w:bdr w:val="none" w:sz="0" w:space="0" w:color="auto" w:frame="1"/>
        </w:rPr>
        <w:t>N</w:t>
      </w:r>
      <w:r w:rsidRPr="008F6100">
        <w:rPr>
          <w:rStyle w:val="mord"/>
          <w:rFonts w:ascii="KaTeX_Math" w:hAnsi="KaTeX_Math"/>
          <w:i/>
          <w:iCs/>
          <w:color w:val="0F1115"/>
          <w:sz w:val="29"/>
          <w:szCs w:val="29"/>
          <w:lang w:val="ru-RU"/>
        </w:rPr>
        <w:t xml:space="preserve"> </w:t>
      </w:r>
      <w:r w:rsidRPr="008F6100">
        <w:rPr>
          <w:lang w:val="ru-RU"/>
        </w:rPr>
        <w:t>вершинах и</w:t>
      </w:r>
      <w:r>
        <w:rPr>
          <w:rStyle w:val="apple-converted-space"/>
          <w:rFonts w:ascii="Segoe UI" w:hAnsi="Segoe UI" w:cs="Segoe UI"/>
          <w:color w:val="0F1115"/>
        </w:rPr>
        <w:t> </w:t>
      </w:r>
      <w:r>
        <w:rPr>
          <w:rStyle w:val="katex-mathml"/>
          <w:color w:val="0F1115"/>
          <w:sz w:val="29"/>
          <w:szCs w:val="29"/>
          <w:bdr w:val="none" w:sz="0" w:space="0" w:color="auto" w:frame="1"/>
        </w:rPr>
        <w:t>N</w:t>
      </w:r>
      <w:r w:rsidRPr="008F6100">
        <w:rPr>
          <w:rStyle w:val="katex-mathml"/>
          <w:color w:val="0F1115"/>
          <w:sz w:val="29"/>
          <w:szCs w:val="29"/>
          <w:bdr w:val="none" w:sz="0" w:space="0" w:color="auto" w:frame="1"/>
          <w:lang w:val="ru-RU"/>
        </w:rPr>
        <w:t>−1</w:t>
      </w:r>
      <w:r>
        <w:rPr>
          <w:rStyle w:val="apple-converted-space"/>
          <w:rFonts w:ascii="Segoe UI" w:hAnsi="Segoe UI" w:cs="Segoe UI"/>
          <w:color w:val="0F1115"/>
        </w:rPr>
        <w:t> </w:t>
      </w:r>
      <w:r w:rsidRPr="008F6100">
        <w:rPr>
          <w:lang w:val="ru-RU"/>
        </w:rPr>
        <w:t>ребро выделяет в графе остовное дерево.</w:t>
      </w:r>
    </w:p>
    <w:p w14:paraId="01C880A5" w14:textId="77777777" w:rsidR="008F6100" w:rsidRPr="008F6100" w:rsidRDefault="008F6100" w:rsidP="008F6100">
      <w:pPr>
        <w:rPr>
          <w:lang w:val="ru-RU"/>
        </w:rPr>
      </w:pPr>
      <w:r w:rsidRPr="008F6100">
        <w:rPr>
          <w:lang w:val="ru-RU"/>
        </w:rPr>
        <w:lastRenderedPageBreak/>
        <w:t>Обход графа удобно использовать для выделения этого остовного дерева - если выделить каждое ребро, по которому мы прошли в обходе, то получится остовное дерево. Действительно, мы обойдем все вершины, и при этом никогда не пойдем в вершину, в которой уже были, поэтому циклов там не будет. Так что достаточно после прохода по любому ребру добавлять его в ответ.</w:t>
      </w:r>
    </w:p>
    <w:p w14:paraId="731D900D" w14:textId="0B239A30" w:rsidR="008F6100" w:rsidRPr="008F6100" w:rsidRDefault="008F6100" w:rsidP="008F6100">
      <w:pPr>
        <w:rPr>
          <w:lang w:val="ru-RU"/>
        </w:rPr>
      </w:pPr>
      <w:r w:rsidRPr="008F6100">
        <w:rPr>
          <w:lang w:val="ru-RU"/>
        </w:rPr>
        <w:t>Практическое задание в контексте на выделение остовного дерева в графе - задача "Получи дерево".</w:t>
      </w:r>
    </w:p>
    <w:p w14:paraId="502C36ED" w14:textId="77777777" w:rsidR="008F6100" w:rsidRPr="008F6100" w:rsidRDefault="008F6100" w:rsidP="008F6100">
      <w:pPr>
        <w:pStyle w:val="2"/>
        <w:rPr>
          <w:lang w:val="ru-RU"/>
        </w:rPr>
      </w:pPr>
      <w:bookmarkStart w:id="69" w:name="_Toc216543231"/>
      <w:r w:rsidRPr="008F6100">
        <w:rPr>
          <w:lang w:val="ru-RU"/>
        </w:rPr>
        <w:t>Раскраска графа в два цвета</w:t>
      </w:r>
      <w:bookmarkEnd w:id="69"/>
    </w:p>
    <w:p w14:paraId="4B440886" w14:textId="77777777" w:rsidR="008F6100" w:rsidRPr="008F6100" w:rsidRDefault="008F6100" w:rsidP="008F6100">
      <w:pPr>
        <w:rPr>
          <w:lang w:val="ru-RU"/>
        </w:rPr>
      </w:pPr>
      <w:r w:rsidRPr="008F6100">
        <w:rPr>
          <w:lang w:val="ru-RU"/>
        </w:rPr>
        <w:t>Корректной раскраской графа в два цвета называется такая раскраска, что никакое ребро не соединяет две вершины одного цвета. Графы, которые можно так раскрасить, называют еще двудольными.</w:t>
      </w:r>
    </w:p>
    <w:p w14:paraId="0C07E223" w14:textId="77777777" w:rsidR="008F6100" w:rsidRPr="008F6100" w:rsidRDefault="008F6100" w:rsidP="008F6100">
      <w:pPr>
        <w:rPr>
          <w:lang w:val="ru-RU"/>
        </w:rPr>
      </w:pPr>
      <w:r w:rsidRPr="008F6100">
        <w:rPr>
          <w:lang w:val="ru-RU"/>
        </w:rPr>
        <w:t>С помощью обхода графа легко проверить граф на двудольность и даже вывести цвет каждой вершины - достаточно раскрашивать каждую.</w:t>
      </w:r>
    </w:p>
    <w:p w14:paraId="257B09F2" w14:textId="77777777" w:rsidR="008F6100" w:rsidRPr="008F6100" w:rsidRDefault="008F6100" w:rsidP="008F6100">
      <w:pPr>
        <w:rPr>
          <w:lang w:val="ru-RU"/>
        </w:rPr>
      </w:pPr>
      <w:r w:rsidRPr="008F6100">
        <w:rPr>
          <w:lang w:val="ru-RU"/>
        </w:rPr>
        <w:t>Практическое задание в контексте на раскраску графа в два цвета - задача "Банкет".</w:t>
      </w:r>
    </w:p>
    <w:p w14:paraId="1F6654C4" w14:textId="77777777" w:rsidR="00F159C9" w:rsidRPr="00E30BC0" w:rsidRDefault="00F159C9" w:rsidP="00F159C9">
      <w:pPr>
        <w:pStyle w:val="HTML"/>
        <w:shd w:val="clear" w:color="auto" w:fill="FFFFFF"/>
        <w:rPr>
          <w:color w:val="000000"/>
          <w:lang w:val="ru-RU"/>
        </w:rPr>
      </w:pPr>
    </w:p>
    <w:p w14:paraId="7A7601E2" w14:textId="77777777" w:rsidR="00700671" w:rsidRDefault="00F159C9" w:rsidP="00F159C9">
      <w:pPr>
        <w:pStyle w:val="HTML"/>
        <w:shd w:val="clear" w:color="auto" w:fill="FFFFFF"/>
        <w:rPr>
          <w:color w:val="000000"/>
          <w:lang w:val="ru-RU"/>
        </w:rPr>
      </w:pPr>
      <w:r>
        <w:rPr>
          <w:color w:val="000000"/>
        </w:rPr>
        <w:t>show</w:t>
      </w:r>
      <w:r w:rsidRPr="00F159C9">
        <w:rPr>
          <w:color w:val="000000"/>
          <w:lang w:val="ru-RU"/>
        </w:rPr>
        <w:t>_</w:t>
      </w:r>
      <w:r>
        <w:rPr>
          <w:color w:val="000000"/>
        </w:rPr>
        <w:t>digraph</w:t>
      </w:r>
      <w:r w:rsidRPr="00F159C9">
        <w:rPr>
          <w:color w:val="000000"/>
          <w:lang w:val="ru-RU"/>
        </w:rPr>
        <w:t>(</w:t>
      </w:r>
      <w:r>
        <w:rPr>
          <w:color w:val="000000"/>
        </w:rPr>
        <w:t>graph</w:t>
      </w:r>
      <w:r w:rsidRPr="00F159C9">
        <w:rPr>
          <w:color w:val="000000"/>
          <w:lang w:val="ru-RU"/>
        </w:rPr>
        <w:t>)</w:t>
      </w:r>
      <w:r w:rsidRPr="00F159C9">
        <w:rPr>
          <w:color w:val="000000"/>
          <w:lang w:val="ru-RU"/>
        </w:rPr>
        <w:br/>
      </w:r>
      <w:r w:rsidRPr="00F159C9">
        <w:rPr>
          <w:color w:val="000000"/>
          <w:lang w:val="ru-RU"/>
        </w:rPr>
        <w:br/>
        <w:t xml:space="preserve">От какой вершины идем? </w:t>
      </w:r>
      <w:r w:rsidRPr="00F159C9">
        <w:rPr>
          <w:color w:val="0000FF"/>
          <w:lang w:val="ru-RU"/>
        </w:rPr>
        <w:t>1</w:t>
      </w:r>
      <w:r w:rsidRPr="00F159C9">
        <w:rPr>
          <w:color w:val="0000FF"/>
          <w:lang w:val="ru-RU"/>
        </w:rPr>
        <w:br/>
      </w:r>
      <w:r w:rsidRPr="00F159C9">
        <w:rPr>
          <w:color w:val="000000"/>
          <w:lang w:val="ru-RU"/>
        </w:rPr>
        <w:t>[</w:t>
      </w:r>
      <w:r w:rsidRPr="00F159C9">
        <w:rPr>
          <w:color w:val="0000FF"/>
          <w:lang w:val="ru-RU"/>
        </w:rPr>
        <w:t>1</w:t>
      </w:r>
      <w:r w:rsidRPr="00F159C9">
        <w:rPr>
          <w:color w:val="000000"/>
          <w:lang w:val="ru-RU"/>
        </w:rPr>
        <w:t xml:space="preserve">, </w:t>
      </w:r>
      <w:r w:rsidRPr="00F159C9">
        <w:rPr>
          <w:color w:val="0000FF"/>
          <w:lang w:val="ru-RU"/>
        </w:rPr>
        <w:t>2</w:t>
      </w:r>
      <w:r w:rsidRPr="00F159C9">
        <w:rPr>
          <w:color w:val="000000"/>
          <w:lang w:val="ru-RU"/>
        </w:rPr>
        <w:t xml:space="preserve">, </w:t>
      </w:r>
      <w:r w:rsidRPr="00F159C9">
        <w:rPr>
          <w:color w:val="0000FF"/>
          <w:lang w:val="ru-RU"/>
        </w:rPr>
        <w:t>3</w:t>
      </w:r>
      <w:r w:rsidRPr="00F159C9">
        <w:rPr>
          <w:color w:val="000000"/>
          <w:lang w:val="ru-RU"/>
        </w:rPr>
        <w:t xml:space="preserve">, </w:t>
      </w:r>
      <w:r w:rsidRPr="00F159C9">
        <w:rPr>
          <w:color w:val="0000FF"/>
          <w:lang w:val="ru-RU"/>
        </w:rPr>
        <w:t>4</w:t>
      </w:r>
      <w:r w:rsidRPr="00F159C9">
        <w:rPr>
          <w:color w:val="000000"/>
          <w:lang w:val="ru-RU"/>
        </w:rPr>
        <w:t xml:space="preserve">, </w:t>
      </w:r>
      <w:r w:rsidRPr="00F159C9">
        <w:rPr>
          <w:color w:val="0000FF"/>
          <w:lang w:val="ru-RU"/>
        </w:rPr>
        <w:t>5</w:t>
      </w:r>
      <w:r w:rsidRPr="00F159C9">
        <w:rPr>
          <w:color w:val="000000"/>
          <w:lang w:val="ru-RU"/>
        </w:rPr>
        <w:t xml:space="preserve">, </w:t>
      </w:r>
      <w:r w:rsidRPr="00F159C9">
        <w:rPr>
          <w:color w:val="0000FF"/>
          <w:lang w:val="ru-RU"/>
        </w:rPr>
        <w:t>6</w:t>
      </w:r>
      <w:r w:rsidRPr="00F159C9">
        <w:rPr>
          <w:color w:val="000000"/>
          <w:lang w:val="ru-RU"/>
        </w:rPr>
        <w:t xml:space="preserve">, </w:t>
      </w:r>
      <w:r w:rsidRPr="00F159C9">
        <w:rPr>
          <w:color w:val="0000FF"/>
          <w:lang w:val="ru-RU"/>
        </w:rPr>
        <w:t>7</w:t>
      </w:r>
      <w:r w:rsidRPr="00F159C9">
        <w:rPr>
          <w:color w:val="000000"/>
          <w:lang w:val="ru-RU"/>
        </w:rPr>
        <w:t>]</w:t>
      </w:r>
      <w:r w:rsidRPr="00F159C9">
        <w:rPr>
          <w:color w:val="000000"/>
          <w:lang w:val="ru-RU"/>
        </w:rPr>
        <w:br/>
        <w:t>[</w:t>
      </w:r>
      <w:r w:rsidRPr="00F159C9">
        <w:rPr>
          <w:color w:val="0000FF"/>
          <w:lang w:val="ru-RU"/>
        </w:rPr>
        <w:t>1</w:t>
      </w:r>
      <w:r w:rsidRPr="00F159C9">
        <w:rPr>
          <w:color w:val="000000"/>
          <w:lang w:val="ru-RU"/>
        </w:rPr>
        <w:t xml:space="preserve">, </w:t>
      </w:r>
      <w:r w:rsidRPr="00F159C9">
        <w:rPr>
          <w:color w:val="0000FF"/>
          <w:lang w:val="ru-RU"/>
        </w:rPr>
        <w:t>2</w:t>
      </w:r>
      <w:r w:rsidRPr="00F159C9">
        <w:rPr>
          <w:color w:val="000000"/>
          <w:lang w:val="ru-RU"/>
        </w:rPr>
        <w:t xml:space="preserve">, </w:t>
      </w:r>
      <w:r w:rsidRPr="00F159C9">
        <w:rPr>
          <w:color w:val="0000FF"/>
          <w:lang w:val="ru-RU"/>
        </w:rPr>
        <w:t>3</w:t>
      </w:r>
      <w:r w:rsidRPr="00F159C9">
        <w:rPr>
          <w:color w:val="000000"/>
          <w:lang w:val="ru-RU"/>
        </w:rPr>
        <w:t xml:space="preserve">, </w:t>
      </w:r>
      <w:r w:rsidRPr="00F159C9">
        <w:rPr>
          <w:color w:val="0000FF"/>
          <w:lang w:val="ru-RU"/>
        </w:rPr>
        <w:t>4</w:t>
      </w:r>
      <w:r w:rsidRPr="00F159C9">
        <w:rPr>
          <w:color w:val="000000"/>
          <w:lang w:val="ru-RU"/>
        </w:rPr>
        <w:t xml:space="preserve">, </w:t>
      </w:r>
      <w:r w:rsidRPr="00F159C9">
        <w:rPr>
          <w:color w:val="0000FF"/>
          <w:lang w:val="ru-RU"/>
        </w:rPr>
        <w:t>5</w:t>
      </w:r>
      <w:r w:rsidRPr="00F159C9">
        <w:rPr>
          <w:color w:val="000000"/>
          <w:lang w:val="ru-RU"/>
        </w:rPr>
        <w:t xml:space="preserve">, </w:t>
      </w:r>
      <w:r w:rsidRPr="00F159C9">
        <w:rPr>
          <w:color w:val="0000FF"/>
          <w:lang w:val="ru-RU"/>
        </w:rPr>
        <w:t>6</w:t>
      </w:r>
      <w:r w:rsidRPr="00F159C9">
        <w:rPr>
          <w:color w:val="000000"/>
          <w:lang w:val="ru-RU"/>
        </w:rPr>
        <w:t>]</w:t>
      </w:r>
      <w:r w:rsidRPr="00F159C9">
        <w:rPr>
          <w:color w:val="000000"/>
          <w:lang w:val="ru-RU"/>
        </w:rPr>
        <w:br/>
        <w:t>[</w:t>
      </w:r>
      <w:r w:rsidRPr="00F159C9">
        <w:rPr>
          <w:color w:val="0000FF"/>
          <w:lang w:val="ru-RU"/>
        </w:rPr>
        <w:t>12</w:t>
      </w:r>
      <w:r w:rsidRPr="00F159C9">
        <w:rPr>
          <w:color w:val="000000"/>
          <w:lang w:val="ru-RU"/>
        </w:rPr>
        <w:t xml:space="preserve">, </w:t>
      </w:r>
      <w:r w:rsidRPr="00F159C9">
        <w:rPr>
          <w:color w:val="0000FF"/>
          <w:lang w:val="ru-RU"/>
        </w:rPr>
        <w:t>11</w:t>
      </w:r>
      <w:r w:rsidRPr="00F159C9">
        <w:rPr>
          <w:color w:val="000000"/>
          <w:lang w:val="ru-RU"/>
        </w:rPr>
        <w:t xml:space="preserve">, </w:t>
      </w:r>
      <w:r w:rsidRPr="00F159C9">
        <w:rPr>
          <w:color w:val="0000FF"/>
          <w:lang w:val="ru-RU"/>
        </w:rPr>
        <w:t>8</w:t>
      </w:r>
      <w:r w:rsidRPr="00F159C9">
        <w:rPr>
          <w:color w:val="000000"/>
          <w:lang w:val="ru-RU"/>
        </w:rPr>
        <w:t xml:space="preserve">, </w:t>
      </w:r>
      <w:r w:rsidRPr="00F159C9">
        <w:rPr>
          <w:color w:val="0000FF"/>
          <w:lang w:val="ru-RU"/>
        </w:rPr>
        <w:t>10</w:t>
      </w:r>
      <w:r w:rsidRPr="00F159C9">
        <w:rPr>
          <w:color w:val="000000"/>
          <w:lang w:val="ru-RU"/>
        </w:rPr>
        <w:t xml:space="preserve">, </w:t>
      </w:r>
      <w:r w:rsidRPr="00F159C9">
        <w:rPr>
          <w:color w:val="0000FF"/>
          <w:lang w:val="ru-RU"/>
        </w:rPr>
        <w:t>7</w:t>
      </w:r>
      <w:r w:rsidRPr="00F159C9">
        <w:rPr>
          <w:color w:val="000000"/>
          <w:lang w:val="ru-RU"/>
        </w:rPr>
        <w:t xml:space="preserve">, </w:t>
      </w:r>
      <w:r w:rsidRPr="00F159C9">
        <w:rPr>
          <w:color w:val="0000FF"/>
          <w:lang w:val="ru-RU"/>
        </w:rPr>
        <w:t>6</w:t>
      </w:r>
      <w:r w:rsidRPr="00F159C9">
        <w:rPr>
          <w:color w:val="000000"/>
          <w:lang w:val="ru-RU"/>
        </w:rPr>
        <w:t xml:space="preserve">, </w:t>
      </w:r>
      <w:r w:rsidRPr="00F159C9">
        <w:rPr>
          <w:color w:val="0000FF"/>
          <w:lang w:val="ru-RU"/>
        </w:rPr>
        <w:t>9</w:t>
      </w:r>
      <w:r w:rsidRPr="00F159C9">
        <w:rPr>
          <w:color w:val="000000"/>
          <w:lang w:val="ru-RU"/>
        </w:rPr>
        <w:t>]</w:t>
      </w:r>
    </w:p>
    <w:p w14:paraId="43D655D9" w14:textId="7587EC02" w:rsidR="00F159C9" w:rsidRPr="00F159C9" w:rsidRDefault="00700671" w:rsidP="00F159C9">
      <w:pPr>
        <w:pStyle w:val="HTML"/>
        <w:shd w:val="clear" w:color="auto" w:fill="FFFFFF"/>
        <w:rPr>
          <w:color w:val="000000"/>
          <w:lang w:val="ru-RU"/>
        </w:rPr>
      </w:pPr>
      <w:r>
        <w:rPr>
          <w:noProof/>
          <w:color w:val="000000"/>
          <w:lang w:val="ru-RU"/>
        </w:rPr>
        <w:drawing>
          <wp:inline distT="0" distB="0" distL="0" distR="0" wp14:anchorId="4EC8BB36" wp14:editId="22997E1D">
            <wp:extent cx="2311400" cy="14986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28">
                      <a:extLst>
                        <a:ext uri="{28A0092B-C50C-407E-A947-70E740481C1C}">
                          <a14:useLocalDpi xmlns:a14="http://schemas.microsoft.com/office/drawing/2010/main" val="0"/>
                        </a:ext>
                      </a:extLst>
                    </a:blip>
                    <a:stretch>
                      <a:fillRect/>
                    </a:stretch>
                  </pic:blipFill>
                  <pic:spPr>
                    <a:xfrm>
                      <a:off x="0" y="0"/>
                      <a:ext cx="2311400" cy="1498600"/>
                    </a:xfrm>
                    <a:prstGeom prst="rect">
                      <a:avLst/>
                    </a:prstGeom>
                  </pic:spPr>
                </pic:pic>
              </a:graphicData>
            </a:graphic>
          </wp:inline>
        </w:drawing>
      </w:r>
    </w:p>
    <w:p w14:paraId="38818492" w14:textId="77777777" w:rsidR="006B759A" w:rsidRPr="007325F1" w:rsidRDefault="006B759A" w:rsidP="00F159C9">
      <w:pPr>
        <w:pStyle w:val="2"/>
        <w:rPr>
          <w:lang w:val="ru-RU"/>
        </w:rPr>
      </w:pPr>
      <w:bookmarkStart w:id="70" w:name="_Toc216543232"/>
      <w:r w:rsidRPr="007325F1">
        <w:rPr>
          <w:lang w:val="ru-RU"/>
        </w:rPr>
        <w:t>Топологическая сортировка</w:t>
      </w:r>
      <w:bookmarkEnd w:id="70"/>
    </w:p>
    <w:p w14:paraId="5BC7988C" w14:textId="77777777" w:rsidR="006B759A" w:rsidRPr="006B759A" w:rsidRDefault="006B759A" w:rsidP="00700671">
      <w:pPr>
        <w:rPr>
          <w:lang w:val="ru-RU"/>
        </w:rPr>
      </w:pPr>
      <w:r w:rsidRPr="006B759A">
        <w:rPr>
          <w:lang w:val="ru-RU"/>
        </w:rPr>
        <w:t>Еще одним важным применением обхода в глубину является</w:t>
      </w:r>
      <w:r>
        <w:rPr>
          <w:rStyle w:val="apple-converted-space"/>
          <w:rFonts w:ascii="Segoe UI" w:hAnsi="Segoe UI" w:cs="Segoe UI"/>
          <w:color w:val="0F1115"/>
        </w:rPr>
        <w:t> </w:t>
      </w:r>
      <w:r w:rsidRPr="006B759A">
        <w:rPr>
          <w:rStyle w:val="af"/>
          <w:rFonts w:ascii="Segoe UI" w:hAnsi="Segoe UI" w:cs="Segoe UI"/>
          <w:color w:val="0F1115"/>
          <w:lang w:val="ru-RU"/>
        </w:rPr>
        <w:t>топологическая сортировка ориентированных графов</w:t>
      </w:r>
      <w:r w:rsidRPr="006B759A">
        <w:rPr>
          <w:lang w:val="ru-RU"/>
        </w:rPr>
        <w:t>.</w:t>
      </w:r>
    </w:p>
    <w:p w14:paraId="133425F4" w14:textId="77777777" w:rsidR="006B759A" w:rsidRPr="006B759A" w:rsidRDefault="006B759A" w:rsidP="00700671">
      <w:pPr>
        <w:rPr>
          <w:lang w:val="ru-RU"/>
        </w:rPr>
      </w:pPr>
      <w:r w:rsidRPr="006B759A">
        <w:rPr>
          <w:lang w:val="ru-RU"/>
        </w:rPr>
        <w:t>Когда мы совершаем некоторое действие, состоящее из ряда маленьких шагов, эти шаги выполняются в определенном порядке. Например, когда мы собираемся на работу утром, для некоторых вещей есть определенный порядок, указывающий, что сначала надо надеть.</w:t>
      </w:r>
    </w:p>
    <w:p w14:paraId="52A0B51E" w14:textId="77777777" w:rsidR="006B759A" w:rsidRPr="00F159C9" w:rsidRDefault="006B759A" w:rsidP="00700671">
      <w:pPr>
        <w:rPr>
          <w:lang w:val="ru-RU"/>
        </w:rPr>
      </w:pPr>
      <w:r w:rsidRPr="006B759A">
        <w:rPr>
          <w:lang w:val="ru-RU"/>
        </w:rPr>
        <w:t xml:space="preserve">На рисунке слева представлен ориентированный граф, в котором вершины обозначают предметы одежды, а ребра – отношение предшествования и следования между ними. </w:t>
      </w:r>
      <w:r w:rsidRPr="00F159C9">
        <w:rPr>
          <w:lang w:val="ru-RU"/>
        </w:rPr>
        <w:t>Нам бы хотелось соблюдая все предписанные правила, определить общий порядок надевания вещей.</w:t>
      </w:r>
    </w:p>
    <w:p w14:paraId="72D343F6" w14:textId="71A9D364" w:rsidR="00700671" w:rsidRDefault="00700671" w:rsidP="00700671">
      <w:r>
        <w:rPr>
          <w:noProof/>
        </w:rPr>
        <w:drawing>
          <wp:inline distT="0" distB="0" distL="0" distR="0" wp14:anchorId="1B1F9EF6" wp14:editId="611DDF10">
            <wp:extent cx="3683000" cy="10795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29">
                      <a:extLst>
                        <a:ext uri="{28A0092B-C50C-407E-A947-70E740481C1C}">
                          <a14:useLocalDpi xmlns:a14="http://schemas.microsoft.com/office/drawing/2010/main" val="0"/>
                        </a:ext>
                      </a:extLst>
                    </a:blip>
                    <a:stretch>
                      <a:fillRect/>
                    </a:stretch>
                  </pic:blipFill>
                  <pic:spPr>
                    <a:xfrm>
                      <a:off x="0" y="0"/>
                      <a:ext cx="3683000" cy="1079500"/>
                    </a:xfrm>
                    <a:prstGeom prst="rect">
                      <a:avLst/>
                    </a:prstGeom>
                  </pic:spPr>
                </pic:pic>
              </a:graphicData>
            </a:graphic>
          </wp:inline>
        </w:drawing>
      </w:r>
    </w:p>
    <w:p w14:paraId="131BE76E" w14:textId="1C33305E" w:rsidR="006B759A" w:rsidRPr="00F159C9" w:rsidRDefault="006B759A" w:rsidP="00700671">
      <w:pPr>
        <w:rPr>
          <w:lang w:val="ru-RU"/>
        </w:rPr>
      </w:pPr>
      <w:r w:rsidRPr="00F159C9">
        <w:rPr>
          <w:lang w:val="ru-RU"/>
        </w:rPr>
        <w:lastRenderedPageBreak/>
        <w:t>На рисунке справа представлен один из вариантов порядка, в котором надо надеть вещи: вершины пронумерованы. Видно, что все ориентированные ребра идут от вершин с меньшими нумерами, к вершинам с большими нумерами.</w:t>
      </w:r>
    </w:p>
    <w:p w14:paraId="308A3543" w14:textId="77777777" w:rsidR="006B759A" w:rsidRPr="00F159C9" w:rsidRDefault="006B759A" w:rsidP="00700671">
      <w:pPr>
        <w:rPr>
          <w:lang w:val="ru-RU"/>
        </w:rPr>
      </w:pPr>
      <w:r w:rsidRPr="00F159C9">
        <w:rPr>
          <w:lang w:val="ru-RU"/>
        </w:rPr>
        <w:t>Если мы выстроим предметы одежды в соответствии с их номерами, то получим, что все ребра в графе будут идти слева направо:</w:t>
      </w:r>
    </w:p>
    <w:p w14:paraId="412A1E10" w14:textId="194B3CEC" w:rsidR="006B759A" w:rsidRDefault="00700671" w:rsidP="006B759A">
      <w:pPr>
        <w:spacing w:before="480" w:after="480"/>
      </w:pPr>
      <w:r>
        <w:rPr>
          <w:noProof/>
        </w:rPr>
        <w:drawing>
          <wp:inline distT="0" distB="0" distL="0" distR="0" wp14:anchorId="766CDB8F" wp14:editId="4FDC00AD">
            <wp:extent cx="3390900" cy="9398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30">
                      <a:extLst>
                        <a:ext uri="{28A0092B-C50C-407E-A947-70E740481C1C}">
                          <a14:useLocalDpi xmlns:a14="http://schemas.microsoft.com/office/drawing/2010/main" val="0"/>
                        </a:ext>
                      </a:extLst>
                    </a:blip>
                    <a:stretch>
                      <a:fillRect/>
                    </a:stretch>
                  </pic:blipFill>
                  <pic:spPr>
                    <a:xfrm>
                      <a:off x="0" y="0"/>
                      <a:ext cx="3390900" cy="939800"/>
                    </a:xfrm>
                    <a:prstGeom prst="rect">
                      <a:avLst/>
                    </a:prstGeom>
                  </pic:spPr>
                </pic:pic>
              </a:graphicData>
            </a:graphic>
          </wp:inline>
        </w:drawing>
      </w:r>
    </w:p>
    <w:p w14:paraId="07D013AC" w14:textId="77777777" w:rsidR="006B759A" w:rsidRDefault="006B759A" w:rsidP="00EB0CD8">
      <w:r>
        <w:t>Примеры, где требуется топологическая сортировка</w:t>
      </w:r>
    </w:p>
    <w:p w14:paraId="548F6861" w14:textId="77777777" w:rsidR="006B759A" w:rsidRPr="00EB0CD8" w:rsidRDefault="006B759A" w:rsidP="003F70B0">
      <w:pPr>
        <w:pStyle w:val="ad"/>
        <w:numPr>
          <w:ilvl w:val="0"/>
          <w:numId w:val="10"/>
        </w:numPr>
        <w:rPr>
          <w:lang w:val="ru-RU"/>
        </w:rPr>
      </w:pPr>
      <w:r w:rsidRPr="00EB0CD8">
        <w:rPr>
          <w:lang w:val="ru-RU"/>
        </w:rPr>
        <w:t xml:space="preserve">Библиотека </w:t>
      </w:r>
      <w:r>
        <w:t>A</w:t>
      </w:r>
      <w:r w:rsidRPr="00EB0CD8">
        <w:rPr>
          <w:lang w:val="ru-RU"/>
        </w:rPr>
        <w:t xml:space="preserve"> использует функции библиотеки </w:t>
      </w:r>
      <w:r>
        <w:t>B</w:t>
      </w:r>
      <w:r w:rsidRPr="00EB0CD8">
        <w:rPr>
          <w:lang w:val="ru-RU"/>
        </w:rPr>
        <w:t xml:space="preserve">, и вам нужно загрузить все библиотеки в таком порядке, чтобы никогда не загружать </w:t>
      </w:r>
      <w:r>
        <w:t>A</w:t>
      </w:r>
      <w:r w:rsidRPr="00EB0CD8">
        <w:rPr>
          <w:lang w:val="ru-RU"/>
        </w:rPr>
        <w:t xml:space="preserve"> до </w:t>
      </w:r>
      <w:r>
        <w:t>B</w:t>
      </w:r>
      <w:r w:rsidRPr="00EB0CD8">
        <w:rPr>
          <w:lang w:val="ru-RU"/>
        </w:rPr>
        <w:t>.</w:t>
      </w:r>
    </w:p>
    <w:p w14:paraId="1CA4223D" w14:textId="77777777" w:rsidR="006B759A" w:rsidRPr="00EB0CD8" w:rsidRDefault="006B759A" w:rsidP="003F70B0">
      <w:pPr>
        <w:pStyle w:val="ad"/>
        <w:numPr>
          <w:ilvl w:val="0"/>
          <w:numId w:val="10"/>
        </w:numPr>
        <w:rPr>
          <w:lang w:val="ru-RU"/>
        </w:rPr>
      </w:pPr>
      <w:r w:rsidRPr="00EB0CD8">
        <w:rPr>
          <w:lang w:val="ru-RU"/>
        </w:rPr>
        <w:t xml:space="preserve">Список зависимых дел – чтобы сделать </w:t>
      </w:r>
      <w:r>
        <w:t>A</w:t>
      </w:r>
      <w:r w:rsidRPr="00EB0CD8">
        <w:rPr>
          <w:lang w:val="ru-RU"/>
        </w:rPr>
        <w:t xml:space="preserve">, надо сначала сделать </w:t>
      </w:r>
      <w:r>
        <w:t>B</w:t>
      </w:r>
      <w:r w:rsidRPr="00EB0CD8">
        <w:rPr>
          <w:lang w:val="ru-RU"/>
        </w:rPr>
        <w:t>, и вам нужно понять, в каком порядке делать все дела.</w:t>
      </w:r>
    </w:p>
    <w:p w14:paraId="5FC23F32" w14:textId="77777777" w:rsidR="006B759A" w:rsidRPr="006B759A" w:rsidRDefault="006B759A" w:rsidP="00EB0CD8">
      <w:pPr>
        <w:rPr>
          <w:lang w:val="ru-RU"/>
        </w:rPr>
      </w:pPr>
      <w:r w:rsidRPr="006B759A">
        <w:rPr>
          <w:lang w:val="ru-RU"/>
        </w:rPr>
        <w:t>Топологическая сортировка может давать разный порядок следования для этапов выполнения процесса, но при разных вариантах ответов все равно предварительные требования будут соблюдаться. Так для рассматриваемого примера может быть получена следующая последовательность, в которой надо надеть вещи:</w:t>
      </w:r>
    </w:p>
    <w:p w14:paraId="39FF547B" w14:textId="4C8258B8" w:rsidR="006B759A" w:rsidRDefault="00EB0CD8" w:rsidP="006B759A">
      <w:pPr>
        <w:spacing w:before="480" w:after="480"/>
      </w:pPr>
      <w:r>
        <w:rPr>
          <w:noProof/>
        </w:rPr>
        <w:drawing>
          <wp:inline distT="0" distB="0" distL="0" distR="0" wp14:anchorId="3F9274F2" wp14:editId="5ACE07D9">
            <wp:extent cx="3568700" cy="16002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31">
                      <a:extLst>
                        <a:ext uri="{28A0092B-C50C-407E-A947-70E740481C1C}">
                          <a14:useLocalDpi xmlns:a14="http://schemas.microsoft.com/office/drawing/2010/main" val="0"/>
                        </a:ext>
                      </a:extLst>
                    </a:blip>
                    <a:stretch>
                      <a:fillRect/>
                    </a:stretch>
                  </pic:blipFill>
                  <pic:spPr>
                    <a:xfrm>
                      <a:off x="0" y="0"/>
                      <a:ext cx="3568700" cy="1600200"/>
                    </a:xfrm>
                    <a:prstGeom prst="rect">
                      <a:avLst/>
                    </a:prstGeom>
                  </pic:spPr>
                </pic:pic>
              </a:graphicData>
            </a:graphic>
          </wp:inline>
        </w:drawing>
      </w:r>
    </w:p>
    <w:p w14:paraId="1358BB11" w14:textId="579D15E3" w:rsidR="006B759A" w:rsidRPr="00EB0CD8" w:rsidRDefault="006B759A" w:rsidP="00EB0CD8">
      <w:pPr>
        <w:pStyle w:val="3"/>
        <w:spacing w:before="480" w:after="240"/>
      </w:pPr>
      <w:bookmarkStart w:id="71" w:name="_Toc216543233"/>
      <w:r w:rsidRPr="00EB0CD8">
        <w:t>Возникает вопрос: Всегда ли у ориентированного графа есть топологическая сортировка?</w:t>
      </w:r>
      <w:bookmarkEnd w:id="71"/>
    </w:p>
    <w:p w14:paraId="4E0D407C" w14:textId="77777777" w:rsidR="006B759A" w:rsidRPr="006B759A" w:rsidRDefault="006B759A" w:rsidP="00EB0CD8">
      <w:pPr>
        <w:rPr>
          <w:lang w:val="ru-RU"/>
        </w:rPr>
      </w:pPr>
      <w:bookmarkStart w:id="72" w:name="_Toc216543234"/>
      <w:r w:rsidRPr="00EB0CD8">
        <w:rPr>
          <w:rStyle w:val="30"/>
        </w:rPr>
        <w:t>Ответ</w:t>
      </w:r>
      <w:bookmarkEnd w:id="72"/>
      <w:r w:rsidRPr="006B759A">
        <w:rPr>
          <w:lang w:val="ru-RU"/>
        </w:rPr>
        <w:t>: Не у всякого ориентированного графа есть топологическая сортировка.</w:t>
      </w:r>
    </w:p>
    <w:p w14:paraId="6D6FAF8F" w14:textId="77777777" w:rsidR="006B759A" w:rsidRPr="006B759A" w:rsidRDefault="006B759A" w:rsidP="00EB0CD8">
      <w:pPr>
        <w:rPr>
          <w:lang w:val="ru-RU"/>
        </w:rPr>
      </w:pPr>
      <w:r w:rsidRPr="006B759A">
        <w:rPr>
          <w:lang w:val="ru-RU"/>
        </w:rPr>
        <w:t>Так любой граф, содержащий циклы, не имеет топологической сортировки, поскольку в каком порядке не располагай ребра ориентированного графа, содержащего циклы, по крайней мере одно ребро будет идти справа налево.</w:t>
      </w:r>
    </w:p>
    <w:p w14:paraId="70AEEAF8" w14:textId="77777777" w:rsidR="006B759A" w:rsidRPr="006B759A" w:rsidRDefault="006B759A" w:rsidP="00EB0CD8">
      <w:pPr>
        <w:rPr>
          <w:lang w:val="ru-RU"/>
        </w:rPr>
      </w:pPr>
      <w:r w:rsidRPr="006B759A">
        <w:rPr>
          <w:lang w:val="ru-RU"/>
        </w:rPr>
        <w:t>А вот</w:t>
      </w:r>
      <w:r>
        <w:rPr>
          <w:rStyle w:val="apple-converted-space"/>
          <w:rFonts w:ascii="Segoe UI" w:hAnsi="Segoe UI" w:cs="Segoe UI"/>
          <w:color w:val="0F1115"/>
        </w:rPr>
        <w:t> </w:t>
      </w:r>
      <w:r w:rsidRPr="006B759A">
        <w:rPr>
          <w:rStyle w:val="af"/>
          <w:rFonts w:ascii="Segoe UI" w:hAnsi="Segoe UI" w:cs="Segoe UI"/>
          <w:color w:val="0F1115"/>
          <w:lang w:val="ru-RU"/>
        </w:rPr>
        <w:t>ориентированный, ациклический граф всегда имеет топологическую сортировку.</w:t>
      </w:r>
    </w:p>
    <w:p w14:paraId="53B2BCC9" w14:textId="77777777" w:rsidR="00EB0CD8" w:rsidRPr="00EB0CD8" w:rsidRDefault="00EB0CD8" w:rsidP="00EB0CD8">
      <w:pPr>
        <w:rPr>
          <w:lang w:val="ru-RU"/>
        </w:rPr>
      </w:pPr>
      <w:r w:rsidRPr="00EB0CD8">
        <w:rPr>
          <w:lang w:val="ru-RU"/>
        </w:rPr>
        <w:t xml:space="preserve">Заметим, что вершину, из которой не ведет ни одно ребро, можно всегда поставить последней. И такая вершина всегда есть в графе без циклов (если всегда есть исходящее ребро, то есть цикл). Из этого сразу следует доказательство: просто будем класть в массив </w:t>
      </w:r>
      <w:r w:rsidRPr="00EB0CD8">
        <w:rPr>
          <w:lang w:val="ru-RU"/>
        </w:rPr>
        <w:lastRenderedPageBreak/>
        <w:t>вершину, из которой ничего не ведет и убирать ее из графа. Массив потом надо будет развернуть.</w:t>
      </w:r>
    </w:p>
    <w:p w14:paraId="0B01508D" w14:textId="6AC5A3DE" w:rsidR="00EB0CD8" w:rsidRPr="00EB0CD8" w:rsidRDefault="00EB0CD8" w:rsidP="00EB0CD8">
      <w:pPr>
        <w:rPr>
          <w:lang w:val="ru-RU"/>
        </w:rPr>
      </w:pPr>
      <w:r w:rsidRPr="00EB0CD8">
        <w:rPr>
          <w:lang w:val="ru-RU"/>
        </w:rPr>
        <w:t>Алгоритм же сразу получается, если внимательно посмотреть на время выхода вершин. Вершина, из которой мы вышли в</w:t>
      </w:r>
      <w:r>
        <w:rPr>
          <w:rStyle w:val="apple-converted-space"/>
          <w:rFonts w:ascii="Segoe UI" w:hAnsi="Segoe UI" w:cs="Segoe UI"/>
          <w:color w:val="0F1115"/>
        </w:rPr>
        <w:t> </w:t>
      </w:r>
      <w:r>
        <w:rPr>
          <w:rStyle w:val="katex-mathml"/>
          <w:color w:val="0F1115"/>
          <w:sz w:val="29"/>
          <w:szCs w:val="29"/>
          <w:bdr w:val="none" w:sz="0" w:space="0" w:color="auto" w:frame="1"/>
        </w:rPr>
        <w:t>DFS</w:t>
      </w:r>
      <w:r w:rsidRPr="00EB0CD8">
        <w:rPr>
          <w:lang w:val="ru-RU"/>
        </w:rPr>
        <w:t>-е первой - как раз та, из которой ничего не выходит. Ведь если из нее есть ребро, то только в уже посещенную, но мы не могли выйти из нее, ведь мы берем самую первую из которой мы вышли. Значит, это одна из серых вершин, в которые мы вошли, и не вышли, и это цикл.</w:t>
      </w:r>
    </w:p>
    <w:p w14:paraId="4C7BE96B" w14:textId="78A4B51F" w:rsidR="00EB0CD8" w:rsidRPr="00EB0CD8" w:rsidRDefault="00EB0CD8" w:rsidP="00EB0CD8">
      <w:pPr>
        <w:rPr>
          <w:lang w:val="ru-RU"/>
        </w:rPr>
      </w:pPr>
      <w:r w:rsidRPr="00EB0CD8">
        <w:rPr>
          <w:lang w:val="ru-RU"/>
        </w:rPr>
        <w:t>Из этого следует, что для</w:t>
      </w:r>
      <w:r>
        <w:rPr>
          <w:rStyle w:val="apple-converted-space"/>
          <w:rFonts w:ascii="Segoe UI" w:hAnsi="Segoe UI" w:cs="Segoe UI"/>
          <w:color w:val="0F1115"/>
        </w:rPr>
        <w:t> </w:t>
      </w:r>
      <w:r w:rsidRPr="00EB0CD8">
        <w:rPr>
          <w:rStyle w:val="af"/>
          <w:rFonts w:ascii="Segoe UI" w:hAnsi="Segoe UI" w:cs="Segoe UI"/>
          <w:color w:val="0F1115"/>
          <w:lang w:val="ru-RU"/>
        </w:rPr>
        <w:t>топологической сортировки</w:t>
      </w:r>
      <w:r>
        <w:rPr>
          <w:rStyle w:val="apple-converted-space"/>
          <w:rFonts w:ascii="Segoe UI" w:hAnsi="Segoe UI" w:cs="Segoe UI"/>
          <w:color w:val="0F1115"/>
        </w:rPr>
        <w:t> </w:t>
      </w:r>
      <w:r w:rsidRPr="00EB0CD8">
        <w:rPr>
          <w:lang w:val="ru-RU"/>
        </w:rPr>
        <w:t>графа достаточно запустить алгоритм</w:t>
      </w:r>
      <w:r>
        <w:rPr>
          <w:rStyle w:val="apple-converted-space"/>
          <w:rFonts w:ascii="Segoe UI" w:hAnsi="Segoe UI" w:cs="Segoe UI"/>
          <w:color w:val="0F1115"/>
        </w:rPr>
        <w:t> </w:t>
      </w:r>
      <w:r>
        <w:rPr>
          <w:rStyle w:val="katex-mathml"/>
          <w:color w:val="0F1115"/>
          <w:sz w:val="29"/>
          <w:szCs w:val="29"/>
          <w:bdr w:val="none" w:sz="0" w:space="0" w:color="auto" w:frame="1"/>
        </w:rPr>
        <w:t>DFS</w:t>
      </w:r>
      <w:r w:rsidRPr="00EB0CD8">
        <w:rPr>
          <w:lang w:val="ru-RU"/>
        </w:rPr>
        <w:t>, при выходе из вершины добавляя вершину в конец списка с ответом. После окончания алгоритма список с ответом развернуть в противоположном порядке, чтобы все ребра шли вправо, а не влево.</w:t>
      </w:r>
    </w:p>
    <w:p w14:paraId="328BF2E8" w14:textId="77777777" w:rsidR="00EB0CD8" w:rsidRPr="00EB0CD8" w:rsidRDefault="00EB0CD8" w:rsidP="00EB0CD8">
      <w:pPr>
        <w:pStyle w:val="HTML"/>
        <w:wordWrap w:val="0"/>
        <w:rPr>
          <w:rFonts w:ascii="var(--ds-font-family-code)" w:hAnsi="var(--ds-font-family-code)"/>
          <w:color w:val="0F1115"/>
          <w:lang w:val="ru-RU"/>
        </w:rPr>
      </w:pPr>
    </w:p>
    <w:p w14:paraId="0A6AB0CD" w14:textId="77777777" w:rsidR="00E045B4" w:rsidRDefault="00E045B4" w:rsidP="00E045B4">
      <w:pPr>
        <w:pStyle w:val="HTML"/>
        <w:shd w:val="clear" w:color="auto" w:fill="FFFFFF"/>
        <w:rPr>
          <w:color w:val="000000"/>
        </w:rPr>
      </w:pPr>
      <w:r>
        <w:rPr>
          <w:color w:val="000000"/>
        </w:rPr>
        <w:t>graph = {</w:t>
      </w:r>
      <w:r>
        <w:rPr>
          <w:color w:val="0000FF"/>
        </w:rPr>
        <w:t>1</w:t>
      </w:r>
      <w:r>
        <w:rPr>
          <w:color w:val="000000"/>
        </w:rPr>
        <w:t>: {</w:t>
      </w:r>
      <w:r>
        <w:rPr>
          <w:color w:val="0000FF"/>
        </w:rPr>
        <w:t>2</w:t>
      </w:r>
      <w:r>
        <w:rPr>
          <w:color w:val="000000"/>
        </w:rPr>
        <w:t xml:space="preserve">}, </w:t>
      </w:r>
      <w:r>
        <w:rPr>
          <w:color w:val="0000FF"/>
        </w:rPr>
        <w:t>2</w:t>
      </w:r>
      <w:r>
        <w:rPr>
          <w:color w:val="000000"/>
        </w:rPr>
        <w:t>: {</w:t>
      </w:r>
      <w:r>
        <w:rPr>
          <w:color w:val="0000FF"/>
        </w:rPr>
        <w:t>3</w:t>
      </w:r>
      <w:r>
        <w:rPr>
          <w:color w:val="000000"/>
        </w:rPr>
        <w:t xml:space="preserve">, </w:t>
      </w:r>
      <w:r>
        <w:rPr>
          <w:color w:val="0000FF"/>
        </w:rPr>
        <w:t>4</w:t>
      </w:r>
      <w:r>
        <w:rPr>
          <w:color w:val="000000"/>
        </w:rPr>
        <w:t xml:space="preserve">, </w:t>
      </w:r>
      <w:r>
        <w:rPr>
          <w:color w:val="0000FF"/>
        </w:rPr>
        <w:t>5</w:t>
      </w:r>
      <w:r>
        <w:rPr>
          <w:color w:val="000000"/>
        </w:rPr>
        <w:t xml:space="preserve">}, </w:t>
      </w:r>
      <w:r>
        <w:rPr>
          <w:color w:val="0000FF"/>
        </w:rPr>
        <w:t>3</w:t>
      </w:r>
      <w:r>
        <w:rPr>
          <w:color w:val="000000"/>
        </w:rPr>
        <w:t>: {</w:t>
      </w:r>
      <w:r>
        <w:rPr>
          <w:color w:val="0000FF"/>
        </w:rPr>
        <w:t>5</w:t>
      </w:r>
      <w:r>
        <w:rPr>
          <w:color w:val="000000"/>
        </w:rPr>
        <w:t>},</w:t>
      </w:r>
      <w:r>
        <w:rPr>
          <w:color w:val="000000"/>
        </w:rPr>
        <w:br/>
        <w:t xml:space="preserve">   </w:t>
      </w:r>
      <w:r>
        <w:rPr>
          <w:color w:val="0000FF"/>
        </w:rPr>
        <w:t>4</w:t>
      </w:r>
      <w:r>
        <w:rPr>
          <w:color w:val="000000"/>
        </w:rPr>
        <w:t>: {</w:t>
      </w:r>
      <w:r>
        <w:rPr>
          <w:color w:val="0000FF"/>
        </w:rPr>
        <w:t>5</w:t>
      </w:r>
      <w:r>
        <w:rPr>
          <w:color w:val="000000"/>
        </w:rPr>
        <w:t xml:space="preserve">}, </w:t>
      </w:r>
      <w:r>
        <w:rPr>
          <w:color w:val="0000FF"/>
        </w:rPr>
        <w:t>5</w:t>
      </w:r>
      <w:r>
        <w:rPr>
          <w:color w:val="000000"/>
        </w:rPr>
        <w:t>: {</w:t>
      </w:r>
      <w:r>
        <w:rPr>
          <w:color w:val="0000FF"/>
        </w:rPr>
        <w:t>6</w:t>
      </w:r>
      <w:r>
        <w:rPr>
          <w:color w:val="000000"/>
        </w:rPr>
        <w:t xml:space="preserve">}, </w:t>
      </w:r>
      <w:r>
        <w:rPr>
          <w:color w:val="0000FF"/>
        </w:rPr>
        <w:t>6</w:t>
      </w:r>
      <w:r>
        <w:rPr>
          <w:color w:val="000000"/>
        </w:rPr>
        <w:t xml:space="preserve">: </w:t>
      </w:r>
      <w:r>
        <w:rPr>
          <w:color w:val="000080"/>
        </w:rPr>
        <w:t>set</w:t>
      </w:r>
      <w:r>
        <w:rPr>
          <w:color w:val="000000"/>
        </w:rPr>
        <w:t xml:space="preserve">(), </w:t>
      </w:r>
      <w:r>
        <w:rPr>
          <w:color w:val="0000FF"/>
        </w:rPr>
        <w:t>7</w:t>
      </w:r>
      <w:r>
        <w:rPr>
          <w:color w:val="000000"/>
        </w:rPr>
        <w:t>: {</w:t>
      </w:r>
      <w:r>
        <w:rPr>
          <w:color w:val="0000FF"/>
        </w:rPr>
        <w:t>2</w:t>
      </w:r>
      <w:r>
        <w:rPr>
          <w:color w:val="000000"/>
        </w:rPr>
        <w:t>}}</w:t>
      </w:r>
      <w:r>
        <w:rPr>
          <w:color w:val="000000"/>
        </w:rPr>
        <w:br/>
      </w:r>
      <w:r>
        <w:rPr>
          <w:color w:val="000000"/>
        </w:rPr>
        <w:br/>
      </w:r>
      <w:r>
        <w:rPr>
          <w:b/>
          <w:bCs/>
          <w:color w:val="000080"/>
        </w:rPr>
        <w:t xml:space="preserve">def </w:t>
      </w:r>
      <w:r>
        <w:rPr>
          <w:color w:val="000000"/>
        </w:rPr>
        <w:t>dfs(start):</w:t>
      </w:r>
      <w:r>
        <w:rPr>
          <w:color w:val="000000"/>
        </w:rPr>
        <w:br/>
        <w:t xml:space="preserve">    visited[start] = </w:t>
      </w:r>
      <w:r>
        <w:rPr>
          <w:b/>
          <w:bCs/>
          <w:color w:val="000080"/>
        </w:rPr>
        <w:t>True</w:t>
      </w:r>
      <w:r>
        <w:rPr>
          <w:b/>
          <w:bCs/>
          <w:color w:val="000080"/>
        </w:rPr>
        <w:br/>
        <w:t xml:space="preserve">    for </w:t>
      </w:r>
      <w:r>
        <w:rPr>
          <w:color w:val="000000"/>
        </w:rPr>
        <w:t xml:space="preserve">v </w:t>
      </w:r>
      <w:r>
        <w:rPr>
          <w:b/>
          <w:bCs/>
          <w:color w:val="000080"/>
        </w:rPr>
        <w:t xml:space="preserve">in </w:t>
      </w:r>
      <w:r>
        <w:rPr>
          <w:color w:val="000000"/>
        </w:rPr>
        <w:t>graph[start]:</w:t>
      </w:r>
      <w:r>
        <w:rPr>
          <w:color w:val="000000"/>
        </w:rPr>
        <w:br/>
        <w:t xml:space="preserve">        </w:t>
      </w:r>
      <w:r>
        <w:rPr>
          <w:b/>
          <w:bCs/>
          <w:color w:val="000080"/>
        </w:rPr>
        <w:t xml:space="preserve">if not </w:t>
      </w:r>
      <w:r>
        <w:rPr>
          <w:color w:val="000000"/>
        </w:rPr>
        <w:t xml:space="preserve">visited[v]: </w:t>
      </w:r>
      <w:r>
        <w:rPr>
          <w:i/>
          <w:iCs/>
          <w:color w:val="808080"/>
        </w:rPr>
        <w:t># посещался ли ранее текущий сосед?</w:t>
      </w:r>
      <w:r>
        <w:rPr>
          <w:i/>
          <w:iCs/>
          <w:color w:val="808080"/>
        </w:rPr>
        <w:br/>
        <w:t xml:space="preserve">            </w:t>
      </w:r>
      <w:r>
        <w:rPr>
          <w:color w:val="000000"/>
        </w:rPr>
        <w:t>dfs(v)</w:t>
      </w:r>
      <w:r>
        <w:rPr>
          <w:color w:val="000000"/>
        </w:rPr>
        <w:br/>
        <w:t xml:space="preserve">    ans.append(start)</w:t>
      </w:r>
      <w:r>
        <w:rPr>
          <w:color w:val="000000"/>
        </w:rPr>
        <w:br/>
      </w:r>
      <w:r>
        <w:rPr>
          <w:color w:val="000000"/>
        </w:rPr>
        <w:br/>
        <w:t xml:space="preserve">n = </w:t>
      </w:r>
      <w:r>
        <w:rPr>
          <w:color w:val="000080"/>
        </w:rPr>
        <w:t>len</w:t>
      </w:r>
      <w:r>
        <w:rPr>
          <w:color w:val="000000"/>
        </w:rPr>
        <w:t xml:space="preserve">(graph)    </w:t>
      </w:r>
      <w:r>
        <w:rPr>
          <w:i/>
          <w:iCs/>
          <w:color w:val="808080"/>
        </w:rPr>
        <w:t># количество вершин</w:t>
      </w:r>
      <w:r>
        <w:rPr>
          <w:i/>
          <w:iCs/>
          <w:color w:val="808080"/>
        </w:rPr>
        <w:br/>
      </w:r>
      <w:r>
        <w:rPr>
          <w:color w:val="000000"/>
        </w:rPr>
        <w:t>visited = [</w:t>
      </w:r>
      <w:r>
        <w:rPr>
          <w:b/>
          <w:bCs/>
          <w:color w:val="000080"/>
        </w:rPr>
        <w:t>False</w:t>
      </w:r>
      <w:r>
        <w:rPr>
          <w:color w:val="000000"/>
        </w:rPr>
        <w:t xml:space="preserve">] * (n + </w:t>
      </w:r>
      <w:r>
        <w:rPr>
          <w:color w:val="0000FF"/>
        </w:rPr>
        <w:t>1</w:t>
      </w:r>
      <w:r>
        <w:rPr>
          <w:color w:val="000000"/>
        </w:rPr>
        <w:t xml:space="preserve">) </w:t>
      </w:r>
      <w:r>
        <w:rPr>
          <w:i/>
          <w:iCs/>
          <w:color w:val="808080"/>
        </w:rPr>
        <w:t># массив "посещена ли вершина?" нулевую игнорируем</w:t>
      </w:r>
      <w:r>
        <w:rPr>
          <w:i/>
          <w:iCs/>
          <w:color w:val="808080"/>
        </w:rPr>
        <w:br/>
      </w:r>
      <w:r>
        <w:rPr>
          <w:color w:val="000000"/>
        </w:rPr>
        <w:t>ans = []</w:t>
      </w:r>
      <w:r>
        <w:rPr>
          <w:color w:val="000000"/>
        </w:rPr>
        <w:br/>
      </w:r>
      <w:r>
        <w:rPr>
          <w:b/>
          <w:bCs/>
          <w:color w:val="000080"/>
        </w:rPr>
        <w:t xml:space="preserve">for </w:t>
      </w:r>
      <w:r>
        <w:rPr>
          <w:color w:val="000000"/>
        </w:rPr>
        <w:t xml:space="preserve">v </w:t>
      </w:r>
      <w:r>
        <w:rPr>
          <w:b/>
          <w:bCs/>
          <w:color w:val="000080"/>
        </w:rPr>
        <w:t xml:space="preserve">in </w:t>
      </w:r>
      <w:r>
        <w:rPr>
          <w:color w:val="000080"/>
        </w:rPr>
        <w:t>range</w:t>
      </w:r>
      <w:r>
        <w:rPr>
          <w:color w:val="000000"/>
        </w:rPr>
        <w:t>(</w:t>
      </w:r>
      <w:r>
        <w:rPr>
          <w:color w:val="0000FF"/>
        </w:rPr>
        <w:t>1</w:t>
      </w:r>
      <w:r>
        <w:rPr>
          <w:color w:val="000000"/>
        </w:rPr>
        <w:t xml:space="preserve">, n + </w:t>
      </w:r>
      <w:r>
        <w:rPr>
          <w:color w:val="0000FF"/>
        </w:rPr>
        <w:t>1</w:t>
      </w:r>
      <w:r>
        <w:rPr>
          <w:color w:val="000000"/>
        </w:rPr>
        <w:t>):</w:t>
      </w:r>
      <w:r>
        <w:rPr>
          <w:color w:val="000000"/>
        </w:rPr>
        <w:br/>
        <w:t xml:space="preserve">    </w:t>
      </w:r>
      <w:r>
        <w:rPr>
          <w:b/>
          <w:bCs/>
          <w:color w:val="000080"/>
        </w:rPr>
        <w:t xml:space="preserve">if not </w:t>
      </w:r>
      <w:r>
        <w:rPr>
          <w:color w:val="000000"/>
        </w:rPr>
        <w:t>visited[v]:</w:t>
      </w:r>
      <w:r>
        <w:rPr>
          <w:color w:val="000000"/>
        </w:rPr>
        <w:br/>
        <w:t xml:space="preserve">        dfs(v)</w:t>
      </w:r>
      <w:r>
        <w:rPr>
          <w:color w:val="000000"/>
        </w:rPr>
        <w:br/>
      </w:r>
      <w:r>
        <w:rPr>
          <w:color w:val="000080"/>
        </w:rPr>
        <w:t>print</w:t>
      </w:r>
      <w:r>
        <w:rPr>
          <w:color w:val="000000"/>
        </w:rPr>
        <w:t>(*ans[::-</w:t>
      </w:r>
      <w:r>
        <w:rPr>
          <w:color w:val="0000FF"/>
        </w:rPr>
        <w:t>1</w:t>
      </w:r>
      <w:r>
        <w:rPr>
          <w:color w:val="000000"/>
        </w:rPr>
        <w:t>])</w:t>
      </w:r>
      <w:r>
        <w:rPr>
          <w:color w:val="000000"/>
        </w:rPr>
        <w:br/>
        <w:t>show_digraph(graph)</w:t>
      </w:r>
      <w:r>
        <w:rPr>
          <w:color w:val="000000"/>
        </w:rPr>
        <w:br/>
      </w:r>
      <w:r>
        <w:rPr>
          <w:color w:val="000000"/>
        </w:rPr>
        <w:br/>
      </w:r>
      <w:r>
        <w:rPr>
          <w:i/>
          <w:iCs/>
          <w:color w:val="808080"/>
        </w:rPr>
        <w:t># 7 1 2 4 3 5 6</w:t>
      </w:r>
    </w:p>
    <w:p w14:paraId="4D006894" w14:textId="2B896B0E" w:rsidR="000053AF" w:rsidRDefault="000053AF" w:rsidP="000053AF">
      <w:pPr>
        <w:jc w:val="center"/>
        <w:rPr>
          <w:rFonts w:ascii="Apple Color Emoji" w:hAnsi="Apple Color Emoji"/>
        </w:rPr>
      </w:pPr>
    </w:p>
    <w:p w14:paraId="51DCB42D" w14:textId="161B144E" w:rsidR="00F04A43" w:rsidRPr="007325F1" w:rsidRDefault="00AB128F" w:rsidP="00AB128F">
      <w:pPr>
        <w:pStyle w:val="1"/>
        <w:rPr>
          <w:lang w:val="ru-RU"/>
        </w:rPr>
      </w:pPr>
      <w:bookmarkStart w:id="73" w:name="_Toc216543235"/>
      <w:r w:rsidRPr="007325F1">
        <w:rPr>
          <w:lang w:val="ru-RU"/>
        </w:rPr>
        <w:t xml:space="preserve">12 </w:t>
      </w:r>
      <w:r w:rsidR="00F04A43" w:rsidRPr="00AB128F">
        <w:t>lec</w:t>
      </w:r>
      <w:bookmarkEnd w:id="73"/>
    </w:p>
    <w:p w14:paraId="2FE25910" w14:textId="7A4C4C2A" w:rsidR="00AB128F" w:rsidRPr="00AB128F" w:rsidRDefault="00AB128F" w:rsidP="00AB128F">
      <w:pPr>
        <w:pStyle w:val="2"/>
        <w:rPr>
          <w:rFonts w:eastAsiaTheme="minorHAnsi"/>
          <w:lang w:val="ru-RU"/>
        </w:rPr>
      </w:pPr>
      <w:bookmarkStart w:id="74" w:name="_Toc216543236"/>
      <w:r w:rsidRPr="00AB128F">
        <w:rPr>
          <w:rFonts w:eastAsiaTheme="minorHAnsi"/>
          <w:lang w:val="ru-RU"/>
        </w:rPr>
        <w:t>Взвешенные графы. Алгоритмы Дейкстры и Флойда</w:t>
      </w:r>
      <w:bookmarkEnd w:id="74"/>
    </w:p>
    <w:p w14:paraId="197F7F13" w14:textId="77777777" w:rsidR="00AB128F" w:rsidRPr="00AB128F" w:rsidRDefault="00AB128F" w:rsidP="00AB128F">
      <w:pPr>
        <w:rPr>
          <w:rFonts w:eastAsiaTheme="minorHAnsi"/>
          <w:lang w:val="ru-RU"/>
        </w:rPr>
      </w:pPr>
      <w:r w:rsidRPr="00AB128F">
        <w:rPr>
          <w:rFonts w:eastAsiaTheme="minorHAnsi"/>
          <w:lang w:val="ru-RU"/>
        </w:rPr>
        <w:t>Видеозапись лекции (немного не с начала):</w:t>
      </w:r>
    </w:p>
    <w:p w14:paraId="28216E7C" w14:textId="5DEBCD8B" w:rsidR="00AB128F" w:rsidRPr="00AB128F" w:rsidRDefault="00C94FE7" w:rsidP="00AB128F">
      <w:pPr>
        <w:rPr>
          <w:rFonts w:eastAsiaTheme="minorHAnsi"/>
          <w:lang w:val="ru-RU"/>
        </w:rPr>
      </w:pPr>
      <w:hyperlink r:id="rId32" w:history="1">
        <w:r w:rsidR="00AB128F" w:rsidRPr="00BC6451">
          <w:rPr>
            <w:rStyle w:val="a7"/>
            <w:rFonts w:eastAsiaTheme="minorHAnsi"/>
          </w:rPr>
          <w:t>https</w:t>
        </w:r>
        <w:r w:rsidR="00AB128F" w:rsidRPr="00AB128F">
          <w:rPr>
            <w:rStyle w:val="a7"/>
            <w:rFonts w:eastAsiaTheme="minorHAnsi"/>
            <w:lang w:val="ru-RU"/>
          </w:rPr>
          <w:t>://</w:t>
        </w:r>
        <w:r w:rsidR="00AB128F" w:rsidRPr="00BC6451">
          <w:rPr>
            <w:rStyle w:val="a7"/>
            <w:rFonts w:eastAsiaTheme="minorHAnsi"/>
          </w:rPr>
          <w:t>www</w:t>
        </w:r>
        <w:r w:rsidR="00AB128F" w:rsidRPr="00AB128F">
          <w:rPr>
            <w:rStyle w:val="a7"/>
            <w:rFonts w:eastAsiaTheme="minorHAnsi"/>
            <w:lang w:val="ru-RU"/>
          </w:rPr>
          <w:t>.</w:t>
        </w:r>
        <w:r w:rsidR="00AB128F" w:rsidRPr="00BC6451">
          <w:rPr>
            <w:rStyle w:val="a7"/>
            <w:rFonts w:eastAsiaTheme="minorHAnsi"/>
          </w:rPr>
          <w:t>youtube</w:t>
        </w:r>
        <w:r w:rsidR="00AB128F" w:rsidRPr="00AB128F">
          <w:rPr>
            <w:rStyle w:val="a7"/>
            <w:rFonts w:eastAsiaTheme="minorHAnsi"/>
            <w:lang w:val="ru-RU"/>
          </w:rPr>
          <w:t>.</w:t>
        </w:r>
        <w:r w:rsidR="00AB128F" w:rsidRPr="00BC6451">
          <w:rPr>
            <w:rStyle w:val="a7"/>
            <w:rFonts w:eastAsiaTheme="minorHAnsi"/>
          </w:rPr>
          <w:t>com</w:t>
        </w:r>
        <w:r w:rsidR="00AB128F" w:rsidRPr="00AB128F">
          <w:rPr>
            <w:rStyle w:val="a7"/>
            <w:rFonts w:eastAsiaTheme="minorHAnsi"/>
            <w:lang w:val="ru-RU"/>
          </w:rPr>
          <w:t>/</w:t>
        </w:r>
        <w:r w:rsidR="00AB128F" w:rsidRPr="00BC6451">
          <w:rPr>
            <w:rStyle w:val="a7"/>
            <w:rFonts w:eastAsiaTheme="minorHAnsi"/>
          </w:rPr>
          <w:t>watch</w:t>
        </w:r>
        <w:r w:rsidR="00AB128F" w:rsidRPr="00AB128F">
          <w:rPr>
            <w:rStyle w:val="a7"/>
            <w:rFonts w:eastAsiaTheme="minorHAnsi"/>
            <w:lang w:val="ru-RU"/>
          </w:rPr>
          <w:t>?</w:t>
        </w:r>
        <w:r w:rsidR="00AB128F" w:rsidRPr="00BC6451">
          <w:rPr>
            <w:rStyle w:val="a7"/>
            <w:rFonts w:eastAsiaTheme="minorHAnsi"/>
          </w:rPr>
          <w:t>v</w:t>
        </w:r>
        <w:r w:rsidR="00AB128F" w:rsidRPr="00AB128F">
          <w:rPr>
            <w:rStyle w:val="a7"/>
            <w:rFonts w:eastAsiaTheme="minorHAnsi"/>
            <w:lang w:val="ru-RU"/>
          </w:rPr>
          <w:t>=</w:t>
        </w:r>
        <w:r w:rsidR="00AB128F" w:rsidRPr="00BC6451">
          <w:rPr>
            <w:rStyle w:val="a7"/>
            <w:rFonts w:eastAsiaTheme="minorHAnsi"/>
          </w:rPr>
          <w:t>Q</w:t>
        </w:r>
        <w:r w:rsidR="00AB128F" w:rsidRPr="00AB128F">
          <w:rPr>
            <w:rStyle w:val="a7"/>
            <w:rFonts w:eastAsiaTheme="minorHAnsi"/>
            <w:lang w:val="ru-RU"/>
          </w:rPr>
          <w:t>5</w:t>
        </w:r>
        <w:r w:rsidR="00AB128F" w:rsidRPr="00BC6451">
          <w:rPr>
            <w:rStyle w:val="a7"/>
            <w:rFonts w:eastAsiaTheme="minorHAnsi"/>
          </w:rPr>
          <w:t>ydvmjwMso</w:t>
        </w:r>
        <w:r w:rsidR="00AB128F" w:rsidRPr="00AB128F">
          <w:rPr>
            <w:rStyle w:val="a7"/>
            <w:rFonts w:eastAsiaTheme="minorHAnsi"/>
            <w:lang w:val="ru-RU"/>
          </w:rPr>
          <w:t>&amp;</w:t>
        </w:r>
        <w:r w:rsidR="00AB128F" w:rsidRPr="00BC6451">
          <w:rPr>
            <w:rStyle w:val="a7"/>
            <w:rFonts w:eastAsiaTheme="minorHAnsi"/>
          </w:rPr>
          <w:t>list</w:t>
        </w:r>
        <w:r w:rsidR="00AB128F" w:rsidRPr="00AB128F">
          <w:rPr>
            <w:rStyle w:val="a7"/>
            <w:rFonts w:eastAsiaTheme="minorHAnsi"/>
            <w:lang w:val="ru-RU"/>
          </w:rPr>
          <w:t>=</w:t>
        </w:r>
        <w:r w:rsidR="00AB128F" w:rsidRPr="00BC6451">
          <w:rPr>
            <w:rStyle w:val="a7"/>
            <w:rFonts w:eastAsiaTheme="minorHAnsi"/>
          </w:rPr>
          <w:t>PLjCCarnDJNstUd</w:t>
        </w:r>
        <w:r w:rsidR="00AB128F" w:rsidRPr="00AB128F">
          <w:rPr>
            <w:rStyle w:val="a7"/>
            <w:rFonts w:eastAsiaTheme="minorHAnsi"/>
            <w:lang w:val="ru-RU"/>
          </w:rPr>
          <w:t>2_</w:t>
        </w:r>
        <w:r w:rsidR="00AB128F" w:rsidRPr="00BC6451">
          <w:rPr>
            <w:rStyle w:val="a7"/>
            <w:rFonts w:eastAsiaTheme="minorHAnsi"/>
          </w:rPr>
          <w:t>xt</w:t>
        </w:r>
        <w:r w:rsidR="00AB128F" w:rsidRPr="00AB128F">
          <w:rPr>
            <w:rStyle w:val="a7"/>
            <w:rFonts w:eastAsiaTheme="minorHAnsi"/>
            <w:lang w:val="ru-RU"/>
          </w:rPr>
          <w:t>7</w:t>
        </w:r>
        <w:r w:rsidR="00AB128F" w:rsidRPr="00BC6451">
          <w:rPr>
            <w:rStyle w:val="a7"/>
            <w:rFonts w:eastAsiaTheme="minorHAnsi"/>
          </w:rPr>
          <w:t>LhhCu</w:t>
        </w:r>
        <w:r w:rsidR="00AB128F" w:rsidRPr="00AB128F">
          <w:rPr>
            <w:rStyle w:val="a7"/>
            <w:rFonts w:eastAsiaTheme="minorHAnsi"/>
            <w:lang w:val="ru-RU"/>
          </w:rPr>
          <w:t>9</w:t>
        </w:r>
        <w:r w:rsidR="00AB128F" w:rsidRPr="00BC6451">
          <w:rPr>
            <w:rStyle w:val="a7"/>
            <w:rFonts w:eastAsiaTheme="minorHAnsi"/>
          </w:rPr>
          <w:t>lpyJY</w:t>
        </w:r>
        <w:r w:rsidR="00AB128F" w:rsidRPr="00AB128F">
          <w:rPr>
            <w:rStyle w:val="a7"/>
            <w:rFonts w:eastAsiaTheme="minorHAnsi"/>
            <w:lang w:val="ru-RU"/>
          </w:rPr>
          <w:t>21&amp;</w:t>
        </w:r>
        <w:r w:rsidR="00AB128F" w:rsidRPr="00BC6451">
          <w:rPr>
            <w:rStyle w:val="a7"/>
            <w:rFonts w:eastAsiaTheme="minorHAnsi"/>
          </w:rPr>
          <w:t>index</w:t>
        </w:r>
        <w:r w:rsidR="00AB128F" w:rsidRPr="00AB128F">
          <w:rPr>
            <w:rStyle w:val="a7"/>
            <w:rFonts w:eastAsiaTheme="minorHAnsi"/>
            <w:lang w:val="ru-RU"/>
          </w:rPr>
          <w:t>=107</w:t>
        </w:r>
      </w:hyperlink>
      <w:r w:rsidR="00AB128F" w:rsidRPr="00AB128F">
        <w:rPr>
          <w:rFonts w:eastAsiaTheme="minorHAnsi"/>
          <w:lang w:val="ru-RU"/>
        </w:rPr>
        <w:t xml:space="preserve"> </w:t>
      </w:r>
    </w:p>
    <w:p w14:paraId="61B991C4" w14:textId="74DED521" w:rsidR="00AB128F" w:rsidRPr="00AB128F" w:rsidRDefault="00AB128F" w:rsidP="00AB128F">
      <w:pPr>
        <w:rPr>
          <w:rFonts w:eastAsiaTheme="minorHAnsi"/>
          <w:lang w:val="ru-RU"/>
        </w:rPr>
      </w:pPr>
      <w:r w:rsidRPr="00AB128F">
        <w:rPr>
          <w:rFonts w:eastAsiaTheme="minorHAnsi"/>
          <w:lang w:val="ru-RU"/>
        </w:rPr>
        <w:t>(</w:t>
      </w:r>
      <w:hyperlink r:id="rId33" w:history="1">
        <w:r w:rsidRPr="00BC6451">
          <w:rPr>
            <w:rStyle w:val="a7"/>
            <w:rFonts w:eastAsiaTheme="minorHAnsi"/>
          </w:rPr>
          <w:t>https</w:t>
        </w:r>
        <w:r w:rsidRPr="00AB128F">
          <w:rPr>
            <w:rStyle w:val="a7"/>
            <w:rFonts w:eastAsiaTheme="minorHAnsi"/>
            <w:lang w:val="ru-RU"/>
          </w:rPr>
          <w:t>://</w:t>
        </w:r>
        <w:r w:rsidRPr="00BC6451">
          <w:rPr>
            <w:rStyle w:val="a7"/>
            <w:rFonts w:eastAsiaTheme="minorHAnsi"/>
          </w:rPr>
          <w:t>www</w:t>
        </w:r>
        <w:r w:rsidRPr="00AB128F">
          <w:rPr>
            <w:rStyle w:val="a7"/>
            <w:rFonts w:eastAsiaTheme="minorHAnsi"/>
            <w:lang w:val="ru-RU"/>
          </w:rPr>
          <w:t>.</w:t>
        </w:r>
        <w:r w:rsidRPr="00BC6451">
          <w:rPr>
            <w:rStyle w:val="a7"/>
            <w:rFonts w:eastAsiaTheme="minorHAnsi"/>
          </w:rPr>
          <w:t>youtube</w:t>
        </w:r>
        <w:r w:rsidRPr="00AB128F">
          <w:rPr>
            <w:rStyle w:val="a7"/>
            <w:rFonts w:eastAsiaTheme="minorHAnsi"/>
            <w:lang w:val="ru-RU"/>
          </w:rPr>
          <w:t>.</w:t>
        </w:r>
        <w:r w:rsidRPr="00BC6451">
          <w:rPr>
            <w:rStyle w:val="a7"/>
            <w:rFonts w:eastAsiaTheme="minorHAnsi"/>
          </w:rPr>
          <w:t>com</w:t>
        </w:r>
        <w:r w:rsidRPr="00AB128F">
          <w:rPr>
            <w:rStyle w:val="a7"/>
            <w:rFonts w:eastAsiaTheme="minorHAnsi"/>
            <w:lang w:val="ru-RU"/>
          </w:rPr>
          <w:t>/</w:t>
        </w:r>
        <w:r w:rsidRPr="00BC6451">
          <w:rPr>
            <w:rStyle w:val="a7"/>
            <w:rFonts w:eastAsiaTheme="minorHAnsi"/>
          </w:rPr>
          <w:t>watch</w:t>
        </w:r>
        <w:r w:rsidRPr="00AB128F">
          <w:rPr>
            <w:rStyle w:val="a7"/>
            <w:rFonts w:eastAsiaTheme="minorHAnsi"/>
            <w:lang w:val="ru-RU"/>
          </w:rPr>
          <w:t>?</w:t>
        </w:r>
        <w:r w:rsidRPr="00BC6451">
          <w:rPr>
            <w:rStyle w:val="a7"/>
            <w:rFonts w:eastAsiaTheme="minorHAnsi"/>
          </w:rPr>
          <w:t>v</w:t>
        </w:r>
        <w:r w:rsidRPr="00AB128F">
          <w:rPr>
            <w:rStyle w:val="a7"/>
            <w:rFonts w:eastAsiaTheme="minorHAnsi"/>
            <w:lang w:val="ru-RU"/>
          </w:rPr>
          <w:t>=</w:t>
        </w:r>
        <w:r w:rsidRPr="00BC6451">
          <w:rPr>
            <w:rStyle w:val="a7"/>
            <w:rFonts w:eastAsiaTheme="minorHAnsi"/>
          </w:rPr>
          <w:t>Q</w:t>
        </w:r>
        <w:r w:rsidRPr="00AB128F">
          <w:rPr>
            <w:rStyle w:val="a7"/>
            <w:rFonts w:eastAsiaTheme="minorHAnsi"/>
            <w:lang w:val="ru-RU"/>
          </w:rPr>
          <w:t>5</w:t>
        </w:r>
        <w:r w:rsidRPr="00BC6451">
          <w:rPr>
            <w:rStyle w:val="a7"/>
            <w:rFonts w:eastAsiaTheme="minorHAnsi"/>
          </w:rPr>
          <w:t>ydvmjwMso</w:t>
        </w:r>
        <w:r w:rsidRPr="00AB128F">
          <w:rPr>
            <w:rStyle w:val="a7"/>
            <w:rFonts w:eastAsiaTheme="minorHAnsi"/>
            <w:lang w:val="ru-RU"/>
          </w:rPr>
          <w:t>&amp;</w:t>
        </w:r>
        <w:r w:rsidRPr="00BC6451">
          <w:rPr>
            <w:rStyle w:val="a7"/>
            <w:rFonts w:eastAsiaTheme="minorHAnsi"/>
          </w:rPr>
          <w:t>list</w:t>
        </w:r>
        <w:r w:rsidRPr="00AB128F">
          <w:rPr>
            <w:rStyle w:val="a7"/>
            <w:rFonts w:eastAsiaTheme="minorHAnsi"/>
            <w:lang w:val="ru-RU"/>
          </w:rPr>
          <w:t>=</w:t>
        </w:r>
        <w:r w:rsidRPr="00BC6451">
          <w:rPr>
            <w:rStyle w:val="a7"/>
            <w:rFonts w:eastAsiaTheme="minorHAnsi"/>
          </w:rPr>
          <w:t>PLjCCarnDJNstUd</w:t>
        </w:r>
        <w:r w:rsidRPr="00AB128F">
          <w:rPr>
            <w:rStyle w:val="a7"/>
            <w:rFonts w:eastAsiaTheme="minorHAnsi"/>
            <w:lang w:val="ru-RU"/>
          </w:rPr>
          <w:t>2_</w:t>
        </w:r>
        <w:r w:rsidRPr="00BC6451">
          <w:rPr>
            <w:rStyle w:val="a7"/>
            <w:rFonts w:eastAsiaTheme="minorHAnsi"/>
          </w:rPr>
          <w:t>xt</w:t>
        </w:r>
        <w:r w:rsidRPr="00AB128F">
          <w:rPr>
            <w:rStyle w:val="a7"/>
            <w:rFonts w:eastAsiaTheme="minorHAnsi"/>
            <w:lang w:val="ru-RU"/>
          </w:rPr>
          <w:t>7</w:t>
        </w:r>
        <w:r w:rsidRPr="00BC6451">
          <w:rPr>
            <w:rStyle w:val="a7"/>
            <w:rFonts w:eastAsiaTheme="minorHAnsi"/>
          </w:rPr>
          <w:t>LhhCu</w:t>
        </w:r>
        <w:r w:rsidRPr="00AB128F">
          <w:rPr>
            <w:rStyle w:val="a7"/>
            <w:rFonts w:eastAsiaTheme="minorHAnsi"/>
            <w:lang w:val="ru-RU"/>
          </w:rPr>
          <w:t>9|</w:t>
        </w:r>
        <w:r w:rsidRPr="00BC6451">
          <w:rPr>
            <w:rStyle w:val="a7"/>
            <w:rFonts w:eastAsiaTheme="minorHAnsi"/>
          </w:rPr>
          <w:t>pyJY</w:t>
        </w:r>
        <w:r w:rsidRPr="00AB128F">
          <w:rPr>
            <w:rStyle w:val="a7"/>
            <w:rFonts w:eastAsiaTheme="minorHAnsi"/>
            <w:lang w:val="ru-RU"/>
          </w:rPr>
          <w:t>21&amp;</w:t>
        </w:r>
        <w:r w:rsidRPr="00BC6451">
          <w:rPr>
            <w:rStyle w:val="a7"/>
            <w:rFonts w:eastAsiaTheme="minorHAnsi"/>
          </w:rPr>
          <w:t>index</w:t>
        </w:r>
        <w:r w:rsidRPr="00AB128F">
          <w:rPr>
            <w:rStyle w:val="a7"/>
            <w:rFonts w:eastAsiaTheme="minorHAnsi"/>
            <w:lang w:val="ru-RU"/>
          </w:rPr>
          <w:t>=107</w:t>
        </w:r>
      </w:hyperlink>
      <w:r w:rsidRPr="00AB128F">
        <w:rPr>
          <w:rFonts w:eastAsiaTheme="minorHAnsi"/>
          <w:lang w:val="ru-RU"/>
        </w:rPr>
        <w:t xml:space="preserve">) </w:t>
      </w:r>
    </w:p>
    <w:p w14:paraId="2719F28F" w14:textId="77777777" w:rsidR="00AB128F" w:rsidRPr="00AB128F" w:rsidRDefault="00AB128F" w:rsidP="00AB128F">
      <w:pPr>
        <w:rPr>
          <w:rFonts w:eastAsiaTheme="minorHAnsi"/>
          <w:lang w:val="ru-RU"/>
        </w:rPr>
      </w:pPr>
      <w:r w:rsidRPr="00AB128F">
        <w:rPr>
          <w:rFonts w:eastAsiaTheme="minorHAnsi"/>
          <w:lang w:val="ru-RU"/>
        </w:rPr>
        <w:t>Рассмотрим взвешенный граф, то есть у всех его ребер есть вес - некоторое число. Можно представить, что это цена, за которую мы можем по нему проехать.</w:t>
      </w:r>
    </w:p>
    <w:p w14:paraId="297B1012" w14:textId="77777777" w:rsidR="00AB128F" w:rsidRPr="00AB128F" w:rsidRDefault="00AB128F" w:rsidP="00AB128F">
      <w:pPr>
        <w:pStyle w:val="2"/>
        <w:rPr>
          <w:rFonts w:eastAsiaTheme="minorHAnsi"/>
          <w:lang w:val="ru-RU"/>
        </w:rPr>
      </w:pPr>
      <w:bookmarkStart w:id="75" w:name="_Toc216543237"/>
      <w:r w:rsidRPr="00AB128F">
        <w:rPr>
          <w:rFonts w:eastAsiaTheme="minorHAnsi"/>
          <w:lang w:val="ru-RU"/>
        </w:rPr>
        <w:t>Как хранить взвешенный граф?</w:t>
      </w:r>
      <w:bookmarkEnd w:id="75"/>
    </w:p>
    <w:p w14:paraId="71245E40" w14:textId="77777777" w:rsidR="00AB128F" w:rsidRPr="00AB128F" w:rsidRDefault="00AB128F" w:rsidP="00AB128F">
      <w:pPr>
        <w:rPr>
          <w:rFonts w:eastAsiaTheme="minorHAnsi"/>
          <w:lang w:val="ru-RU"/>
        </w:rPr>
      </w:pPr>
      <w:r w:rsidRPr="00AB128F">
        <w:rPr>
          <w:rFonts w:eastAsiaTheme="minorHAnsi"/>
          <w:lang w:val="ru-RU"/>
        </w:rPr>
        <w:t xml:space="preserve">При хранении ориентированниго и неориентированного взвешенного графа список ребер будет состоять уже не из пар, а из тройки чисел ( </w:t>
      </w:r>
      <w:r>
        <w:rPr>
          <w:rFonts w:eastAsiaTheme="minorHAnsi"/>
        </w:rPr>
        <w:t>from</w:t>
      </w:r>
      <w:r w:rsidRPr="00AB128F">
        <w:rPr>
          <w:rFonts w:eastAsiaTheme="minorHAnsi"/>
          <w:lang w:val="ru-RU"/>
        </w:rPr>
        <w:t xml:space="preserve">, </w:t>
      </w:r>
      <w:r>
        <w:rPr>
          <w:rFonts w:eastAsiaTheme="minorHAnsi"/>
        </w:rPr>
        <w:t>to</w:t>
      </w:r>
      <w:r w:rsidRPr="00AB128F">
        <w:rPr>
          <w:rFonts w:eastAsiaTheme="minorHAnsi"/>
          <w:lang w:val="ru-RU"/>
        </w:rPr>
        <w:t xml:space="preserve">, </w:t>
      </w:r>
      <w:r>
        <w:rPr>
          <w:rFonts w:eastAsiaTheme="minorHAnsi"/>
        </w:rPr>
        <w:t>weigth</w:t>
      </w:r>
      <w:r w:rsidRPr="00AB128F">
        <w:rPr>
          <w:rFonts w:eastAsiaTheme="minorHAnsi"/>
          <w:lang w:val="ru-RU"/>
        </w:rPr>
        <w:t xml:space="preserve"> ). Поскльку после считывания концов каждого ребра читается еще вес этого ребра. В списке смежности не </w:t>
      </w:r>
      <w:r w:rsidRPr="00AB128F">
        <w:rPr>
          <w:rFonts w:eastAsiaTheme="minorHAnsi"/>
          <w:lang w:val="ru-RU"/>
        </w:rPr>
        <w:lastRenderedPageBreak/>
        <w:t>достаточно будет хранить номера вершин, куда ведут ребра, нужно будет сохранять еще веса ребер.</w:t>
      </w:r>
    </w:p>
    <w:p w14:paraId="1B40A3AE" w14:textId="77777777" w:rsidR="00AB128F" w:rsidRPr="00AB128F" w:rsidRDefault="00AB128F" w:rsidP="00AB128F">
      <w:pPr>
        <w:rPr>
          <w:rFonts w:eastAsiaTheme="minorHAnsi"/>
          <w:lang w:val="ru-RU"/>
        </w:rPr>
      </w:pPr>
      <w:r w:rsidRPr="00AB128F">
        <w:rPr>
          <w:rFonts w:eastAsiaTheme="minorHAnsi"/>
          <w:lang w:val="ru-RU"/>
        </w:rPr>
        <w:t>Причем, в случае ориентированного графа ребро (с весом) добавляется один раз, если граф неориентированный, то дважды (в обе стороны).</w:t>
      </w:r>
    </w:p>
    <w:p w14:paraId="19D40961" w14:textId="77777777" w:rsidR="00AB128F" w:rsidRDefault="00AB128F" w:rsidP="00AB128F">
      <w:pPr>
        <w:rPr>
          <w:rFonts w:eastAsiaTheme="minorHAnsi"/>
        </w:rPr>
      </w:pPr>
      <w:r>
        <w:rPr>
          <w:rFonts w:eastAsiaTheme="minorHAnsi"/>
        </w:rPr>
        <w:t>Т.о. резюмируем:</w:t>
      </w:r>
    </w:p>
    <w:p w14:paraId="7678866E" w14:textId="77777777" w:rsidR="00AB128F" w:rsidRPr="00AB128F" w:rsidRDefault="00AB128F" w:rsidP="003F70B0">
      <w:pPr>
        <w:pStyle w:val="ad"/>
        <w:numPr>
          <w:ilvl w:val="0"/>
          <w:numId w:val="11"/>
        </w:numPr>
        <w:rPr>
          <w:rFonts w:eastAsiaTheme="minorHAnsi"/>
          <w:lang w:val="ru-RU"/>
        </w:rPr>
      </w:pPr>
      <w:r w:rsidRPr="00AB128F">
        <w:rPr>
          <w:rFonts w:ascii="Calibri" w:eastAsiaTheme="minorHAnsi" w:hAnsi="Calibri" w:cs="Calibri"/>
        </w:rPr>
        <w:t>﻿﻿</w:t>
      </w:r>
      <w:r w:rsidRPr="00AB128F">
        <w:rPr>
          <w:rFonts w:eastAsiaTheme="minorHAnsi"/>
          <w:lang w:val="ru-RU"/>
        </w:rPr>
        <w:t>если хранить взвешенный граф в списке смежности, то вместо номеров вершин соседа хранить пару (номер соседа, вес ребра до него);</w:t>
      </w:r>
    </w:p>
    <w:p w14:paraId="08CA3302" w14:textId="77777777" w:rsidR="00AB128F" w:rsidRPr="00AB128F" w:rsidRDefault="00AB128F" w:rsidP="003F70B0">
      <w:pPr>
        <w:pStyle w:val="ad"/>
        <w:numPr>
          <w:ilvl w:val="0"/>
          <w:numId w:val="11"/>
        </w:numPr>
        <w:rPr>
          <w:rFonts w:eastAsiaTheme="minorHAnsi"/>
          <w:lang w:val="ru-RU"/>
        </w:rPr>
      </w:pPr>
      <w:r w:rsidRPr="00AB128F">
        <w:rPr>
          <w:rFonts w:ascii="Calibri" w:eastAsiaTheme="minorHAnsi" w:hAnsi="Calibri" w:cs="Calibri"/>
        </w:rPr>
        <w:t>﻿﻿</w:t>
      </w:r>
      <w:r w:rsidRPr="00AB128F">
        <w:rPr>
          <w:rFonts w:eastAsiaTheme="minorHAnsi"/>
          <w:lang w:val="ru-RU"/>
        </w:rPr>
        <w:t xml:space="preserve">если хранить взвешенный граф в матрице смежности, то элемент а, хранит расстояние/ стоимость из вершины і в вершину </w:t>
      </w:r>
      <w:r w:rsidRPr="00AB128F">
        <w:rPr>
          <w:rFonts w:eastAsiaTheme="minorHAnsi"/>
        </w:rPr>
        <w:t>j</w:t>
      </w:r>
      <w:r w:rsidRPr="00AB128F">
        <w:rPr>
          <w:rFonts w:eastAsiaTheme="minorHAnsi"/>
          <w:lang w:val="ru-RU"/>
        </w:rPr>
        <w:t>.</w:t>
      </w:r>
    </w:p>
    <w:p w14:paraId="50138FBE" w14:textId="77777777" w:rsidR="00AB128F" w:rsidRPr="00AB128F" w:rsidRDefault="00AB128F" w:rsidP="00AB128F">
      <w:pPr>
        <w:pStyle w:val="2"/>
        <w:rPr>
          <w:rFonts w:eastAsiaTheme="minorHAnsi"/>
          <w:lang w:val="ru-RU"/>
        </w:rPr>
      </w:pPr>
      <w:bookmarkStart w:id="76" w:name="_Toc216543238"/>
      <w:r w:rsidRPr="00AB128F">
        <w:rPr>
          <w:rFonts w:eastAsiaTheme="minorHAnsi"/>
          <w:lang w:val="ru-RU"/>
        </w:rPr>
        <w:t>Постановка задачи и подходы к решению</w:t>
      </w:r>
      <w:bookmarkEnd w:id="76"/>
    </w:p>
    <w:p w14:paraId="197E58D2" w14:textId="77777777" w:rsidR="00AB128F" w:rsidRPr="00AB128F" w:rsidRDefault="00AB128F" w:rsidP="00AB128F">
      <w:pPr>
        <w:rPr>
          <w:rFonts w:eastAsiaTheme="minorHAnsi"/>
          <w:lang w:val="ru-RU"/>
        </w:rPr>
      </w:pPr>
      <w:r w:rsidRPr="00AB128F">
        <w:rPr>
          <w:rFonts w:eastAsiaTheme="minorHAnsi"/>
          <w:lang w:val="ru-RU"/>
        </w:rPr>
        <w:t>Будем решать задачу поиска кратчайшего пути в графе - мы хотим за наименьшую стоимость проехать из вершины А в В.</w:t>
      </w:r>
    </w:p>
    <w:p w14:paraId="1F22403D" w14:textId="77777777" w:rsidR="00AB128F" w:rsidRPr="00AB128F" w:rsidRDefault="00AB128F" w:rsidP="00AB128F">
      <w:pPr>
        <w:rPr>
          <w:rFonts w:eastAsiaTheme="minorHAnsi"/>
          <w:lang w:val="ru-RU"/>
        </w:rPr>
      </w:pPr>
      <w:r w:rsidRPr="00AB128F">
        <w:rPr>
          <w:rFonts w:eastAsiaTheme="minorHAnsi"/>
          <w:lang w:val="ru-RU"/>
        </w:rPr>
        <w:t>Будем считать, что в графе нет циклов отрицательного веса - иначе кратчайшее расстояниие может быть равно минус бесконечности.</w:t>
      </w:r>
    </w:p>
    <w:p w14:paraId="000736BC" w14:textId="77777777" w:rsidR="00AB128F" w:rsidRPr="00AB128F" w:rsidRDefault="00AB128F" w:rsidP="00AB128F">
      <w:pPr>
        <w:rPr>
          <w:rFonts w:eastAsiaTheme="minorHAnsi"/>
          <w:lang w:val="ru-RU"/>
        </w:rPr>
      </w:pPr>
      <w:r w:rsidRPr="00AB128F">
        <w:rPr>
          <w:rFonts w:eastAsiaTheme="minorHAnsi"/>
          <w:lang w:val="ru-RU"/>
        </w:rPr>
        <w:t>Для данной задачи есть несколько алгоритмов решения.</w:t>
      </w:r>
    </w:p>
    <w:p w14:paraId="2FCB8438" w14:textId="77777777" w:rsidR="00AB128F" w:rsidRPr="00AB128F" w:rsidRDefault="00AB128F" w:rsidP="003F70B0">
      <w:pPr>
        <w:pStyle w:val="ad"/>
        <w:numPr>
          <w:ilvl w:val="0"/>
          <w:numId w:val="12"/>
        </w:numPr>
        <w:rPr>
          <w:rFonts w:eastAsiaTheme="minorHAnsi"/>
          <w:lang w:val="ru-RU"/>
        </w:rPr>
      </w:pPr>
      <w:r w:rsidRPr="00AB128F">
        <w:rPr>
          <w:rFonts w:ascii="Calibri" w:eastAsiaTheme="minorHAnsi" w:hAnsi="Calibri" w:cs="Calibri"/>
        </w:rPr>
        <w:t>﻿﻿</w:t>
      </w:r>
      <w:r w:rsidRPr="00AB128F">
        <w:rPr>
          <w:rFonts w:eastAsiaTheme="minorHAnsi"/>
          <w:lang w:val="ru-RU"/>
        </w:rPr>
        <w:t>Алгоритм Флойда. Находит кратчайшее расстояние между любыми двумя вершинами в графе, при этом веса ребер могут быть как положительными, так и отрицательными.</w:t>
      </w:r>
    </w:p>
    <w:p w14:paraId="2D9C1B7B" w14:textId="77777777" w:rsidR="00AB128F" w:rsidRPr="00AB128F" w:rsidRDefault="00AB128F" w:rsidP="003F70B0">
      <w:pPr>
        <w:pStyle w:val="ad"/>
        <w:numPr>
          <w:ilvl w:val="0"/>
          <w:numId w:val="12"/>
        </w:numPr>
        <w:rPr>
          <w:rFonts w:eastAsiaTheme="minorHAnsi"/>
          <w:lang w:val="ru-RU"/>
        </w:rPr>
      </w:pPr>
      <w:r w:rsidRPr="00AB128F">
        <w:rPr>
          <w:rFonts w:ascii="Calibri" w:eastAsiaTheme="minorHAnsi" w:hAnsi="Calibri" w:cs="Calibri"/>
        </w:rPr>
        <w:t>﻿﻿</w:t>
      </w:r>
      <w:r w:rsidRPr="00AB128F">
        <w:rPr>
          <w:rFonts w:eastAsiaTheme="minorHAnsi"/>
          <w:lang w:val="ru-RU"/>
        </w:rPr>
        <w:t>Алгоритм Дейкстры. Находит кратчайший путь от одной вершины до всех остальных. Для этого алгоритма придется рассматривать только графы без отрицательных ребер (циклов).</w:t>
      </w:r>
    </w:p>
    <w:p w14:paraId="58D71B91" w14:textId="77777777" w:rsidR="00AB128F" w:rsidRPr="00AB128F" w:rsidRDefault="00AB128F" w:rsidP="003F70B0">
      <w:pPr>
        <w:pStyle w:val="ad"/>
        <w:numPr>
          <w:ilvl w:val="0"/>
          <w:numId w:val="12"/>
        </w:numPr>
        <w:rPr>
          <w:rFonts w:eastAsiaTheme="minorHAnsi"/>
          <w:lang w:val="ru-RU"/>
        </w:rPr>
      </w:pPr>
      <w:r w:rsidRPr="00AB128F">
        <w:rPr>
          <w:rFonts w:ascii="Calibri" w:eastAsiaTheme="minorHAnsi" w:hAnsi="Calibri" w:cs="Calibri"/>
        </w:rPr>
        <w:t>﻿﻿</w:t>
      </w:r>
      <w:r w:rsidRPr="00AB128F">
        <w:rPr>
          <w:rFonts w:eastAsiaTheme="minorHAnsi"/>
          <w:lang w:val="ru-RU"/>
        </w:rPr>
        <w:t>Алгоритм Форда-Беллмана. Этот алгоритм решает ту же задачу, что и Дейкстра, но зато может работать с отрицательными ребрами!</w:t>
      </w:r>
    </w:p>
    <w:p w14:paraId="27E6A20B" w14:textId="046CA880" w:rsidR="00AB128F" w:rsidRPr="00AB128F" w:rsidRDefault="00AB128F" w:rsidP="00AB128F">
      <w:pPr>
        <w:rPr>
          <w:rFonts w:eastAsiaTheme="minorHAnsi"/>
          <w:lang w:val="ru-RU"/>
        </w:rPr>
      </w:pPr>
      <w:r w:rsidRPr="00AB128F">
        <w:rPr>
          <w:rFonts w:eastAsiaTheme="minorHAnsi"/>
          <w:lang w:val="ru-RU"/>
        </w:rPr>
        <w:t xml:space="preserve">Вспомним функции визуализации графа с использованием библиотеки </w:t>
      </w:r>
      <w:r>
        <w:rPr>
          <w:rFonts w:eastAsiaTheme="minorHAnsi"/>
        </w:rPr>
        <w:t>networkx</w:t>
      </w:r>
      <w:r w:rsidRPr="00AB128F">
        <w:rPr>
          <w:rFonts w:eastAsiaTheme="minorHAnsi"/>
          <w:lang w:val="ru-RU"/>
        </w:rPr>
        <w:t xml:space="preserve"> .</w:t>
      </w:r>
    </w:p>
    <w:p w14:paraId="3E800ACA" w14:textId="77777777" w:rsidR="00AB128F" w:rsidRDefault="00AB128F" w:rsidP="00AB128F">
      <w:pPr>
        <w:pStyle w:val="HTML"/>
        <w:shd w:val="clear" w:color="auto" w:fill="FFFFFF"/>
        <w:rPr>
          <w:color w:val="000000"/>
        </w:rPr>
      </w:pPr>
      <w:r>
        <w:rPr>
          <w:b/>
          <w:bCs/>
          <w:color w:val="000080"/>
        </w:rPr>
        <w:t xml:space="preserve">import </w:t>
      </w:r>
      <w:r>
        <w:rPr>
          <w:color w:val="000000"/>
        </w:rPr>
        <w:t xml:space="preserve">networkx </w:t>
      </w:r>
      <w:r>
        <w:rPr>
          <w:b/>
          <w:bCs/>
          <w:color w:val="000080"/>
        </w:rPr>
        <w:t xml:space="preserve">as </w:t>
      </w:r>
      <w:r>
        <w:rPr>
          <w:color w:val="000000"/>
        </w:rPr>
        <w:t xml:space="preserve">nx </w:t>
      </w:r>
      <w:r>
        <w:rPr>
          <w:i/>
          <w:iCs/>
          <w:color w:val="808080"/>
        </w:rPr>
        <w:t># импортируем библиотеку</w:t>
      </w:r>
      <w:r>
        <w:rPr>
          <w:i/>
          <w:iCs/>
          <w:color w:val="808080"/>
        </w:rPr>
        <w:br/>
      </w:r>
      <w:r>
        <w:rPr>
          <w:b/>
          <w:bCs/>
          <w:color w:val="000080"/>
        </w:rPr>
        <w:t xml:space="preserve">import </w:t>
      </w:r>
      <w:r>
        <w:rPr>
          <w:color w:val="000000"/>
        </w:rPr>
        <w:t xml:space="preserve">matplotlib.pyplot </w:t>
      </w:r>
      <w:r>
        <w:rPr>
          <w:b/>
          <w:bCs/>
          <w:color w:val="000080"/>
        </w:rPr>
        <w:t xml:space="preserve">as </w:t>
      </w:r>
      <w:r>
        <w:rPr>
          <w:color w:val="000000"/>
        </w:rPr>
        <w:t>plt</w:t>
      </w:r>
      <w:r>
        <w:rPr>
          <w:color w:val="000000"/>
        </w:rPr>
        <w:br/>
      </w:r>
      <w:r>
        <w:rPr>
          <w:color w:val="000000"/>
        </w:rPr>
        <w:br/>
      </w:r>
      <w:r>
        <w:rPr>
          <w:b/>
          <w:bCs/>
          <w:color w:val="000080"/>
        </w:rPr>
        <w:t xml:space="preserve">def </w:t>
      </w:r>
      <w:r>
        <w:rPr>
          <w:color w:val="000000"/>
        </w:rPr>
        <w:t>show_graph(graph, labels):</w:t>
      </w:r>
      <w:r>
        <w:rPr>
          <w:color w:val="000000"/>
        </w:rPr>
        <w:br/>
        <w:t xml:space="preserve">    G = nx. Graph()</w:t>
      </w:r>
      <w:r>
        <w:rPr>
          <w:color w:val="000000"/>
        </w:rPr>
        <w:br/>
        <w:t xml:space="preserve">    </w:t>
      </w:r>
      <w:r>
        <w:rPr>
          <w:i/>
          <w:iCs/>
          <w:color w:val="808080"/>
        </w:rPr>
        <w:t># создаем пустой неориентированный граф</w:t>
      </w:r>
      <w:r>
        <w:rPr>
          <w:i/>
          <w:iCs/>
          <w:color w:val="808080"/>
        </w:rPr>
        <w:br/>
        <w:t xml:space="preserve">    </w:t>
      </w:r>
      <w:r>
        <w:rPr>
          <w:b/>
          <w:bCs/>
          <w:color w:val="000080"/>
        </w:rPr>
        <w:t xml:space="preserve">for </w:t>
      </w:r>
      <w:r>
        <w:rPr>
          <w:color w:val="000000"/>
        </w:rPr>
        <w:t xml:space="preserve">key </w:t>
      </w:r>
      <w:r>
        <w:rPr>
          <w:b/>
          <w:bCs/>
          <w:color w:val="000080"/>
        </w:rPr>
        <w:t xml:space="preserve">in </w:t>
      </w:r>
      <w:r>
        <w:rPr>
          <w:color w:val="000000"/>
        </w:rPr>
        <w:t xml:space="preserve">graph.keys(): </w:t>
      </w:r>
      <w:r>
        <w:rPr>
          <w:i/>
          <w:iCs/>
          <w:color w:val="808080"/>
        </w:rPr>
        <w:t># добавляем вершины в граф</w:t>
      </w:r>
      <w:r>
        <w:rPr>
          <w:i/>
          <w:iCs/>
          <w:color w:val="808080"/>
        </w:rPr>
        <w:br/>
        <w:t xml:space="preserve">        </w:t>
      </w:r>
      <w:r>
        <w:rPr>
          <w:color w:val="000000"/>
        </w:rPr>
        <w:t>G.add_node(</w:t>
      </w:r>
      <w:r>
        <w:rPr>
          <w:color w:val="000080"/>
        </w:rPr>
        <w:t>str</w:t>
      </w:r>
      <w:r>
        <w:rPr>
          <w:color w:val="000000"/>
        </w:rPr>
        <w:t>(key))</w:t>
      </w:r>
      <w:r>
        <w:rPr>
          <w:color w:val="000000"/>
        </w:rPr>
        <w:br/>
        <w:t xml:space="preserve">   </w:t>
      </w:r>
      <w:r>
        <w:rPr>
          <w:color w:val="000000"/>
        </w:rPr>
        <w:br/>
        <w:t xml:space="preserve">    </w:t>
      </w:r>
      <w:r>
        <w:rPr>
          <w:b/>
          <w:bCs/>
          <w:color w:val="000080"/>
        </w:rPr>
        <w:t xml:space="preserve">for </w:t>
      </w:r>
      <w:r>
        <w:rPr>
          <w:color w:val="000000"/>
        </w:rPr>
        <w:t xml:space="preserve">v </w:t>
      </w:r>
      <w:r>
        <w:rPr>
          <w:b/>
          <w:bCs/>
          <w:color w:val="000080"/>
        </w:rPr>
        <w:t xml:space="preserve">in </w:t>
      </w:r>
      <w:r>
        <w:rPr>
          <w:color w:val="000000"/>
        </w:rPr>
        <w:t xml:space="preserve">graph. keys(): </w:t>
      </w:r>
      <w:r>
        <w:rPr>
          <w:i/>
          <w:iCs/>
          <w:color w:val="808080"/>
        </w:rPr>
        <w:t># добавляем ребра 6 граф</w:t>
      </w:r>
      <w:r>
        <w:rPr>
          <w:i/>
          <w:iCs/>
          <w:color w:val="808080"/>
        </w:rPr>
        <w:br/>
        <w:t xml:space="preserve">        </w:t>
      </w:r>
      <w:r>
        <w:rPr>
          <w:b/>
          <w:bCs/>
          <w:color w:val="000080"/>
        </w:rPr>
        <w:t xml:space="preserve">for </w:t>
      </w:r>
      <w:r>
        <w:rPr>
          <w:color w:val="000000"/>
        </w:rPr>
        <w:t xml:space="preserve">w </w:t>
      </w:r>
      <w:r>
        <w:rPr>
          <w:b/>
          <w:bCs/>
          <w:color w:val="000080"/>
        </w:rPr>
        <w:t xml:space="preserve">in </w:t>
      </w:r>
      <w:r>
        <w:rPr>
          <w:color w:val="000000"/>
        </w:rPr>
        <w:t>graph[v]:</w:t>
      </w:r>
      <w:r>
        <w:rPr>
          <w:color w:val="000000"/>
        </w:rPr>
        <w:br/>
        <w:t xml:space="preserve">            G.add_edge(</w:t>
      </w:r>
      <w:r>
        <w:rPr>
          <w:color w:val="000080"/>
        </w:rPr>
        <w:t>str</w:t>
      </w:r>
      <w:r>
        <w:rPr>
          <w:color w:val="000000"/>
        </w:rPr>
        <w:t xml:space="preserve">(v), </w:t>
      </w:r>
      <w:r>
        <w:rPr>
          <w:color w:val="000080"/>
        </w:rPr>
        <w:t>str</w:t>
      </w:r>
      <w:r>
        <w:rPr>
          <w:color w:val="000000"/>
        </w:rPr>
        <w:t>(w))</w:t>
      </w:r>
      <w:r>
        <w:rPr>
          <w:color w:val="000000"/>
        </w:rPr>
        <w:br/>
        <w:t xml:space="preserve">        </w:t>
      </w:r>
      <w:r>
        <w:rPr>
          <w:color w:val="000000"/>
        </w:rPr>
        <w:br/>
        <w:t xml:space="preserve">    fig = plt.figure(</w:t>
      </w:r>
      <w:r>
        <w:rPr>
          <w:color w:val="660099"/>
        </w:rPr>
        <w:t>figsize</w:t>
      </w:r>
      <w:r>
        <w:rPr>
          <w:color w:val="000000"/>
        </w:rPr>
        <w:t>=(</w:t>
      </w:r>
      <w:r>
        <w:rPr>
          <w:color w:val="0000FF"/>
        </w:rPr>
        <w:t>6</w:t>
      </w:r>
      <w:r>
        <w:rPr>
          <w:color w:val="000000"/>
        </w:rPr>
        <w:t xml:space="preserve">, </w:t>
      </w:r>
      <w:r>
        <w:rPr>
          <w:color w:val="0000FF"/>
        </w:rPr>
        <w:t>4</w:t>
      </w:r>
      <w:r>
        <w:rPr>
          <w:color w:val="000000"/>
        </w:rPr>
        <w:t>))</w:t>
      </w:r>
      <w:r>
        <w:rPr>
          <w:color w:val="000000"/>
        </w:rPr>
        <w:br/>
        <w:t xml:space="preserve">    ax = fig.add_axes([</w:t>
      </w:r>
      <w:r>
        <w:rPr>
          <w:color w:val="0000FF"/>
        </w:rPr>
        <w:t>0</w:t>
      </w:r>
      <w:r>
        <w:rPr>
          <w:color w:val="000000"/>
        </w:rPr>
        <w:t xml:space="preserve">, </w:t>
      </w:r>
      <w:r>
        <w:rPr>
          <w:color w:val="0000FF"/>
        </w:rPr>
        <w:t>0</w:t>
      </w:r>
      <w:r>
        <w:rPr>
          <w:color w:val="000000"/>
        </w:rPr>
        <w:t xml:space="preserve">, </w:t>
      </w:r>
      <w:r>
        <w:rPr>
          <w:color w:val="0000FF"/>
        </w:rPr>
        <w:t>1</w:t>
      </w:r>
      <w:r>
        <w:rPr>
          <w:color w:val="000000"/>
        </w:rPr>
        <w:t xml:space="preserve">, </w:t>
      </w:r>
      <w:r>
        <w:rPr>
          <w:color w:val="0000FF"/>
        </w:rPr>
        <w:t>1</w:t>
      </w:r>
      <w:r>
        <w:rPr>
          <w:color w:val="000000"/>
        </w:rPr>
        <w:t>])</w:t>
      </w:r>
      <w:r>
        <w:rPr>
          <w:color w:val="000000"/>
        </w:rPr>
        <w:br/>
        <w:t xml:space="preserve">    ax.margins(</w:t>
      </w:r>
      <w:r>
        <w:rPr>
          <w:color w:val="0000FF"/>
        </w:rPr>
        <w:t>0.20</w:t>
      </w:r>
      <w:r>
        <w:rPr>
          <w:color w:val="000000"/>
        </w:rPr>
        <w:t>)</w:t>
      </w:r>
      <w:r>
        <w:rPr>
          <w:color w:val="000000"/>
        </w:rPr>
        <w:br/>
        <w:t xml:space="preserve">    nx.draw_circular(G,   </w:t>
      </w:r>
      <w:r>
        <w:rPr>
          <w:i/>
          <w:iCs/>
          <w:color w:val="808080"/>
        </w:rPr>
        <w:t># визуализация графа 6 виде круга</w:t>
      </w:r>
      <w:r>
        <w:rPr>
          <w:i/>
          <w:iCs/>
          <w:color w:val="808080"/>
        </w:rPr>
        <w:br/>
        <w:t xml:space="preserve">        </w:t>
      </w:r>
      <w:r>
        <w:rPr>
          <w:color w:val="660099"/>
        </w:rPr>
        <w:t>font_size</w:t>
      </w:r>
      <w:r>
        <w:rPr>
          <w:color w:val="000000"/>
        </w:rPr>
        <w:t>=</w:t>
      </w:r>
      <w:r>
        <w:rPr>
          <w:color w:val="0000FF"/>
        </w:rPr>
        <w:t>14</w:t>
      </w:r>
      <w:r>
        <w:rPr>
          <w:color w:val="000000"/>
        </w:rPr>
        <w:t>,</w:t>
      </w:r>
      <w:r>
        <w:rPr>
          <w:color w:val="000000"/>
        </w:rPr>
        <w:br/>
        <w:t xml:space="preserve">        </w:t>
      </w:r>
      <w:r>
        <w:rPr>
          <w:color w:val="660099"/>
        </w:rPr>
        <w:t>font_color</w:t>
      </w:r>
      <w:r>
        <w:rPr>
          <w:color w:val="000000"/>
        </w:rPr>
        <w:t>=</w:t>
      </w:r>
      <w:r>
        <w:rPr>
          <w:b/>
          <w:bCs/>
          <w:color w:val="008000"/>
        </w:rPr>
        <w:t>"blue"</w:t>
      </w:r>
      <w:r>
        <w:rPr>
          <w:color w:val="000000"/>
        </w:rPr>
        <w:t>,</w:t>
      </w:r>
      <w:r>
        <w:rPr>
          <w:color w:val="000000"/>
        </w:rPr>
        <w:br/>
        <w:t xml:space="preserve">        </w:t>
      </w:r>
      <w:r>
        <w:rPr>
          <w:color w:val="000000"/>
        </w:rPr>
        <w:br/>
        <w:t xml:space="preserve">        </w:t>
      </w:r>
      <w:r>
        <w:rPr>
          <w:color w:val="660099"/>
        </w:rPr>
        <w:t>node_size</w:t>
      </w:r>
      <w:r>
        <w:rPr>
          <w:color w:val="000000"/>
        </w:rPr>
        <w:t>=</w:t>
      </w:r>
      <w:r>
        <w:rPr>
          <w:color w:val="0000FF"/>
        </w:rPr>
        <w:t>1000</w:t>
      </w:r>
      <w:r>
        <w:rPr>
          <w:color w:val="000000"/>
        </w:rPr>
        <w:t>,</w:t>
      </w:r>
      <w:r>
        <w:rPr>
          <w:color w:val="000000"/>
        </w:rPr>
        <w:br/>
        <w:t xml:space="preserve">        </w:t>
      </w:r>
      <w:r>
        <w:rPr>
          <w:color w:val="660099"/>
        </w:rPr>
        <w:t>node_color</w:t>
      </w:r>
      <w:r>
        <w:rPr>
          <w:color w:val="000000"/>
        </w:rPr>
        <w:t>=</w:t>
      </w:r>
      <w:r>
        <w:rPr>
          <w:b/>
          <w:bCs/>
          <w:color w:val="008000"/>
        </w:rPr>
        <w:t>"red"</w:t>
      </w:r>
      <w:r>
        <w:rPr>
          <w:color w:val="000000"/>
        </w:rPr>
        <w:t>,</w:t>
      </w:r>
      <w:r>
        <w:rPr>
          <w:color w:val="000000"/>
        </w:rPr>
        <w:br/>
        <w:t xml:space="preserve">        </w:t>
      </w:r>
      <w:r>
        <w:rPr>
          <w:color w:val="660099"/>
        </w:rPr>
        <w:t>edgecolors</w:t>
      </w:r>
      <w:r>
        <w:rPr>
          <w:color w:val="000000"/>
        </w:rPr>
        <w:t>=</w:t>
      </w:r>
      <w:r>
        <w:rPr>
          <w:b/>
          <w:bCs/>
          <w:color w:val="008000"/>
        </w:rPr>
        <w:t>"blue"</w:t>
      </w:r>
      <w:r>
        <w:rPr>
          <w:color w:val="000000"/>
        </w:rPr>
        <w:t>,</w:t>
      </w:r>
      <w:r>
        <w:rPr>
          <w:color w:val="000000"/>
        </w:rPr>
        <w:br/>
        <w:t xml:space="preserve">        </w:t>
      </w:r>
      <w:r>
        <w:rPr>
          <w:color w:val="660099"/>
        </w:rPr>
        <w:t>linewidths</w:t>
      </w:r>
      <w:r>
        <w:rPr>
          <w:color w:val="000000"/>
        </w:rPr>
        <w:t>=</w:t>
      </w:r>
      <w:r>
        <w:rPr>
          <w:color w:val="0000FF"/>
        </w:rPr>
        <w:t>1</w:t>
      </w:r>
      <w:r>
        <w:rPr>
          <w:color w:val="000000"/>
        </w:rPr>
        <w:t>,</w:t>
      </w:r>
      <w:r>
        <w:rPr>
          <w:color w:val="000000"/>
        </w:rPr>
        <w:br/>
        <w:t xml:space="preserve">        </w:t>
      </w:r>
      <w:r>
        <w:rPr>
          <w:color w:val="660099"/>
        </w:rPr>
        <w:t>width</w:t>
      </w:r>
      <w:r>
        <w:rPr>
          <w:color w:val="000000"/>
        </w:rPr>
        <w:t>=</w:t>
      </w:r>
      <w:r>
        <w:rPr>
          <w:color w:val="0000FF"/>
        </w:rPr>
        <w:t>2</w:t>
      </w:r>
      <w:r>
        <w:rPr>
          <w:color w:val="000000"/>
        </w:rPr>
        <w:t>,</w:t>
      </w:r>
      <w:r>
        <w:rPr>
          <w:color w:val="000000"/>
        </w:rPr>
        <w:br/>
        <w:t xml:space="preserve">        </w:t>
      </w:r>
      <w:r>
        <w:rPr>
          <w:color w:val="660099"/>
        </w:rPr>
        <w:t>with_labels</w:t>
      </w:r>
      <w:r>
        <w:rPr>
          <w:color w:val="000000"/>
        </w:rPr>
        <w:t>=</w:t>
      </w:r>
      <w:r>
        <w:rPr>
          <w:b/>
          <w:bCs/>
          <w:color w:val="000080"/>
        </w:rPr>
        <w:t>True</w:t>
      </w:r>
      <w:r>
        <w:rPr>
          <w:color w:val="000000"/>
        </w:rPr>
        <w:t>)</w:t>
      </w:r>
      <w:r>
        <w:rPr>
          <w:color w:val="000000"/>
        </w:rPr>
        <w:br/>
      </w:r>
      <w:r>
        <w:rPr>
          <w:color w:val="000000"/>
        </w:rPr>
        <w:lastRenderedPageBreak/>
        <w:t xml:space="preserve">    pos = nx.circular_layout (G)</w:t>
      </w:r>
      <w:r>
        <w:rPr>
          <w:color w:val="000000"/>
        </w:rPr>
        <w:br/>
        <w:t xml:space="preserve">    nx.draw_networkx_edge_labels(G, pos,</w:t>
      </w:r>
      <w:r>
        <w:rPr>
          <w:color w:val="000000"/>
        </w:rPr>
        <w:br/>
        <w:t xml:space="preserve">        </w:t>
      </w:r>
      <w:r>
        <w:rPr>
          <w:color w:val="660099"/>
        </w:rPr>
        <w:t>edge_labels</w:t>
      </w:r>
      <w:r>
        <w:rPr>
          <w:color w:val="000000"/>
        </w:rPr>
        <w:t>=labels,</w:t>
      </w:r>
      <w:r>
        <w:rPr>
          <w:color w:val="000000"/>
        </w:rPr>
        <w:br/>
        <w:t xml:space="preserve">        </w:t>
      </w:r>
      <w:r>
        <w:rPr>
          <w:color w:val="660099"/>
        </w:rPr>
        <w:t>font_color</w:t>
      </w:r>
      <w:r>
        <w:rPr>
          <w:color w:val="000000"/>
        </w:rPr>
        <w:t>=</w:t>
      </w:r>
      <w:r>
        <w:rPr>
          <w:b/>
          <w:bCs/>
          <w:color w:val="008000"/>
        </w:rPr>
        <w:t>'red'</w:t>
      </w:r>
      <w:r>
        <w:rPr>
          <w:color w:val="000000"/>
        </w:rPr>
        <w:t>,</w:t>
      </w:r>
      <w:r>
        <w:rPr>
          <w:color w:val="000000"/>
        </w:rPr>
        <w:br/>
        <w:t xml:space="preserve">        </w:t>
      </w:r>
      <w:r>
        <w:rPr>
          <w:color w:val="660099"/>
        </w:rPr>
        <w:t>font_size</w:t>
      </w:r>
      <w:r>
        <w:rPr>
          <w:color w:val="000000"/>
        </w:rPr>
        <w:t>=</w:t>
      </w:r>
      <w:r>
        <w:rPr>
          <w:color w:val="0000FF"/>
        </w:rPr>
        <w:t>14</w:t>
      </w:r>
      <w:r>
        <w:rPr>
          <w:color w:val="000000"/>
        </w:rPr>
        <w:t>)</w:t>
      </w:r>
      <w:r>
        <w:rPr>
          <w:color w:val="000000"/>
        </w:rPr>
        <w:br/>
        <w:t xml:space="preserve">    plt.show()</w:t>
      </w:r>
      <w:r>
        <w:rPr>
          <w:color w:val="000000"/>
        </w:rPr>
        <w:br/>
        <w:t>graph = {</w:t>
      </w:r>
      <w:r>
        <w:rPr>
          <w:color w:val="0000FF"/>
        </w:rPr>
        <w:t>0</w:t>
      </w:r>
      <w:r>
        <w:rPr>
          <w:color w:val="000000"/>
        </w:rPr>
        <w:t>: {</w:t>
      </w:r>
      <w:r>
        <w:rPr>
          <w:color w:val="0000FF"/>
        </w:rPr>
        <w:t>1</w:t>
      </w:r>
      <w:r>
        <w:rPr>
          <w:color w:val="000000"/>
        </w:rPr>
        <w:t xml:space="preserve">, </w:t>
      </w:r>
      <w:r>
        <w:rPr>
          <w:color w:val="0000FF"/>
        </w:rPr>
        <w:t>3</w:t>
      </w:r>
      <w:r>
        <w:rPr>
          <w:color w:val="000000"/>
        </w:rPr>
        <w:t xml:space="preserve">}, </w:t>
      </w:r>
      <w:r>
        <w:rPr>
          <w:color w:val="0000FF"/>
        </w:rPr>
        <w:t>1</w:t>
      </w:r>
      <w:r>
        <w:rPr>
          <w:color w:val="000000"/>
        </w:rPr>
        <w:t>: {</w:t>
      </w:r>
      <w:r>
        <w:rPr>
          <w:color w:val="0000FF"/>
        </w:rPr>
        <w:t>0</w:t>
      </w:r>
      <w:r>
        <w:rPr>
          <w:color w:val="000000"/>
        </w:rPr>
        <w:t xml:space="preserve">, </w:t>
      </w:r>
      <w:r>
        <w:rPr>
          <w:color w:val="0000FF"/>
        </w:rPr>
        <w:t>5</w:t>
      </w:r>
      <w:r>
        <w:rPr>
          <w:color w:val="000000"/>
        </w:rPr>
        <w:t xml:space="preserve">}, </w:t>
      </w:r>
      <w:r>
        <w:rPr>
          <w:color w:val="0000FF"/>
        </w:rPr>
        <w:t>2</w:t>
      </w:r>
      <w:r>
        <w:rPr>
          <w:color w:val="000000"/>
        </w:rPr>
        <w:t>: {</w:t>
      </w:r>
      <w:r>
        <w:rPr>
          <w:color w:val="0000FF"/>
        </w:rPr>
        <w:t>3</w:t>
      </w:r>
      <w:r>
        <w:rPr>
          <w:color w:val="000000"/>
        </w:rPr>
        <w:t xml:space="preserve">, </w:t>
      </w:r>
      <w:r>
        <w:rPr>
          <w:color w:val="0000FF"/>
        </w:rPr>
        <w:t>4</w:t>
      </w:r>
      <w:r>
        <w:rPr>
          <w:color w:val="000000"/>
        </w:rPr>
        <w:t xml:space="preserve">}, </w:t>
      </w:r>
      <w:r>
        <w:rPr>
          <w:color w:val="0000FF"/>
        </w:rPr>
        <w:t>3</w:t>
      </w:r>
      <w:r>
        <w:rPr>
          <w:color w:val="000000"/>
        </w:rPr>
        <w:t>: {</w:t>
      </w:r>
      <w:r>
        <w:rPr>
          <w:color w:val="0000FF"/>
        </w:rPr>
        <w:t>0</w:t>
      </w:r>
      <w:r>
        <w:rPr>
          <w:color w:val="000000"/>
        </w:rPr>
        <w:t xml:space="preserve">, </w:t>
      </w:r>
      <w:r>
        <w:rPr>
          <w:color w:val="0000FF"/>
        </w:rPr>
        <w:t>2</w:t>
      </w:r>
      <w:r>
        <w:rPr>
          <w:color w:val="000000"/>
        </w:rPr>
        <w:t xml:space="preserve">}, </w:t>
      </w:r>
      <w:r>
        <w:rPr>
          <w:color w:val="0000FF"/>
        </w:rPr>
        <w:t>4</w:t>
      </w:r>
      <w:r>
        <w:rPr>
          <w:color w:val="000000"/>
        </w:rPr>
        <w:t>: {</w:t>
      </w:r>
      <w:r>
        <w:rPr>
          <w:color w:val="0000FF"/>
        </w:rPr>
        <w:t>2</w:t>
      </w:r>
      <w:r>
        <w:rPr>
          <w:color w:val="000000"/>
        </w:rPr>
        <w:t xml:space="preserve">}, </w:t>
      </w:r>
      <w:r>
        <w:rPr>
          <w:color w:val="0000FF"/>
        </w:rPr>
        <w:t>5</w:t>
      </w:r>
      <w:r>
        <w:rPr>
          <w:color w:val="000000"/>
        </w:rPr>
        <w:t>: {</w:t>
      </w:r>
      <w:r>
        <w:rPr>
          <w:color w:val="0000FF"/>
        </w:rPr>
        <w:t>0</w:t>
      </w:r>
      <w:r>
        <w:rPr>
          <w:color w:val="000000"/>
        </w:rPr>
        <w:t>}}</w:t>
      </w:r>
      <w:r>
        <w:rPr>
          <w:color w:val="000000"/>
        </w:rPr>
        <w:br/>
        <w:t>labels = {(</w:t>
      </w:r>
      <w:r>
        <w:rPr>
          <w:b/>
          <w:bCs/>
          <w:color w:val="008000"/>
        </w:rPr>
        <w:t>'0'</w:t>
      </w:r>
      <w:r>
        <w:rPr>
          <w:color w:val="000000"/>
        </w:rPr>
        <w:t>,</w:t>
      </w:r>
      <w:r>
        <w:rPr>
          <w:b/>
          <w:bCs/>
          <w:color w:val="008000"/>
        </w:rPr>
        <w:t>'1'</w:t>
      </w:r>
      <w:r>
        <w:rPr>
          <w:color w:val="000000"/>
        </w:rPr>
        <w:t xml:space="preserve">): </w:t>
      </w:r>
      <w:r>
        <w:rPr>
          <w:b/>
          <w:bCs/>
          <w:color w:val="008000"/>
        </w:rPr>
        <w:t>'5'</w:t>
      </w:r>
      <w:r>
        <w:rPr>
          <w:color w:val="000000"/>
        </w:rPr>
        <w:t>, (</w:t>
      </w:r>
      <w:r>
        <w:rPr>
          <w:b/>
          <w:bCs/>
          <w:color w:val="008000"/>
        </w:rPr>
        <w:t>'0'</w:t>
      </w:r>
      <w:r>
        <w:rPr>
          <w:color w:val="000000"/>
        </w:rPr>
        <w:t>,</w:t>
      </w:r>
      <w:r>
        <w:rPr>
          <w:b/>
          <w:bCs/>
          <w:color w:val="008000"/>
        </w:rPr>
        <w:t>'3'</w:t>
      </w:r>
      <w:r>
        <w:rPr>
          <w:color w:val="000000"/>
        </w:rPr>
        <w:t xml:space="preserve">): </w:t>
      </w:r>
      <w:r>
        <w:rPr>
          <w:b/>
          <w:bCs/>
          <w:color w:val="008000"/>
        </w:rPr>
        <w:t>'6'</w:t>
      </w:r>
      <w:r>
        <w:rPr>
          <w:color w:val="000000"/>
        </w:rPr>
        <w:t>, (</w:t>
      </w:r>
      <w:r>
        <w:rPr>
          <w:b/>
          <w:bCs/>
          <w:color w:val="008000"/>
        </w:rPr>
        <w:t>'1'</w:t>
      </w:r>
      <w:r>
        <w:rPr>
          <w:color w:val="000000"/>
        </w:rPr>
        <w:t>,</w:t>
      </w:r>
      <w:r>
        <w:rPr>
          <w:b/>
          <w:bCs/>
          <w:color w:val="008000"/>
        </w:rPr>
        <w:t>'5'</w:t>
      </w:r>
      <w:r>
        <w:rPr>
          <w:color w:val="000000"/>
        </w:rPr>
        <w:t xml:space="preserve">): </w:t>
      </w:r>
      <w:r>
        <w:rPr>
          <w:b/>
          <w:bCs/>
          <w:color w:val="008000"/>
        </w:rPr>
        <w:t>'8'</w:t>
      </w:r>
      <w:r>
        <w:rPr>
          <w:color w:val="000000"/>
        </w:rPr>
        <w:t>,(</w:t>
      </w:r>
      <w:r>
        <w:rPr>
          <w:b/>
          <w:bCs/>
          <w:color w:val="008000"/>
        </w:rPr>
        <w:t>'2'</w:t>
      </w:r>
      <w:r>
        <w:rPr>
          <w:color w:val="000000"/>
        </w:rPr>
        <w:t xml:space="preserve">, </w:t>
      </w:r>
      <w:r>
        <w:rPr>
          <w:b/>
          <w:bCs/>
          <w:color w:val="008000"/>
        </w:rPr>
        <w:t>'3'</w:t>
      </w:r>
      <w:r>
        <w:rPr>
          <w:color w:val="000000"/>
        </w:rPr>
        <w:t>):</w:t>
      </w:r>
      <w:r>
        <w:rPr>
          <w:b/>
          <w:bCs/>
          <w:color w:val="008000"/>
        </w:rPr>
        <w:t xml:space="preserve">'5' </w:t>
      </w:r>
      <w:r>
        <w:rPr>
          <w:color w:val="000000"/>
        </w:rPr>
        <w:t>,(</w:t>
      </w:r>
      <w:r>
        <w:rPr>
          <w:b/>
          <w:bCs/>
          <w:color w:val="008000"/>
        </w:rPr>
        <w:t>'2'</w:t>
      </w:r>
      <w:r>
        <w:rPr>
          <w:color w:val="000000"/>
        </w:rPr>
        <w:t xml:space="preserve">, </w:t>
      </w:r>
      <w:r>
        <w:rPr>
          <w:b/>
          <w:bCs/>
          <w:color w:val="008000"/>
        </w:rPr>
        <w:t>'4'</w:t>
      </w:r>
      <w:r>
        <w:rPr>
          <w:color w:val="000000"/>
        </w:rPr>
        <w:t xml:space="preserve">): </w:t>
      </w:r>
      <w:r>
        <w:rPr>
          <w:b/>
          <w:bCs/>
          <w:color w:val="008000"/>
        </w:rPr>
        <w:t>'11'</w:t>
      </w:r>
      <w:r>
        <w:rPr>
          <w:color w:val="000000"/>
        </w:rPr>
        <w:t>}</w:t>
      </w:r>
      <w:r>
        <w:rPr>
          <w:color w:val="000000"/>
        </w:rPr>
        <w:br/>
        <w:t>show_graph(graph, labels)</w:t>
      </w:r>
    </w:p>
    <w:p w14:paraId="5788DF2F" w14:textId="49EDFF9F" w:rsidR="00AB128F" w:rsidRDefault="001F013C" w:rsidP="00AB128F">
      <w:r>
        <w:rPr>
          <w:noProof/>
        </w:rPr>
        <w:drawing>
          <wp:inline distT="0" distB="0" distL="0" distR="0" wp14:anchorId="4F81F81A" wp14:editId="570DDD42">
            <wp:extent cx="3263900" cy="22479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34">
                      <a:extLst>
                        <a:ext uri="{28A0092B-C50C-407E-A947-70E740481C1C}">
                          <a14:useLocalDpi xmlns:a14="http://schemas.microsoft.com/office/drawing/2010/main" val="0"/>
                        </a:ext>
                      </a:extLst>
                    </a:blip>
                    <a:stretch>
                      <a:fillRect/>
                    </a:stretch>
                  </pic:blipFill>
                  <pic:spPr>
                    <a:xfrm>
                      <a:off x="0" y="0"/>
                      <a:ext cx="3263900" cy="2247900"/>
                    </a:xfrm>
                    <a:prstGeom prst="rect">
                      <a:avLst/>
                    </a:prstGeom>
                  </pic:spPr>
                </pic:pic>
              </a:graphicData>
            </a:graphic>
          </wp:inline>
        </w:drawing>
      </w:r>
    </w:p>
    <w:p w14:paraId="2052EA75" w14:textId="77777777" w:rsidR="001F013C" w:rsidRDefault="001F013C" w:rsidP="001F013C">
      <w:pPr>
        <w:pStyle w:val="HTML"/>
        <w:shd w:val="clear" w:color="auto" w:fill="FFFFFF"/>
        <w:rPr>
          <w:color w:val="000000"/>
        </w:rPr>
      </w:pPr>
      <w:r>
        <w:rPr>
          <w:b/>
          <w:bCs/>
          <w:color w:val="000080"/>
        </w:rPr>
        <w:t xml:space="preserve">import </w:t>
      </w:r>
      <w:r>
        <w:rPr>
          <w:color w:val="000000"/>
        </w:rPr>
        <w:t xml:space="preserve">networkx </w:t>
      </w:r>
      <w:r>
        <w:rPr>
          <w:b/>
          <w:bCs/>
          <w:color w:val="000080"/>
        </w:rPr>
        <w:t xml:space="preserve">as </w:t>
      </w:r>
      <w:r>
        <w:rPr>
          <w:color w:val="000000"/>
        </w:rPr>
        <w:t xml:space="preserve">nx </w:t>
      </w:r>
      <w:r>
        <w:rPr>
          <w:color w:val="000000"/>
        </w:rPr>
        <w:br/>
      </w:r>
      <w:r>
        <w:rPr>
          <w:b/>
          <w:bCs/>
          <w:color w:val="000080"/>
        </w:rPr>
        <w:t xml:space="preserve">import </w:t>
      </w:r>
      <w:r>
        <w:rPr>
          <w:color w:val="000000"/>
        </w:rPr>
        <w:t xml:space="preserve">matplotlib.pyplot </w:t>
      </w:r>
      <w:r>
        <w:rPr>
          <w:b/>
          <w:bCs/>
          <w:color w:val="000080"/>
        </w:rPr>
        <w:t xml:space="preserve">as </w:t>
      </w:r>
      <w:r>
        <w:rPr>
          <w:color w:val="000000"/>
        </w:rPr>
        <w:t>plt</w:t>
      </w:r>
      <w:r>
        <w:rPr>
          <w:color w:val="000000"/>
        </w:rPr>
        <w:br/>
      </w:r>
      <w:r>
        <w:rPr>
          <w:color w:val="000000"/>
        </w:rPr>
        <w:br/>
      </w:r>
      <w:r>
        <w:rPr>
          <w:b/>
          <w:bCs/>
          <w:color w:val="000080"/>
        </w:rPr>
        <w:t xml:space="preserve">def </w:t>
      </w:r>
      <w:r>
        <w:rPr>
          <w:color w:val="000000"/>
        </w:rPr>
        <w:t>show_digraph(graph, labels):</w:t>
      </w:r>
      <w:r>
        <w:rPr>
          <w:color w:val="000000"/>
        </w:rPr>
        <w:br/>
        <w:t xml:space="preserve">    G = nx. DiGraph()   </w:t>
      </w:r>
      <w:r>
        <w:rPr>
          <w:i/>
          <w:iCs/>
          <w:color w:val="808080"/>
        </w:rPr>
        <w:t># создаем пустой ориентированный граф</w:t>
      </w:r>
      <w:r>
        <w:rPr>
          <w:i/>
          <w:iCs/>
          <w:color w:val="808080"/>
        </w:rPr>
        <w:br/>
        <w:t xml:space="preserve">    </w:t>
      </w:r>
      <w:r>
        <w:rPr>
          <w:b/>
          <w:bCs/>
          <w:color w:val="000080"/>
        </w:rPr>
        <w:t xml:space="preserve">for </w:t>
      </w:r>
      <w:r>
        <w:rPr>
          <w:color w:val="000000"/>
        </w:rPr>
        <w:t xml:space="preserve">key </w:t>
      </w:r>
      <w:r>
        <w:rPr>
          <w:b/>
          <w:bCs/>
          <w:color w:val="000080"/>
        </w:rPr>
        <w:t xml:space="preserve">in </w:t>
      </w:r>
      <w:r>
        <w:rPr>
          <w:color w:val="000000"/>
        </w:rPr>
        <w:t xml:space="preserve">graph. keys(): </w:t>
      </w:r>
      <w:r>
        <w:rPr>
          <w:i/>
          <w:iCs/>
          <w:color w:val="808080"/>
        </w:rPr>
        <w:t># добавляем вершины 6 граф</w:t>
      </w:r>
      <w:r>
        <w:rPr>
          <w:i/>
          <w:iCs/>
          <w:color w:val="808080"/>
        </w:rPr>
        <w:br/>
        <w:t xml:space="preserve">        </w:t>
      </w:r>
      <w:r>
        <w:rPr>
          <w:color w:val="000000"/>
        </w:rPr>
        <w:t>G.add_node (</w:t>
      </w:r>
      <w:r>
        <w:rPr>
          <w:color w:val="000080"/>
        </w:rPr>
        <w:t xml:space="preserve">str </w:t>
      </w:r>
      <w:r>
        <w:rPr>
          <w:color w:val="000000"/>
        </w:rPr>
        <w:t>(key))</w:t>
      </w:r>
      <w:r>
        <w:rPr>
          <w:color w:val="000000"/>
        </w:rPr>
        <w:br/>
        <w:t xml:space="preserve">        </w:t>
      </w:r>
      <w:r>
        <w:rPr>
          <w:color w:val="000000"/>
        </w:rPr>
        <w:br/>
        <w:t xml:space="preserve">    </w:t>
      </w:r>
      <w:r>
        <w:rPr>
          <w:b/>
          <w:bCs/>
          <w:color w:val="000080"/>
        </w:rPr>
        <w:t xml:space="preserve">for </w:t>
      </w:r>
      <w:r>
        <w:rPr>
          <w:color w:val="000000"/>
        </w:rPr>
        <w:t xml:space="preserve">v </w:t>
      </w:r>
      <w:r>
        <w:rPr>
          <w:b/>
          <w:bCs/>
          <w:color w:val="000080"/>
        </w:rPr>
        <w:t xml:space="preserve">in </w:t>
      </w:r>
      <w:r>
        <w:rPr>
          <w:color w:val="000000"/>
        </w:rPr>
        <w:t xml:space="preserve">graph.keys(): </w:t>
      </w:r>
      <w:r>
        <w:rPr>
          <w:i/>
          <w:iCs/>
          <w:color w:val="808080"/>
        </w:rPr>
        <w:t># добавляем ребра в граф</w:t>
      </w:r>
      <w:r>
        <w:rPr>
          <w:i/>
          <w:iCs/>
          <w:color w:val="808080"/>
        </w:rPr>
        <w:br/>
        <w:t xml:space="preserve">        </w:t>
      </w:r>
      <w:r>
        <w:rPr>
          <w:b/>
          <w:bCs/>
          <w:color w:val="000080"/>
        </w:rPr>
        <w:t xml:space="preserve">for </w:t>
      </w:r>
      <w:r>
        <w:rPr>
          <w:color w:val="000000"/>
        </w:rPr>
        <w:t xml:space="preserve">w </w:t>
      </w:r>
      <w:r>
        <w:rPr>
          <w:b/>
          <w:bCs/>
          <w:color w:val="000080"/>
        </w:rPr>
        <w:t xml:space="preserve">in </w:t>
      </w:r>
      <w:r>
        <w:rPr>
          <w:color w:val="000000"/>
        </w:rPr>
        <w:t>graph[v]:</w:t>
      </w:r>
      <w:r>
        <w:rPr>
          <w:color w:val="000000"/>
        </w:rPr>
        <w:br/>
        <w:t xml:space="preserve">            G.add_edge(</w:t>
      </w:r>
      <w:r>
        <w:rPr>
          <w:color w:val="000080"/>
        </w:rPr>
        <w:t>str</w:t>
      </w:r>
      <w:r>
        <w:rPr>
          <w:color w:val="000000"/>
        </w:rPr>
        <w:t xml:space="preserve">(v), </w:t>
      </w:r>
      <w:r>
        <w:rPr>
          <w:color w:val="000080"/>
        </w:rPr>
        <w:t>str</w:t>
      </w:r>
      <w:r>
        <w:rPr>
          <w:color w:val="000000"/>
        </w:rPr>
        <w:t>(w))</w:t>
      </w:r>
      <w:r>
        <w:rPr>
          <w:color w:val="000000"/>
        </w:rPr>
        <w:br/>
        <w:t xml:space="preserve">    fig = plt.figure(</w:t>
      </w:r>
      <w:r>
        <w:rPr>
          <w:color w:val="660099"/>
        </w:rPr>
        <w:t>figsize</w:t>
      </w:r>
      <w:r>
        <w:rPr>
          <w:color w:val="000000"/>
        </w:rPr>
        <w:t>=(</w:t>
      </w:r>
      <w:r>
        <w:rPr>
          <w:color w:val="0000FF"/>
        </w:rPr>
        <w:t>8</w:t>
      </w:r>
      <w:r>
        <w:rPr>
          <w:color w:val="000000"/>
        </w:rPr>
        <w:t xml:space="preserve">, </w:t>
      </w:r>
      <w:r>
        <w:rPr>
          <w:color w:val="0000FF"/>
        </w:rPr>
        <w:t>6</w:t>
      </w:r>
      <w:r>
        <w:rPr>
          <w:color w:val="000000"/>
        </w:rPr>
        <w:t>))</w:t>
      </w:r>
      <w:r>
        <w:rPr>
          <w:color w:val="000000"/>
        </w:rPr>
        <w:br/>
        <w:t xml:space="preserve">    ax = fig.add_axes([</w:t>
      </w:r>
      <w:r>
        <w:rPr>
          <w:color w:val="0000FF"/>
        </w:rPr>
        <w:t>0</w:t>
      </w:r>
      <w:r>
        <w:rPr>
          <w:color w:val="000000"/>
        </w:rPr>
        <w:t xml:space="preserve">, </w:t>
      </w:r>
      <w:r>
        <w:rPr>
          <w:color w:val="0000FF"/>
        </w:rPr>
        <w:t>0</w:t>
      </w:r>
      <w:r>
        <w:rPr>
          <w:color w:val="000000"/>
        </w:rPr>
        <w:t xml:space="preserve">, </w:t>
      </w:r>
      <w:r>
        <w:rPr>
          <w:color w:val="0000FF"/>
        </w:rPr>
        <w:t>1</w:t>
      </w:r>
      <w:r>
        <w:rPr>
          <w:color w:val="000000"/>
        </w:rPr>
        <w:t xml:space="preserve">, </w:t>
      </w:r>
      <w:r>
        <w:rPr>
          <w:color w:val="0000FF"/>
        </w:rPr>
        <w:t>1</w:t>
      </w:r>
      <w:r>
        <w:rPr>
          <w:color w:val="000000"/>
        </w:rPr>
        <w:t>])</w:t>
      </w:r>
      <w:r>
        <w:rPr>
          <w:color w:val="000000"/>
        </w:rPr>
        <w:br/>
        <w:t xml:space="preserve">    ax.margins(</w:t>
      </w:r>
      <w:r>
        <w:rPr>
          <w:color w:val="0000FF"/>
        </w:rPr>
        <w:t>0.20</w:t>
      </w:r>
      <w:r>
        <w:rPr>
          <w:color w:val="000000"/>
        </w:rPr>
        <w:t>)</w:t>
      </w:r>
      <w:r>
        <w:rPr>
          <w:color w:val="000000"/>
        </w:rPr>
        <w:br/>
        <w:t xml:space="preserve">    pos = nx.circular_layout(G)</w:t>
      </w:r>
      <w:r>
        <w:rPr>
          <w:color w:val="000000"/>
        </w:rPr>
        <w:br/>
        <w:t xml:space="preserve">    nx. draw(G, pos, </w:t>
      </w:r>
      <w:r>
        <w:rPr>
          <w:color w:val="660099"/>
        </w:rPr>
        <w:t>font_size</w:t>
      </w:r>
      <w:r>
        <w:rPr>
          <w:color w:val="000000"/>
        </w:rPr>
        <w:t>=</w:t>
      </w:r>
      <w:r>
        <w:rPr>
          <w:color w:val="0000FF"/>
        </w:rPr>
        <w:t>14</w:t>
      </w:r>
      <w:r>
        <w:rPr>
          <w:color w:val="000000"/>
        </w:rPr>
        <w:t xml:space="preserve">, </w:t>
      </w:r>
      <w:r>
        <w:rPr>
          <w:color w:val="000000"/>
        </w:rPr>
        <w:br/>
        <w:t xml:space="preserve">             </w:t>
      </w:r>
      <w:r>
        <w:rPr>
          <w:color w:val="660099"/>
        </w:rPr>
        <w:t>font_color</w:t>
      </w:r>
      <w:r>
        <w:rPr>
          <w:color w:val="000000"/>
        </w:rPr>
        <w:t>=</w:t>
      </w:r>
      <w:r>
        <w:rPr>
          <w:b/>
          <w:bCs/>
          <w:color w:val="008000"/>
        </w:rPr>
        <w:t>"white"</w:t>
      </w:r>
      <w:r>
        <w:rPr>
          <w:color w:val="000000"/>
        </w:rPr>
        <w:t xml:space="preserve">, </w:t>
      </w:r>
      <w:r>
        <w:rPr>
          <w:color w:val="660099"/>
        </w:rPr>
        <w:t>node_size</w:t>
      </w:r>
      <w:r>
        <w:rPr>
          <w:color w:val="000000"/>
        </w:rPr>
        <w:t>=</w:t>
      </w:r>
      <w:r>
        <w:rPr>
          <w:color w:val="0000FF"/>
        </w:rPr>
        <w:t>1000</w:t>
      </w:r>
      <w:r>
        <w:rPr>
          <w:color w:val="000000"/>
        </w:rPr>
        <w:t xml:space="preserve">, </w:t>
      </w:r>
      <w:r>
        <w:rPr>
          <w:color w:val="000000"/>
        </w:rPr>
        <w:br/>
        <w:t xml:space="preserve">             </w:t>
      </w:r>
      <w:r>
        <w:rPr>
          <w:color w:val="660099"/>
        </w:rPr>
        <w:t>node_color</w:t>
      </w:r>
      <w:r>
        <w:rPr>
          <w:color w:val="000000"/>
        </w:rPr>
        <w:t>=</w:t>
      </w:r>
      <w:r>
        <w:rPr>
          <w:b/>
          <w:bCs/>
          <w:color w:val="008000"/>
        </w:rPr>
        <w:t>"blue"</w:t>
      </w:r>
      <w:r>
        <w:rPr>
          <w:color w:val="000000"/>
        </w:rPr>
        <w:t xml:space="preserve">, </w:t>
      </w:r>
      <w:r>
        <w:rPr>
          <w:color w:val="660099"/>
        </w:rPr>
        <w:t>edgecolors</w:t>
      </w:r>
      <w:r>
        <w:rPr>
          <w:color w:val="000000"/>
        </w:rPr>
        <w:t>=</w:t>
      </w:r>
      <w:r>
        <w:rPr>
          <w:b/>
          <w:bCs/>
          <w:color w:val="008000"/>
        </w:rPr>
        <w:t>"black"</w:t>
      </w:r>
      <w:r>
        <w:rPr>
          <w:color w:val="000000"/>
        </w:rPr>
        <w:t xml:space="preserve">, </w:t>
      </w:r>
      <w:r>
        <w:rPr>
          <w:color w:val="000000"/>
        </w:rPr>
        <w:br/>
        <w:t xml:space="preserve">             </w:t>
      </w:r>
      <w:r>
        <w:rPr>
          <w:color w:val="660099"/>
        </w:rPr>
        <w:t>linewidths</w:t>
      </w:r>
      <w:r>
        <w:rPr>
          <w:color w:val="000000"/>
        </w:rPr>
        <w:t>=</w:t>
      </w:r>
      <w:r>
        <w:rPr>
          <w:color w:val="0000FF"/>
        </w:rPr>
        <w:t>1</w:t>
      </w:r>
      <w:r>
        <w:rPr>
          <w:color w:val="000000"/>
        </w:rPr>
        <w:t xml:space="preserve">, </w:t>
      </w:r>
      <w:r>
        <w:rPr>
          <w:color w:val="660099"/>
        </w:rPr>
        <w:t>width</w:t>
      </w:r>
      <w:r>
        <w:rPr>
          <w:color w:val="000000"/>
        </w:rPr>
        <w:t>=</w:t>
      </w:r>
      <w:r>
        <w:rPr>
          <w:color w:val="0000FF"/>
        </w:rPr>
        <w:t>2</w:t>
      </w:r>
      <w:r>
        <w:rPr>
          <w:color w:val="000000"/>
        </w:rPr>
        <w:t xml:space="preserve">, </w:t>
      </w:r>
      <w:r>
        <w:rPr>
          <w:color w:val="660099"/>
        </w:rPr>
        <w:t>with_labels</w:t>
      </w:r>
      <w:r>
        <w:rPr>
          <w:color w:val="000000"/>
        </w:rPr>
        <w:t>=</w:t>
      </w:r>
      <w:r>
        <w:rPr>
          <w:b/>
          <w:bCs/>
          <w:color w:val="000080"/>
        </w:rPr>
        <w:t>True</w:t>
      </w:r>
      <w:r>
        <w:rPr>
          <w:b/>
          <w:bCs/>
          <w:color w:val="000080"/>
        </w:rPr>
        <w:br/>
        <w:t xml:space="preserve">    </w:t>
      </w:r>
      <w:r>
        <w:rPr>
          <w:color w:val="000000"/>
        </w:rPr>
        <w:t>)</w:t>
      </w:r>
      <w:r>
        <w:rPr>
          <w:color w:val="000000"/>
        </w:rPr>
        <w:br/>
        <w:t xml:space="preserve">    nx. draw_networkx_edge_labels(G, pos,</w:t>
      </w:r>
      <w:r>
        <w:rPr>
          <w:color w:val="000000"/>
        </w:rPr>
        <w:br/>
        <w:t xml:space="preserve">                                  </w:t>
      </w:r>
      <w:r>
        <w:rPr>
          <w:color w:val="660099"/>
        </w:rPr>
        <w:t>edge_labels</w:t>
      </w:r>
      <w:r>
        <w:rPr>
          <w:color w:val="000000"/>
        </w:rPr>
        <w:t xml:space="preserve">=labels, </w:t>
      </w:r>
      <w:r>
        <w:rPr>
          <w:color w:val="660099"/>
        </w:rPr>
        <w:t>label_pos</w:t>
      </w:r>
      <w:r>
        <w:rPr>
          <w:color w:val="000000"/>
        </w:rPr>
        <w:t>=</w:t>
      </w:r>
      <w:r>
        <w:rPr>
          <w:color w:val="0000FF"/>
        </w:rPr>
        <w:t>0.3</w:t>
      </w:r>
      <w:r>
        <w:rPr>
          <w:color w:val="000000"/>
        </w:rPr>
        <w:t xml:space="preserve">, </w:t>
      </w:r>
      <w:r>
        <w:rPr>
          <w:color w:val="000000"/>
        </w:rPr>
        <w:br/>
        <w:t xml:space="preserve">                                  </w:t>
      </w:r>
      <w:r>
        <w:rPr>
          <w:color w:val="660099"/>
        </w:rPr>
        <w:t>font_color</w:t>
      </w:r>
      <w:r>
        <w:rPr>
          <w:color w:val="000000"/>
        </w:rPr>
        <w:t>=</w:t>
      </w:r>
      <w:r>
        <w:rPr>
          <w:b/>
          <w:bCs/>
          <w:color w:val="008000"/>
        </w:rPr>
        <w:t>'blue'</w:t>
      </w:r>
      <w:r>
        <w:rPr>
          <w:color w:val="000000"/>
        </w:rPr>
        <w:t xml:space="preserve">, </w:t>
      </w:r>
      <w:r>
        <w:rPr>
          <w:color w:val="660099"/>
        </w:rPr>
        <w:t>font_size</w:t>
      </w:r>
      <w:r>
        <w:rPr>
          <w:color w:val="000000"/>
        </w:rPr>
        <w:t>=</w:t>
      </w:r>
      <w:r>
        <w:rPr>
          <w:color w:val="0000FF"/>
        </w:rPr>
        <w:t>14</w:t>
      </w:r>
      <w:r>
        <w:rPr>
          <w:color w:val="000000"/>
        </w:rPr>
        <w:t>)</w:t>
      </w:r>
      <w:r>
        <w:rPr>
          <w:color w:val="000000"/>
        </w:rPr>
        <w:br/>
        <w:t xml:space="preserve">    plt.show()</w:t>
      </w:r>
      <w:r>
        <w:rPr>
          <w:color w:val="000000"/>
        </w:rPr>
        <w:br/>
        <w:t>graph ={</w:t>
      </w:r>
      <w:r>
        <w:rPr>
          <w:color w:val="0000FF"/>
        </w:rPr>
        <w:t>1</w:t>
      </w:r>
      <w:r>
        <w:rPr>
          <w:color w:val="000000"/>
        </w:rPr>
        <w:t>: {</w:t>
      </w:r>
      <w:r>
        <w:rPr>
          <w:color w:val="0000FF"/>
        </w:rPr>
        <w:t>2</w:t>
      </w:r>
      <w:r>
        <w:rPr>
          <w:color w:val="000000"/>
        </w:rPr>
        <w:t xml:space="preserve">}, </w:t>
      </w:r>
      <w:r>
        <w:rPr>
          <w:color w:val="0000FF"/>
        </w:rPr>
        <w:t xml:space="preserve">2 </w:t>
      </w:r>
      <w:r>
        <w:rPr>
          <w:color w:val="000000"/>
        </w:rPr>
        <w:t>:{</w:t>
      </w:r>
      <w:r>
        <w:rPr>
          <w:color w:val="0000FF"/>
        </w:rPr>
        <w:t>3</w:t>
      </w:r>
      <w:r>
        <w:rPr>
          <w:color w:val="000000"/>
        </w:rPr>
        <w:t xml:space="preserve">, </w:t>
      </w:r>
      <w:r>
        <w:rPr>
          <w:color w:val="0000FF"/>
        </w:rPr>
        <w:t>4</w:t>
      </w:r>
      <w:r>
        <w:rPr>
          <w:color w:val="000000"/>
        </w:rPr>
        <w:t xml:space="preserve">, </w:t>
      </w:r>
      <w:r>
        <w:rPr>
          <w:color w:val="0000FF"/>
        </w:rPr>
        <w:t>5</w:t>
      </w:r>
      <w:r>
        <w:rPr>
          <w:color w:val="000000"/>
        </w:rPr>
        <w:t xml:space="preserve">, </w:t>
      </w:r>
      <w:r>
        <w:rPr>
          <w:color w:val="0000FF"/>
        </w:rPr>
        <w:t>7</w:t>
      </w:r>
      <w:r>
        <w:rPr>
          <w:color w:val="000000"/>
        </w:rPr>
        <w:t xml:space="preserve">}, </w:t>
      </w:r>
      <w:r>
        <w:rPr>
          <w:color w:val="0000FF"/>
        </w:rPr>
        <w:t>3</w:t>
      </w:r>
      <w:r>
        <w:rPr>
          <w:color w:val="000000"/>
        </w:rPr>
        <w:t>: {</w:t>
      </w:r>
      <w:r>
        <w:rPr>
          <w:color w:val="0000FF"/>
        </w:rPr>
        <w:t>5</w:t>
      </w:r>
      <w:r>
        <w:rPr>
          <w:color w:val="000000"/>
        </w:rPr>
        <w:t xml:space="preserve">}, </w:t>
      </w:r>
      <w:r>
        <w:rPr>
          <w:color w:val="0000FF"/>
        </w:rPr>
        <w:t>4</w:t>
      </w:r>
      <w:r>
        <w:rPr>
          <w:color w:val="000000"/>
        </w:rPr>
        <w:t>:{</w:t>
      </w:r>
      <w:r>
        <w:rPr>
          <w:color w:val="0000FF"/>
        </w:rPr>
        <w:t>5</w:t>
      </w:r>
      <w:r>
        <w:rPr>
          <w:color w:val="000000"/>
        </w:rPr>
        <w:t xml:space="preserve">}, </w:t>
      </w:r>
      <w:r>
        <w:rPr>
          <w:color w:val="0000FF"/>
        </w:rPr>
        <w:t>5</w:t>
      </w:r>
      <w:r>
        <w:rPr>
          <w:color w:val="000000"/>
        </w:rPr>
        <w:t>:{</w:t>
      </w:r>
      <w:r>
        <w:rPr>
          <w:color w:val="0000FF"/>
        </w:rPr>
        <w:t>6</w:t>
      </w:r>
      <w:r>
        <w:rPr>
          <w:color w:val="000000"/>
        </w:rPr>
        <w:t>},</w:t>
      </w:r>
      <w:r>
        <w:rPr>
          <w:color w:val="0000FF"/>
        </w:rPr>
        <w:t>6</w:t>
      </w:r>
      <w:r>
        <w:rPr>
          <w:color w:val="000000"/>
        </w:rPr>
        <w:t>:</w:t>
      </w:r>
      <w:r>
        <w:rPr>
          <w:color w:val="000080"/>
        </w:rPr>
        <w:t>set</w:t>
      </w:r>
      <w:r>
        <w:rPr>
          <w:color w:val="000000"/>
        </w:rPr>
        <w:t xml:space="preserve">(), </w:t>
      </w:r>
      <w:r>
        <w:rPr>
          <w:color w:val="0000FF"/>
        </w:rPr>
        <w:t>7</w:t>
      </w:r>
      <w:r>
        <w:rPr>
          <w:color w:val="000000"/>
        </w:rPr>
        <w:t>:{</w:t>
      </w:r>
      <w:r>
        <w:rPr>
          <w:color w:val="0000FF"/>
        </w:rPr>
        <w:t>2</w:t>
      </w:r>
      <w:r>
        <w:rPr>
          <w:color w:val="000000"/>
        </w:rPr>
        <w:t>}}</w:t>
      </w:r>
      <w:r>
        <w:rPr>
          <w:color w:val="000000"/>
        </w:rPr>
        <w:br/>
        <w:t>labels = {(</w:t>
      </w:r>
      <w:r>
        <w:rPr>
          <w:b/>
          <w:bCs/>
          <w:color w:val="008000"/>
        </w:rPr>
        <w:t>'1'</w:t>
      </w:r>
      <w:r>
        <w:rPr>
          <w:color w:val="000000"/>
        </w:rPr>
        <w:t>,</w:t>
      </w:r>
      <w:r>
        <w:rPr>
          <w:b/>
          <w:bCs/>
          <w:color w:val="008000"/>
        </w:rPr>
        <w:t>'2'</w:t>
      </w:r>
      <w:r>
        <w:rPr>
          <w:color w:val="000000"/>
        </w:rPr>
        <w:t xml:space="preserve">): </w:t>
      </w:r>
      <w:r>
        <w:rPr>
          <w:b/>
          <w:bCs/>
          <w:color w:val="008000"/>
        </w:rPr>
        <w:t>'5'</w:t>
      </w:r>
      <w:r>
        <w:rPr>
          <w:color w:val="000000"/>
        </w:rPr>
        <w:t>, (</w:t>
      </w:r>
      <w:r>
        <w:rPr>
          <w:b/>
          <w:bCs/>
          <w:color w:val="008000"/>
        </w:rPr>
        <w:t>'2'</w:t>
      </w:r>
      <w:r>
        <w:rPr>
          <w:color w:val="000000"/>
        </w:rPr>
        <w:t>,</w:t>
      </w:r>
      <w:r>
        <w:rPr>
          <w:b/>
          <w:bCs/>
          <w:color w:val="008000"/>
        </w:rPr>
        <w:t>'3'</w:t>
      </w:r>
      <w:r>
        <w:rPr>
          <w:color w:val="000000"/>
        </w:rPr>
        <w:t xml:space="preserve">): </w:t>
      </w:r>
      <w:r>
        <w:rPr>
          <w:b/>
          <w:bCs/>
          <w:color w:val="008000"/>
        </w:rPr>
        <w:t>'6'</w:t>
      </w:r>
      <w:r>
        <w:rPr>
          <w:color w:val="000000"/>
        </w:rPr>
        <w:t>, (</w:t>
      </w:r>
      <w:r>
        <w:rPr>
          <w:b/>
          <w:bCs/>
          <w:color w:val="008000"/>
        </w:rPr>
        <w:t>'2'</w:t>
      </w:r>
      <w:r>
        <w:rPr>
          <w:color w:val="000000"/>
        </w:rPr>
        <w:t xml:space="preserve">, </w:t>
      </w:r>
      <w:r>
        <w:rPr>
          <w:b/>
          <w:bCs/>
          <w:color w:val="008000"/>
        </w:rPr>
        <w:t>'4'</w:t>
      </w:r>
      <w:r>
        <w:rPr>
          <w:color w:val="000000"/>
        </w:rPr>
        <w:t xml:space="preserve">): </w:t>
      </w:r>
      <w:r>
        <w:rPr>
          <w:b/>
          <w:bCs/>
          <w:color w:val="008000"/>
        </w:rPr>
        <w:t>'7'</w:t>
      </w:r>
      <w:r>
        <w:rPr>
          <w:color w:val="000000"/>
        </w:rPr>
        <w:t>,</w:t>
      </w:r>
      <w:r>
        <w:rPr>
          <w:color w:val="000000"/>
        </w:rPr>
        <w:br/>
        <w:t xml:space="preserve">          (</w:t>
      </w:r>
      <w:r>
        <w:rPr>
          <w:b/>
          <w:bCs/>
          <w:color w:val="008000"/>
        </w:rPr>
        <w:t>'2'</w:t>
      </w:r>
      <w:r>
        <w:rPr>
          <w:color w:val="000000"/>
        </w:rPr>
        <w:t>,</w:t>
      </w:r>
      <w:r>
        <w:rPr>
          <w:b/>
          <w:bCs/>
          <w:color w:val="008000"/>
        </w:rPr>
        <w:t>'5'</w:t>
      </w:r>
      <w:r>
        <w:rPr>
          <w:color w:val="000000"/>
        </w:rPr>
        <w:t xml:space="preserve">): </w:t>
      </w:r>
      <w:r>
        <w:rPr>
          <w:b/>
          <w:bCs/>
          <w:color w:val="008000"/>
        </w:rPr>
        <w:t>'9'</w:t>
      </w:r>
      <w:r>
        <w:rPr>
          <w:color w:val="000000"/>
        </w:rPr>
        <w:t>, (</w:t>
      </w:r>
      <w:r>
        <w:rPr>
          <w:b/>
          <w:bCs/>
          <w:color w:val="008000"/>
        </w:rPr>
        <w:t>'3'</w:t>
      </w:r>
      <w:r>
        <w:rPr>
          <w:color w:val="000000"/>
        </w:rPr>
        <w:t>,</w:t>
      </w:r>
      <w:r>
        <w:rPr>
          <w:b/>
          <w:bCs/>
          <w:color w:val="008000"/>
        </w:rPr>
        <w:t>'5'</w:t>
      </w:r>
      <w:r>
        <w:rPr>
          <w:color w:val="000000"/>
        </w:rPr>
        <w:t xml:space="preserve">): </w:t>
      </w:r>
      <w:r>
        <w:rPr>
          <w:b/>
          <w:bCs/>
          <w:color w:val="008000"/>
        </w:rPr>
        <w:t>'8'</w:t>
      </w:r>
      <w:r>
        <w:rPr>
          <w:color w:val="000000"/>
        </w:rPr>
        <w:t>, (</w:t>
      </w:r>
      <w:r>
        <w:rPr>
          <w:b/>
          <w:bCs/>
          <w:color w:val="008000"/>
        </w:rPr>
        <w:t>'4'</w:t>
      </w:r>
      <w:r>
        <w:rPr>
          <w:color w:val="000000"/>
        </w:rPr>
        <w:t xml:space="preserve">, </w:t>
      </w:r>
      <w:r>
        <w:rPr>
          <w:b/>
          <w:bCs/>
          <w:color w:val="008000"/>
        </w:rPr>
        <w:t>'5'</w:t>
      </w:r>
      <w:r>
        <w:rPr>
          <w:color w:val="000000"/>
        </w:rPr>
        <w:t xml:space="preserve">): </w:t>
      </w:r>
      <w:r>
        <w:rPr>
          <w:b/>
          <w:bCs/>
          <w:color w:val="008000"/>
        </w:rPr>
        <w:t>'11'</w:t>
      </w:r>
      <w:r>
        <w:rPr>
          <w:color w:val="000000"/>
        </w:rPr>
        <w:t>, \</w:t>
      </w:r>
      <w:r>
        <w:rPr>
          <w:color w:val="000000"/>
        </w:rPr>
        <w:br/>
        <w:t xml:space="preserve">          (</w:t>
      </w:r>
      <w:r>
        <w:rPr>
          <w:b/>
          <w:bCs/>
          <w:color w:val="008000"/>
        </w:rPr>
        <w:t>'5'</w:t>
      </w:r>
      <w:r>
        <w:rPr>
          <w:color w:val="000000"/>
        </w:rPr>
        <w:t>,</w:t>
      </w:r>
      <w:r>
        <w:rPr>
          <w:b/>
          <w:bCs/>
          <w:color w:val="008000"/>
        </w:rPr>
        <w:t>'6'</w:t>
      </w:r>
      <w:r>
        <w:rPr>
          <w:color w:val="000000"/>
        </w:rPr>
        <w:t xml:space="preserve">): </w:t>
      </w:r>
      <w:r>
        <w:rPr>
          <w:b/>
          <w:bCs/>
          <w:color w:val="008000"/>
        </w:rPr>
        <w:t>'10'</w:t>
      </w:r>
      <w:r>
        <w:rPr>
          <w:color w:val="000000"/>
        </w:rPr>
        <w:t>, (</w:t>
      </w:r>
      <w:r>
        <w:rPr>
          <w:b/>
          <w:bCs/>
          <w:color w:val="008000"/>
        </w:rPr>
        <w:t>'7'</w:t>
      </w:r>
      <w:r>
        <w:rPr>
          <w:color w:val="000000"/>
        </w:rPr>
        <w:t>,</w:t>
      </w:r>
      <w:r>
        <w:rPr>
          <w:b/>
          <w:bCs/>
          <w:color w:val="008000"/>
        </w:rPr>
        <w:t>'2'</w:t>
      </w:r>
      <w:r>
        <w:rPr>
          <w:color w:val="000000"/>
        </w:rPr>
        <w:t xml:space="preserve">): </w:t>
      </w:r>
      <w:r>
        <w:rPr>
          <w:b/>
          <w:bCs/>
          <w:color w:val="008000"/>
        </w:rPr>
        <w:t>'4'</w:t>
      </w:r>
      <w:r>
        <w:rPr>
          <w:color w:val="000000"/>
        </w:rPr>
        <w:t>, (</w:t>
      </w:r>
      <w:r>
        <w:rPr>
          <w:b/>
          <w:bCs/>
          <w:color w:val="008000"/>
        </w:rPr>
        <w:t>'2'</w:t>
      </w:r>
      <w:r>
        <w:rPr>
          <w:color w:val="000000"/>
        </w:rPr>
        <w:t xml:space="preserve">, </w:t>
      </w:r>
      <w:r>
        <w:rPr>
          <w:b/>
          <w:bCs/>
          <w:color w:val="008000"/>
        </w:rPr>
        <w:t>'7'</w:t>
      </w:r>
      <w:r>
        <w:rPr>
          <w:color w:val="000000"/>
        </w:rPr>
        <w:t xml:space="preserve">): </w:t>
      </w:r>
      <w:r>
        <w:rPr>
          <w:b/>
          <w:bCs/>
          <w:color w:val="008000"/>
        </w:rPr>
        <w:t>'13'</w:t>
      </w:r>
      <w:r>
        <w:rPr>
          <w:color w:val="000000"/>
        </w:rPr>
        <w:t>}</w:t>
      </w:r>
      <w:r>
        <w:rPr>
          <w:color w:val="000000"/>
        </w:rPr>
        <w:br/>
        <w:t>show_digraph (graph, labels)</w:t>
      </w:r>
    </w:p>
    <w:p w14:paraId="4A745E03" w14:textId="44054437" w:rsidR="001F013C" w:rsidRDefault="00443970" w:rsidP="00443970">
      <w:pPr>
        <w:jc w:val="center"/>
      </w:pPr>
      <w:r>
        <w:rPr>
          <w:noProof/>
        </w:rPr>
        <w:lastRenderedPageBreak/>
        <w:drawing>
          <wp:inline distT="0" distB="0" distL="0" distR="0" wp14:anchorId="26BF00B5" wp14:editId="55DE162B">
            <wp:extent cx="4102100" cy="32004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35">
                      <a:extLst>
                        <a:ext uri="{28A0092B-C50C-407E-A947-70E740481C1C}">
                          <a14:useLocalDpi xmlns:a14="http://schemas.microsoft.com/office/drawing/2010/main" val="0"/>
                        </a:ext>
                      </a:extLst>
                    </a:blip>
                    <a:stretch>
                      <a:fillRect/>
                    </a:stretch>
                  </pic:blipFill>
                  <pic:spPr>
                    <a:xfrm>
                      <a:off x="0" y="0"/>
                      <a:ext cx="4102100" cy="3200400"/>
                    </a:xfrm>
                    <a:prstGeom prst="rect">
                      <a:avLst/>
                    </a:prstGeom>
                  </pic:spPr>
                </pic:pic>
              </a:graphicData>
            </a:graphic>
          </wp:inline>
        </w:drawing>
      </w:r>
    </w:p>
    <w:p w14:paraId="1916CE98" w14:textId="660A2921" w:rsidR="00443970" w:rsidRDefault="00443970" w:rsidP="00443970">
      <w:pPr>
        <w:jc w:val="center"/>
        <w:rPr>
          <w:lang w:val="ru-RU"/>
        </w:rPr>
      </w:pPr>
    </w:p>
    <w:p w14:paraId="62E22D88" w14:textId="77777777" w:rsidR="006E2829" w:rsidRDefault="006E2829" w:rsidP="006E2829">
      <w:pPr>
        <w:pStyle w:val="HTML"/>
        <w:shd w:val="clear" w:color="auto" w:fill="FFFFFF"/>
        <w:rPr>
          <w:color w:val="000000"/>
        </w:rPr>
      </w:pPr>
      <w:r>
        <w:rPr>
          <w:b/>
          <w:bCs/>
          <w:color w:val="000080"/>
        </w:rPr>
        <w:t xml:space="preserve">import </w:t>
      </w:r>
      <w:r>
        <w:rPr>
          <w:color w:val="000000"/>
        </w:rPr>
        <w:t xml:space="preserve">networkx </w:t>
      </w:r>
      <w:r>
        <w:rPr>
          <w:b/>
          <w:bCs/>
          <w:color w:val="000080"/>
        </w:rPr>
        <w:t xml:space="preserve">as </w:t>
      </w:r>
      <w:r>
        <w:rPr>
          <w:color w:val="000000"/>
        </w:rPr>
        <w:t>nx</w:t>
      </w:r>
      <w:r>
        <w:rPr>
          <w:color w:val="000000"/>
        </w:rPr>
        <w:br/>
      </w:r>
      <w:r>
        <w:rPr>
          <w:b/>
          <w:bCs/>
          <w:color w:val="000080"/>
        </w:rPr>
        <w:t xml:space="preserve">import </w:t>
      </w:r>
      <w:r>
        <w:rPr>
          <w:color w:val="000000"/>
        </w:rPr>
        <w:t xml:space="preserve">matplotlib.pyplot </w:t>
      </w:r>
      <w:r>
        <w:rPr>
          <w:b/>
          <w:bCs/>
          <w:color w:val="000080"/>
        </w:rPr>
        <w:t xml:space="preserve">as </w:t>
      </w:r>
      <w:r>
        <w:rPr>
          <w:color w:val="000000"/>
        </w:rPr>
        <w:t>plt</w:t>
      </w:r>
      <w:r>
        <w:rPr>
          <w:color w:val="000000"/>
        </w:rPr>
        <w:br/>
      </w:r>
      <w:r>
        <w:rPr>
          <w:color w:val="000000"/>
        </w:rPr>
        <w:br/>
      </w:r>
      <w:r>
        <w:rPr>
          <w:color w:val="000000"/>
        </w:rPr>
        <w:br/>
      </w:r>
      <w:r>
        <w:rPr>
          <w:b/>
          <w:bCs/>
          <w:color w:val="000080"/>
        </w:rPr>
        <w:t xml:space="preserve">def </w:t>
      </w:r>
      <w:r>
        <w:rPr>
          <w:color w:val="000000"/>
        </w:rPr>
        <w:t>make_Graph():</w:t>
      </w:r>
      <w:r>
        <w:rPr>
          <w:color w:val="000000"/>
        </w:rPr>
        <w:br/>
        <w:t xml:space="preserve">    G = nx.DiGraph()  </w:t>
      </w:r>
      <w:r>
        <w:rPr>
          <w:i/>
          <w:iCs/>
          <w:color w:val="808080"/>
        </w:rPr>
        <w:t># создание направленного графа</w:t>
      </w:r>
      <w:r>
        <w:rPr>
          <w:i/>
          <w:iCs/>
          <w:color w:val="808080"/>
        </w:rPr>
        <w:br/>
        <w:t xml:space="preserve">    </w:t>
      </w:r>
      <w:r>
        <w:rPr>
          <w:b/>
          <w:bCs/>
          <w:color w:val="000080"/>
        </w:rPr>
        <w:t xml:space="preserve">for </w:t>
      </w:r>
      <w:r>
        <w:rPr>
          <w:color w:val="000000"/>
        </w:rPr>
        <w:t xml:space="preserve">i </w:t>
      </w:r>
      <w:r>
        <w:rPr>
          <w:b/>
          <w:bCs/>
          <w:color w:val="000080"/>
        </w:rPr>
        <w:t xml:space="preserve">in </w:t>
      </w:r>
      <w:r>
        <w:rPr>
          <w:color w:val="000080"/>
        </w:rPr>
        <w:t>range</w:t>
      </w:r>
      <w:r>
        <w:rPr>
          <w:color w:val="000000"/>
        </w:rPr>
        <w:t>(</w:t>
      </w:r>
      <w:r>
        <w:rPr>
          <w:color w:val="0000FF"/>
        </w:rPr>
        <w:t>1</w:t>
      </w:r>
      <w:r>
        <w:rPr>
          <w:color w:val="000000"/>
        </w:rPr>
        <w:t xml:space="preserve">, </w:t>
      </w:r>
      <w:r>
        <w:rPr>
          <w:color w:val="0000FF"/>
        </w:rPr>
        <w:t>8</w:t>
      </w:r>
      <w:r>
        <w:rPr>
          <w:color w:val="000000"/>
        </w:rPr>
        <w:t xml:space="preserve">):  </w:t>
      </w:r>
      <w:r>
        <w:rPr>
          <w:i/>
          <w:iCs/>
          <w:color w:val="808080"/>
        </w:rPr>
        <w:t># добавляем вершины в граф</w:t>
      </w:r>
      <w:r>
        <w:rPr>
          <w:i/>
          <w:iCs/>
          <w:color w:val="808080"/>
        </w:rPr>
        <w:br/>
        <w:t xml:space="preserve">        </w:t>
      </w:r>
      <w:r>
        <w:rPr>
          <w:color w:val="000000"/>
        </w:rPr>
        <w:t>G.add_node(</w:t>
      </w:r>
      <w:r>
        <w:rPr>
          <w:color w:val="000080"/>
        </w:rPr>
        <w:t>str</w:t>
      </w:r>
      <w:r>
        <w:rPr>
          <w:color w:val="000000"/>
        </w:rPr>
        <w:t>(i))</w:t>
      </w:r>
      <w:r>
        <w:rPr>
          <w:color w:val="000000"/>
        </w:rPr>
        <w:br/>
        <w:t xml:space="preserve">    </w:t>
      </w:r>
      <w:r>
        <w:rPr>
          <w:i/>
          <w:iCs/>
          <w:color w:val="808080"/>
        </w:rPr>
        <w:t># добавляем ребра в граф</w:t>
      </w:r>
      <w:r>
        <w:rPr>
          <w:i/>
          <w:iCs/>
          <w:color w:val="808080"/>
        </w:rPr>
        <w:br/>
        <w:t xml:space="preserve">    </w:t>
      </w:r>
      <w:r>
        <w:rPr>
          <w:color w:val="000000"/>
        </w:rPr>
        <w:t>G.add_edge(</w:t>
      </w:r>
      <w:r>
        <w:rPr>
          <w:b/>
          <w:bCs/>
          <w:color w:val="008000"/>
        </w:rPr>
        <w:t>'1'</w:t>
      </w:r>
      <w:r>
        <w:rPr>
          <w:color w:val="000000"/>
        </w:rPr>
        <w:t xml:space="preserve">, </w:t>
      </w:r>
      <w:r>
        <w:rPr>
          <w:b/>
          <w:bCs/>
          <w:color w:val="008000"/>
        </w:rPr>
        <w:t>'2'</w:t>
      </w:r>
      <w:r>
        <w:rPr>
          <w:color w:val="000000"/>
        </w:rPr>
        <w:t xml:space="preserve">, </w:t>
      </w:r>
      <w:r>
        <w:rPr>
          <w:color w:val="660099"/>
        </w:rPr>
        <w:t>length</w:t>
      </w:r>
      <w:r>
        <w:rPr>
          <w:color w:val="000000"/>
        </w:rPr>
        <w:t>=</w:t>
      </w:r>
      <w:r>
        <w:rPr>
          <w:color w:val="0000FF"/>
        </w:rPr>
        <w:t>5</w:t>
      </w:r>
      <w:r>
        <w:rPr>
          <w:color w:val="000000"/>
        </w:rPr>
        <w:t>)</w:t>
      </w:r>
      <w:r>
        <w:rPr>
          <w:color w:val="000000"/>
        </w:rPr>
        <w:br/>
        <w:t xml:space="preserve">    G.add_edge(</w:t>
      </w:r>
      <w:r>
        <w:rPr>
          <w:b/>
          <w:bCs/>
          <w:color w:val="008000"/>
        </w:rPr>
        <w:t>'2'</w:t>
      </w:r>
      <w:r>
        <w:rPr>
          <w:color w:val="000000"/>
        </w:rPr>
        <w:t xml:space="preserve">, </w:t>
      </w:r>
      <w:r>
        <w:rPr>
          <w:b/>
          <w:bCs/>
          <w:color w:val="008000"/>
        </w:rPr>
        <w:t>'3'</w:t>
      </w:r>
      <w:r>
        <w:rPr>
          <w:color w:val="000000"/>
        </w:rPr>
        <w:t xml:space="preserve">, </w:t>
      </w:r>
      <w:r>
        <w:rPr>
          <w:color w:val="660099"/>
        </w:rPr>
        <w:t>length</w:t>
      </w:r>
      <w:r>
        <w:rPr>
          <w:color w:val="000000"/>
        </w:rPr>
        <w:t>=</w:t>
      </w:r>
      <w:r>
        <w:rPr>
          <w:color w:val="0000FF"/>
        </w:rPr>
        <w:t>6</w:t>
      </w:r>
      <w:r>
        <w:rPr>
          <w:color w:val="000000"/>
        </w:rPr>
        <w:t>)</w:t>
      </w:r>
      <w:r>
        <w:rPr>
          <w:color w:val="000000"/>
        </w:rPr>
        <w:br/>
        <w:t xml:space="preserve">    G.add_edge(</w:t>
      </w:r>
      <w:r>
        <w:rPr>
          <w:b/>
          <w:bCs/>
          <w:color w:val="008000"/>
        </w:rPr>
        <w:t>'2'</w:t>
      </w:r>
      <w:r>
        <w:rPr>
          <w:color w:val="000000"/>
        </w:rPr>
        <w:t xml:space="preserve">, </w:t>
      </w:r>
      <w:r>
        <w:rPr>
          <w:b/>
          <w:bCs/>
          <w:color w:val="008000"/>
        </w:rPr>
        <w:t>'4'</w:t>
      </w:r>
      <w:r>
        <w:rPr>
          <w:color w:val="000000"/>
        </w:rPr>
        <w:t xml:space="preserve">, </w:t>
      </w:r>
      <w:r>
        <w:rPr>
          <w:color w:val="660099"/>
        </w:rPr>
        <w:t>length</w:t>
      </w:r>
      <w:r>
        <w:rPr>
          <w:color w:val="000000"/>
        </w:rPr>
        <w:t>=</w:t>
      </w:r>
      <w:r>
        <w:rPr>
          <w:color w:val="0000FF"/>
        </w:rPr>
        <w:t>7</w:t>
      </w:r>
      <w:r>
        <w:rPr>
          <w:color w:val="000000"/>
        </w:rPr>
        <w:t>)</w:t>
      </w:r>
      <w:r>
        <w:rPr>
          <w:color w:val="000000"/>
        </w:rPr>
        <w:br/>
        <w:t xml:space="preserve">    G.add_edge(</w:t>
      </w:r>
      <w:r>
        <w:rPr>
          <w:b/>
          <w:bCs/>
          <w:color w:val="008000"/>
        </w:rPr>
        <w:t>'2'</w:t>
      </w:r>
      <w:r>
        <w:rPr>
          <w:color w:val="000000"/>
        </w:rPr>
        <w:t xml:space="preserve">, </w:t>
      </w:r>
      <w:r>
        <w:rPr>
          <w:b/>
          <w:bCs/>
          <w:color w:val="008000"/>
        </w:rPr>
        <w:t>'2'</w:t>
      </w:r>
      <w:r>
        <w:rPr>
          <w:color w:val="000000"/>
        </w:rPr>
        <w:t xml:space="preserve">, </w:t>
      </w:r>
      <w:r>
        <w:rPr>
          <w:color w:val="660099"/>
        </w:rPr>
        <w:t>length</w:t>
      </w:r>
      <w:r>
        <w:rPr>
          <w:color w:val="000000"/>
        </w:rPr>
        <w:t>=</w:t>
      </w:r>
      <w:r>
        <w:rPr>
          <w:color w:val="0000FF"/>
        </w:rPr>
        <w:t>9</w:t>
      </w:r>
      <w:r>
        <w:rPr>
          <w:color w:val="000000"/>
        </w:rPr>
        <w:t>)</w:t>
      </w:r>
      <w:r>
        <w:rPr>
          <w:color w:val="000000"/>
        </w:rPr>
        <w:br/>
        <w:t xml:space="preserve">    G.add_edge(</w:t>
      </w:r>
      <w:r>
        <w:rPr>
          <w:b/>
          <w:bCs/>
          <w:color w:val="008000"/>
        </w:rPr>
        <w:t>'3'</w:t>
      </w:r>
      <w:r>
        <w:rPr>
          <w:color w:val="000000"/>
        </w:rPr>
        <w:t xml:space="preserve">, </w:t>
      </w:r>
      <w:r>
        <w:rPr>
          <w:b/>
          <w:bCs/>
          <w:color w:val="008000"/>
        </w:rPr>
        <w:t>'5'</w:t>
      </w:r>
      <w:r>
        <w:rPr>
          <w:color w:val="000000"/>
        </w:rPr>
        <w:t xml:space="preserve">, </w:t>
      </w:r>
      <w:r>
        <w:rPr>
          <w:color w:val="660099"/>
        </w:rPr>
        <w:t>length</w:t>
      </w:r>
      <w:r>
        <w:rPr>
          <w:color w:val="000000"/>
        </w:rPr>
        <w:t>=</w:t>
      </w:r>
      <w:r>
        <w:rPr>
          <w:color w:val="0000FF"/>
        </w:rPr>
        <w:t>8</w:t>
      </w:r>
      <w:r>
        <w:rPr>
          <w:color w:val="000000"/>
        </w:rPr>
        <w:t>)</w:t>
      </w:r>
      <w:r>
        <w:rPr>
          <w:color w:val="000000"/>
        </w:rPr>
        <w:br/>
        <w:t xml:space="preserve">    G.add_edge(</w:t>
      </w:r>
      <w:r>
        <w:rPr>
          <w:b/>
          <w:bCs/>
          <w:color w:val="008000"/>
        </w:rPr>
        <w:t>'4'</w:t>
      </w:r>
      <w:r>
        <w:rPr>
          <w:color w:val="000000"/>
        </w:rPr>
        <w:t xml:space="preserve">, </w:t>
      </w:r>
      <w:r>
        <w:rPr>
          <w:b/>
          <w:bCs/>
          <w:color w:val="008000"/>
        </w:rPr>
        <w:t>'5'</w:t>
      </w:r>
      <w:r>
        <w:rPr>
          <w:color w:val="000000"/>
        </w:rPr>
        <w:t xml:space="preserve">, </w:t>
      </w:r>
      <w:r>
        <w:rPr>
          <w:color w:val="660099"/>
        </w:rPr>
        <w:t>length</w:t>
      </w:r>
      <w:r>
        <w:rPr>
          <w:color w:val="000000"/>
        </w:rPr>
        <w:t>=</w:t>
      </w:r>
      <w:r>
        <w:rPr>
          <w:color w:val="0000FF"/>
        </w:rPr>
        <w:t>11</w:t>
      </w:r>
      <w:r>
        <w:rPr>
          <w:color w:val="000000"/>
        </w:rPr>
        <w:t>)</w:t>
      </w:r>
      <w:r>
        <w:rPr>
          <w:color w:val="000000"/>
        </w:rPr>
        <w:br/>
        <w:t xml:space="preserve">    G.add_edge(</w:t>
      </w:r>
      <w:r>
        <w:rPr>
          <w:b/>
          <w:bCs/>
          <w:color w:val="008000"/>
        </w:rPr>
        <w:t>'5'</w:t>
      </w:r>
      <w:r>
        <w:rPr>
          <w:color w:val="000000"/>
        </w:rPr>
        <w:t xml:space="preserve">, </w:t>
      </w:r>
      <w:r>
        <w:rPr>
          <w:b/>
          <w:bCs/>
          <w:color w:val="008000"/>
        </w:rPr>
        <w:t>'6'</w:t>
      </w:r>
      <w:r>
        <w:rPr>
          <w:color w:val="000000"/>
        </w:rPr>
        <w:t xml:space="preserve">, </w:t>
      </w:r>
      <w:r>
        <w:rPr>
          <w:color w:val="660099"/>
        </w:rPr>
        <w:t>length</w:t>
      </w:r>
      <w:r>
        <w:rPr>
          <w:color w:val="000000"/>
        </w:rPr>
        <w:t>=</w:t>
      </w:r>
      <w:r>
        <w:rPr>
          <w:color w:val="0000FF"/>
        </w:rPr>
        <w:t>10</w:t>
      </w:r>
      <w:r>
        <w:rPr>
          <w:color w:val="000000"/>
        </w:rPr>
        <w:t>)</w:t>
      </w:r>
      <w:r>
        <w:rPr>
          <w:color w:val="000000"/>
        </w:rPr>
        <w:br/>
        <w:t xml:space="preserve">    G.add_edge(</w:t>
      </w:r>
      <w:r>
        <w:rPr>
          <w:b/>
          <w:bCs/>
          <w:color w:val="008000"/>
        </w:rPr>
        <w:t>'7'</w:t>
      </w:r>
      <w:r>
        <w:rPr>
          <w:color w:val="000000"/>
        </w:rPr>
        <w:t xml:space="preserve">, </w:t>
      </w:r>
      <w:r>
        <w:rPr>
          <w:b/>
          <w:bCs/>
          <w:color w:val="008000"/>
        </w:rPr>
        <w:t>'2'</w:t>
      </w:r>
      <w:r>
        <w:rPr>
          <w:color w:val="000000"/>
        </w:rPr>
        <w:t xml:space="preserve">, </w:t>
      </w:r>
      <w:r>
        <w:rPr>
          <w:color w:val="660099"/>
        </w:rPr>
        <w:t>length</w:t>
      </w:r>
      <w:r>
        <w:rPr>
          <w:color w:val="000000"/>
        </w:rPr>
        <w:t>=</w:t>
      </w:r>
      <w:r>
        <w:rPr>
          <w:color w:val="0000FF"/>
        </w:rPr>
        <w:t>4</w:t>
      </w:r>
      <w:r>
        <w:rPr>
          <w:color w:val="000000"/>
        </w:rPr>
        <w:t>)</w:t>
      </w:r>
      <w:r>
        <w:rPr>
          <w:color w:val="000000"/>
        </w:rPr>
        <w:br/>
        <w:t xml:space="preserve">    G.add_edge(</w:t>
      </w:r>
      <w:r>
        <w:rPr>
          <w:b/>
          <w:bCs/>
          <w:color w:val="008000"/>
        </w:rPr>
        <w:t>'2'</w:t>
      </w:r>
      <w:r>
        <w:rPr>
          <w:color w:val="000000"/>
        </w:rPr>
        <w:t xml:space="preserve">, </w:t>
      </w:r>
      <w:r>
        <w:rPr>
          <w:b/>
          <w:bCs/>
          <w:color w:val="008000"/>
        </w:rPr>
        <w:t>'7'</w:t>
      </w:r>
      <w:r>
        <w:rPr>
          <w:color w:val="000000"/>
        </w:rPr>
        <w:t xml:space="preserve">, </w:t>
      </w:r>
      <w:r>
        <w:rPr>
          <w:color w:val="660099"/>
        </w:rPr>
        <w:t>length</w:t>
      </w:r>
      <w:r>
        <w:rPr>
          <w:color w:val="000000"/>
        </w:rPr>
        <w:t>=</w:t>
      </w:r>
      <w:r>
        <w:rPr>
          <w:color w:val="0000FF"/>
        </w:rPr>
        <w:t>13</w:t>
      </w:r>
      <w:r>
        <w:rPr>
          <w:color w:val="000000"/>
        </w:rPr>
        <w:t>)</w:t>
      </w:r>
      <w:r>
        <w:rPr>
          <w:color w:val="000000"/>
        </w:rPr>
        <w:br/>
        <w:t xml:space="preserve">    </w:t>
      </w:r>
      <w:r>
        <w:rPr>
          <w:b/>
          <w:bCs/>
          <w:color w:val="000080"/>
        </w:rPr>
        <w:t xml:space="preserve">return </w:t>
      </w:r>
      <w:r>
        <w:rPr>
          <w:color w:val="000000"/>
        </w:rPr>
        <w:t>G</w:t>
      </w:r>
      <w:r>
        <w:rPr>
          <w:color w:val="000000"/>
        </w:rPr>
        <w:br/>
      </w:r>
      <w:r>
        <w:rPr>
          <w:color w:val="000000"/>
        </w:rPr>
        <w:br/>
      </w:r>
      <w:r>
        <w:rPr>
          <w:color w:val="000000"/>
        </w:rPr>
        <w:br/>
      </w:r>
      <w:r>
        <w:rPr>
          <w:b/>
          <w:bCs/>
          <w:color w:val="000080"/>
        </w:rPr>
        <w:t xml:space="preserve">def </w:t>
      </w:r>
      <w:r>
        <w:rPr>
          <w:color w:val="000000"/>
        </w:rPr>
        <w:t>show_digraph():</w:t>
      </w:r>
      <w:r>
        <w:rPr>
          <w:color w:val="000000"/>
        </w:rPr>
        <w:br/>
        <w:t xml:space="preserve">    G = make_Graph()</w:t>
      </w:r>
      <w:r>
        <w:rPr>
          <w:color w:val="000000"/>
        </w:rPr>
        <w:br/>
        <w:t xml:space="preserve">    labels = </w:t>
      </w:r>
      <w:r>
        <w:rPr>
          <w:color w:val="000080"/>
        </w:rPr>
        <w:t>dict</w:t>
      </w:r>
      <w:r>
        <w:rPr>
          <w:color w:val="000000"/>
        </w:rPr>
        <w:t>([((u, v), d[</w:t>
      </w:r>
      <w:r>
        <w:rPr>
          <w:b/>
          <w:bCs/>
          <w:color w:val="008000"/>
        </w:rPr>
        <w:t>'length'</w:t>
      </w:r>
      <w:r>
        <w:rPr>
          <w:color w:val="000000"/>
        </w:rPr>
        <w:t xml:space="preserve">]) </w:t>
      </w:r>
      <w:r>
        <w:rPr>
          <w:b/>
          <w:bCs/>
          <w:color w:val="000080"/>
        </w:rPr>
        <w:t xml:space="preserve">for </w:t>
      </w:r>
      <w:r>
        <w:rPr>
          <w:color w:val="000000"/>
        </w:rPr>
        <w:t xml:space="preserve">u, v, d </w:t>
      </w:r>
      <w:r>
        <w:rPr>
          <w:b/>
          <w:bCs/>
          <w:color w:val="000080"/>
        </w:rPr>
        <w:t xml:space="preserve">in </w:t>
      </w:r>
      <w:r>
        <w:rPr>
          <w:color w:val="000000"/>
        </w:rPr>
        <w:t>G.edges(</w:t>
      </w:r>
      <w:r>
        <w:rPr>
          <w:color w:val="660099"/>
        </w:rPr>
        <w:t>data</w:t>
      </w:r>
      <w:r>
        <w:rPr>
          <w:color w:val="000000"/>
        </w:rPr>
        <w:t>=</w:t>
      </w:r>
      <w:r>
        <w:rPr>
          <w:b/>
          <w:bCs/>
          <w:color w:val="000080"/>
        </w:rPr>
        <w:t>True</w:t>
      </w:r>
      <w:r>
        <w:rPr>
          <w:color w:val="000000"/>
        </w:rPr>
        <w:t>)])</w:t>
      </w:r>
      <w:r>
        <w:rPr>
          <w:color w:val="000000"/>
        </w:rPr>
        <w:br/>
        <w:t xml:space="preserve">    fig = plt.figure(</w:t>
      </w:r>
      <w:r>
        <w:rPr>
          <w:color w:val="660099"/>
        </w:rPr>
        <w:t>figsize</w:t>
      </w:r>
      <w:r>
        <w:rPr>
          <w:color w:val="000000"/>
        </w:rPr>
        <w:t>=(</w:t>
      </w:r>
      <w:r>
        <w:rPr>
          <w:color w:val="0000FF"/>
        </w:rPr>
        <w:t>8</w:t>
      </w:r>
      <w:r>
        <w:rPr>
          <w:color w:val="000000"/>
        </w:rPr>
        <w:t xml:space="preserve">, </w:t>
      </w:r>
      <w:r>
        <w:rPr>
          <w:color w:val="0000FF"/>
        </w:rPr>
        <w:t>6</w:t>
      </w:r>
      <w:r>
        <w:rPr>
          <w:color w:val="000000"/>
        </w:rPr>
        <w:t>))</w:t>
      </w:r>
      <w:r>
        <w:rPr>
          <w:color w:val="000000"/>
        </w:rPr>
        <w:br/>
        <w:t xml:space="preserve">    ax = fig.add_axes([</w:t>
      </w:r>
      <w:r>
        <w:rPr>
          <w:color w:val="0000FF"/>
        </w:rPr>
        <w:t>0</w:t>
      </w:r>
      <w:r>
        <w:rPr>
          <w:color w:val="000000"/>
        </w:rPr>
        <w:t xml:space="preserve">, </w:t>
      </w:r>
      <w:r>
        <w:rPr>
          <w:color w:val="0000FF"/>
        </w:rPr>
        <w:t>0</w:t>
      </w:r>
      <w:r>
        <w:rPr>
          <w:color w:val="000000"/>
        </w:rPr>
        <w:t xml:space="preserve">, </w:t>
      </w:r>
      <w:r>
        <w:rPr>
          <w:color w:val="0000FF"/>
        </w:rPr>
        <w:t>1</w:t>
      </w:r>
      <w:r>
        <w:rPr>
          <w:color w:val="000000"/>
        </w:rPr>
        <w:t xml:space="preserve">, </w:t>
      </w:r>
      <w:r>
        <w:rPr>
          <w:color w:val="0000FF"/>
        </w:rPr>
        <w:t>1</w:t>
      </w:r>
      <w:r>
        <w:rPr>
          <w:color w:val="000000"/>
        </w:rPr>
        <w:t>])</w:t>
      </w:r>
      <w:r>
        <w:rPr>
          <w:color w:val="000000"/>
        </w:rPr>
        <w:br/>
        <w:t xml:space="preserve">    ax.margins(</w:t>
      </w:r>
      <w:r>
        <w:rPr>
          <w:color w:val="0000FF"/>
        </w:rPr>
        <w:t>0.20</w:t>
      </w:r>
      <w:r>
        <w:rPr>
          <w:color w:val="000000"/>
        </w:rPr>
        <w:t>)</w:t>
      </w:r>
      <w:r>
        <w:rPr>
          <w:color w:val="000000"/>
        </w:rPr>
        <w:br/>
        <w:t xml:space="preserve">    pos = nx.circular_layout(G)</w:t>
      </w:r>
      <w:r>
        <w:rPr>
          <w:color w:val="000000"/>
        </w:rPr>
        <w:br/>
        <w:t xml:space="preserve">    nx.draw(G, pos, </w:t>
      </w:r>
      <w:r>
        <w:rPr>
          <w:color w:val="660099"/>
        </w:rPr>
        <w:t>connectionstyle</w:t>
      </w:r>
      <w:r>
        <w:rPr>
          <w:color w:val="000000"/>
        </w:rPr>
        <w:t>=</w:t>
      </w:r>
      <w:r>
        <w:rPr>
          <w:b/>
          <w:bCs/>
          <w:color w:val="008000"/>
        </w:rPr>
        <w:t>'arc3, rad = 0.1'</w:t>
      </w:r>
      <w:r>
        <w:rPr>
          <w:color w:val="000000"/>
        </w:rPr>
        <w:t xml:space="preserve">, </w:t>
      </w:r>
      <w:r>
        <w:rPr>
          <w:color w:val="660099"/>
        </w:rPr>
        <w:t>font_size</w:t>
      </w:r>
      <w:r>
        <w:rPr>
          <w:color w:val="000000"/>
        </w:rPr>
        <w:t>=</w:t>
      </w:r>
      <w:r>
        <w:rPr>
          <w:color w:val="0000FF"/>
        </w:rPr>
        <w:t>14</w:t>
      </w:r>
      <w:r>
        <w:rPr>
          <w:color w:val="000000"/>
        </w:rPr>
        <w:t>,</w:t>
      </w:r>
      <w:r>
        <w:rPr>
          <w:color w:val="000000"/>
        </w:rPr>
        <w:br/>
        <w:t xml:space="preserve">            </w:t>
      </w:r>
      <w:r>
        <w:rPr>
          <w:color w:val="660099"/>
        </w:rPr>
        <w:t>font_color</w:t>
      </w:r>
      <w:r>
        <w:rPr>
          <w:color w:val="000000"/>
        </w:rPr>
        <w:t>=</w:t>
      </w:r>
      <w:r>
        <w:rPr>
          <w:b/>
          <w:bCs/>
          <w:color w:val="008000"/>
        </w:rPr>
        <w:t>"white"</w:t>
      </w:r>
      <w:r>
        <w:rPr>
          <w:color w:val="000000"/>
        </w:rPr>
        <w:t xml:space="preserve">, </w:t>
      </w:r>
      <w:r>
        <w:rPr>
          <w:color w:val="660099"/>
        </w:rPr>
        <w:t>node_size</w:t>
      </w:r>
      <w:r>
        <w:rPr>
          <w:color w:val="000000"/>
        </w:rPr>
        <w:t>=</w:t>
      </w:r>
      <w:r>
        <w:rPr>
          <w:color w:val="0000FF"/>
        </w:rPr>
        <w:t>1000</w:t>
      </w:r>
      <w:r>
        <w:rPr>
          <w:color w:val="000000"/>
        </w:rPr>
        <w:t xml:space="preserve">, </w:t>
      </w:r>
      <w:r>
        <w:rPr>
          <w:color w:val="660099"/>
        </w:rPr>
        <w:t>node_color</w:t>
      </w:r>
      <w:r>
        <w:rPr>
          <w:color w:val="000000"/>
        </w:rPr>
        <w:t>=</w:t>
      </w:r>
      <w:r>
        <w:rPr>
          <w:b/>
          <w:bCs/>
          <w:color w:val="008000"/>
        </w:rPr>
        <w:t>"blue"</w:t>
      </w:r>
      <w:r>
        <w:rPr>
          <w:color w:val="000000"/>
        </w:rPr>
        <w:t>,</w:t>
      </w:r>
      <w:r>
        <w:rPr>
          <w:color w:val="000000"/>
        </w:rPr>
        <w:br/>
        <w:t xml:space="preserve">            </w:t>
      </w:r>
      <w:r>
        <w:rPr>
          <w:color w:val="660099"/>
        </w:rPr>
        <w:t>edgecolors</w:t>
      </w:r>
      <w:r>
        <w:rPr>
          <w:color w:val="000000"/>
        </w:rPr>
        <w:t>=</w:t>
      </w:r>
      <w:r>
        <w:rPr>
          <w:b/>
          <w:bCs/>
          <w:color w:val="008000"/>
        </w:rPr>
        <w:t>"black"</w:t>
      </w:r>
      <w:r>
        <w:rPr>
          <w:color w:val="000000"/>
        </w:rPr>
        <w:t xml:space="preserve">, </w:t>
      </w:r>
      <w:r>
        <w:rPr>
          <w:color w:val="660099"/>
        </w:rPr>
        <w:t>linewidths</w:t>
      </w:r>
      <w:r>
        <w:rPr>
          <w:color w:val="000000"/>
        </w:rPr>
        <w:t>=</w:t>
      </w:r>
      <w:r>
        <w:rPr>
          <w:color w:val="0000FF"/>
        </w:rPr>
        <w:t>1</w:t>
      </w:r>
      <w:r>
        <w:rPr>
          <w:color w:val="000000"/>
        </w:rPr>
        <w:t xml:space="preserve">, </w:t>
      </w:r>
      <w:r>
        <w:rPr>
          <w:color w:val="660099"/>
        </w:rPr>
        <w:t>width</w:t>
      </w:r>
      <w:r>
        <w:rPr>
          <w:color w:val="000000"/>
        </w:rPr>
        <w:t>=</w:t>
      </w:r>
      <w:r>
        <w:rPr>
          <w:color w:val="0000FF"/>
        </w:rPr>
        <w:t>2</w:t>
      </w:r>
      <w:r>
        <w:rPr>
          <w:color w:val="000000"/>
        </w:rPr>
        <w:t xml:space="preserve">, </w:t>
      </w:r>
      <w:r>
        <w:rPr>
          <w:color w:val="660099"/>
        </w:rPr>
        <w:t>with_labels</w:t>
      </w:r>
      <w:r>
        <w:rPr>
          <w:color w:val="000000"/>
        </w:rPr>
        <w:t>=</w:t>
      </w:r>
      <w:r>
        <w:rPr>
          <w:b/>
          <w:bCs/>
          <w:color w:val="000080"/>
        </w:rPr>
        <w:t>True</w:t>
      </w:r>
      <w:r>
        <w:rPr>
          <w:color w:val="000000"/>
        </w:rPr>
        <w:t>)</w:t>
      </w:r>
      <w:r>
        <w:rPr>
          <w:color w:val="000000"/>
        </w:rPr>
        <w:br/>
        <w:t xml:space="preserve">    nx.draw_networkx_edge_labels(G, pos, </w:t>
      </w:r>
      <w:r>
        <w:rPr>
          <w:color w:val="660099"/>
        </w:rPr>
        <w:t>edge_labels</w:t>
      </w:r>
      <w:r>
        <w:rPr>
          <w:color w:val="000000"/>
        </w:rPr>
        <w:t xml:space="preserve">=labels, </w:t>
      </w:r>
      <w:r>
        <w:rPr>
          <w:color w:val="660099"/>
        </w:rPr>
        <w:t>label_pos</w:t>
      </w:r>
      <w:r>
        <w:rPr>
          <w:color w:val="000000"/>
        </w:rPr>
        <w:t>=</w:t>
      </w:r>
      <w:r>
        <w:rPr>
          <w:color w:val="0000FF"/>
        </w:rPr>
        <w:t>0.3</w:t>
      </w:r>
      <w:r>
        <w:rPr>
          <w:color w:val="000000"/>
        </w:rPr>
        <w:t>,</w:t>
      </w:r>
      <w:r>
        <w:rPr>
          <w:color w:val="000000"/>
        </w:rPr>
        <w:br/>
        <w:t xml:space="preserve">                                 </w:t>
      </w:r>
      <w:r>
        <w:rPr>
          <w:color w:val="660099"/>
        </w:rPr>
        <w:t>font_color</w:t>
      </w:r>
      <w:r>
        <w:rPr>
          <w:color w:val="000000"/>
        </w:rPr>
        <w:t>=</w:t>
      </w:r>
      <w:r>
        <w:rPr>
          <w:b/>
          <w:bCs/>
          <w:color w:val="008000"/>
        </w:rPr>
        <w:t>'blue'</w:t>
      </w:r>
      <w:r>
        <w:rPr>
          <w:color w:val="000000"/>
        </w:rPr>
        <w:t xml:space="preserve">, </w:t>
      </w:r>
      <w:r>
        <w:rPr>
          <w:color w:val="660099"/>
        </w:rPr>
        <w:t>font_size</w:t>
      </w:r>
      <w:r>
        <w:rPr>
          <w:color w:val="000000"/>
        </w:rPr>
        <w:t>=</w:t>
      </w:r>
      <w:r>
        <w:rPr>
          <w:color w:val="0000FF"/>
        </w:rPr>
        <w:t>14</w:t>
      </w:r>
      <w:r>
        <w:rPr>
          <w:color w:val="000000"/>
        </w:rPr>
        <w:t xml:space="preserve">, </w:t>
      </w:r>
      <w:r>
        <w:rPr>
          <w:color w:val="660099"/>
        </w:rPr>
        <w:t>alpha</w:t>
      </w:r>
      <w:r>
        <w:rPr>
          <w:color w:val="000000"/>
        </w:rPr>
        <w:t>=</w:t>
      </w:r>
      <w:r>
        <w:rPr>
          <w:color w:val="0000FF"/>
        </w:rPr>
        <w:t>0.5</w:t>
      </w:r>
      <w:r>
        <w:rPr>
          <w:color w:val="000000"/>
        </w:rPr>
        <w:t>)</w:t>
      </w:r>
      <w:r>
        <w:rPr>
          <w:color w:val="000000"/>
        </w:rPr>
        <w:br/>
      </w:r>
      <w:r>
        <w:rPr>
          <w:color w:val="000000"/>
        </w:rPr>
        <w:lastRenderedPageBreak/>
        <w:t xml:space="preserve">    plt.show()</w:t>
      </w:r>
      <w:r>
        <w:rPr>
          <w:color w:val="000000"/>
        </w:rPr>
        <w:br/>
      </w:r>
      <w:r>
        <w:rPr>
          <w:color w:val="000000"/>
        </w:rPr>
        <w:br/>
      </w:r>
      <w:r>
        <w:rPr>
          <w:color w:val="000000"/>
        </w:rPr>
        <w:br/>
        <w:t>show_digraph()</w:t>
      </w:r>
    </w:p>
    <w:p w14:paraId="2ED8B52D" w14:textId="1B8F9B5B" w:rsidR="00443970" w:rsidRDefault="006E2829" w:rsidP="00443970">
      <w:r>
        <w:rPr>
          <w:noProof/>
        </w:rPr>
        <w:drawing>
          <wp:inline distT="0" distB="0" distL="0" distR="0" wp14:anchorId="07A8C54D" wp14:editId="24A2FB4E">
            <wp:extent cx="3835400" cy="28956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36">
                      <a:extLst>
                        <a:ext uri="{28A0092B-C50C-407E-A947-70E740481C1C}">
                          <a14:useLocalDpi xmlns:a14="http://schemas.microsoft.com/office/drawing/2010/main" val="0"/>
                        </a:ext>
                      </a:extLst>
                    </a:blip>
                    <a:stretch>
                      <a:fillRect/>
                    </a:stretch>
                  </pic:blipFill>
                  <pic:spPr>
                    <a:xfrm>
                      <a:off x="0" y="0"/>
                      <a:ext cx="3835400" cy="2895600"/>
                    </a:xfrm>
                    <a:prstGeom prst="rect">
                      <a:avLst/>
                    </a:prstGeom>
                  </pic:spPr>
                </pic:pic>
              </a:graphicData>
            </a:graphic>
          </wp:inline>
        </w:drawing>
      </w:r>
    </w:p>
    <w:p w14:paraId="017A6B2C" w14:textId="77777777" w:rsidR="006E2829" w:rsidRPr="006E2829" w:rsidRDefault="006E2829" w:rsidP="006E2829">
      <w:pPr>
        <w:pStyle w:val="2"/>
        <w:rPr>
          <w:rFonts w:eastAsiaTheme="minorHAnsi"/>
          <w:lang w:val="ru-RU"/>
        </w:rPr>
      </w:pPr>
      <w:bookmarkStart w:id="77" w:name="_Toc216543239"/>
      <w:r w:rsidRPr="006E2829">
        <w:rPr>
          <w:rFonts w:eastAsiaTheme="minorHAnsi"/>
          <w:lang w:val="ru-RU"/>
        </w:rPr>
        <w:t>Алгоритм Дейкстры</w:t>
      </w:r>
      <w:bookmarkEnd w:id="77"/>
    </w:p>
    <w:p w14:paraId="506E32A0" w14:textId="7344CCF2" w:rsidR="006E2829" w:rsidRPr="006E2829" w:rsidRDefault="006E2829" w:rsidP="006E2829">
      <w:pPr>
        <w:rPr>
          <w:rFonts w:eastAsiaTheme="minorHAnsi"/>
          <w:b/>
          <w:bCs/>
          <w:lang w:val="ru-RU"/>
        </w:rPr>
      </w:pPr>
      <w:r w:rsidRPr="006E2829">
        <w:rPr>
          <w:rFonts w:eastAsiaTheme="minorHAnsi"/>
          <w:lang w:val="ru-RU"/>
        </w:rPr>
        <w:t xml:space="preserve">Эдсгер Дейкстра (1930 - 2002) нидерландский ученый, автор нескольких книг по теории программирования, языку Си, автор алгоритма (1959 г.), позволяющего в ориентированном взвешенном графе находить </w:t>
      </w:r>
      <w:r w:rsidRPr="006E2829">
        <w:rPr>
          <w:rFonts w:eastAsiaTheme="minorHAnsi"/>
          <w:b/>
          <w:bCs/>
          <w:lang w:val="ru-RU"/>
        </w:rPr>
        <w:t>кратчайший путь от одной вершины до всех остальных</w:t>
      </w:r>
      <w:r w:rsidRPr="006E2829">
        <w:rPr>
          <w:rFonts w:eastAsiaTheme="minorHAnsi"/>
          <w:lang w:val="ru-RU"/>
        </w:rPr>
        <w:t xml:space="preserve">, при условии, что все ребра в графе имеют </w:t>
      </w:r>
      <w:r w:rsidRPr="006E2829">
        <w:rPr>
          <w:rFonts w:eastAsiaTheme="minorHAnsi"/>
          <w:b/>
          <w:bCs/>
          <w:lang w:val="ru-RU"/>
        </w:rPr>
        <w:t>неотрицательные веса.</w:t>
      </w:r>
    </w:p>
    <w:p w14:paraId="31774C90" w14:textId="19268878" w:rsidR="006E2829" w:rsidRPr="006E2829" w:rsidRDefault="006E2829" w:rsidP="006E28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lang w:val="ru-RU"/>
        </w:rPr>
      </w:pPr>
      <w:r>
        <w:rPr>
          <w:rFonts w:ascii="Helvetica" w:eastAsiaTheme="minorHAnsi" w:hAnsi="Helvetica" w:cs="Helvetica"/>
          <w:noProof/>
        </w:rPr>
        <w:drawing>
          <wp:anchor distT="0" distB="0" distL="114300" distR="114300" simplePos="0" relativeHeight="251658240" behindDoc="0" locked="0" layoutInCell="1" allowOverlap="1" wp14:anchorId="02D970F0" wp14:editId="1E6E5026">
            <wp:simplePos x="0" y="0"/>
            <wp:positionH relativeFrom="column">
              <wp:posOffset>3835400</wp:posOffset>
            </wp:positionH>
            <wp:positionV relativeFrom="paragraph">
              <wp:posOffset>5080</wp:posOffset>
            </wp:positionV>
            <wp:extent cx="2044700" cy="2870200"/>
            <wp:effectExtent l="0" t="0" r="0" b="0"/>
            <wp:wrapSquare wrapText="bothSides"/>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37">
                      <a:extLst>
                        <a:ext uri="{28A0092B-C50C-407E-A947-70E740481C1C}">
                          <a14:useLocalDpi xmlns:a14="http://schemas.microsoft.com/office/drawing/2010/main" val="0"/>
                        </a:ext>
                      </a:extLst>
                    </a:blip>
                    <a:stretch>
                      <a:fillRect/>
                    </a:stretch>
                  </pic:blipFill>
                  <pic:spPr>
                    <a:xfrm>
                      <a:off x="0" y="0"/>
                      <a:ext cx="2044700" cy="2870200"/>
                    </a:xfrm>
                    <a:prstGeom prst="rect">
                      <a:avLst/>
                    </a:prstGeom>
                  </pic:spPr>
                </pic:pic>
              </a:graphicData>
            </a:graphic>
            <wp14:sizeRelH relativeFrom="page">
              <wp14:pctWidth>0</wp14:pctWidth>
            </wp14:sizeRelH>
            <wp14:sizeRelV relativeFrom="page">
              <wp14:pctHeight>0</wp14:pctHeight>
            </wp14:sizeRelV>
          </wp:anchor>
        </w:drawing>
      </w:r>
    </w:p>
    <w:p w14:paraId="2E991472" w14:textId="79BE6B47" w:rsidR="006E2829" w:rsidRPr="006E2829" w:rsidRDefault="006E2829" w:rsidP="006E2829">
      <w:pPr>
        <w:pBdr>
          <w:left w:val="single" w:sz="4" w:space="4" w:color="auto"/>
        </w:pBdr>
        <w:rPr>
          <w:rFonts w:eastAsiaTheme="minorHAnsi"/>
          <w:lang w:val="ru-RU"/>
        </w:rPr>
      </w:pPr>
      <w:r w:rsidRPr="006E2829">
        <w:rPr>
          <w:rFonts w:eastAsiaTheme="minorHAnsi"/>
          <w:lang w:val="ru-RU"/>
        </w:rPr>
        <w:t xml:space="preserve">Дан взвешенный ориентированный граф </w:t>
      </w:r>
      <w:r>
        <w:rPr>
          <w:rFonts w:eastAsiaTheme="minorHAnsi"/>
        </w:rPr>
        <w:t>G</w:t>
      </w:r>
      <w:r w:rsidRPr="006E2829">
        <w:rPr>
          <w:rFonts w:eastAsiaTheme="minorHAnsi"/>
          <w:lang w:val="ru-RU"/>
        </w:rPr>
        <w:t xml:space="preserve"> = (</w:t>
      </w:r>
      <w:r>
        <w:rPr>
          <w:rFonts w:eastAsiaTheme="minorHAnsi"/>
        </w:rPr>
        <w:t>V</w:t>
      </w:r>
      <w:r w:rsidRPr="006E2829">
        <w:rPr>
          <w:rFonts w:eastAsiaTheme="minorHAnsi"/>
          <w:lang w:val="ru-RU"/>
        </w:rPr>
        <w:t xml:space="preserve">, </w:t>
      </w:r>
      <w:r>
        <w:rPr>
          <w:rFonts w:eastAsiaTheme="minorHAnsi"/>
        </w:rPr>
        <w:t>E</w:t>
      </w:r>
      <w:r w:rsidRPr="006E2829">
        <w:rPr>
          <w:rFonts w:eastAsiaTheme="minorHAnsi"/>
          <w:lang w:val="ru-RU"/>
        </w:rPr>
        <w:t xml:space="preserve">), а также вершина </w:t>
      </w:r>
      <w:r>
        <w:rPr>
          <w:rFonts w:eastAsiaTheme="minorHAnsi"/>
        </w:rPr>
        <w:t>s</w:t>
      </w:r>
      <w:r w:rsidRPr="006E2829">
        <w:rPr>
          <w:rFonts w:eastAsiaTheme="minorHAnsi"/>
          <w:lang w:val="ru-RU"/>
        </w:rPr>
        <w:t>.</w:t>
      </w:r>
    </w:p>
    <w:p w14:paraId="41B22312" w14:textId="77777777" w:rsidR="006E2829" w:rsidRPr="006E2829" w:rsidRDefault="006E2829" w:rsidP="006E2829">
      <w:pPr>
        <w:pBdr>
          <w:left w:val="single" w:sz="4" w:space="4" w:color="auto"/>
        </w:pBdr>
        <w:rPr>
          <w:rFonts w:eastAsiaTheme="minorHAnsi"/>
          <w:lang w:val="ru-RU"/>
        </w:rPr>
      </w:pPr>
      <w:r w:rsidRPr="006E2829">
        <w:rPr>
          <w:rFonts w:eastAsiaTheme="minorHAnsi"/>
          <w:lang w:val="ru-RU"/>
        </w:rPr>
        <w:t xml:space="preserve">Длина ребра (и, </w:t>
      </w:r>
      <w:r>
        <w:rPr>
          <w:rFonts w:eastAsiaTheme="minorHAnsi"/>
        </w:rPr>
        <w:t>v</w:t>
      </w:r>
      <w:r w:rsidRPr="006E2829">
        <w:rPr>
          <w:rFonts w:eastAsiaTheme="minorHAnsi"/>
          <w:lang w:val="ru-RU"/>
        </w:rPr>
        <w:t xml:space="preserve">) равна ш(и, </w:t>
      </w:r>
      <w:r>
        <w:rPr>
          <w:rFonts w:eastAsiaTheme="minorHAnsi"/>
        </w:rPr>
        <w:t>v</w:t>
      </w:r>
      <w:r w:rsidRPr="006E2829">
        <w:rPr>
          <w:rFonts w:eastAsiaTheme="minorHAnsi"/>
          <w:lang w:val="ru-RU"/>
        </w:rPr>
        <w:t xml:space="preserve">). Длины всех ребер неотрицательные. Найти длину кратчайшего пути от </w:t>
      </w:r>
      <w:r>
        <w:rPr>
          <w:rFonts w:eastAsiaTheme="minorHAnsi"/>
        </w:rPr>
        <w:t>s</w:t>
      </w:r>
      <w:r w:rsidRPr="006E2829">
        <w:rPr>
          <w:rFonts w:eastAsiaTheme="minorHAnsi"/>
          <w:lang w:val="ru-RU"/>
        </w:rPr>
        <w:t xml:space="preserve"> до каждой из вершин графа. Длина пути - сумма длин рёбер в нём.</w:t>
      </w:r>
    </w:p>
    <w:p w14:paraId="69F83238" w14:textId="77777777" w:rsidR="006E2829" w:rsidRPr="006E2829" w:rsidRDefault="006E2829" w:rsidP="006E2829">
      <w:pPr>
        <w:rPr>
          <w:rFonts w:eastAsiaTheme="minorHAnsi"/>
          <w:lang w:val="ru-RU"/>
        </w:rPr>
      </w:pPr>
      <w:r w:rsidRPr="006E2829">
        <w:rPr>
          <w:rFonts w:eastAsiaTheme="minorHAnsi"/>
          <w:lang w:val="ru-RU"/>
        </w:rPr>
        <w:t>Алгоритм Дейкстры решает приведённую выше задачу. Фактически в нем осуществляется полный направленный поиск. Последовательность действий при определении самого короткого маршрута такова:</w:t>
      </w:r>
    </w:p>
    <w:p w14:paraId="71AB6F86" w14:textId="77777777" w:rsidR="006E2829" w:rsidRPr="006E2829" w:rsidRDefault="006E2829" w:rsidP="003F70B0">
      <w:pPr>
        <w:pStyle w:val="ad"/>
        <w:numPr>
          <w:ilvl w:val="0"/>
          <w:numId w:val="13"/>
        </w:numPr>
        <w:rPr>
          <w:rFonts w:eastAsiaTheme="minorHAnsi"/>
          <w:lang w:val="ru-RU"/>
        </w:rPr>
      </w:pPr>
      <w:r w:rsidRPr="006E2829">
        <w:rPr>
          <w:rFonts w:ascii="Calibri" w:eastAsiaTheme="minorHAnsi" w:hAnsi="Calibri" w:cs="Calibri"/>
        </w:rPr>
        <w:t>﻿﻿﻿</w:t>
      </w:r>
      <w:r w:rsidRPr="006E2829">
        <w:rPr>
          <w:rFonts w:eastAsiaTheme="minorHAnsi"/>
          <w:lang w:val="ru-RU"/>
        </w:rPr>
        <w:t>Вес стартовой вершины принимаем равным нулю (мы уже пришли, идти никуда не надо), для всех остальных вершин ставим временные метки со (еще не определили какие минимальные веса потребуются для перехода в эти вершины из стартовой). Стартовую вершину считаем постоянной, остальные - временными.</w:t>
      </w:r>
    </w:p>
    <w:p w14:paraId="58E25812" w14:textId="6E5BCFAA" w:rsidR="006E2829" w:rsidRPr="006E2829" w:rsidRDefault="006E2829" w:rsidP="003F70B0">
      <w:pPr>
        <w:pStyle w:val="ad"/>
        <w:numPr>
          <w:ilvl w:val="0"/>
          <w:numId w:val="13"/>
        </w:numPr>
        <w:rPr>
          <w:rFonts w:eastAsiaTheme="minorHAnsi"/>
          <w:lang w:val="ru-RU"/>
        </w:rPr>
      </w:pPr>
      <w:r w:rsidRPr="006E2829">
        <w:rPr>
          <w:rFonts w:ascii="Calibri" w:eastAsiaTheme="minorHAnsi" w:hAnsi="Calibri" w:cs="Calibri"/>
        </w:rPr>
        <w:t>﻿﻿﻿</w:t>
      </w:r>
      <w:r w:rsidRPr="006E2829">
        <w:rPr>
          <w:rFonts w:eastAsiaTheme="minorHAnsi"/>
          <w:lang w:val="ru-RU"/>
        </w:rPr>
        <w:t xml:space="preserve">Просматриваем все вершины </w:t>
      </w:r>
      <w:r w:rsidRPr="006E2829">
        <w:rPr>
          <w:rFonts w:eastAsiaTheme="minorHAnsi"/>
        </w:rPr>
        <w:t>J</w:t>
      </w:r>
      <w:r w:rsidRPr="006E2829">
        <w:rPr>
          <w:rFonts w:eastAsiaTheme="minorHAnsi"/>
          <w:lang w:val="ru-RU"/>
        </w:rPr>
        <w:t xml:space="preserve">, которые можно пройти из постоянной вершины і, и, если путь к вершине </w:t>
      </w:r>
      <w:r w:rsidRPr="006E2829">
        <w:rPr>
          <w:rFonts w:eastAsiaTheme="minorHAnsi"/>
        </w:rPr>
        <w:t>j</w:t>
      </w:r>
      <w:r w:rsidRPr="006E2829">
        <w:rPr>
          <w:rFonts w:eastAsiaTheme="minorHAnsi"/>
          <w:lang w:val="ru-RU"/>
        </w:rPr>
        <w:t xml:space="preserve"> через вершину і меньше существующей метки, заменить метку на новое расстояние.</w:t>
      </w:r>
    </w:p>
    <w:p w14:paraId="7E59960F" w14:textId="77777777" w:rsidR="006E2829" w:rsidRPr="006E2829" w:rsidRDefault="006E2829" w:rsidP="003F70B0">
      <w:pPr>
        <w:pStyle w:val="ad"/>
        <w:numPr>
          <w:ilvl w:val="0"/>
          <w:numId w:val="13"/>
        </w:numPr>
        <w:rPr>
          <w:rFonts w:eastAsiaTheme="minorHAnsi"/>
          <w:lang w:val="ru-RU"/>
        </w:rPr>
      </w:pPr>
      <w:r w:rsidRPr="006E2829">
        <w:rPr>
          <w:rFonts w:ascii="Calibri" w:eastAsiaTheme="minorHAnsi" w:hAnsi="Calibri" w:cs="Calibri"/>
        </w:rPr>
        <w:lastRenderedPageBreak/>
        <w:t>﻿﻿﻿</w:t>
      </w:r>
      <w:r w:rsidRPr="006E2829">
        <w:rPr>
          <w:rFonts w:eastAsiaTheme="minorHAnsi"/>
          <w:lang w:val="ru-RU"/>
        </w:rPr>
        <w:t>Среди всех вершин найти вершину с наименьшей меткой и туда перенести постоянную вершину.</w:t>
      </w:r>
    </w:p>
    <w:p w14:paraId="4DDEB064" w14:textId="45A4D188" w:rsidR="006E2829" w:rsidRPr="006E2829" w:rsidRDefault="006E2829" w:rsidP="003F70B0">
      <w:pPr>
        <w:pStyle w:val="ad"/>
        <w:numPr>
          <w:ilvl w:val="0"/>
          <w:numId w:val="13"/>
        </w:numPr>
        <w:rPr>
          <w:rFonts w:eastAsiaTheme="minorHAnsi"/>
          <w:lang w:val="ru-RU"/>
        </w:rPr>
      </w:pPr>
      <w:r w:rsidRPr="006E2829">
        <w:rPr>
          <w:rFonts w:ascii="Calibri" w:eastAsiaTheme="minorHAnsi" w:hAnsi="Calibri" w:cs="Calibri"/>
        </w:rPr>
        <w:t>﻿﻿﻿</w:t>
      </w:r>
      <w:r w:rsidRPr="006E2829">
        <w:rPr>
          <w:rFonts w:eastAsiaTheme="minorHAnsi"/>
          <w:lang w:val="ru-RU"/>
        </w:rPr>
        <w:t>Если остались необработанны вершины (вершины, которые были отмечены как постоянные уже не рассматриваем), перейти к шагу 2.</w:t>
      </w:r>
    </w:p>
    <w:p w14:paraId="7321B861" w14:textId="77777777" w:rsidR="006E2829" w:rsidRPr="006E2829" w:rsidRDefault="006E2829" w:rsidP="003F70B0">
      <w:pPr>
        <w:pStyle w:val="ad"/>
        <w:numPr>
          <w:ilvl w:val="0"/>
          <w:numId w:val="13"/>
        </w:numPr>
        <w:rPr>
          <w:rFonts w:eastAsiaTheme="minorHAnsi"/>
          <w:lang w:val="ru-RU"/>
        </w:rPr>
      </w:pPr>
      <w:r w:rsidRPr="006E2829">
        <w:rPr>
          <w:rFonts w:ascii="Calibri" w:eastAsiaTheme="minorHAnsi" w:hAnsi="Calibri" w:cs="Calibri"/>
        </w:rPr>
        <w:t>﻿﻿﻿</w:t>
      </w:r>
      <w:r w:rsidRPr="006E2829">
        <w:rPr>
          <w:rFonts w:eastAsiaTheme="minorHAnsi"/>
          <w:lang w:val="ru-RU"/>
        </w:rPr>
        <w:t>Метка = минимальное расстояние.</w:t>
      </w:r>
    </w:p>
    <w:p w14:paraId="6FAB4916" w14:textId="77777777" w:rsidR="006E2829" w:rsidRPr="006E2829" w:rsidRDefault="006E2829" w:rsidP="006E2829">
      <w:pPr>
        <w:rPr>
          <w:rFonts w:eastAsiaTheme="minorHAnsi"/>
          <w:lang w:val="ru-RU"/>
        </w:rPr>
      </w:pPr>
      <w:r w:rsidRPr="006E2829">
        <w:rPr>
          <w:rFonts w:eastAsiaTheme="minorHAnsi"/>
          <w:lang w:val="ru-RU"/>
        </w:rPr>
        <w:t>Основная идея для улучшения называется релаксацией ребра.</w:t>
      </w:r>
    </w:p>
    <w:p w14:paraId="6F47B87D" w14:textId="065E0EA9" w:rsidR="006E2829" w:rsidRDefault="006E2829" w:rsidP="006E2829">
      <w:pPr>
        <w:rPr>
          <w:rFonts w:eastAsiaTheme="minorHAnsi"/>
          <w:lang w:val="ru-RU"/>
        </w:rPr>
      </w:pPr>
      <w:r w:rsidRPr="006E2829">
        <w:rPr>
          <w:rFonts w:eastAsiaTheme="minorHAnsi"/>
          <w:lang w:val="ru-RU"/>
        </w:rPr>
        <w:t>Ситуацию, когда при рассмотрении ребра во взвешенном графе мы улучшаем ответ для конца этого ребра, принято называть релаксацией.</w:t>
      </w:r>
    </w:p>
    <w:p w14:paraId="61651573" w14:textId="66EF4EBD" w:rsidR="006E2829" w:rsidRPr="006E2829" w:rsidRDefault="006E2829" w:rsidP="006E2829">
      <w:pPr>
        <w:rPr>
          <w:rFonts w:eastAsiaTheme="minorHAnsi"/>
          <w:lang w:val="ru-RU"/>
        </w:rPr>
      </w:pPr>
      <w:r w:rsidRPr="006E2829">
        <w:rPr>
          <w:rFonts w:eastAsiaTheme="minorHAnsi"/>
          <w:b/>
          <w:bCs/>
          <w:lang w:val="ru-RU"/>
        </w:rPr>
        <w:t>Основная идея:</w:t>
      </w:r>
      <w:r w:rsidRPr="006E2829">
        <w:rPr>
          <w:rFonts w:eastAsiaTheme="minorHAnsi"/>
          <w:lang w:val="ru-RU"/>
        </w:rPr>
        <w:t xml:space="preserve"> из всех вершин, расстояния до которых ещё не являются окончательными, можно выбрать ближайшую и пометить расстояние до неё как окончательное. Затем просмотреть рёбра из этой вершины и попробовать улучшить расстояния до вершин-соседей (т.е. выполняем релаксации).</w:t>
      </w:r>
      <w:r>
        <w:rPr>
          <w:rFonts w:eastAsiaTheme="minorHAnsi"/>
          <w:noProof/>
          <w:lang w:val="ru-RU"/>
        </w:rPr>
        <w:drawing>
          <wp:inline distT="0" distB="0" distL="0" distR="0" wp14:anchorId="05AC98D5" wp14:editId="6216C6CA">
            <wp:extent cx="5130800" cy="34544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38">
                      <a:extLst>
                        <a:ext uri="{28A0092B-C50C-407E-A947-70E740481C1C}">
                          <a14:useLocalDpi xmlns:a14="http://schemas.microsoft.com/office/drawing/2010/main" val="0"/>
                        </a:ext>
                      </a:extLst>
                    </a:blip>
                    <a:stretch>
                      <a:fillRect/>
                    </a:stretch>
                  </pic:blipFill>
                  <pic:spPr>
                    <a:xfrm>
                      <a:off x="0" y="0"/>
                      <a:ext cx="5130800" cy="3454400"/>
                    </a:xfrm>
                    <a:prstGeom prst="rect">
                      <a:avLst/>
                    </a:prstGeom>
                  </pic:spPr>
                </pic:pic>
              </a:graphicData>
            </a:graphic>
          </wp:inline>
        </w:drawing>
      </w:r>
    </w:p>
    <w:p w14:paraId="35B10FF8" w14:textId="64BE677F" w:rsidR="006E2829" w:rsidRPr="006E2829" w:rsidRDefault="006E2829" w:rsidP="006E2829">
      <w:pPr>
        <w:rPr>
          <w:rFonts w:eastAsiaTheme="minorHAnsi"/>
          <w:lang w:val="ru-RU"/>
        </w:rPr>
      </w:pPr>
    </w:p>
    <w:p w14:paraId="77955B22" w14:textId="69A322AD" w:rsidR="006E2829" w:rsidRPr="006E2829" w:rsidRDefault="006E2829" w:rsidP="006E2829">
      <w:pPr>
        <w:rPr>
          <w:rFonts w:eastAsiaTheme="minorHAnsi"/>
          <w:lang w:val="ru-RU"/>
        </w:rPr>
      </w:pPr>
      <w:r w:rsidRPr="006E2829">
        <w:rPr>
          <w:rFonts w:eastAsiaTheme="minorHAnsi"/>
          <w:b/>
          <w:bCs/>
          <w:lang w:val="ru-RU"/>
        </w:rPr>
        <w:t>Упражнение.</w:t>
      </w:r>
      <w:r w:rsidRPr="006E2829">
        <w:rPr>
          <w:rFonts w:eastAsiaTheme="minorHAnsi"/>
          <w:lang w:val="ru-RU"/>
        </w:rPr>
        <w:t xml:space="preserve"> Найдите по рисунку кратчайший путь из вершины с номером 7.</w:t>
      </w:r>
    </w:p>
    <w:p w14:paraId="3276276E" w14:textId="0679B81A" w:rsidR="006E2829" w:rsidRDefault="00376A95" w:rsidP="006E2829">
      <w:pPr>
        <w:rPr>
          <w:rFonts w:eastAsiaTheme="minorHAnsi"/>
          <w:lang w:val="ru-RU"/>
        </w:rPr>
      </w:pPr>
      <w:r>
        <w:rPr>
          <w:rFonts w:eastAsiaTheme="minorHAnsi"/>
          <w:noProof/>
          <w:lang w:val="ru-RU"/>
        </w:rPr>
        <w:drawing>
          <wp:inline distT="0" distB="0" distL="0" distR="0" wp14:anchorId="069878F1" wp14:editId="0265B47A">
            <wp:extent cx="3937000" cy="22479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39">
                      <a:extLst>
                        <a:ext uri="{28A0092B-C50C-407E-A947-70E740481C1C}">
                          <a14:useLocalDpi xmlns:a14="http://schemas.microsoft.com/office/drawing/2010/main" val="0"/>
                        </a:ext>
                      </a:extLst>
                    </a:blip>
                    <a:stretch>
                      <a:fillRect/>
                    </a:stretch>
                  </pic:blipFill>
                  <pic:spPr>
                    <a:xfrm>
                      <a:off x="0" y="0"/>
                      <a:ext cx="3937000" cy="2247900"/>
                    </a:xfrm>
                    <a:prstGeom prst="rect">
                      <a:avLst/>
                    </a:prstGeom>
                  </pic:spPr>
                </pic:pic>
              </a:graphicData>
            </a:graphic>
          </wp:inline>
        </w:drawing>
      </w:r>
    </w:p>
    <w:p w14:paraId="4067A213" w14:textId="77777777" w:rsidR="006E2829" w:rsidRPr="006E2829" w:rsidRDefault="006E2829" w:rsidP="006E2829">
      <w:pPr>
        <w:rPr>
          <w:rFonts w:eastAsiaTheme="minorHAnsi"/>
          <w:lang w:val="ru-RU"/>
        </w:rPr>
      </w:pPr>
      <w:r w:rsidRPr="006E2829">
        <w:rPr>
          <w:rFonts w:eastAsiaTheme="minorHAnsi"/>
          <w:lang w:val="ru-RU"/>
        </w:rPr>
        <w:lastRenderedPageBreak/>
        <w:t xml:space="preserve">Алгоритм Дейкстры относится к так называемым </w:t>
      </w:r>
      <w:r w:rsidRPr="006E2829">
        <w:rPr>
          <w:rFonts w:eastAsiaTheme="minorHAnsi"/>
          <w:b/>
          <w:bCs/>
          <w:lang w:val="ru-RU"/>
        </w:rPr>
        <w:t>жадным алгоритмам</w:t>
      </w:r>
      <w:r w:rsidRPr="006E2829">
        <w:rPr>
          <w:rFonts w:eastAsiaTheme="minorHAnsi"/>
          <w:lang w:val="ru-RU"/>
        </w:rPr>
        <w:t xml:space="preserve">. В самом начале алгоритму известен путь из стартовой вершины я до вершины </w:t>
      </w:r>
      <w:r>
        <w:rPr>
          <w:rFonts w:eastAsiaTheme="minorHAnsi"/>
        </w:rPr>
        <w:t>s</w:t>
      </w:r>
      <w:r w:rsidRPr="006E2829">
        <w:rPr>
          <w:rFonts w:eastAsiaTheme="minorHAnsi"/>
          <w:lang w:val="ru-RU"/>
        </w:rPr>
        <w:t xml:space="preserve"> длины 0, а до остальных вершин кратчайшие пути неизвестны. Между тем алгоритм будет постепенно улучшать значения в массиве </w:t>
      </w:r>
      <w:r>
        <w:rPr>
          <w:rFonts w:eastAsiaTheme="minorHAnsi"/>
        </w:rPr>
        <w:t>dist</w:t>
      </w:r>
      <w:r w:rsidRPr="006E2829">
        <w:rPr>
          <w:rFonts w:eastAsiaTheme="minorHAnsi"/>
          <w:lang w:val="ru-RU"/>
        </w:rPr>
        <w:t>, в результате получит кратчайшие расстояния до всех вершин.</w:t>
      </w:r>
    </w:p>
    <w:p w14:paraId="62C1803A" w14:textId="77777777" w:rsidR="006E2829" w:rsidRPr="006E2829" w:rsidRDefault="006E2829" w:rsidP="006E2829">
      <w:pPr>
        <w:rPr>
          <w:rFonts w:eastAsiaTheme="minorHAnsi"/>
          <w:lang w:val="ru-RU"/>
        </w:rPr>
      </w:pPr>
      <w:r w:rsidRPr="006E2829">
        <w:rPr>
          <w:rFonts w:eastAsiaTheme="minorHAnsi"/>
          <w:lang w:val="ru-RU"/>
        </w:rPr>
        <w:t>В алгоритме Дейкстры вершины красятся в два цвета, будем говорить, что вершина «неокрашенная» или «окрашенная».</w:t>
      </w:r>
    </w:p>
    <w:p w14:paraId="3A4E083F" w14:textId="4640964D" w:rsidR="00376A95" w:rsidRPr="00376A95" w:rsidRDefault="006E2829" w:rsidP="00376A95">
      <w:pPr>
        <w:rPr>
          <w:rFonts w:eastAsiaTheme="minorHAnsi"/>
          <w:lang w:val="ru-RU"/>
        </w:rPr>
      </w:pPr>
      <w:r w:rsidRPr="006E2829">
        <w:rPr>
          <w:rFonts w:eastAsiaTheme="minorHAnsi"/>
          <w:lang w:val="ru-RU"/>
        </w:rPr>
        <w:t>Изначально все вершины неокрашенные. Если алгоритм Дейкстры покрасил вершину і, то это</w:t>
      </w:r>
      <w:r>
        <w:rPr>
          <w:rFonts w:eastAsiaTheme="minorHAnsi"/>
          <w:lang w:val="ru-RU"/>
        </w:rPr>
        <w:t xml:space="preserve"> </w:t>
      </w:r>
      <w:r w:rsidRPr="006E2829">
        <w:rPr>
          <w:rFonts w:eastAsiaTheme="minorHAnsi"/>
          <w:lang w:val="ru-RU"/>
        </w:rPr>
        <w:t xml:space="preserve">означает, что найденное значение </w:t>
      </w:r>
      <w:r>
        <w:rPr>
          <w:rFonts w:eastAsiaTheme="minorHAnsi"/>
        </w:rPr>
        <w:t>dist</w:t>
      </w:r>
      <w:r w:rsidRPr="006E2829">
        <w:rPr>
          <w:rFonts w:eastAsiaTheme="minorHAnsi"/>
          <w:lang w:val="ru-RU"/>
        </w:rPr>
        <w:t>[</w:t>
      </w:r>
      <w:r>
        <w:rPr>
          <w:rFonts w:eastAsiaTheme="minorHAnsi"/>
        </w:rPr>
        <w:t>i</w:t>
      </w:r>
      <w:r w:rsidRPr="006E2829">
        <w:rPr>
          <w:rFonts w:eastAsiaTheme="minorHAnsi"/>
          <w:lang w:val="ru-RU"/>
        </w:rPr>
        <w:t xml:space="preserve">] является наилучшим возможным и в последствии не будет улучшаться, то есть значение </w:t>
      </w:r>
      <w:r>
        <w:rPr>
          <w:rFonts w:eastAsiaTheme="minorHAnsi"/>
        </w:rPr>
        <w:t>dist</w:t>
      </w:r>
      <w:r w:rsidRPr="006E2829">
        <w:rPr>
          <w:rFonts w:eastAsiaTheme="minorHAnsi"/>
          <w:lang w:val="ru-RU"/>
        </w:rPr>
        <w:t xml:space="preserve"> [</w:t>
      </w:r>
      <w:r>
        <w:rPr>
          <w:rFonts w:eastAsiaTheme="minorHAnsi"/>
        </w:rPr>
        <w:t>i</w:t>
      </w:r>
      <w:r w:rsidRPr="006E2829">
        <w:rPr>
          <w:rFonts w:eastAsiaTheme="minorHAnsi"/>
          <w:lang w:val="ru-RU"/>
        </w:rPr>
        <w:t>] является кратчайшим расстоянием от начальной</w:t>
      </w:r>
      <w:r w:rsidR="00376A95">
        <w:rPr>
          <w:rFonts w:eastAsiaTheme="minorHAnsi"/>
          <w:lang w:val="ru-RU"/>
        </w:rPr>
        <w:t xml:space="preserve"> </w:t>
      </w:r>
      <w:r w:rsidR="00376A95" w:rsidRPr="00376A95">
        <w:rPr>
          <w:rFonts w:eastAsiaTheme="minorHAnsi"/>
          <w:lang w:val="ru-RU"/>
        </w:rPr>
        <w:t xml:space="preserve">вершины до вершины і. Если же вершина не покрашена, то величина </w:t>
      </w:r>
      <w:r w:rsidR="00376A95">
        <w:rPr>
          <w:rFonts w:eastAsiaTheme="minorHAnsi"/>
        </w:rPr>
        <w:t>dist</w:t>
      </w:r>
      <w:r w:rsidR="00376A95" w:rsidRPr="00376A95">
        <w:rPr>
          <w:rFonts w:eastAsiaTheme="minorHAnsi"/>
          <w:lang w:val="ru-RU"/>
        </w:rPr>
        <w:t xml:space="preserve"> ?] для такой вершины і равна кратчайшему пути из вершины </w:t>
      </w:r>
      <w:r w:rsidR="00376A95">
        <w:rPr>
          <w:rFonts w:eastAsiaTheme="minorHAnsi"/>
        </w:rPr>
        <w:t>start</w:t>
      </w:r>
      <w:r w:rsidR="00376A95" w:rsidRPr="00376A95">
        <w:rPr>
          <w:rFonts w:eastAsiaTheme="minorHAnsi"/>
          <w:lang w:val="ru-RU"/>
        </w:rPr>
        <w:t xml:space="preserve"> до вершины і, который проходит только по покрашенным вершинам (за исключением самой вершины і).</w:t>
      </w:r>
    </w:p>
    <w:p w14:paraId="5E9F21CA" w14:textId="77777777" w:rsidR="00376A95" w:rsidRPr="00376A95" w:rsidRDefault="00376A95" w:rsidP="00376A95">
      <w:pPr>
        <w:rPr>
          <w:rFonts w:eastAsiaTheme="minorHAnsi"/>
          <w:lang w:val="ru-RU"/>
        </w:rPr>
      </w:pPr>
      <w:r w:rsidRPr="00376A95">
        <w:rPr>
          <w:rFonts w:eastAsiaTheme="minorHAnsi"/>
          <w:lang w:val="ru-RU"/>
        </w:rPr>
        <w:t>На каждом шаге алгоритма Дейкстры красится одна новая вершина. В качестве такой</w:t>
      </w:r>
    </w:p>
    <w:p w14:paraId="19E03879" w14:textId="77777777" w:rsidR="00376A95" w:rsidRPr="00376A95" w:rsidRDefault="00376A95" w:rsidP="00376A95">
      <w:pPr>
        <w:rPr>
          <w:rFonts w:eastAsiaTheme="minorHAnsi"/>
          <w:lang w:val="ru-RU"/>
        </w:rPr>
      </w:pPr>
      <w:r w:rsidRPr="00376A95">
        <w:rPr>
          <w:rFonts w:eastAsiaTheme="minorHAnsi"/>
          <w:lang w:val="ru-RU"/>
        </w:rPr>
        <w:t xml:space="preserve">вершины выбирается неокрашенная вершина і с наименьшим значением </w:t>
      </w:r>
      <w:r>
        <w:rPr>
          <w:rFonts w:eastAsiaTheme="minorHAnsi"/>
        </w:rPr>
        <w:t>D</w:t>
      </w:r>
      <w:r w:rsidRPr="00376A95">
        <w:rPr>
          <w:rFonts w:eastAsiaTheme="minorHAnsi"/>
          <w:lang w:val="ru-RU"/>
        </w:rPr>
        <w:t>[</w:t>
      </w:r>
      <w:r>
        <w:rPr>
          <w:rFonts w:eastAsiaTheme="minorHAnsi"/>
        </w:rPr>
        <w:t>i</w:t>
      </w:r>
      <w:r w:rsidRPr="00376A95">
        <w:rPr>
          <w:rFonts w:eastAsiaTheme="minorHAnsi"/>
          <w:lang w:val="ru-RU"/>
        </w:rPr>
        <w:t>]. Затем рассматриваются все ребра, исходящие из вершины і, и призводится релаксация этих ребер, то есть улучшаются расстояния до вершин, смежных с 1.</w:t>
      </w:r>
    </w:p>
    <w:p w14:paraId="49E3379F" w14:textId="77777777" w:rsidR="00376A95" w:rsidRPr="00376A95" w:rsidRDefault="00376A95" w:rsidP="00376A95">
      <w:pPr>
        <w:rPr>
          <w:rFonts w:eastAsiaTheme="minorHAnsi"/>
          <w:lang w:val="ru-RU"/>
        </w:rPr>
      </w:pPr>
      <w:r w:rsidRPr="00376A95">
        <w:rPr>
          <w:rFonts w:eastAsiaTheme="minorHAnsi"/>
          <w:lang w:val="ru-RU"/>
        </w:rPr>
        <w:t xml:space="preserve">Алгоритм заканчивается, когда на очередном шаге не останется неокрашенных вершин или если расстояние до всех неокрашенных вершин будет равно </w:t>
      </w:r>
      <w:r>
        <w:rPr>
          <w:rFonts w:eastAsiaTheme="minorHAnsi"/>
        </w:rPr>
        <w:t>I</w:t>
      </w:r>
      <w:r w:rsidRPr="00376A95">
        <w:rPr>
          <w:rFonts w:eastAsiaTheme="minorHAnsi"/>
          <w:lang w:val="ru-RU"/>
        </w:rPr>
        <w:t xml:space="preserve"> </w:t>
      </w:r>
      <w:r>
        <w:rPr>
          <w:rFonts w:eastAsiaTheme="minorHAnsi"/>
        </w:rPr>
        <w:t>N</w:t>
      </w:r>
      <w:r w:rsidRPr="00376A95">
        <w:rPr>
          <w:rFonts w:eastAsiaTheme="minorHAnsi"/>
          <w:lang w:val="ru-RU"/>
        </w:rPr>
        <w:t xml:space="preserve"> </w:t>
      </w:r>
      <w:r>
        <w:rPr>
          <w:rFonts w:eastAsiaTheme="minorHAnsi"/>
        </w:rPr>
        <w:t>F</w:t>
      </w:r>
      <w:r w:rsidRPr="00376A95">
        <w:rPr>
          <w:rFonts w:eastAsiaTheme="minorHAnsi"/>
          <w:lang w:val="ru-RU"/>
        </w:rPr>
        <w:t xml:space="preserve"> (то есть эти вершины явпяютСя нелостижимыми)</w:t>
      </w:r>
    </w:p>
    <w:p w14:paraId="2CD9BB69" w14:textId="77777777" w:rsidR="00376A95" w:rsidRPr="00376A95" w:rsidRDefault="00376A95" w:rsidP="00376A95">
      <w:pPr>
        <w:pStyle w:val="3"/>
        <w:rPr>
          <w:rFonts w:eastAsiaTheme="minorHAnsi"/>
        </w:rPr>
      </w:pPr>
      <w:bookmarkStart w:id="78" w:name="_Toc216543240"/>
      <w:r w:rsidRPr="00376A95">
        <w:rPr>
          <w:rFonts w:eastAsiaTheme="minorHAnsi"/>
        </w:rPr>
        <w:t>Алгоритм Дейкстры.</w:t>
      </w:r>
      <w:bookmarkEnd w:id="78"/>
    </w:p>
    <w:p w14:paraId="37F76D28" w14:textId="77777777" w:rsidR="00376A95" w:rsidRPr="00376A95" w:rsidRDefault="00376A95" w:rsidP="003F70B0">
      <w:pPr>
        <w:pStyle w:val="ad"/>
        <w:numPr>
          <w:ilvl w:val="0"/>
          <w:numId w:val="14"/>
        </w:numPr>
        <w:rPr>
          <w:rFonts w:eastAsiaTheme="minorHAnsi"/>
          <w:lang w:val="ru-RU"/>
        </w:rPr>
      </w:pPr>
      <w:r w:rsidRPr="00376A95">
        <w:rPr>
          <w:rFonts w:ascii="Calibri" w:eastAsiaTheme="minorHAnsi" w:hAnsi="Calibri" w:cs="Calibri"/>
        </w:rPr>
        <w:t>﻿﻿﻿</w:t>
      </w:r>
      <w:r w:rsidRPr="00376A95">
        <w:rPr>
          <w:rFonts w:eastAsiaTheme="minorHAnsi"/>
          <w:lang w:val="ru-RU"/>
        </w:rPr>
        <w:t xml:space="preserve">Создать массив </w:t>
      </w:r>
      <w:r w:rsidRPr="00376A95">
        <w:rPr>
          <w:rFonts w:eastAsiaTheme="minorHAnsi"/>
        </w:rPr>
        <w:t>dist</w:t>
      </w:r>
      <w:r w:rsidRPr="00376A95">
        <w:rPr>
          <w:rFonts w:eastAsiaTheme="minorHAnsi"/>
          <w:lang w:val="ru-RU"/>
        </w:rPr>
        <w:t xml:space="preserve"> расстояний. Изначально </w:t>
      </w:r>
      <w:r w:rsidRPr="00376A95">
        <w:rPr>
          <w:rFonts w:eastAsiaTheme="minorHAnsi"/>
        </w:rPr>
        <w:t>dist</w:t>
      </w:r>
      <w:r w:rsidRPr="00376A95">
        <w:rPr>
          <w:rFonts w:eastAsiaTheme="minorHAnsi"/>
          <w:lang w:val="ru-RU"/>
        </w:rPr>
        <w:t>[</w:t>
      </w:r>
      <w:r w:rsidRPr="00376A95">
        <w:rPr>
          <w:rFonts w:eastAsiaTheme="minorHAnsi"/>
        </w:rPr>
        <w:t>s</w:t>
      </w:r>
      <w:r w:rsidRPr="00376A95">
        <w:rPr>
          <w:rFonts w:eastAsiaTheme="minorHAnsi"/>
          <w:lang w:val="ru-RU"/>
        </w:rPr>
        <w:t xml:space="preserve">] = 0 и </w:t>
      </w:r>
      <w:r w:rsidRPr="00376A95">
        <w:rPr>
          <w:rFonts w:eastAsiaTheme="minorHAnsi"/>
        </w:rPr>
        <w:t>dist</w:t>
      </w:r>
      <w:r w:rsidRPr="00376A95">
        <w:rPr>
          <w:rFonts w:eastAsiaTheme="minorHAnsi"/>
          <w:lang w:val="ru-RU"/>
        </w:rPr>
        <w:t>[</w:t>
      </w:r>
      <w:r w:rsidRPr="00376A95">
        <w:rPr>
          <w:rFonts w:eastAsiaTheme="minorHAnsi"/>
        </w:rPr>
        <w:t>v</w:t>
      </w:r>
      <w:r w:rsidRPr="00376A95">
        <w:rPr>
          <w:rFonts w:eastAsiaTheme="minorHAnsi"/>
          <w:lang w:val="ru-RU"/>
        </w:rPr>
        <w:t xml:space="preserve">] = со для </w:t>
      </w:r>
      <w:r w:rsidRPr="00376A95">
        <w:rPr>
          <w:rFonts w:eastAsiaTheme="minorHAnsi"/>
        </w:rPr>
        <w:t>u</w:t>
      </w:r>
      <w:r w:rsidRPr="00376A95">
        <w:rPr>
          <w:rFonts w:eastAsiaTheme="minorHAnsi"/>
          <w:lang w:val="ru-RU"/>
        </w:rPr>
        <w:t xml:space="preserve"> # </w:t>
      </w:r>
      <w:r w:rsidRPr="00376A95">
        <w:rPr>
          <w:rFonts w:eastAsiaTheme="minorHAnsi"/>
        </w:rPr>
        <w:t>s</w:t>
      </w:r>
      <w:r w:rsidRPr="00376A95">
        <w:rPr>
          <w:rFonts w:eastAsiaTheme="minorHAnsi"/>
          <w:lang w:val="ru-RU"/>
        </w:rPr>
        <w:t>.</w:t>
      </w:r>
    </w:p>
    <w:p w14:paraId="2A237259" w14:textId="77777777" w:rsidR="00376A95" w:rsidRPr="00376A95" w:rsidRDefault="00376A95" w:rsidP="003F70B0">
      <w:pPr>
        <w:pStyle w:val="ad"/>
        <w:numPr>
          <w:ilvl w:val="0"/>
          <w:numId w:val="14"/>
        </w:numPr>
        <w:rPr>
          <w:rFonts w:eastAsiaTheme="minorHAnsi"/>
          <w:lang w:val="ru-RU"/>
        </w:rPr>
      </w:pPr>
      <w:r w:rsidRPr="00376A95">
        <w:rPr>
          <w:rFonts w:ascii="Calibri" w:eastAsiaTheme="minorHAnsi" w:hAnsi="Calibri" w:cs="Calibri"/>
        </w:rPr>
        <w:t>﻿﻿﻿</w:t>
      </w:r>
      <w:r w:rsidRPr="00376A95">
        <w:rPr>
          <w:rFonts w:eastAsiaTheme="minorHAnsi"/>
          <w:lang w:val="ru-RU"/>
        </w:rPr>
        <w:t xml:space="preserve">Создать булёв массив </w:t>
      </w:r>
      <w:r w:rsidRPr="00376A95">
        <w:rPr>
          <w:rFonts w:eastAsiaTheme="minorHAnsi"/>
        </w:rPr>
        <w:t>visited</w:t>
      </w:r>
      <w:r w:rsidRPr="00376A95">
        <w:rPr>
          <w:rFonts w:eastAsiaTheme="minorHAnsi"/>
          <w:lang w:val="ru-RU"/>
        </w:rPr>
        <w:t xml:space="preserve">, </w:t>
      </w:r>
      <w:r w:rsidRPr="00376A95">
        <w:rPr>
          <w:rFonts w:eastAsiaTheme="minorHAnsi"/>
        </w:rPr>
        <w:t>visited</w:t>
      </w:r>
      <w:r w:rsidRPr="00376A95">
        <w:rPr>
          <w:rFonts w:eastAsiaTheme="minorHAnsi"/>
          <w:lang w:val="ru-RU"/>
        </w:rPr>
        <w:t xml:space="preserve"> [</w:t>
      </w:r>
      <w:r w:rsidRPr="00376A95">
        <w:rPr>
          <w:rFonts w:eastAsiaTheme="minorHAnsi"/>
        </w:rPr>
        <w:t>v</w:t>
      </w:r>
      <w:r w:rsidRPr="00376A95">
        <w:rPr>
          <w:rFonts w:eastAsiaTheme="minorHAnsi"/>
          <w:lang w:val="ru-RU"/>
        </w:rPr>
        <w:t>] = 0 для всех вершин и - в нём мы будем отмечать, совершалась ли релаксация из вершины.</w:t>
      </w:r>
    </w:p>
    <w:p w14:paraId="51C6CB42" w14:textId="2DA3C851" w:rsidR="00376A95" w:rsidRPr="00376A95" w:rsidRDefault="00376A95" w:rsidP="003F70B0">
      <w:pPr>
        <w:pStyle w:val="ad"/>
        <w:numPr>
          <w:ilvl w:val="0"/>
          <w:numId w:val="14"/>
        </w:numPr>
        <w:rPr>
          <w:rFonts w:eastAsiaTheme="minorHAnsi"/>
          <w:lang w:val="ru-RU"/>
        </w:rPr>
      </w:pPr>
      <w:r w:rsidRPr="00376A95">
        <w:rPr>
          <w:rFonts w:ascii="Calibri" w:eastAsiaTheme="minorHAnsi" w:hAnsi="Calibri" w:cs="Calibri"/>
        </w:rPr>
        <w:t>﻿﻿﻿</w:t>
      </w:r>
      <w:r w:rsidRPr="00376A95">
        <w:rPr>
          <w:rFonts w:eastAsiaTheme="minorHAnsi"/>
          <w:lang w:val="ru-RU"/>
        </w:rPr>
        <w:t xml:space="preserve">Пока существует вершина и такая, что </w:t>
      </w:r>
      <w:r w:rsidRPr="00376A95">
        <w:rPr>
          <w:rFonts w:eastAsiaTheme="minorHAnsi"/>
        </w:rPr>
        <w:t>visited</w:t>
      </w:r>
      <w:r w:rsidRPr="00376A95">
        <w:rPr>
          <w:rFonts w:eastAsiaTheme="minorHAnsi"/>
          <w:lang w:val="ru-RU"/>
        </w:rPr>
        <w:t>[</w:t>
      </w:r>
      <w:r w:rsidRPr="00376A95">
        <w:rPr>
          <w:rFonts w:eastAsiaTheme="minorHAnsi"/>
        </w:rPr>
        <w:t>u</w:t>
      </w:r>
      <w:r w:rsidRPr="00376A95">
        <w:rPr>
          <w:rFonts w:eastAsiaTheme="minorHAnsi"/>
          <w:lang w:val="ru-RU"/>
        </w:rPr>
        <w:t xml:space="preserve">] = 0 и </w:t>
      </w:r>
      <w:r w:rsidRPr="00376A95">
        <w:rPr>
          <w:rFonts w:eastAsiaTheme="minorHAnsi"/>
        </w:rPr>
        <w:t>dist</w:t>
      </w:r>
      <w:r w:rsidRPr="00376A95">
        <w:rPr>
          <w:rFonts w:eastAsiaTheme="minorHAnsi"/>
          <w:lang w:val="ru-RU"/>
        </w:rPr>
        <w:t>[</w:t>
      </w:r>
      <w:r w:rsidRPr="00376A95">
        <w:rPr>
          <w:rFonts w:eastAsiaTheme="minorHAnsi"/>
        </w:rPr>
        <w:t>u</w:t>
      </w:r>
      <w:r w:rsidRPr="00376A95">
        <w:rPr>
          <w:rFonts w:eastAsiaTheme="minorHAnsi"/>
          <w:lang w:val="ru-RU"/>
        </w:rPr>
        <w:t xml:space="preserve">] # ∞, притом, если таких вершин несколько, то и - вершина с минимальным </w:t>
      </w:r>
      <w:r w:rsidRPr="00376A95">
        <w:rPr>
          <w:rFonts w:eastAsiaTheme="minorHAnsi"/>
        </w:rPr>
        <w:t>dist</w:t>
      </w:r>
      <w:r w:rsidRPr="00376A95">
        <w:rPr>
          <w:rFonts w:eastAsiaTheme="minorHAnsi"/>
          <w:lang w:val="ru-RU"/>
        </w:rPr>
        <w:t xml:space="preserve"> [</w:t>
      </w:r>
      <w:r w:rsidRPr="00376A95">
        <w:rPr>
          <w:rFonts w:eastAsiaTheme="minorHAnsi"/>
        </w:rPr>
        <w:t>v</w:t>
      </w:r>
      <w:r w:rsidRPr="00376A95">
        <w:rPr>
          <w:rFonts w:eastAsiaTheme="minorHAnsi"/>
          <w:lang w:val="ru-RU"/>
        </w:rPr>
        <w:t>], делать следующее:</w:t>
      </w:r>
    </w:p>
    <w:p w14:paraId="49DF6D4E" w14:textId="77777777" w:rsidR="00376A95" w:rsidRDefault="00376A95" w:rsidP="003F70B0">
      <w:pPr>
        <w:pStyle w:val="ad"/>
        <w:numPr>
          <w:ilvl w:val="0"/>
          <w:numId w:val="15"/>
        </w:numPr>
        <w:rPr>
          <w:rFonts w:eastAsiaTheme="minorHAnsi"/>
          <w:lang w:val="ru-RU"/>
        </w:rPr>
      </w:pPr>
      <w:r w:rsidRPr="00376A95">
        <w:rPr>
          <w:rFonts w:eastAsiaTheme="minorHAnsi"/>
          <w:lang w:val="ru-RU"/>
        </w:rPr>
        <w:t>Пометить, что мы совершали релаксацию из вершины и, то есть присвоить</w:t>
      </w:r>
      <w:r w:rsidRPr="00376A95">
        <w:rPr>
          <w:rFonts w:eastAsiaTheme="minorHAnsi"/>
        </w:rPr>
        <w:t>visited</w:t>
      </w:r>
      <w:r w:rsidRPr="00376A95">
        <w:rPr>
          <w:rFonts w:eastAsiaTheme="minorHAnsi"/>
          <w:lang w:val="ru-RU"/>
        </w:rPr>
        <w:t xml:space="preserve"> (</w:t>
      </w:r>
      <w:r w:rsidRPr="00376A95">
        <w:rPr>
          <w:rFonts w:eastAsiaTheme="minorHAnsi"/>
        </w:rPr>
        <w:t>v</w:t>
      </w:r>
      <w:r w:rsidRPr="00376A95">
        <w:rPr>
          <w:rFonts w:eastAsiaTheme="minorHAnsi"/>
          <w:lang w:val="ru-RU"/>
        </w:rPr>
        <w:t>] = 1.</w:t>
      </w:r>
    </w:p>
    <w:p w14:paraId="699DBD17" w14:textId="1B713828" w:rsidR="00376A95" w:rsidRPr="00376A95" w:rsidRDefault="00376A95" w:rsidP="003F70B0">
      <w:pPr>
        <w:pStyle w:val="ad"/>
        <w:numPr>
          <w:ilvl w:val="0"/>
          <w:numId w:val="15"/>
        </w:numPr>
        <w:rPr>
          <w:rFonts w:eastAsiaTheme="minorHAnsi"/>
          <w:lang w:val="ru-RU"/>
        </w:rPr>
      </w:pPr>
      <w:r w:rsidRPr="00376A95">
        <w:rPr>
          <w:rFonts w:eastAsiaTheme="minorHAnsi"/>
          <w:lang w:val="ru-RU"/>
        </w:rPr>
        <w:t>Рассматриваем все рёбра (</w:t>
      </w:r>
      <w:r w:rsidRPr="00376A95">
        <w:rPr>
          <w:rFonts w:eastAsiaTheme="minorHAnsi"/>
        </w:rPr>
        <w:t>v</w:t>
      </w:r>
      <w:r w:rsidRPr="00376A95">
        <w:rPr>
          <w:rFonts w:eastAsiaTheme="minorHAnsi"/>
          <w:lang w:val="ru-RU"/>
        </w:rPr>
        <w:t xml:space="preserve">, и) € Е. Для каждого ребра пытаемся сделать релаксацию: если </w:t>
      </w:r>
      <w:r w:rsidRPr="00376A95">
        <w:rPr>
          <w:rFonts w:eastAsiaTheme="minorHAnsi"/>
        </w:rPr>
        <w:t>dist</w:t>
      </w:r>
      <w:r w:rsidRPr="00376A95">
        <w:rPr>
          <w:rFonts w:eastAsiaTheme="minorHAnsi"/>
          <w:lang w:val="ru-RU"/>
        </w:rPr>
        <w:t>[</w:t>
      </w:r>
      <w:r w:rsidRPr="00376A95">
        <w:rPr>
          <w:rFonts w:eastAsiaTheme="minorHAnsi"/>
        </w:rPr>
        <w:t>v</w:t>
      </w:r>
      <w:r w:rsidRPr="00376A95">
        <w:rPr>
          <w:rFonts w:eastAsiaTheme="minorHAnsi"/>
          <w:lang w:val="ru-RU"/>
        </w:rPr>
        <w:t xml:space="preserve">] + </w:t>
      </w:r>
      <w:r w:rsidRPr="00376A95">
        <w:rPr>
          <w:rFonts w:eastAsiaTheme="minorHAnsi"/>
        </w:rPr>
        <w:t>w</w:t>
      </w:r>
      <w:r w:rsidRPr="00376A95">
        <w:rPr>
          <w:rFonts w:eastAsiaTheme="minorHAnsi"/>
          <w:lang w:val="ru-RU"/>
        </w:rPr>
        <w:t>(</w:t>
      </w:r>
      <w:r w:rsidRPr="00376A95">
        <w:rPr>
          <w:rFonts w:eastAsiaTheme="minorHAnsi"/>
        </w:rPr>
        <w:t>v</w:t>
      </w:r>
      <w:r w:rsidRPr="00376A95">
        <w:rPr>
          <w:rFonts w:eastAsiaTheme="minorHAnsi"/>
          <w:lang w:val="ru-RU"/>
        </w:rPr>
        <w:t>,</w:t>
      </w:r>
      <w:r w:rsidRPr="00376A95">
        <w:rPr>
          <w:rFonts w:eastAsiaTheme="minorHAnsi"/>
        </w:rPr>
        <w:t>u</w:t>
      </w:r>
      <w:r w:rsidRPr="00376A95">
        <w:rPr>
          <w:rFonts w:eastAsiaTheme="minorHAnsi"/>
          <w:lang w:val="ru-RU"/>
        </w:rPr>
        <w:t xml:space="preserve">) &lt; </w:t>
      </w:r>
      <w:r w:rsidRPr="00376A95">
        <w:rPr>
          <w:rFonts w:eastAsiaTheme="minorHAnsi"/>
        </w:rPr>
        <w:t>dist</w:t>
      </w:r>
      <w:r w:rsidRPr="00376A95">
        <w:rPr>
          <w:rFonts w:eastAsiaTheme="minorHAnsi"/>
          <w:lang w:val="ru-RU"/>
        </w:rPr>
        <w:t xml:space="preserve"> [</w:t>
      </w:r>
      <w:r w:rsidRPr="00376A95">
        <w:rPr>
          <w:rFonts w:eastAsiaTheme="minorHAnsi"/>
        </w:rPr>
        <w:t>u</w:t>
      </w:r>
      <w:r w:rsidRPr="00376A95">
        <w:rPr>
          <w:rFonts w:eastAsiaTheme="minorHAnsi"/>
          <w:lang w:val="ru-RU"/>
        </w:rPr>
        <w:t xml:space="preserve">], присвоить </w:t>
      </w:r>
      <w:r w:rsidRPr="00376A95">
        <w:rPr>
          <w:rFonts w:eastAsiaTheme="minorHAnsi"/>
        </w:rPr>
        <w:t>dist</w:t>
      </w:r>
      <w:r w:rsidRPr="00376A95">
        <w:rPr>
          <w:rFonts w:eastAsiaTheme="minorHAnsi"/>
          <w:lang w:val="ru-RU"/>
        </w:rPr>
        <w:t>[</w:t>
      </w:r>
      <w:r w:rsidRPr="00376A95">
        <w:rPr>
          <w:rFonts w:eastAsiaTheme="minorHAnsi"/>
        </w:rPr>
        <w:t>u</w:t>
      </w:r>
      <w:r w:rsidRPr="00376A95">
        <w:rPr>
          <w:rFonts w:eastAsiaTheme="minorHAnsi"/>
          <w:lang w:val="ru-RU"/>
        </w:rPr>
        <w:t xml:space="preserve">] = </w:t>
      </w:r>
      <w:r w:rsidRPr="00376A95">
        <w:rPr>
          <w:rFonts w:eastAsiaTheme="minorHAnsi"/>
        </w:rPr>
        <w:t>dist</w:t>
      </w:r>
      <w:r w:rsidRPr="00376A95">
        <w:rPr>
          <w:rFonts w:eastAsiaTheme="minorHAnsi"/>
          <w:lang w:val="ru-RU"/>
        </w:rPr>
        <w:t>[</w:t>
      </w:r>
      <w:r w:rsidRPr="00376A95">
        <w:rPr>
          <w:rFonts w:eastAsiaTheme="minorHAnsi"/>
        </w:rPr>
        <w:t>v</w:t>
      </w:r>
      <w:r w:rsidRPr="00376A95">
        <w:rPr>
          <w:rFonts w:eastAsiaTheme="minorHAnsi"/>
          <w:lang w:val="ru-RU"/>
        </w:rPr>
        <w:t xml:space="preserve">] + </w:t>
      </w:r>
      <w:r w:rsidRPr="00376A95">
        <w:rPr>
          <w:rFonts w:eastAsiaTheme="minorHAnsi"/>
        </w:rPr>
        <w:t>w</w:t>
      </w:r>
      <w:r w:rsidRPr="00376A95">
        <w:rPr>
          <w:rFonts w:eastAsiaTheme="minorHAnsi"/>
          <w:lang w:val="ru-RU"/>
        </w:rPr>
        <w:t>(</w:t>
      </w:r>
      <w:r w:rsidRPr="00376A95">
        <w:rPr>
          <w:rFonts w:eastAsiaTheme="minorHAnsi"/>
        </w:rPr>
        <w:t>v</w:t>
      </w:r>
      <w:r w:rsidRPr="00376A95">
        <w:rPr>
          <w:rFonts w:eastAsiaTheme="minorHAnsi"/>
          <w:lang w:val="ru-RU"/>
        </w:rPr>
        <w:t xml:space="preserve">, </w:t>
      </w:r>
      <w:r w:rsidRPr="00376A95">
        <w:rPr>
          <w:rFonts w:eastAsiaTheme="minorHAnsi"/>
        </w:rPr>
        <w:t>u</w:t>
      </w:r>
      <w:r w:rsidRPr="00376A95">
        <w:rPr>
          <w:rFonts w:eastAsiaTheme="minorHAnsi"/>
          <w:lang w:val="ru-RU"/>
        </w:rPr>
        <w:t>).</w:t>
      </w:r>
    </w:p>
    <w:p w14:paraId="589151D2" w14:textId="77777777" w:rsidR="00376A95" w:rsidRDefault="00376A95" w:rsidP="00376A95">
      <w:pPr>
        <w:rPr>
          <w:rFonts w:eastAsiaTheme="minorHAnsi"/>
          <w:lang w:val="ru-RU"/>
        </w:rPr>
      </w:pPr>
      <w:r w:rsidRPr="00376A95">
        <w:rPr>
          <w:rFonts w:eastAsiaTheme="minorHAnsi"/>
          <w:lang w:val="ru-RU"/>
        </w:rPr>
        <w:t>Иными словами, алгоритм на каждом шаге находит вершину, до которой расстояние сейчас минимально и из которой ещё не была произведена релаксация, и отмечает её посещенной.</w:t>
      </w:r>
    </w:p>
    <w:p w14:paraId="50F177DB" w14:textId="59FCDA2D" w:rsidR="00376A95" w:rsidRPr="00376A95" w:rsidRDefault="00376A95" w:rsidP="00376A95">
      <w:pPr>
        <w:jc w:val="center"/>
        <w:rPr>
          <w:rFonts w:eastAsiaTheme="minorHAnsi"/>
          <w:lang w:val="ru-RU"/>
        </w:rPr>
      </w:pPr>
      <w:r>
        <w:rPr>
          <w:rFonts w:eastAsiaTheme="minorHAnsi"/>
          <w:noProof/>
        </w:rPr>
        <w:drawing>
          <wp:inline distT="0" distB="0" distL="0" distR="0" wp14:anchorId="32D33183" wp14:editId="6B1F48BA">
            <wp:extent cx="3886200" cy="16637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40">
                      <a:extLst>
                        <a:ext uri="{28A0092B-C50C-407E-A947-70E740481C1C}">
                          <a14:useLocalDpi xmlns:a14="http://schemas.microsoft.com/office/drawing/2010/main" val="0"/>
                        </a:ext>
                      </a:extLst>
                    </a:blip>
                    <a:stretch>
                      <a:fillRect/>
                    </a:stretch>
                  </pic:blipFill>
                  <pic:spPr>
                    <a:xfrm>
                      <a:off x="0" y="0"/>
                      <a:ext cx="3886200" cy="1663700"/>
                    </a:xfrm>
                    <a:prstGeom prst="rect">
                      <a:avLst/>
                    </a:prstGeom>
                  </pic:spPr>
                </pic:pic>
              </a:graphicData>
            </a:graphic>
          </wp:inline>
        </w:drawing>
      </w:r>
    </w:p>
    <w:p w14:paraId="6FCF0C87" w14:textId="75209332" w:rsidR="00376A95" w:rsidRPr="00376A95" w:rsidRDefault="00376A95" w:rsidP="00376A95">
      <w:pPr>
        <w:rPr>
          <w:rFonts w:eastAsiaTheme="minorHAnsi"/>
          <w:lang w:val="ru-RU"/>
        </w:rPr>
      </w:pPr>
    </w:p>
    <w:p w14:paraId="7DBBE49D" w14:textId="6D41E35A" w:rsidR="00376A95" w:rsidRDefault="00376A95" w:rsidP="00376A95">
      <w:pPr>
        <w:rPr>
          <w:rFonts w:eastAsiaTheme="minorHAnsi"/>
          <w:lang w:val="ru-RU"/>
        </w:rPr>
      </w:pPr>
      <w:bookmarkStart w:id="79" w:name="_Toc216543241"/>
      <w:r w:rsidRPr="00376A95">
        <w:rPr>
          <w:rStyle w:val="30"/>
          <w:rFonts w:eastAsiaTheme="minorHAnsi"/>
        </w:rPr>
        <w:t>Задача</w:t>
      </w:r>
      <w:bookmarkEnd w:id="79"/>
      <w:r w:rsidRPr="00376A95">
        <w:rPr>
          <w:rFonts w:eastAsiaTheme="minorHAnsi"/>
          <w:lang w:val="ru-RU"/>
        </w:rPr>
        <w:t xml:space="preserve">. Взвешенный ориентированный граф задан матрицей смежности, где - 1 означает отсутствие ребра между вершинами, а любое неотрицательное число - присутствие ребра </w:t>
      </w:r>
      <w:r w:rsidRPr="00376A95">
        <w:rPr>
          <w:rFonts w:eastAsiaTheme="minorHAnsi"/>
          <w:lang w:val="ru-RU"/>
        </w:rPr>
        <w:lastRenderedPageBreak/>
        <w:t>данного веса. На главной диагонали матрицы записаны нули. В первой строке содержатся три числа: количество вершин графа, начальная вершина, конечная вершина. Затем построчно вводится матрица смежности графа. Требуется определить минимальное расстояние от стартовой ячейки до конечной.</w:t>
      </w:r>
    </w:p>
    <w:p w14:paraId="08D55701" w14:textId="77777777" w:rsidR="00577933" w:rsidRDefault="00577933" w:rsidP="00577933">
      <w:pPr>
        <w:pStyle w:val="HTML"/>
        <w:shd w:val="clear" w:color="auto" w:fill="FFFFFF"/>
        <w:rPr>
          <w:color w:val="000000"/>
        </w:rPr>
      </w:pPr>
      <w:r>
        <w:rPr>
          <w:b/>
          <w:bCs/>
          <w:color w:val="000080"/>
        </w:rPr>
        <w:t xml:space="preserve">def </w:t>
      </w:r>
      <w:r>
        <w:rPr>
          <w:color w:val="000000"/>
        </w:rPr>
        <w:t>dijkstra(graph, start, end):</w:t>
      </w:r>
      <w:r>
        <w:rPr>
          <w:color w:val="000000"/>
        </w:rPr>
        <w:br/>
        <w:t xml:space="preserve">    n = </w:t>
      </w:r>
      <w:r>
        <w:rPr>
          <w:color w:val="000080"/>
        </w:rPr>
        <w:t>len</w:t>
      </w:r>
      <w:r>
        <w:rPr>
          <w:color w:val="000000"/>
        </w:rPr>
        <w:t>(graph)</w:t>
      </w:r>
      <w:r>
        <w:rPr>
          <w:color w:val="000000"/>
        </w:rPr>
        <w:br/>
        <w:t xml:space="preserve">    visited = [</w:t>
      </w:r>
      <w:r>
        <w:rPr>
          <w:b/>
          <w:bCs/>
          <w:color w:val="000080"/>
        </w:rPr>
        <w:t>False</w:t>
      </w:r>
      <w:r>
        <w:rPr>
          <w:color w:val="000000"/>
        </w:rPr>
        <w:t>] * n</w:t>
      </w:r>
      <w:r>
        <w:rPr>
          <w:color w:val="000000"/>
        </w:rPr>
        <w:br/>
        <w:t xml:space="preserve">    dist = [</w:t>
      </w:r>
      <w:r>
        <w:rPr>
          <w:color w:val="000080"/>
        </w:rPr>
        <w:t>float</w:t>
      </w:r>
      <w:r>
        <w:rPr>
          <w:color w:val="000000"/>
        </w:rPr>
        <w:t>(</w:t>
      </w:r>
      <w:r>
        <w:rPr>
          <w:b/>
          <w:bCs/>
          <w:color w:val="008000"/>
        </w:rPr>
        <w:t>'inf'</w:t>
      </w:r>
      <w:r>
        <w:rPr>
          <w:color w:val="000000"/>
        </w:rPr>
        <w:t>)] * n</w:t>
      </w:r>
      <w:r>
        <w:rPr>
          <w:color w:val="000000"/>
        </w:rPr>
        <w:br/>
        <w:t xml:space="preserve">    dist[start] = </w:t>
      </w:r>
      <w:r>
        <w:rPr>
          <w:color w:val="0000FF"/>
        </w:rPr>
        <w:t>0</w:t>
      </w:r>
      <w:r>
        <w:rPr>
          <w:color w:val="0000FF"/>
        </w:rPr>
        <w:br/>
      </w:r>
      <w:r>
        <w:rPr>
          <w:color w:val="0000FF"/>
        </w:rPr>
        <w:br/>
        <w:t xml:space="preserve">    </w:t>
      </w:r>
      <w:r>
        <w:rPr>
          <w:b/>
          <w:bCs/>
          <w:color w:val="000080"/>
        </w:rPr>
        <w:t xml:space="preserve">for </w:t>
      </w:r>
      <w:r>
        <w:rPr>
          <w:color w:val="000000"/>
        </w:rPr>
        <w:t xml:space="preserve">_ </w:t>
      </w:r>
      <w:r>
        <w:rPr>
          <w:b/>
          <w:bCs/>
          <w:color w:val="000080"/>
        </w:rPr>
        <w:t xml:space="preserve">in </w:t>
      </w:r>
      <w:r>
        <w:rPr>
          <w:color w:val="000080"/>
        </w:rPr>
        <w:t>range</w:t>
      </w:r>
      <w:r>
        <w:rPr>
          <w:color w:val="000000"/>
        </w:rPr>
        <w:t>(n):</w:t>
      </w:r>
      <w:r>
        <w:rPr>
          <w:color w:val="000000"/>
        </w:rPr>
        <w:br/>
        <w:t xml:space="preserve">        min_dist = </w:t>
      </w:r>
      <w:r>
        <w:rPr>
          <w:color w:val="000080"/>
        </w:rPr>
        <w:t>float</w:t>
      </w:r>
      <w:r>
        <w:rPr>
          <w:color w:val="000000"/>
        </w:rPr>
        <w:t>(</w:t>
      </w:r>
      <w:r>
        <w:rPr>
          <w:b/>
          <w:bCs/>
          <w:color w:val="008000"/>
        </w:rPr>
        <w:t>'inf'</w:t>
      </w:r>
      <w:r>
        <w:rPr>
          <w:color w:val="000000"/>
        </w:rPr>
        <w:t>)</w:t>
      </w:r>
      <w:r>
        <w:rPr>
          <w:color w:val="000000"/>
        </w:rPr>
        <w:br/>
        <w:t xml:space="preserve">        min_index = -</w:t>
      </w:r>
      <w:r>
        <w:rPr>
          <w:color w:val="0000FF"/>
        </w:rPr>
        <w:t>1</w:t>
      </w:r>
      <w:r>
        <w:rPr>
          <w:color w:val="0000FF"/>
        </w:rPr>
        <w:br/>
        <w:t xml:space="preserve">        </w:t>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t xml:space="preserve">            </w:t>
      </w:r>
      <w:r>
        <w:rPr>
          <w:b/>
          <w:bCs/>
          <w:color w:val="000080"/>
        </w:rPr>
        <w:t xml:space="preserve">if not </w:t>
      </w:r>
      <w:r>
        <w:rPr>
          <w:color w:val="000000"/>
        </w:rPr>
        <w:t xml:space="preserve">visited[i] </w:t>
      </w:r>
      <w:r>
        <w:rPr>
          <w:b/>
          <w:bCs/>
          <w:color w:val="000080"/>
        </w:rPr>
        <w:t xml:space="preserve">and </w:t>
      </w:r>
      <w:r>
        <w:rPr>
          <w:color w:val="000000"/>
        </w:rPr>
        <w:t>dist[i] &lt; min_dist:</w:t>
      </w:r>
      <w:r>
        <w:rPr>
          <w:color w:val="000000"/>
        </w:rPr>
        <w:br/>
        <w:t xml:space="preserve">                min_dist = dist[i]</w:t>
      </w:r>
      <w:r>
        <w:rPr>
          <w:color w:val="000000"/>
        </w:rPr>
        <w:br/>
        <w:t xml:space="preserve">                min_index = i</w:t>
      </w:r>
      <w:r>
        <w:rPr>
          <w:color w:val="000000"/>
        </w:rPr>
        <w:br/>
      </w:r>
      <w:r>
        <w:rPr>
          <w:color w:val="000000"/>
        </w:rPr>
        <w:br/>
        <w:t xml:space="preserve">        </w:t>
      </w:r>
      <w:r>
        <w:rPr>
          <w:b/>
          <w:bCs/>
          <w:color w:val="000080"/>
        </w:rPr>
        <w:t xml:space="preserve">if </w:t>
      </w:r>
      <w:r>
        <w:rPr>
          <w:color w:val="000000"/>
        </w:rPr>
        <w:t>min_index == -</w:t>
      </w:r>
      <w:r>
        <w:rPr>
          <w:color w:val="0000FF"/>
        </w:rPr>
        <w:t>1</w:t>
      </w:r>
      <w:r>
        <w:rPr>
          <w:color w:val="000000"/>
        </w:rPr>
        <w:t>:</w:t>
      </w:r>
      <w:r>
        <w:rPr>
          <w:color w:val="000000"/>
        </w:rPr>
        <w:br/>
        <w:t xml:space="preserve">            </w:t>
      </w:r>
      <w:r>
        <w:rPr>
          <w:b/>
          <w:bCs/>
          <w:color w:val="000080"/>
        </w:rPr>
        <w:t>break</w:t>
      </w:r>
      <w:r>
        <w:rPr>
          <w:b/>
          <w:bCs/>
          <w:color w:val="000080"/>
        </w:rPr>
        <w:br/>
      </w:r>
      <w:r>
        <w:rPr>
          <w:b/>
          <w:bCs/>
          <w:color w:val="000080"/>
        </w:rPr>
        <w:br/>
        <w:t xml:space="preserve">        </w:t>
      </w:r>
      <w:r>
        <w:rPr>
          <w:color w:val="000000"/>
        </w:rPr>
        <w:t xml:space="preserve">visited[min_index] = </w:t>
      </w:r>
      <w:r>
        <w:rPr>
          <w:b/>
          <w:bCs/>
          <w:color w:val="000080"/>
        </w:rPr>
        <w:t>True</w:t>
      </w:r>
      <w:r>
        <w:rPr>
          <w:b/>
          <w:bCs/>
          <w:color w:val="000080"/>
        </w:rPr>
        <w:br/>
        <w:t xml:space="preserve">        for </w:t>
      </w:r>
      <w:r>
        <w:rPr>
          <w:color w:val="000000"/>
        </w:rPr>
        <w:t xml:space="preserve">i </w:t>
      </w:r>
      <w:r>
        <w:rPr>
          <w:b/>
          <w:bCs/>
          <w:color w:val="000080"/>
        </w:rPr>
        <w:t xml:space="preserve">in </w:t>
      </w:r>
      <w:r>
        <w:rPr>
          <w:color w:val="000080"/>
        </w:rPr>
        <w:t>range</w:t>
      </w:r>
      <w:r>
        <w:rPr>
          <w:color w:val="000000"/>
        </w:rPr>
        <w:t>(n):</w:t>
      </w:r>
      <w:r>
        <w:rPr>
          <w:color w:val="000000"/>
        </w:rPr>
        <w:br/>
        <w:t xml:space="preserve">            </w:t>
      </w:r>
      <w:r>
        <w:rPr>
          <w:b/>
          <w:bCs/>
          <w:color w:val="000080"/>
        </w:rPr>
        <w:t xml:space="preserve">if </w:t>
      </w:r>
      <w:r>
        <w:rPr>
          <w:color w:val="000000"/>
        </w:rPr>
        <w:t xml:space="preserve">graph[min_index][i] &gt;= </w:t>
      </w:r>
      <w:r>
        <w:rPr>
          <w:color w:val="0000FF"/>
        </w:rPr>
        <w:t>0</w:t>
      </w:r>
      <w:r>
        <w:rPr>
          <w:color w:val="000000"/>
        </w:rPr>
        <w:t>:</w:t>
      </w:r>
      <w:r>
        <w:rPr>
          <w:color w:val="000000"/>
        </w:rPr>
        <w:br/>
        <w:t xml:space="preserve">                new_dist = dist[min_index] + graph[min_index][i]</w:t>
      </w:r>
      <w:r>
        <w:rPr>
          <w:color w:val="000000"/>
        </w:rPr>
        <w:br/>
        <w:t xml:space="preserve">                </w:t>
      </w:r>
      <w:r>
        <w:rPr>
          <w:b/>
          <w:bCs/>
          <w:color w:val="000080"/>
        </w:rPr>
        <w:t xml:space="preserve">if </w:t>
      </w:r>
      <w:r>
        <w:rPr>
          <w:color w:val="000000"/>
        </w:rPr>
        <w:t>new_dist &lt; dist[i]:</w:t>
      </w:r>
      <w:r>
        <w:rPr>
          <w:color w:val="000000"/>
        </w:rPr>
        <w:br/>
        <w:t xml:space="preserve">                    dist[i] = new_dist</w:t>
      </w:r>
      <w:r>
        <w:rPr>
          <w:color w:val="000000"/>
        </w:rPr>
        <w:br/>
      </w:r>
      <w:r>
        <w:rPr>
          <w:color w:val="000000"/>
        </w:rPr>
        <w:br/>
        <w:t xml:space="preserve">    </w:t>
      </w:r>
      <w:r>
        <w:rPr>
          <w:b/>
          <w:bCs/>
          <w:color w:val="000080"/>
        </w:rPr>
        <w:t xml:space="preserve">return </w:t>
      </w:r>
      <w:r>
        <w:rPr>
          <w:color w:val="000000"/>
        </w:rPr>
        <w:t xml:space="preserve">dist[end] </w:t>
      </w:r>
      <w:r>
        <w:rPr>
          <w:b/>
          <w:bCs/>
          <w:color w:val="000080"/>
        </w:rPr>
        <w:t xml:space="preserve">if </w:t>
      </w:r>
      <w:r>
        <w:rPr>
          <w:color w:val="000000"/>
        </w:rPr>
        <w:t xml:space="preserve">dist[end] != </w:t>
      </w:r>
      <w:r>
        <w:rPr>
          <w:color w:val="000080"/>
        </w:rPr>
        <w:t>float</w:t>
      </w:r>
      <w:r>
        <w:rPr>
          <w:color w:val="000000"/>
        </w:rPr>
        <w:t>(</w:t>
      </w:r>
      <w:r>
        <w:rPr>
          <w:b/>
          <w:bCs/>
          <w:color w:val="008000"/>
        </w:rPr>
        <w:t>'inf'</w:t>
      </w:r>
      <w:r>
        <w:rPr>
          <w:color w:val="000000"/>
        </w:rPr>
        <w:t xml:space="preserve">) </w:t>
      </w:r>
      <w:r>
        <w:rPr>
          <w:b/>
          <w:bCs/>
          <w:color w:val="000080"/>
        </w:rPr>
        <w:t xml:space="preserve">else </w:t>
      </w:r>
      <w:r>
        <w:rPr>
          <w:color w:val="000000"/>
        </w:rPr>
        <w:t>-</w:t>
      </w:r>
      <w:r>
        <w:rPr>
          <w:color w:val="0000FF"/>
        </w:rPr>
        <w:t>1</w:t>
      </w:r>
      <w:r>
        <w:rPr>
          <w:color w:val="0000FF"/>
        </w:rPr>
        <w:br/>
      </w:r>
      <w:r>
        <w:rPr>
          <w:color w:val="0000FF"/>
        </w:rPr>
        <w:br/>
      </w:r>
      <w:r>
        <w:rPr>
          <w:color w:val="000000"/>
        </w:rPr>
        <w:t xml:space="preserve">N, S, F = </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 xml:space="preserve">S -= </w:t>
      </w:r>
      <w:r>
        <w:rPr>
          <w:color w:val="0000FF"/>
        </w:rPr>
        <w:t>1</w:t>
      </w:r>
      <w:r>
        <w:rPr>
          <w:color w:val="0000FF"/>
        </w:rPr>
        <w:br/>
      </w:r>
      <w:r>
        <w:rPr>
          <w:color w:val="000000"/>
        </w:rPr>
        <w:t xml:space="preserve">F -= </w:t>
      </w:r>
      <w:r>
        <w:rPr>
          <w:color w:val="0000FF"/>
        </w:rPr>
        <w:t>1</w:t>
      </w:r>
      <w:r>
        <w:rPr>
          <w:color w:val="0000FF"/>
        </w:rPr>
        <w:br/>
      </w:r>
      <w:r>
        <w:rPr>
          <w:color w:val="0000FF"/>
        </w:rPr>
        <w:br/>
      </w:r>
      <w:r>
        <w:rPr>
          <w:color w:val="000000"/>
        </w:rPr>
        <w:t>graph = []</w:t>
      </w:r>
      <w:r>
        <w:rPr>
          <w:color w:val="000000"/>
        </w:rPr>
        <w:br/>
      </w:r>
      <w:r>
        <w:rPr>
          <w:b/>
          <w:bCs/>
          <w:color w:val="000080"/>
        </w:rPr>
        <w:t xml:space="preserve">for </w:t>
      </w:r>
      <w:r>
        <w:rPr>
          <w:color w:val="000000"/>
        </w:rPr>
        <w:t xml:space="preserve">_ </w:t>
      </w:r>
      <w:r>
        <w:rPr>
          <w:b/>
          <w:bCs/>
          <w:color w:val="000080"/>
        </w:rPr>
        <w:t xml:space="preserve">in </w:t>
      </w:r>
      <w:r>
        <w:rPr>
          <w:color w:val="000080"/>
        </w:rPr>
        <w:t>range</w:t>
      </w:r>
      <w:r>
        <w:rPr>
          <w:color w:val="000000"/>
        </w:rPr>
        <w:t>(N):</w:t>
      </w:r>
      <w:r>
        <w:rPr>
          <w:color w:val="000000"/>
        </w:rPr>
        <w:br/>
        <w:t xml:space="preserve">    graph.append(</w:t>
      </w:r>
      <w:r>
        <w:rPr>
          <w:color w:val="000080"/>
        </w:rPr>
        <w:t>list</w:t>
      </w:r>
      <w:r>
        <w:rPr>
          <w:color w:val="000000"/>
        </w:rPr>
        <w:t>(</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r>
      <w:r>
        <w:rPr>
          <w:color w:val="000000"/>
        </w:rPr>
        <w:br/>
      </w:r>
      <w:r>
        <w:rPr>
          <w:color w:val="000080"/>
        </w:rPr>
        <w:t>print</w:t>
      </w:r>
      <w:r>
        <w:rPr>
          <w:color w:val="000000"/>
        </w:rPr>
        <w:t>(dijkstra(graph, S, F))</w:t>
      </w:r>
    </w:p>
    <w:p w14:paraId="19674ADF" w14:textId="60ACC9C2" w:rsidR="00577933" w:rsidRPr="00577933" w:rsidRDefault="00577933" w:rsidP="00577933">
      <w:pPr>
        <w:rPr>
          <w:rFonts w:eastAsiaTheme="minorHAnsi"/>
          <w:lang w:val="ru-RU"/>
        </w:rPr>
      </w:pPr>
      <w:r w:rsidRPr="00577933">
        <w:rPr>
          <w:rFonts w:eastAsiaTheme="minorHAnsi"/>
          <w:lang w:val="ru-RU"/>
        </w:rPr>
        <w:t>3</w:t>
      </w:r>
      <w:r>
        <w:rPr>
          <w:rFonts w:eastAsiaTheme="minorHAnsi"/>
          <w:lang w:val="ru-RU"/>
        </w:rPr>
        <w:t xml:space="preserve"> </w:t>
      </w:r>
      <w:r w:rsidRPr="00577933">
        <w:rPr>
          <w:rFonts w:eastAsiaTheme="minorHAnsi"/>
          <w:lang w:val="ru-RU"/>
        </w:rPr>
        <w:t>2</w:t>
      </w:r>
      <w:r>
        <w:rPr>
          <w:rFonts w:eastAsiaTheme="minorHAnsi"/>
          <w:lang w:val="ru-RU"/>
        </w:rPr>
        <w:t xml:space="preserve"> </w:t>
      </w:r>
      <w:r w:rsidRPr="00577933">
        <w:rPr>
          <w:rFonts w:eastAsiaTheme="minorHAnsi"/>
          <w:lang w:val="ru-RU"/>
        </w:rPr>
        <w:t>1</w:t>
      </w:r>
    </w:p>
    <w:p w14:paraId="2AB00429" w14:textId="77777777" w:rsidR="00577933" w:rsidRPr="00577933" w:rsidRDefault="00577933" w:rsidP="00577933">
      <w:pPr>
        <w:rPr>
          <w:rFonts w:eastAsiaTheme="minorHAnsi"/>
          <w:lang w:val="ru-RU"/>
        </w:rPr>
      </w:pPr>
      <w:r w:rsidRPr="00577933">
        <w:rPr>
          <w:rFonts w:eastAsiaTheme="minorHAnsi"/>
          <w:lang w:val="ru-RU"/>
        </w:rPr>
        <w:t>0 1 1</w:t>
      </w:r>
    </w:p>
    <w:p w14:paraId="3D9C66BF" w14:textId="77777777" w:rsidR="00577933" w:rsidRPr="00577933" w:rsidRDefault="00577933" w:rsidP="00577933">
      <w:pPr>
        <w:rPr>
          <w:rFonts w:eastAsiaTheme="minorHAnsi"/>
          <w:lang w:val="ru-RU"/>
        </w:rPr>
      </w:pPr>
      <w:r w:rsidRPr="00577933">
        <w:rPr>
          <w:rFonts w:eastAsiaTheme="minorHAnsi"/>
          <w:lang w:val="ru-RU"/>
        </w:rPr>
        <w:t>4 0 1</w:t>
      </w:r>
    </w:p>
    <w:p w14:paraId="341E7CA9" w14:textId="77777777" w:rsidR="00577933" w:rsidRPr="00577933" w:rsidRDefault="00577933" w:rsidP="00577933">
      <w:pPr>
        <w:rPr>
          <w:rFonts w:eastAsiaTheme="minorHAnsi"/>
          <w:lang w:val="ru-RU"/>
        </w:rPr>
      </w:pPr>
      <w:r w:rsidRPr="00577933">
        <w:rPr>
          <w:rFonts w:eastAsiaTheme="minorHAnsi"/>
          <w:lang w:val="ru-RU"/>
        </w:rPr>
        <w:t>2 1 0</w:t>
      </w:r>
    </w:p>
    <w:p w14:paraId="10A13FFB" w14:textId="77777777" w:rsidR="00577933" w:rsidRPr="00577933" w:rsidRDefault="00577933" w:rsidP="00577933">
      <w:pPr>
        <w:rPr>
          <w:rFonts w:eastAsiaTheme="minorHAnsi"/>
          <w:lang w:val="ru-RU"/>
        </w:rPr>
      </w:pPr>
      <w:r w:rsidRPr="00577933">
        <w:rPr>
          <w:rFonts w:eastAsiaTheme="minorHAnsi"/>
          <w:lang w:val="ru-RU"/>
        </w:rPr>
        <w:t>3</w:t>
      </w:r>
    </w:p>
    <w:p w14:paraId="152038D5" w14:textId="77777777" w:rsidR="00577933" w:rsidRPr="00577933" w:rsidRDefault="00577933" w:rsidP="00577933">
      <w:pPr>
        <w:rPr>
          <w:rFonts w:eastAsiaTheme="minorHAnsi"/>
          <w:lang w:val="ru-RU"/>
        </w:rPr>
      </w:pPr>
      <w:bookmarkStart w:id="80" w:name="_Toc216543242"/>
      <w:r w:rsidRPr="00577933">
        <w:rPr>
          <w:rStyle w:val="30"/>
          <w:rFonts w:eastAsiaTheme="minorHAnsi"/>
        </w:rPr>
        <w:t>Посчитаем, за сколько работает алгоритм Дейкстры с поиском минимума.</w:t>
      </w:r>
      <w:bookmarkEnd w:id="80"/>
      <w:r w:rsidRPr="00577933">
        <w:rPr>
          <w:rStyle w:val="30"/>
          <w:rFonts w:eastAsiaTheme="minorHAnsi"/>
        </w:rPr>
        <w:t xml:space="preserve"> </w:t>
      </w:r>
      <w:r w:rsidRPr="00577933">
        <w:rPr>
          <w:rFonts w:eastAsiaTheme="minorHAnsi"/>
          <w:lang w:val="ru-RU"/>
        </w:rPr>
        <w:t xml:space="preserve">Мы </w:t>
      </w:r>
      <w:r>
        <w:rPr>
          <w:rFonts w:eastAsiaTheme="minorHAnsi"/>
        </w:rPr>
        <w:t>V</w:t>
      </w:r>
      <w:r w:rsidRPr="00577933">
        <w:rPr>
          <w:rFonts w:eastAsiaTheme="minorHAnsi"/>
          <w:lang w:val="ru-RU"/>
        </w:rPr>
        <w:t xml:space="preserve"> раз ищем вершину с минимальным </w:t>
      </w:r>
      <w:r>
        <w:rPr>
          <w:rFonts w:eastAsiaTheme="minorHAnsi"/>
        </w:rPr>
        <w:t>dist</w:t>
      </w:r>
      <w:r w:rsidRPr="00577933">
        <w:rPr>
          <w:rFonts w:eastAsiaTheme="minorHAnsi"/>
          <w:lang w:val="ru-RU"/>
        </w:rPr>
        <w:t>, поиск минимума у нас линейный за О(</w:t>
      </w:r>
      <w:r>
        <w:rPr>
          <w:rFonts w:eastAsiaTheme="minorHAnsi"/>
        </w:rPr>
        <w:t>V</w:t>
      </w:r>
      <w:r w:rsidRPr="00577933">
        <w:rPr>
          <w:rFonts w:eastAsiaTheme="minorHAnsi"/>
          <w:lang w:val="ru-RU"/>
        </w:rPr>
        <w:t>), отсюда</w:t>
      </w:r>
    </w:p>
    <w:p w14:paraId="10310325" w14:textId="77777777" w:rsidR="00577933" w:rsidRPr="00577933" w:rsidRDefault="00577933" w:rsidP="00577933">
      <w:pPr>
        <w:rPr>
          <w:rFonts w:eastAsiaTheme="minorHAnsi"/>
          <w:lang w:val="ru-RU"/>
        </w:rPr>
      </w:pPr>
      <w:r>
        <w:rPr>
          <w:rFonts w:eastAsiaTheme="minorHAnsi"/>
        </w:rPr>
        <w:t>O</w:t>
      </w:r>
      <w:r w:rsidRPr="00577933">
        <w:rPr>
          <w:rFonts w:eastAsiaTheme="minorHAnsi"/>
          <w:lang w:val="ru-RU"/>
        </w:rPr>
        <w:t>(</w:t>
      </w:r>
      <w:r>
        <w:rPr>
          <w:rFonts w:eastAsiaTheme="minorHAnsi"/>
        </w:rPr>
        <w:t>V</w:t>
      </w:r>
      <w:r w:rsidRPr="00577933">
        <w:rPr>
          <w:rFonts w:eastAsiaTheme="minorHAnsi"/>
          <w:lang w:val="ru-RU"/>
        </w:rPr>
        <w:t>2). Обработка ребер у нас происходит за О(Е) (для неориентированного графа) и за</w:t>
      </w:r>
    </w:p>
    <w:p w14:paraId="43526C05" w14:textId="77777777" w:rsidR="00577933" w:rsidRPr="00577933" w:rsidRDefault="00577933" w:rsidP="00577933">
      <w:pPr>
        <w:rPr>
          <w:rFonts w:eastAsiaTheme="minorHAnsi"/>
          <w:lang w:val="ru-RU"/>
        </w:rPr>
      </w:pPr>
      <w:r>
        <w:rPr>
          <w:rFonts w:eastAsiaTheme="minorHAnsi"/>
        </w:rPr>
        <w:t>O</w:t>
      </w:r>
      <w:r w:rsidRPr="00577933">
        <w:rPr>
          <w:rFonts w:eastAsiaTheme="minorHAnsi"/>
          <w:lang w:val="ru-RU"/>
        </w:rPr>
        <w:t>(2</w:t>
      </w:r>
      <w:r>
        <w:rPr>
          <w:rFonts w:eastAsiaTheme="minorHAnsi"/>
        </w:rPr>
        <w:t>E</w:t>
      </w:r>
      <w:r w:rsidRPr="00577933">
        <w:rPr>
          <w:rFonts w:eastAsiaTheme="minorHAnsi"/>
          <w:lang w:val="ru-RU"/>
        </w:rPr>
        <w:t xml:space="preserve">) (для ориентированного графа), а на каждое ребро мы тратим О(1) действий. Т.о. в алгоритме Дейкстры требуется </w:t>
      </w:r>
      <w:r>
        <w:rPr>
          <w:rFonts w:eastAsiaTheme="minorHAnsi"/>
        </w:rPr>
        <w:t>V</w:t>
      </w:r>
      <w:r w:rsidRPr="00577933">
        <w:rPr>
          <w:rFonts w:eastAsiaTheme="minorHAnsi"/>
          <w:lang w:val="ru-RU"/>
        </w:rPr>
        <w:t xml:space="preserve"> раз определять ближайшую вершину и не более 2Е раз производить релаксации. Так мы находим финальную асимптотику: </w:t>
      </w:r>
      <w:r>
        <w:rPr>
          <w:rFonts w:eastAsiaTheme="minorHAnsi"/>
        </w:rPr>
        <w:t>O</w:t>
      </w:r>
      <w:r w:rsidRPr="00577933">
        <w:rPr>
          <w:rFonts w:eastAsiaTheme="minorHAnsi"/>
          <w:lang w:val="ru-RU"/>
        </w:rPr>
        <w:t>(</w:t>
      </w:r>
      <w:r>
        <w:rPr>
          <w:rFonts w:eastAsiaTheme="minorHAnsi"/>
        </w:rPr>
        <w:t>V</w:t>
      </w:r>
      <w:r w:rsidRPr="00577933">
        <w:rPr>
          <w:rFonts w:eastAsiaTheme="minorHAnsi"/>
          <w:lang w:val="ru-RU"/>
        </w:rPr>
        <w:t xml:space="preserve">2 + </w:t>
      </w:r>
      <w:r>
        <w:rPr>
          <w:rFonts w:eastAsiaTheme="minorHAnsi"/>
        </w:rPr>
        <w:t>E</w:t>
      </w:r>
      <w:r w:rsidRPr="00577933">
        <w:rPr>
          <w:rFonts w:eastAsiaTheme="minorHAnsi"/>
          <w:lang w:val="ru-RU"/>
        </w:rPr>
        <w:t>).</w:t>
      </w:r>
    </w:p>
    <w:p w14:paraId="4C06E3E4" w14:textId="77777777" w:rsidR="00577933" w:rsidRPr="00577933" w:rsidRDefault="00577933" w:rsidP="00577933">
      <w:pPr>
        <w:pStyle w:val="2"/>
        <w:rPr>
          <w:rFonts w:eastAsiaTheme="minorHAnsi"/>
          <w:lang w:val="ru-RU"/>
        </w:rPr>
      </w:pPr>
      <w:bookmarkStart w:id="81" w:name="_Toc216543243"/>
      <w:r w:rsidRPr="00577933">
        <w:rPr>
          <w:rFonts w:eastAsiaTheme="minorHAnsi"/>
          <w:lang w:val="ru-RU"/>
        </w:rPr>
        <w:lastRenderedPageBreak/>
        <w:t>Задача "Дейкстра"</w:t>
      </w:r>
      <w:bookmarkEnd w:id="81"/>
    </w:p>
    <w:p w14:paraId="3F618722" w14:textId="77777777" w:rsidR="00577933" w:rsidRPr="00577933" w:rsidRDefault="00577933" w:rsidP="00577933">
      <w:pPr>
        <w:rPr>
          <w:rFonts w:eastAsiaTheme="minorHAnsi"/>
          <w:lang w:val="ru-RU"/>
        </w:rPr>
      </w:pPr>
      <w:r w:rsidRPr="00577933">
        <w:rPr>
          <w:rFonts w:eastAsiaTheme="minorHAnsi"/>
          <w:lang w:val="ru-RU"/>
        </w:rPr>
        <w:t>Дан ориентированный взвешенный граф. Найдите кратчайшее расстояние от одной заданной вершины до другой.</w:t>
      </w:r>
    </w:p>
    <w:p w14:paraId="1B89ED02" w14:textId="77777777" w:rsidR="00577933" w:rsidRDefault="00577933" w:rsidP="00577933">
      <w:pPr>
        <w:pStyle w:val="3"/>
        <w:rPr>
          <w:rFonts w:eastAsiaTheme="minorHAnsi"/>
        </w:rPr>
      </w:pPr>
      <w:bookmarkStart w:id="82" w:name="_Toc216543244"/>
      <w:r>
        <w:rPr>
          <w:rFonts w:eastAsiaTheme="minorHAnsi"/>
        </w:rPr>
        <w:t>Входные данные</w:t>
      </w:r>
      <w:bookmarkEnd w:id="82"/>
    </w:p>
    <w:p w14:paraId="141B73EA" w14:textId="77777777" w:rsidR="00577933" w:rsidRPr="00577933" w:rsidRDefault="00577933" w:rsidP="00577933">
      <w:pPr>
        <w:rPr>
          <w:rFonts w:eastAsiaTheme="minorHAnsi"/>
          <w:lang w:val="ru-RU"/>
        </w:rPr>
      </w:pPr>
      <w:r w:rsidRPr="00577933">
        <w:rPr>
          <w:rFonts w:eastAsiaTheme="minorHAnsi"/>
          <w:lang w:val="ru-RU"/>
        </w:rPr>
        <w:t xml:space="preserve">В первой строке содержатся три числа: </w:t>
      </w:r>
      <w:r>
        <w:rPr>
          <w:rFonts w:eastAsiaTheme="minorHAnsi"/>
        </w:rPr>
        <w:t>N</w:t>
      </w:r>
      <w:r w:rsidRPr="00577933">
        <w:rPr>
          <w:rFonts w:eastAsiaTheme="minorHAnsi"/>
          <w:lang w:val="ru-RU"/>
        </w:rPr>
        <w:t xml:space="preserve">, </w:t>
      </w:r>
      <w:r>
        <w:rPr>
          <w:rFonts w:eastAsiaTheme="minorHAnsi"/>
        </w:rPr>
        <w:t>S</w:t>
      </w:r>
      <w:r w:rsidRPr="00577933">
        <w:rPr>
          <w:rFonts w:eastAsiaTheme="minorHAnsi"/>
          <w:lang w:val="ru-RU"/>
        </w:rPr>
        <w:t xml:space="preserve"> </w:t>
      </w:r>
      <w:r>
        <w:rPr>
          <w:rFonts w:eastAsiaTheme="minorHAnsi"/>
        </w:rPr>
        <w:t>u</w:t>
      </w:r>
      <w:r w:rsidRPr="00577933">
        <w:rPr>
          <w:rFonts w:eastAsiaTheme="minorHAnsi"/>
          <w:lang w:val="ru-RU"/>
        </w:rPr>
        <w:t xml:space="preserve"> </w:t>
      </w:r>
      <w:r>
        <w:rPr>
          <w:rFonts w:eastAsiaTheme="minorHAnsi"/>
        </w:rPr>
        <w:t>F</w:t>
      </w:r>
      <w:r w:rsidRPr="00577933">
        <w:rPr>
          <w:rFonts w:eastAsiaTheme="minorHAnsi"/>
          <w:lang w:val="ru-RU"/>
        </w:rPr>
        <w:t xml:space="preserve"> (1 ≤ </w:t>
      </w:r>
      <w:r>
        <w:rPr>
          <w:rFonts w:eastAsiaTheme="minorHAnsi"/>
        </w:rPr>
        <w:t>N</w:t>
      </w:r>
      <w:r w:rsidRPr="00577933">
        <w:rPr>
          <w:rFonts w:eastAsiaTheme="minorHAnsi"/>
          <w:lang w:val="ru-RU"/>
        </w:rPr>
        <w:t xml:space="preserve"> &lt; 100, 1 ≤ </w:t>
      </w:r>
      <w:r>
        <w:rPr>
          <w:rFonts w:eastAsiaTheme="minorHAnsi"/>
        </w:rPr>
        <w:t>S</w:t>
      </w:r>
      <w:r w:rsidRPr="00577933">
        <w:rPr>
          <w:rFonts w:eastAsiaTheme="minorHAnsi"/>
          <w:lang w:val="ru-RU"/>
        </w:rPr>
        <w:t xml:space="preserve">, </w:t>
      </w:r>
      <w:r>
        <w:rPr>
          <w:rFonts w:eastAsiaTheme="minorHAnsi"/>
        </w:rPr>
        <w:t>F</w:t>
      </w:r>
      <w:r w:rsidRPr="00577933">
        <w:rPr>
          <w:rFonts w:eastAsiaTheme="minorHAnsi"/>
          <w:lang w:val="ru-RU"/>
        </w:rPr>
        <w:t xml:space="preserve"> ≤ </w:t>
      </w:r>
      <w:r>
        <w:rPr>
          <w:rFonts w:eastAsiaTheme="minorHAnsi"/>
        </w:rPr>
        <w:t>N</w:t>
      </w:r>
      <w:r w:rsidRPr="00577933">
        <w:rPr>
          <w:rFonts w:eastAsiaTheme="minorHAnsi"/>
          <w:lang w:val="ru-RU"/>
        </w:rPr>
        <w:t xml:space="preserve">), где </w:t>
      </w:r>
      <w:r>
        <w:rPr>
          <w:rFonts w:eastAsiaTheme="minorHAnsi"/>
        </w:rPr>
        <w:t>N</w:t>
      </w:r>
      <w:r w:rsidRPr="00577933">
        <w:rPr>
          <w:rFonts w:eastAsiaTheme="minorHAnsi"/>
          <w:lang w:val="ru-RU"/>
        </w:rPr>
        <w:t xml:space="preserve"> - количество вершин графа, </w:t>
      </w:r>
      <w:r>
        <w:rPr>
          <w:rFonts w:eastAsiaTheme="minorHAnsi"/>
        </w:rPr>
        <w:t>S</w:t>
      </w:r>
      <w:r w:rsidRPr="00577933">
        <w:rPr>
          <w:rFonts w:eastAsiaTheme="minorHAnsi"/>
          <w:lang w:val="ru-RU"/>
        </w:rPr>
        <w:t xml:space="preserve"> - начальная вершина, а </w:t>
      </w:r>
      <w:r>
        <w:rPr>
          <w:rFonts w:eastAsiaTheme="minorHAnsi"/>
        </w:rPr>
        <w:t>F</w:t>
      </w:r>
      <w:r w:rsidRPr="00577933">
        <w:rPr>
          <w:rFonts w:eastAsiaTheme="minorHAnsi"/>
          <w:lang w:val="ru-RU"/>
        </w:rPr>
        <w:t xml:space="preserve"> - конечная. В следующих </w:t>
      </w:r>
      <w:r>
        <w:rPr>
          <w:rFonts w:eastAsiaTheme="minorHAnsi"/>
        </w:rPr>
        <w:t>N</w:t>
      </w:r>
      <w:r w:rsidRPr="00577933">
        <w:rPr>
          <w:rFonts w:eastAsiaTheme="minorHAnsi"/>
          <w:lang w:val="ru-RU"/>
        </w:rPr>
        <w:t xml:space="preserve"> строках вводится по </w:t>
      </w:r>
      <w:r>
        <w:rPr>
          <w:rFonts w:eastAsiaTheme="minorHAnsi"/>
        </w:rPr>
        <w:t>N</w:t>
      </w:r>
      <w:r w:rsidRPr="00577933">
        <w:rPr>
          <w:rFonts w:eastAsiaTheme="minorHAnsi"/>
          <w:lang w:val="ru-RU"/>
        </w:rPr>
        <w:t xml:space="preserve"> чисел, не превосходящих 100, - матрица смежности графа, где - 1 означает</w:t>
      </w:r>
      <w:r>
        <w:rPr>
          <w:rFonts w:eastAsiaTheme="minorHAnsi"/>
          <w:lang w:val="ru-RU"/>
        </w:rPr>
        <w:t xml:space="preserve"> </w:t>
      </w:r>
      <w:r w:rsidRPr="00577933">
        <w:rPr>
          <w:rFonts w:eastAsiaTheme="minorHAnsi"/>
          <w:lang w:val="ru-RU"/>
        </w:rPr>
        <w:t>отсутствие ребра между вершинами, а любое неотрицательное число - присутствие ребра данного веса. На главной диагонали матрицы записаны нули.</w:t>
      </w:r>
    </w:p>
    <w:p w14:paraId="7C3A86E9" w14:textId="77777777" w:rsidR="00577933" w:rsidRPr="00577933" w:rsidRDefault="00577933" w:rsidP="005801D0">
      <w:pPr>
        <w:pStyle w:val="3"/>
        <w:rPr>
          <w:rFonts w:eastAsiaTheme="minorHAnsi"/>
        </w:rPr>
      </w:pPr>
      <w:bookmarkStart w:id="83" w:name="_Toc216543245"/>
      <w:r w:rsidRPr="00577933">
        <w:rPr>
          <w:rFonts w:eastAsiaTheme="minorHAnsi"/>
        </w:rPr>
        <w:t>Выходные данные</w:t>
      </w:r>
      <w:bookmarkEnd w:id="83"/>
    </w:p>
    <w:p w14:paraId="13BBDD46" w14:textId="4F8361FA" w:rsidR="00577933" w:rsidRDefault="00577933" w:rsidP="00577933">
      <w:pPr>
        <w:rPr>
          <w:rFonts w:eastAsiaTheme="minorHAnsi"/>
          <w:lang w:val="ru-RU"/>
        </w:rPr>
      </w:pPr>
      <w:r w:rsidRPr="00577933">
        <w:rPr>
          <w:rFonts w:eastAsiaTheme="minorHAnsi"/>
          <w:lang w:val="ru-RU"/>
        </w:rPr>
        <w:t>Требуется вывести искомое расстояние или - 1, если пути между указанными вершинами не существует.</w:t>
      </w:r>
    </w:p>
    <w:p w14:paraId="05CF4B77" w14:textId="77777777" w:rsidR="00577933" w:rsidRDefault="00577933" w:rsidP="00577933">
      <w:pPr>
        <w:pStyle w:val="HTML"/>
        <w:shd w:val="clear" w:color="auto" w:fill="FFFFFF"/>
        <w:rPr>
          <w:color w:val="000000"/>
        </w:rPr>
      </w:pPr>
      <w:r>
        <w:rPr>
          <w:b/>
          <w:bCs/>
          <w:color w:val="000080"/>
        </w:rPr>
        <w:t xml:space="preserve">import </w:t>
      </w:r>
      <w:r>
        <w:rPr>
          <w:color w:val="000000"/>
        </w:rPr>
        <w:t>heapq</w:t>
      </w:r>
      <w:r>
        <w:rPr>
          <w:color w:val="000000"/>
        </w:rPr>
        <w:br/>
      </w:r>
      <w:r>
        <w:rPr>
          <w:color w:val="000000"/>
        </w:rPr>
        <w:br/>
        <w:t xml:space="preserve">INF = </w:t>
      </w:r>
      <w:r>
        <w:rPr>
          <w:color w:val="0000FF"/>
        </w:rPr>
        <w:t xml:space="preserve">10 </w:t>
      </w:r>
      <w:r>
        <w:rPr>
          <w:color w:val="000000"/>
        </w:rPr>
        <w:t xml:space="preserve">** </w:t>
      </w:r>
      <w:r>
        <w:rPr>
          <w:color w:val="0000FF"/>
        </w:rPr>
        <w:t>6</w:t>
      </w:r>
      <w:r>
        <w:rPr>
          <w:color w:val="0000FF"/>
        </w:rPr>
        <w:br/>
      </w:r>
      <w:r>
        <w:rPr>
          <w:color w:val="000000"/>
        </w:rPr>
        <w:t xml:space="preserve">N, start, end = </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r>
      <w:r>
        <w:rPr>
          <w:color w:val="000000"/>
        </w:rPr>
        <w:br/>
        <w:t xml:space="preserve">graph = {i: {} </w:t>
      </w:r>
      <w:r>
        <w:rPr>
          <w:b/>
          <w:bCs/>
          <w:color w:val="000080"/>
        </w:rPr>
        <w:t xml:space="preserve">for </w:t>
      </w:r>
      <w:r>
        <w:rPr>
          <w:color w:val="000000"/>
        </w:rPr>
        <w:t xml:space="preserve">i </w:t>
      </w:r>
      <w:r>
        <w:rPr>
          <w:b/>
          <w:bCs/>
          <w:color w:val="000080"/>
        </w:rPr>
        <w:t xml:space="preserve">in </w:t>
      </w:r>
      <w:r>
        <w:rPr>
          <w:color w:val="000080"/>
        </w:rPr>
        <w:t>range</w:t>
      </w:r>
      <w:r>
        <w:rPr>
          <w:color w:val="000000"/>
        </w:rPr>
        <w:t>(</w:t>
      </w:r>
      <w:r>
        <w:rPr>
          <w:color w:val="0000FF"/>
        </w:rPr>
        <w:t>1</w:t>
      </w:r>
      <w:r>
        <w:rPr>
          <w:color w:val="000000"/>
        </w:rPr>
        <w:t xml:space="preserve">, N + </w:t>
      </w:r>
      <w:r>
        <w:rPr>
          <w:color w:val="0000FF"/>
        </w:rPr>
        <w:t>1</w:t>
      </w:r>
      <w:r>
        <w:rPr>
          <w:color w:val="000000"/>
        </w:rPr>
        <w:t>)}</w:t>
      </w:r>
      <w:r>
        <w:rPr>
          <w:color w:val="000000"/>
        </w:rPr>
        <w:br/>
      </w:r>
      <w:r>
        <w:rPr>
          <w:b/>
          <w:bCs/>
          <w:color w:val="000080"/>
        </w:rPr>
        <w:t xml:space="preserve">for </w:t>
      </w:r>
      <w:r>
        <w:rPr>
          <w:color w:val="000000"/>
        </w:rPr>
        <w:t xml:space="preserve">i </w:t>
      </w:r>
      <w:r>
        <w:rPr>
          <w:b/>
          <w:bCs/>
          <w:color w:val="000080"/>
        </w:rPr>
        <w:t xml:space="preserve">in </w:t>
      </w:r>
      <w:r>
        <w:rPr>
          <w:color w:val="000080"/>
        </w:rPr>
        <w:t>range</w:t>
      </w:r>
      <w:r>
        <w:rPr>
          <w:color w:val="000000"/>
        </w:rPr>
        <w:t>(</w:t>
      </w:r>
      <w:r>
        <w:rPr>
          <w:color w:val="0000FF"/>
        </w:rPr>
        <w:t>1</w:t>
      </w:r>
      <w:r>
        <w:rPr>
          <w:color w:val="000000"/>
        </w:rPr>
        <w:t xml:space="preserve">, N + </w:t>
      </w:r>
      <w:r>
        <w:rPr>
          <w:color w:val="0000FF"/>
        </w:rPr>
        <w:t>1</w:t>
      </w:r>
      <w:r>
        <w:rPr>
          <w:color w:val="000000"/>
        </w:rPr>
        <w:t>):</w:t>
      </w:r>
      <w:r>
        <w:rPr>
          <w:color w:val="000000"/>
        </w:rPr>
        <w:br/>
        <w:t xml:space="preserve">    weights = </w:t>
      </w:r>
      <w:r>
        <w:rPr>
          <w:color w:val="000080"/>
        </w:rPr>
        <w:t>list</w:t>
      </w:r>
      <w:r>
        <w:rPr>
          <w:color w:val="000000"/>
        </w:rPr>
        <w:t>(</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 xml:space="preserve">    </w:t>
      </w:r>
      <w:r>
        <w:rPr>
          <w:b/>
          <w:bCs/>
          <w:color w:val="000080"/>
        </w:rPr>
        <w:t xml:space="preserve">for </w:t>
      </w:r>
      <w:r>
        <w:rPr>
          <w:color w:val="000000"/>
        </w:rPr>
        <w:t xml:space="preserve">j, w </w:t>
      </w:r>
      <w:r>
        <w:rPr>
          <w:b/>
          <w:bCs/>
          <w:color w:val="000080"/>
        </w:rPr>
        <w:t xml:space="preserve">in </w:t>
      </w:r>
      <w:r>
        <w:rPr>
          <w:color w:val="000080"/>
        </w:rPr>
        <w:t>enumerate</w:t>
      </w:r>
      <w:r>
        <w:rPr>
          <w:color w:val="000000"/>
        </w:rPr>
        <w:t>(weights):</w:t>
      </w:r>
      <w:r>
        <w:rPr>
          <w:color w:val="000000"/>
        </w:rPr>
        <w:br/>
        <w:t xml:space="preserve">        </w:t>
      </w:r>
      <w:r>
        <w:rPr>
          <w:b/>
          <w:bCs/>
          <w:color w:val="000080"/>
        </w:rPr>
        <w:t xml:space="preserve">if </w:t>
      </w:r>
      <w:r>
        <w:rPr>
          <w:color w:val="000000"/>
        </w:rPr>
        <w:t>w != -</w:t>
      </w:r>
      <w:r>
        <w:rPr>
          <w:color w:val="0000FF"/>
        </w:rPr>
        <w:t>1</w:t>
      </w:r>
      <w:r>
        <w:rPr>
          <w:color w:val="000000"/>
        </w:rPr>
        <w:t>:</w:t>
      </w:r>
      <w:r>
        <w:rPr>
          <w:color w:val="000000"/>
        </w:rPr>
        <w:br/>
        <w:t xml:space="preserve">            graph[i][j + </w:t>
      </w:r>
      <w:r>
        <w:rPr>
          <w:color w:val="0000FF"/>
        </w:rPr>
        <w:t>1</w:t>
      </w:r>
      <w:r>
        <w:rPr>
          <w:color w:val="000000"/>
        </w:rPr>
        <w:t>] = w</w:t>
      </w:r>
      <w:r>
        <w:rPr>
          <w:color w:val="000000"/>
        </w:rPr>
        <w:br/>
      </w:r>
      <w:r>
        <w:rPr>
          <w:color w:val="000000"/>
        </w:rPr>
        <w:br/>
        <w:t>pq = []</w:t>
      </w:r>
      <w:r>
        <w:rPr>
          <w:color w:val="000000"/>
        </w:rPr>
        <w:br/>
        <w:t xml:space="preserve">dist = {node: INF </w:t>
      </w:r>
      <w:r>
        <w:rPr>
          <w:b/>
          <w:bCs/>
          <w:color w:val="000080"/>
        </w:rPr>
        <w:t xml:space="preserve">for </w:t>
      </w:r>
      <w:r>
        <w:rPr>
          <w:color w:val="000000"/>
        </w:rPr>
        <w:t xml:space="preserve">node </w:t>
      </w:r>
      <w:r>
        <w:rPr>
          <w:b/>
          <w:bCs/>
          <w:color w:val="000080"/>
        </w:rPr>
        <w:t xml:space="preserve">in </w:t>
      </w:r>
      <w:r>
        <w:rPr>
          <w:color w:val="000000"/>
        </w:rPr>
        <w:t>graph}</w:t>
      </w:r>
      <w:r>
        <w:rPr>
          <w:color w:val="000000"/>
        </w:rPr>
        <w:br/>
        <w:t xml:space="preserve">dist[start] = </w:t>
      </w:r>
      <w:r>
        <w:rPr>
          <w:color w:val="0000FF"/>
        </w:rPr>
        <w:t>0</w:t>
      </w:r>
      <w:r>
        <w:rPr>
          <w:color w:val="0000FF"/>
        </w:rPr>
        <w:br/>
      </w:r>
      <w:r>
        <w:rPr>
          <w:color w:val="000000"/>
        </w:rPr>
        <w:t>heapq.heappush(pq, (</w:t>
      </w:r>
      <w:r>
        <w:rPr>
          <w:color w:val="0000FF"/>
        </w:rPr>
        <w:t>0</w:t>
      </w:r>
      <w:r>
        <w:rPr>
          <w:color w:val="000000"/>
        </w:rPr>
        <w:t xml:space="preserve">, start))  </w:t>
      </w:r>
      <w:r>
        <w:rPr>
          <w:i/>
          <w:iCs/>
          <w:color w:val="808080"/>
        </w:rPr>
        <w:t># в куче храним пару: (расстояние, номер вершины)</w:t>
      </w:r>
      <w:r>
        <w:rPr>
          <w:i/>
          <w:iCs/>
          <w:color w:val="808080"/>
        </w:rPr>
        <w:br/>
      </w:r>
      <w:r>
        <w:rPr>
          <w:i/>
          <w:iCs/>
          <w:color w:val="808080"/>
        </w:rPr>
        <w:br/>
      </w:r>
      <w:r>
        <w:rPr>
          <w:b/>
          <w:bCs/>
          <w:color w:val="000080"/>
        </w:rPr>
        <w:t xml:space="preserve">while </w:t>
      </w:r>
      <w:r>
        <w:rPr>
          <w:color w:val="000000"/>
        </w:rPr>
        <w:t>pq:</w:t>
      </w:r>
      <w:r>
        <w:rPr>
          <w:color w:val="000000"/>
        </w:rPr>
        <w:br/>
        <w:t xml:space="preserve">    cur_dist, cur_vertex = heapq.heappop(pq)</w:t>
      </w:r>
      <w:r>
        <w:rPr>
          <w:color w:val="000000"/>
        </w:rPr>
        <w:br/>
      </w:r>
      <w:r>
        <w:rPr>
          <w:color w:val="000000"/>
        </w:rPr>
        <w:br/>
        <w:t xml:space="preserve">    </w:t>
      </w:r>
      <w:r>
        <w:rPr>
          <w:b/>
          <w:bCs/>
          <w:color w:val="000080"/>
        </w:rPr>
        <w:t xml:space="preserve">if </w:t>
      </w:r>
      <w:r>
        <w:rPr>
          <w:color w:val="000000"/>
        </w:rPr>
        <w:t>cur_vertex == end:</w:t>
      </w:r>
      <w:r>
        <w:rPr>
          <w:color w:val="000000"/>
        </w:rPr>
        <w:br/>
        <w:t xml:space="preserve">        </w:t>
      </w:r>
      <w:r>
        <w:rPr>
          <w:b/>
          <w:bCs/>
          <w:color w:val="000080"/>
        </w:rPr>
        <w:t>break</w:t>
      </w:r>
      <w:r>
        <w:rPr>
          <w:b/>
          <w:bCs/>
          <w:color w:val="000080"/>
        </w:rPr>
        <w:br/>
      </w:r>
      <w:r>
        <w:rPr>
          <w:b/>
          <w:bCs/>
          <w:color w:val="000080"/>
        </w:rPr>
        <w:br/>
        <w:t xml:space="preserve">    if </w:t>
      </w:r>
      <w:r>
        <w:rPr>
          <w:color w:val="000000"/>
        </w:rPr>
        <w:t>cur_dist &gt; dist[cur_vertex]:</w:t>
      </w:r>
      <w:r>
        <w:rPr>
          <w:color w:val="000000"/>
        </w:rPr>
        <w:br/>
        <w:t xml:space="preserve">        </w:t>
      </w:r>
      <w:r>
        <w:rPr>
          <w:b/>
          <w:bCs/>
          <w:color w:val="000080"/>
        </w:rPr>
        <w:t>continue</w:t>
      </w:r>
      <w:r>
        <w:rPr>
          <w:b/>
          <w:bCs/>
          <w:color w:val="000080"/>
        </w:rPr>
        <w:br/>
      </w:r>
      <w:r>
        <w:rPr>
          <w:b/>
          <w:bCs/>
          <w:color w:val="000080"/>
        </w:rPr>
        <w:br/>
        <w:t xml:space="preserve">    for </w:t>
      </w:r>
      <w:r>
        <w:rPr>
          <w:color w:val="000000"/>
        </w:rPr>
        <w:t xml:space="preserve">neighbor, weight </w:t>
      </w:r>
      <w:r>
        <w:rPr>
          <w:b/>
          <w:bCs/>
          <w:color w:val="000080"/>
        </w:rPr>
        <w:t xml:space="preserve">in </w:t>
      </w:r>
      <w:r>
        <w:rPr>
          <w:color w:val="000000"/>
        </w:rPr>
        <w:t>graph[cur_vertex].items():</w:t>
      </w:r>
      <w:r>
        <w:rPr>
          <w:color w:val="000000"/>
        </w:rPr>
        <w:br/>
        <w:t xml:space="preserve">        d = cur_dist + weight</w:t>
      </w:r>
      <w:r>
        <w:rPr>
          <w:color w:val="000000"/>
        </w:rPr>
        <w:br/>
        <w:t xml:space="preserve">        </w:t>
      </w:r>
      <w:r>
        <w:rPr>
          <w:b/>
          <w:bCs/>
          <w:color w:val="000080"/>
        </w:rPr>
        <w:t xml:space="preserve">if </w:t>
      </w:r>
      <w:r>
        <w:rPr>
          <w:color w:val="000000"/>
        </w:rPr>
        <w:t>d &lt; dist[neighbor]:</w:t>
      </w:r>
      <w:r>
        <w:rPr>
          <w:color w:val="000000"/>
        </w:rPr>
        <w:br/>
        <w:t xml:space="preserve">            dist[neighbor] = d</w:t>
      </w:r>
      <w:r>
        <w:rPr>
          <w:color w:val="000000"/>
        </w:rPr>
        <w:br/>
        <w:t xml:space="preserve">            heapq.heappush(pq, (d, neighbor))</w:t>
      </w:r>
      <w:r>
        <w:rPr>
          <w:color w:val="000000"/>
        </w:rPr>
        <w:br/>
      </w:r>
      <w:r>
        <w:rPr>
          <w:color w:val="000000"/>
        </w:rPr>
        <w:br/>
      </w:r>
      <w:r>
        <w:rPr>
          <w:b/>
          <w:bCs/>
          <w:color w:val="000080"/>
        </w:rPr>
        <w:t xml:space="preserve">if </w:t>
      </w:r>
      <w:r>
        <w:rPr>
          <w:color w:val="000000"/>
        </w:rPr>
        <w:t>dist[end] == INF:</w:t>
      </w:r>
      <w:r>
        <w:rPr>
          <w:color w:val="000000"/>
        </w:rPr>
        <w:br/>
        <w:t xml:space="preserve">    </w:t>
      </w:r>
      <w:r>
        <w:rPr>
          <w:color w:val="000080"/>
        </w:rPr>
        <w:t>print</w:t>
      </w:r>
      <w:r>
        <w:rPr>
          <w:color w:val="000000"/>
        </w:rPr>
        <w:t>(-</w:t>
      </w:r>
      <w:r>
        <w:rPr>
          <w:color w:val="0000FF"/>
        </w:rPr>
        <w:t>1</w:t>
      </w:r>
      <w:r>
        <w:rPr>
          <w:color w:val="000000"/>
        </w:rPr>
        <w:t>)</w:t>
      </w:r>
      <w:r>
        <w:rPr>
          <w:color w:val="000000"/>
        </w:rPr>
        <w:br/>
      </w:r>
      <w:r>
        <w:rPr>
          <w:b/>
          <w:bCs/>
          <w:color w:val="000080"/>
        </w:rPr>
        <w:t>else</w:t>
      </w:r>
      <w:r>
        <w:rPr>
          <w:color w:val="000000"/>
        </w:rPr>
        <w:t>:</w:t>
      </w:r>
      <w:r>
        <w:rPr>
          <w:color w:val="000000"/>
        </w:rPr>
        <w:br/>
        <w:t xml:space="preserve">    </w:t>
      </w:r>
      <w:r>
        <w:rPr>
          <w:color w:val="000080"/>
        </w:rPr>
        <w:t>print</w:t>
      </w:r>
      <w:r>
        <w:rPr>
          <w:color w:val="000000"/>
        </w:rPr>
        <w:t>(dist[end])</w:t>
      </w:r>
    </w:p>
    <w:p w14:paraId="7E529898" w14:textId="41B50B2F" w:rsidR="00577933" w:rsidRPr="00577933" w:rsidRDefault="00577933" w:rsidP="00577933">
      <w:pPr>
        <w:rPr>
          <w:rFonts w:eastAsiaTheme="minorHAnsi"/>
        </w:rPr>
      </w:pPr>
    </w:p>
    <w:p w14:paraId="25B6CFD2" w14:textId="77777777" w:rsidR="00577933" w:rsidRPr="007325F1" w:rsidRDefault="00577933" w:rsidP="00577933">
      <w:pPr>
        <w:rPr>
          <w:rFonts w:eastAsiaTheme="minorHAnsi"/>
          <w:lang w:val="ru-RU"/>
        </w:rPr>
      </w:pPr>
      <w:r w:rsidRPr="007325F1">
        <w:rPr>
          <w:rFonts w:eastAsiaTheme="minorHAnsi"/>
          <w:lang w:val="ru-RU"/>
        </w:rPr>
        <w:t>321</w:t>
      </w:r>
    </w:p>
    <w:p w14:paraId="714F7B62" w14:textId="77777777" w:rsidR="00577933" w:rsidRPr="007325F1" w:rsidRDefault="00577933" w:rsidP="00577933">
      <w:pPr>
        <w:rPr>
          <w:rFonts w:eastAsiaTheme="minorHAnsi"/>
          <w:lang w:val="ru-RU"/>
        </w:rPr>
      </w:pPr>
      <w:r w:rsidRPr="007325F1">
        <w:rPr>
          <w:rFonts w:eastAsiaTheme="minorHAnsi"/>
          <w:lang w:val="ru-RU"/>
        </w:rPr>
        <w:t>0 1 1</w:t>
      </w:r>
    </w:p>
    <w:p w14:paraId="113D657A" w14:textId="77777777" w:rsidR="00577933" w:rsidRPr="007325F1" w:rsidRDefault="00577933" w:rsidP="00577933">
      <w:pPr>
        <w:rPr>
          <w:rFonts w:eastAsiaTheme="minorHAnsi"/>
          <w:lang w:val="ru-RU"/>
        </w:rPr>
      </w:pPr>
      <w:r w:rsidRPr="007325F1">
        <w:rPr>
          <w:rFonts w:eastAsiaTheme="minorHAnsi"/>
          <w:lang w:val="ru-RU"/>
        </w:rPr>
        <w:lastRenderedPageBreak/>
        <w:t>4 01</w:t>
      </w:r>
    </w:p>
    <w:p w14:paraId="7B6AAAFF" w14:textId="7E579DDF" w:rsidR="00577933" w:rsidRPr="007325F1" w:rsidRDefault="00577933" w:rsidP="00577933">
      <w:pPr>
        <w:rPr>
          <w:rFonts w:eastAsiaTheme="minorHAnsi"/>
          <w:lang w:val="ru-RU"/>
        </w:rPr>
      </w:pPr>
      <w:r w:rsidRPr="007325F1">
        <w:rPr>
          <w:rFonts w:eastAsiaTheme="minorHAnsi"/>
          <w:lang w:val="ru-RU"/>
        </w:rPr>
        <w:t>210</w:t>
      </w:r>
    </w:p>
    <w:p w14:paraId="025065C2" w14:textId="615C6CC3" w:rsidR="00577933" w:rsidRPr="00577933" w:rsidRDefault="00577933" w:rsidP="00577933">
      <w:pPr>
        <w:rPr>
          <w:rFonts w:eastAsiaTheme="minorHAnsi"/>
          <w:lang w:val="ru-RU"/>
        </w:rPr>
      </w:pPr>
      <w:r>
        <w:rPr>
          <w:rFonts w:eastAsiaTheme="minorHAnsi"/>
          <w:lang w:val="ru-RU"/>
        </w:rPr>
        <w:t>3</w:t>
      </w:r>
    </w:p>
    <w:p w14:paraId="462EE2E3" w14:textId="77777777" w:rsidR="00577933" w:rsidRPr="00577933" w:rsidRDefault="00577933" w:rsidP="00577933">
      <w:pPr>
        <w:rPr>
          <w:rFonts w:eastAsiaTheme="minorHAnsi"/>
          <w:lang w:val="ru-RU"/>
        </w:rPr>
      </w:pPr>
      <w:r w:rsidRPr="00577933">
        <w:rPr>
          <w:rFonts w:eastAsiaTheme="minorHAnsi"/>
          <w:lang w:val="ru-RU"/>
        </w:rPr>
        <w:t>Посчитаем, за сколько работает алгоритм Дейкстры с кучей. Если мы храним необработанные вершины в куче, то:</w:t>
      </w:r>
    </w:p>
    <w:p w14:paraId="0FC2E7D3" w14:textId="77777777" w:rsidR="00577933" w:rsidRPr="00577933" w:rsidRDefault="00577933" w:rsidP="00577933">
      <w:pPr>
        <w:rPr>
          <w:rFonts w:eastAsiaTheme="minorHAnsi"/>
          <w:lang w:val="ru-RU"/>
        </w:rPr>
      </w:pPr>
      <w:r>
        <w:rPr>
          <w:rFonts w:ascii="Calibri" w:eastAsiaTheme="minorHAnsi" w:hAnsi="Calibri" w:cs="Calibri"/>
        </w:rPr>
        <w:t>﻿﻿</w:t>
      </w:r>
      <w:r w:rsidRPr="00577933">
        <w:rPr>
          <w:rFonts w:eastAsiaTheme="minorHAnsi"/>
          <w:lang w:val="ru-RU"/>
        </w:rPr>
        <w:t xml:space="preserve">сложность определения ближайшей вершины равна </w:t>
      </w:r>
      <w:r>
        <w:rPr>
          <w:rFonts w:eastAsiaTheme="minorHAnsi"/>
        </w:rPr>
        <w:t>O</w:t>
      </w:r>
      <w:r w:rsidRPr="00577933">
        <w:rPr>
          <w:rFonts w:eastAsiaTheme="minorHAnsi"/>
          <w:lang w:val="ru-RU"/>
        </w:rPr>
        <w:t>(</w:t>
      </w:r>
      <w:r>
        <w:rPr>
          <w:rFonts w:eastAsiaTheme="minorHAnsi"/>
        </w:rPr>
        <w:t>logV</w:t>
      </w:r>
      <w:r w:rsidRPr="00577933">
        <w:rPr>
          <w:rFonts w:eastAsiaTheme="minorHAnsi"/>
          <w:lang w:val="ru-RU"/>
        </w:rPr>
        <w:t>),</w:t>
      </w:r>
    </w:p>
    <w:p w14:paraId="43443676" w14:textId="77777777" w:rsidR="00577933" w:rsidRPr="00577933" w:rsidRDefault="00577933" w:rsidP="00577933">
      <w:pPr>
        <w:rPr>
          <w:rFonts w:eastAsiaTheme="minorHAnsi"/>
          <w:lang w:val="ru-RU"/>
        </w:rPr>
      </w:pPr>
      <w:r>
        <w:rPr>
          <w:rFonts w:ascii="Calibri" w:eastAsiaTheme="minorHAnsi" w:hAnsi="Calibri" w:cs="Calibri"/>
        </w:rPr>
        <w:t>﻿﻿</w:t>
      </w:r>
      <w:r w:rsidRPr="00577933">
        <w:rPr>
          <w:rFonts w:eastAsiaTheme="minorHAnsi"/>
          <w:lang w:val="ru-RU"/>
        </w:rPr>
        <w:t>сложность одной релаксации также равна О(</w:t>
      </w:r>
      <w:r>
        <w:rPr>
          <w:rFonts w:eastAsiaTheme="minorHAnsi"/>
        </w:rPr>
        <w:t>logV</w:t>
      </w:r>
      <w:r w:rsidRPr="00577933">
        <w:rPr>
          <w:rFonts w:eastAsiaTheme="minorHAnsi"/>
          <w:lang w:val="ru-RU"/>
        </w:rPr>
        <w:t xml:space="preserve">) (обновлять приходится не только ячейку массива </w:t>
      </w:r>
      <w:r>
        <w:rPr>
          <w:rFonts w:eastAsiaTheme="minorHAnsi"/>
        </w:rPr>
        <w:t>dist</w:t>
      </w:r>
      <w:r w:rsidRPr="00577933">
        <w:rPr>
          <w:rFonts w:eastAsiaTheme="minorHAnsi"/>
          <w:lang w:val="ru-RU"/>
        </w:rPr>
        <w:t xml:space="preserve"> , но и пару в куче).</w:t>
      </w:r>
    </w:p>
    <w:p w14:paraId="71AE1883" w14:textId="64582635" w:rsidR="00577933" w:rsidRPr="00577933" w:rsidRDefault="00577933" w:rsidP="00577933">
      <w:pPr>
        <w:rPr>
          <w:rFonts w:eastAsiaTheme="minorHAnsi"/>
          <w:lang w:val="ru-RU"/>
        </w:rPr>
      </w:pPr>
      <w:r w:rsidRPr="00577933">
        <w:rPr>
          <w:rFonts w:eastAsiaTheme="minorHAnsi"/>
          <w:lang w:val="ru-RU"/>
        </w:rPr>
        <w:t>Таким образом, общая сложность алгоритма составляет О((</w:t>
      </w:r>
      <w:r>
        <w:rPr>
          <w:rFonts w:eastAsiaTheme="minorHAnsi"/>
        </w:rPr>
        <w:t>V</w:t>
      </w:r>
      <w:r w:rsidRPr="00577933">
        <w:rPr>
          <w:rFonts w:eastAsiaTheme="minorHAnsi"/>
          <w:lang w:val="ru-RU"/>
        </w:rPr>
        <w:t xml:space="preserve"> + </w:t>
      </w:r>
      <w:r>
        <w:rPr>
          <w:rFonts w:eastAsiaTheme="minorHAnsi"/>
        </w:rPr>
        <w:t>E</w:t>
      </w:r>
      <w:r w:rsidRPr="00577933">
        <w:rPr>
          <w:rFonts w:eastAsiaTheme="minorHAnsi"/>
          <w:lang w:val="ru-RU"/>
        </w:rPr>
        <w:t>)</w:t>
      </w:r>
      <w:r>
        <w:rPr>
          <w:rFonts w:eastAsiaTheme="minorHAnsi"/>
        </w:rPr>
        <w:t>logV</w:t>
      </w:r>
      <w:r w:rsidRPr="00577933">
        <w:rPr>
          <w:rFonts w:eastAsiaTheme="minorHAnsi"/>
          <w:lang w:val="ru-RU"/>
        </w:rPr>
        <w:t>). В реальных графах</w:t>
      </w:r>
      <w:r w:rsidR="00973F9F">
        <w:rPr>
          <w:rFonts w:eastAsiaTheme="minorHAnsi"/>
          <w:lang w:val="ru-RU"/>
        </w:rPr>
        <w:t xml:space="preserve"> </w:t>
      </w:r>
      <w:r>
        <w:rPr>
          <w:rFonts w:eastAsiaTheme="minorHAnsi"/>
        </w:rPr>
        <w:t>V</w:t>
      </w:r>
      <w:r w:rsidRPr="00577933">
        <w:rPr>
          <w:rFonts w:eastAsiaTheme="minorHAnsi"/>
          <w:lang w:val="ru-RU"/>
        </w:rPr>
        <w:t xml:space="preserve"> &lt; </w:t>
      </w:r>
      <w:r>
        <w:rPr>
          <w:rFonts w:eastAsiaTheme="minorHAnsi"/>
        </w:rPr>
        <w:t>E</w:t>
      </w:r>
      <w:r w:rsidRPr="00577933">
        <w:rPr>
          <w:rFonts w:eastAsiaTheme="minorHAnsi"/>
          <w:lang w:val="ru-RU"/>
        </w:rPr>
        <w:t>, поэтому оценку формулируют иногда как О(</w:t>
      </w:r>
      <w:r>
        <w:rPr>
          <w:rFonts w:eastAsiaTheme="minorHAnsi"/>
        </w:rPr>
        <w:t>ElogV</w:t>
      </w:r>
      <w:r w:rsidRPr="00577933">
        <w:rPr>
          <w:rFonts w:eastAsiaTheme="minorHAnsi"/>
          <w:lang w:val="ru-RU"/>
        </w:rPr>
        <w:t>).</w:t>
      </w:r>
    </w:p>
    <w:p w14:paraId="597AEF9A" w14:textId="7C8EBC2A" w:rsidR="00577933" w:rsidRDefault="00577933" w:rsidP="00577933">
      <w:pPr>
        <w:rPr>
          <w:rFonts w:eastAsiaTheme="minorHAnsi"/>
          <w:lang w:val="ru-RU"/>
        </w:rPr>
      </w:pPr>
      <w:r w:rsidRPr="00577933">
        <w:rPr>
          <w:rFonts w:eastAsiaTheme="minorHAnsi"/>
          <w:lang w:val="ru-RU"/>
        </w:rPr>
        <w:t>Оба варианта алгоритма Дейкстры имеют ценность:</w:t>
      </w:r>
    </w:p>
    <w:p w14:paraId="1D7F8381" w14:textId="77777777" w:rsidR="00973F9F" w:rsidRPr="00973F9F" w:rsidRDefault="00973F9F" w:rsidP="003F70B0">
      <w:pPr>
        <w:pStyle w:val="ad"/>
        <w:numPr>
          <w:ilvl w:val="0"/>
          <w:numId w:val="16"/>
        </w:numPr>
        <w:rPr>
          <w:rFonts w:eastAsiaTheme="minorHAnsi"/>
          <w:lang w:val="ru-RU"/>
        </w:rPr>
      </w:pPr>
      <w:r w:rsidRPr="00973F9F">
        <w:rPr>
          <w:rFonts w:eastAsiaTheme="minorHAnsi"/>
          <w:lang w:val="ru-RU"/>
        </w:rPr>
        <w:t>С поиском минимума в массиве (первый вариант) более эффективен для плотных графов,</w:t>
      </w:r>
    </w:p>
    <w:p w14:paraId="0AD59058" w14:textId="44D7CD45" w:rsidR="00577933" w:rsidRDefault="00973F9F" w:rsidP="003F70B0">
      <w:pPr>
        <w:pStyle w:val="ad"/>
        <w:numPr>
          <w:ilvl w:val="0"/>
          <w:numId w:val="16"/>
        </w:numPr>
        <w:rPr>
          <w:rFonts w:eastAsiaTheme="minorHAnsi"/>
          <w:lang w:val="ru-RU"/>
        </w:rPr>
      </w:pPr>
      <w:r w:rsidRPr="00973F9F">
        <w:rPr>
          <w:rFonts w:eastAsiaTheme="minorHAnsi"/>
          <w:lang w:val="ru-RU"/>
        </w:rPr>
        <w:t>алгоритм с кучей (второй вариант) более эффективен для разреженных графов.</w:t>
      </w:r>
    </w:p>
    <w:p w14:paraId="5DD28C65" w14:textId="77777777" w:rsidR="00973F9F" w:rsidRDefault="00973F9F" w:rsidP="00973F9F">
      <w:pPr>
        <w:pStyle w:val="HTML"/>
        <w:shd w:val="clear" w:color="auto" w:fill="FFFFFF"/>
        <w:rPr>
          <w:color w:val="000000"/>
        </w:rPr>
      </w:pPr>
      <w:r>
        <w:rPr>
          <w:i/>
          <w:iCs/>
          <w:color w:val="808080"/>
        </w:rPr>
        <w:t># Дейкстра с подпрограммой + кучей</w:t>
      </w:r>
      <w:r>
        <w:rPr>
          <w:i/>
          <w:iCs/>
          <w:color w:val="808080"/>
        </w:rPr>
        <w:br/>
      </w:r>
      <w:r>
        <w:rPr>
          <w:b/>
          <w:bCs/>
          <w:color w:val="000080"/>
        </w:rPr>
        <w:t xml:space="preserve">import </w:t>
      </w:r>
      <w:r>
        <w:rPr>
          <w:color w:val="000000"/>
        </w:rPr>
        <w:t>heapq</w:t>
      </w:r>
      <w:r>
        <w:rPr>
          <w:color w:val="000000"/>
        </w:rPr>
        <w:br/>
      </w:r>
      <w:r>
        <w:rPr>
          <w:color w:val="000000"/>
        </w:rPr>
        <w:br/>
      </w:r>
      <w:r>
        <w:rPr>
          <w:color w:val="000000"/>
        </w:rPr>
        <w:br/>
      </w:r>
      <w:r>
        <w:rPr>
          <w:b/>
          <w:bCs/>
          <w:color w:val="000080"/>
        </w:rPr>
        <w:t xml:space="preserve">def </w:t>
      </w:r>
      <w:r>
        <w:rPr>
          <w:color w:val="000000"/>
        </w:rPr>
        <w:t>dijkstra(graph, start, end):</w:t>
      </w:r>
      <w:r>
        <w:rPr>
          <w:color w:val="000000"/>
        </w:rPr>
        <w:br/>
        <w:t xml:space="preserve">    dist = {node: </w:t>
      </w:r>
      <w:r>
        <w:rPr>
          <w:color w:val="000080"/>
        </w:rPr>
        <w:t>float</w:t>
      </w:r>
      <w:r>
        <w:rPr>
          <w:color w:val="000000"/>
        </w:rPr>
        <w:t>(</w:t>
      </w:r>
      <w:r>
        <w:rPr>
          <w:b/>
          <w:bCs/>
          <w:color w:val="008000"/>
        </w:rPr>
        <w:t>'inf'</w:t>
      </w:r>
      <w:r>
        <w:rPr>
          <w:color w:val="000000"/>
        </w:rPr>
        <w:t xml:space="preserve">) </w:t>
      </w:r>
      <w:r>
        <w:rPr>
          <w:b/>
          <w:bCs/>
          <w:color w:val="000080"/>
        </w:rPr>
        <w:t xml:space="preserve">for </w:t>
      </w:r>
      <w:r>
        <w:rPr>
          <w:color w:val="000000"/>
        </w:rPr>
        <w:t xml:space="preserve">node </w:t>
      </w:r>
      <w:r>
        <w:rPr>
          <w:b/>
          <w:bCs/>
          <w:color w:val="000080"/>
        </w:rPr>
        <w:t xml:space="preserve">in </w:t>
      </w:r>
      <w:r>
        <w:rPr>
          <w:color w:val="000000"/>
        </w:rPr>
        <w:t>graph}</w:t>
      </w:r>
      <w:r>
        <w:rPr>
          <w:color w:val="000000"/>
        </w:rPr>
        <w:br/>
        <w:t xml:space="preserve">    dist[start] = </w:t>
      </w:r>
      <w:r>
        <w:rPr>
          <w:color w:val="0000FF"/>
        </w:rPr>
        <w:t>0</w:t>
      </w:r>
      <w:r>
        <w:rPr>
          <w:color w:val="0000FF"/>
        </w:rPr>
        <w:br/>
        <w:t xml:space="preserve">    </w:t>
      </w:r>
      <w:r>
        <w:rPr>
          <w:color w:val="000000"/>
        </w:rPr>
        <w:t>pq = [(</w:t>
      </w:r>
      <w:r>
        <w:rPr>
          <w:color w:val="0000FF"/>
        </w:rPr>
        <w:t>0</w:t>
      </w:r>
      <w:r>
        <w:rPr>
          <w:color w:val="000000"/>
        </w:rPr>
        <w:t>, start)]</w:t>
      </w:r>
      <w:r>
        <w:rPr>
          <w:color w:val="000000"/>
        </w:rPr>
        <w:br/>
        <w:t xml:space="preserve">    heapq.heapify(pq)</w:t>
      </w:r>
      <w:r>
        <w:rPr>
          <w:color w:val="000000"/>
        </w:rPr>
        <w:br/>
      </w:r>
      <w:r>
        <w:rPr>
          <w:color w:val="000000"/>
        </w:rPr>
        <w:br/>
        <w:t xml:space="preserve">    </w:t>
      </w:r>
      <w:r>
        <w:rPr>
          <w:b/>
          <w:bCs/>
          <w:color w:val="000080"/>
        </w:rPr>
        <w:t xml:space="preserve">while </w:t>
      </w:r>
      <w:r>
        <w:rPr>
          <w:color w:val="000000"/>
        </w:rPr>
        <w:t>pq:</w:t>
      </w:r>
      <w:r>
        <w:rPr>
          <w:color w:val="000000"/>
        </w:rPr>
        <w:br/>
        <w:t xml:space="preserve">        cur_dist, cur_vertex = heapq.heappop(pq)</w:t>
      </w:r>
      <w:r>
        <w:rPr>
          <w:color w:val="000000"/>
        </w:rPr>
        <w:br/>
        <w:t xml:space="preserve">        </w:t>
      </w:r>
      <w:r>
        <w:rPr>
          <w:b/>
          <w:bCs/>
          <w:color w:val="000080"/>
        </w:rPr>
        <w:t xml:space="preserve">if </w:t>
      </w:r>
      <w:r>
        <w:rPr>
          <w:color w:val="000000"/>
        </w:rPr>
        <w:t>cur_vertex == end:</w:t>
      </w:r>
      <w:r>
        <w:rPr>
          <w:color w:val="000000"/>
        </w:rPr>
        <w:br/>
        <w:t xml:space="preserve">            </w:t>
      </w:r>
      <w:r>
        <w:rPr>
          <w:b/>
          <w:bCs/>
          <w:color w:val="000080"/>
        </w:rPr>
        <w:t xml:space="preserve">return </w:t>
      </w:r>
      <w:r>
        <w:rPr>
          <w:color w:val="000000"/>
        </w:rPr>
        <w:t>dist[end]</w:t>
      </w:r>
      <w:r>
        <w:rPr>
          <w:color w:val="000000"/>
        </w:rPr>
        <w:br/>
        <w:t xml:space="preserve">        </w:t>
      </w:r>
      <w:r>
        <w:rPr>
          <w:b/>
          <w:bCs/>
          <w:color w:val="000080"/>
        </w:rPr>
        <w:t xml:space="preserve">if </w:t>
      </w:r>
      <w:r>
        <w:rPr>
          <w:color w:val="000000"/>
        </w:rPr>
        <w:t>dist[cur_vertex] &lt; cur_dist:</w:t>
      </w:r>
      <w:r>
        <w:rPr>
          <w:color w:val="000000"/>
        </w:rPr>
        <w:br/>
        <w:t xml:space="preserve">            </w:t>
      </w:r>
      <w:r>
        <w:rPr>
          <w:b/>
          <w:bCs/>
          <w:color w:val="000080"/>
        </w:rPr>
        <w:t>continue</w:t>
      </w:r>
      <w:r>
        <w:rPr>
          <w:b/>
          <w:bCs/>
          <w:color w:val="000080"/>
        </w:rPr>
        <w:br/>
        <w:t xml:space="preserve">        for </w:t>
      </w:r>
      <w:r>
        <w:rPr>
          <w:color w:val="000000"/>
        </w:rPr>
        <w:t xml:space="preserve">neighbor, weight </w:t>
      </w:r>
      <w:r>
        <w:rPr>
          <w:b/>
          <w:bCs/>
          <w:color w:val="000080"/>
        </w:rPr>
        <w:t xml:space="preserve">in </w:t>
      </w:r>
      <w:r>
        <w:rPr>
          <w:color w:val="000000"/>
        </w:rPr>
        <w:t>graph[cur_vertex].items():</w:t>
      </w:r>
      <w:r>
        <w:rPr>
          <w:color w:val="000000"/>
        </w:rPr>
        <w:br/>
        <w:t xml:space="preserve">            d = cur_dist + weight</w:t>
      </w:r>
      <w:r>
        <w:rPr>
          <w:color w:val="000000"/>
        </w:rPr>
        <w:br/>
        <w:t xml:space="preserve">            </w:t>
      </w:r>
      <w:r>
        <w:rPr>
          <w:b/>
          <w:bCs/>
          <w:color w:val="000080"/>
        </w:rPr>
        <w:t xml:space="preserve">if </w:t>
      </w:r>
      <w:r>
        <w:rPr>
          <w:color w:val="000000"/>
        </w:rPr>
        <w:t>d &lt; dist[neighbor]:</w:t>
      </w:r>
      <w:r>
        <w:rPr>
          <w:color w:val="000000"/>
        </w:rPr>
        <w:br/>
        <w:t xml:space="preserve">                dist[neighbor] = d</w:t>
      </w:r>
      <w:r>
        <w:rPr>
          <w:color w:val="000000"/>
        </w:rPr>
        <w:br/>
        <w:t xml:space="preserve">                heapq.heappush(pq, (d, neighbor))</w:t>
      </w:r>
      <w:r>
        <w:rPr>
          <w:color w:val="000000"/>
        </w:rPr>
        <w:br/>
        <w:t xml:space="preserve">    </w:t>
      </w:r>
      <w:r>
        <w:rPr>
          <w:b/>
          <w:bCs/>
          <w:color w:val="000080"/>
        </w:rPr>
        <w:t xml:space="preserve">return </w:t>
      </w:r>
      <w:r>
        <w:rPr>
          <w:color w:val="000000"/>
        </w:rPr>
        <w:t>-</w:t>
      </w:r>
      <w:r>
        <w:rPr>
          <w:color w:val="0000FF"/>
        </w:rPr>
        <w:t>1</w:t>
      </w:r>
      <w:r>
        <w:rPr>
          <w:color w:val="0000FF"/>
        </w:rPr>
        <w:br/>
      </w:r>
      <w:r>
        <w:rPr>
          <w:color w:val="0000FF"/>
        </w:rPr>
        <w:br/>
      </w:r>
      <w:r>
        <w:rPr>
          <w:color w:val="0000FF"/>
        </w:rPr>
        <w:br/>
      </w:r>
      <w:r>
        <w:rPr>
          <w:color w:val="000000"/>
        </w:rPr>
        <w:t xml:space="preserve">N, S, F = </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 xml:space="preserve">graph = {i: {} </w:t>
      </w:r>
      <w:r>
        <w:rPr>
          <w:b/>
          <w:bCs/>
          <w:color w:val="000080"/>
        </w:rPr>
        <w:t xml:space="preserve">for </w:t>
      </w:r>
      <w:r>
        <w:rPr>
          <w:color w:val="000000"/>
        </w:rPr>
        <w:t xml:space="preserve">i </w:t>
      </w:r>
      <w:r>
        <w:rPr>
          <w:b/>
          <w:bCs/>
          <w:color w:val="000080"/>
        </w:rPr>
        <w:t xml:space="preserve">in </w:t>
      </w:r>
      <w:r>
        <w:rPr>
          <w:color w:val="000080"/>
        </w:rPr>
        <w:t>range</w:t>
      </w:r>
      <w:r>
        <w:rPr>
          <w:color w:val="000000"/>
        </w:rPr>
        <w:t>(</w:t>
      </w:r>
      <w:r>
        <w:rPr>
          <w:color w:val="0000FF"/>
        </w:rPr>
        <w:t>1</w:t>
      </w:r>
      <w:r>
        <w:rPr>
          <w:color w:val="000000"/>
        </w:rPr>
        <w:t xml:space="preserve">, N + </w:t>
      </w:r>
      <w:r>
        <w:rPr>
          <w:color w:val="0000FF"/>
        </w:rPr>
        <w:t>1</w:t>
      </w:r>
      <w:r>
        <w:rPr>
          <w:color w:val="000000"/>
        </w:rPr>
        <w:t>)}</w:t>
      </w:r>
      <w:r>
        <w:rPr>
          <w:color w:val="000000"/>
        </w:rPr>
        <w:br/>
      </w:r>
      <w:r>
        <w:rPr>
          <w:b/>
          <w:bCs/>
          <w:color w:val="000080"/>
        </w:rPr>
        <w:t xml:space="preserve">for </w:t>
      </w:r>
      <w:r>
        <w:rPr>
          <w:color w:val="000000"/>
        </w:rPr>
        <w:t xml:space="preserve">i </w:t>
      </w:r>
      <w:r>
        <w:rPr>
          <w:b/>
          <w:bCs/>
          <w:color w:val="000080"/>
        </w:rPr>
        <w:t xml:space="preserve">in </w:t>
      </w:r>
      <w:r>
        <w:rPr>
          <w:color w:val="000080"/>
        </w:rPr>
        <w:t>range</w:t>
      </w:r>
      <w:r>
        <w:rPr>
          <w:color w:val="000000"/>
        </w:rPr>
        <w:t>(</w:t>
      </w:r>
      <w:r>
        <w:rPr>
          <w:color w:val="0000FF"/>
        </w:rPr>
        <w:t>1</w:t>
      </w:r>
      <w:r>
        <w:rPr>
          <w:color w:val="000000"/>
        </w:rPr>
        <w:t xml:space="preserve">, N + </w:t>
      </w:r>
      <w:r>
        <w:rPr>
          <w:color w:val="0000FF"/>
        </w:rPr>
        <w:t>1</w:t>
      </w:r>
      <w:r>
        <w:rPr>
          <w:color w:val="000000"/>
        </w:rPr>
        <w:t>):</w:t>
      </w:r>
      <w:r>
        <w:rPr>
          <w:color w:val="000000"/>
        </w:rPr>
        <w:br/>
        <w:t xml:space="preserve">    weights = </w:t>
      </w:r>
      <w:r>
        <w:rPr>
          <w:color w:val="000080"/>
        </w:rPr>
        <w:t>list</w:t>
      </w:r>
      <w:r>
        <w:rPr>
          <w:color w:val="000000"/>
        </w:rPr>
        <w:t>(</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 xml:space="preserve">    </w:t>
      </w:r>
      <w:r>
        <w:rPr>
          <w:b/>
          <w:bCs/>
          <w:color w:val="000080"/>
        </w:rPr>
        <w:t xml:space="preserve">for </w:t>
      </w:r>
      <w:r>
        <w:rPr>
          <w:color w:val="000000"/>
        </w:rPr>
        <w:t xml:space="preserve">j, w </w:t>
      </w:r>
      <w:r>
        <w:rPr>
          <w:b/>
          <w:bCs/>
          <w:color w:val="000080"/>
        </w:rPr>
        <w:t xml:space="preserve">in </w:t>
      </w:r>
      <w:r>
        <w:rPr>
          <w:color w:val="000080"/>
        </w:rPr>
        <w:t>enumerate</w:t>
      </w:r>
      <w:r>
        <w:rPr>
          <w:color w:val="000000"/>
        </w:rPr>
        <w:t>(weights):</w:t>
      </w:r>
      <w:r>
        <w:rPr>
          <w:color w:val="000000"/>
        </w:rPr>
        <w:br/>
        <w:t xml:space="preserve">        </w:t>
      </w:r>
      <w:r>
        <w:rPr>
          <w:b/>
          <w:bCs/>
          <w:color w:val="000080"/>
        </w:rPr>
        <w:t xml:space="preserve">if </w:t>
      </w:r>
      <w:r>
        <w:rPr>
          <w:color w:val="000000"/>
        </w:rPr>
        <w:t>w != -</w:t>
      </w:r>
      <w:r>
        <w:rPr>
          <w:color w:val="0000FF"/>
        </w:rPr>
        <w:t>1</w:t>
      </w:r>
      <w:r>
        <w:rPr>
          <w:color w:val="000000"/>
        </w:rPr>
        <w:t>:</w:t>
      </w:r>
      <w:r>
        <w:rPr>
          <w:color w:val="000000"/>
        </w:rPr>
        <w:br/>
        <w:t xml:space="preserve">            graph[i][j + </w:t>
      </w:r>
      <w:r>
        <w:rPr>
          <w:color w:val="0000FF"/>
        </w:rPr>
        <w:t>1</w:t>
      </w:r>
      <w:r>
        <w:rPr>
          <w:color w:val="000000"/>
        </w:rPr>
        <w:t>] = w</w:t>
      </w:r>
      <w:r>
        <w:rPr>
          <w:color w:val="000000"/>
        </w:rPr>
        <w:br/>
      </w:r>
      <w:r>
        <w:rPr>
          <w:color w:val="000000"/>
        </w:rPr>
        <w:br/>
      </w:r>
      <w:r>
        <w:rPr>
          <w:color w:val="000080"/>
        </w:rPr>
        <w:t>print</w:t>
      </w:r>
      <w:r>
        <w:rPr>
          <w:color w:val="000000"/>
        </w:rPr>
        <w:t>(dijkstra(graph, S, F))</w:t>
      </w:r>
    </w:p>
    <w:p w14:paraId="59CFEED2" w14:textId="77777777" w:rsidR="00973F9F" w:rsidRPr="007325F1" w:rsidRDefault="00973F9F" w:rsidP="00973F9F">
      <w:pPr>
        <w:pStyle w:val="3"/>
        <w:rPr>
          <w:rFonts w:eastAsiaTheme="minorHAnsi"/>
          <w:lang w:val="en-US"/>
        </w:rPr>
      </w:pPr>
      <w:bookmarkStart w:id="84" w:name="_Toc216543246"/>
      <w:r w:rsidRPr="00973F9F">
        <w:rPr>
          <w:rFonts w:eastAsiaTheme="minorHAnsi"/>
        </w:rPr>
        <w:t>Входные</w:t>
      </w:r>
      <w:r w:rsidRPr="007325F1">
        <w:rPr>
          <w:rFonts w:eastAsiaTheme="minorHAnsi"/>
          <w:lang w:val="en-US"/>
        </w:rPr>
        <w:t xml:space="preserve"> </w:t>
      </w:r>
      <w:r w:rsidRPr="00973F9F">
        <w:rPr>
          <w:rFonts w:eastAsiaTheme="minorHAnsi"/>
        </w:rPr>
        <w:t>данные</w:t>
      </w:r>
      <w:r w:rsidRPr="007325F1">
        <w:rPr>
          <w:rFonts w:eastAsiaTheme="minorHAnsi"/>
          <w:lang w:val="en-US"/>
        </w:rPr>
        <w:t>:</w:t>
      </w:r>
      <w:bookmarkEnd w:id="84"/>
    </w:p>
    <w:p w14:paraId="1909D04C" w14:textId="77777777" w:rsidR="00973F9F" w:rsidRPr="00973F9F" w:rsidRDefault="00973F9F" w:rsidP="00973F9F">
      <w:pPr>
        <w:rPr>
          <w:rFonts w:eastAsiaTheme="minorHAnsi"/>
        </w:rPr>
      </w:pPr>
      <w:r w:rsidRPr="00973F9F">
        <w:rPr>
          <w:rFonts w:eastAsiaTheme="minorHAnsi"/>
        </w:rPr>
        <w:t>3 2 1</w:t>
      </w:r>
    </w:p>
    <w:p w14:paraId="2888BD91" w14:textId="77777777" w:rsidR="00973F9F" w:rsidRPr="00973F9F" w:rsidRDefault="00973F9F" w:rsidP="00973F9F">
      <w:pPr>
        <w:rPr>
          <w:rFonts w:eastAsiaTheme="minorHAnsi"/>
        </w:rPr>
      </w:pPr>
      <w:r w:rsidRPr="00973F9F">
        <w:rPr>
          <w:rFonts w:eastAsiaTheme="minorHAnsi"/>
        </w:rPr>
        <w:t>0 1 1</w:t>
      </w:r>
    </w:p>
    <w:p w14:paraId="20DD21DE" w14:textId="77777777" w:rsidR="00973F9F" w:rsidRPr="00973F9F" w:rsidRDefault="00973F9F" w:rsidP="00973F9F">
      <w:pPr>
        <w:rPr>
          <w:rFonts w:eastAsiaTheme="minorHAnsi"/>
        </w:rPr>
      </w:pPr>
      <w:r w:rsidRPr="00973F9F">
        <w:rPr>
          <w:rFonts w:eastAsiaTheme="minorHAnsi"/>
        </w:rPr>
        <w:t>4 0 1</w:t>
      </w:r>
    </w:p>
    <w:p w14:paraId="7FF1ABDB" w14:textId="3BAF47AD" w:rsidR="00973F9F" w:rsidRPr="00973F9F" w:rsidRDefault="00973F9F" w:rsidP="00973F9F">
      <w:pPr>
        <w:rPr>
          <w:rFonts w:eastAsiaTheme="minorHAnsi"/>
        </w:rPr>
      </w:pPr>
      <w:r w:rsidRPr="00973F9F">
        <w:rPr>
          <w:rFonts w:eastAsiaTheme="minorHAnsi"/>
        </w:rPr>
        <w:t>2 1 0</w:t>
      </w:r>
    </w:p>
    <w:p w14:paraId="755AF45B" w14:textId="77777777" w:rsidR="00973F9F" w:rsidRPr="007325F1" w:rsidRDefault="00973F9F" w:rsidP="00973F9F">
      <w:pPr>
        <w:pStyle w:val="3"/>
        <w:rPr>
          <w:rFonts w:eastAsiaTheme="minorHAnsi"/>
          <w:lang w:val="en-US"/>
        </w:rPr>
      </w:pPr>
      <w:bookmarkStart w:id="85" w:name="_Toc216543247"/>
      <w:r w:rsidRPr="00973F9F">
        <w:rPr>
          <w:rFonts w:eastAsiaTheme="minorHAnsi"/>
        </w:rPr>
        <w:lastRenderedPageBreak/>
        <w:t>Результат</w:t>
      </w:r>
      <w:r w:rsidRPr="007325F1">
        <w:rPr>
          <w:rFonts w:eastAsiaTheme="minorHAnsi"/>
          <w:lang w:val="en-US"/>
        </w:rPr>
        <w:t>:</w:t>
      </w:r>
      <w:bookmarkEnd w:id="85"/>
    </w:p>
    <w:p w14:paraId="25EAB8E5" w14:textId="4E5D9AE7" w:rsidR="00973F9F" w:rsidRDefault="00973F9F" w:rsidP="00973F9F">
      <w:pPr>
        <w:rPr>
          <w:rFonts w:eastAsiaTheme="minorHAnsi"/>
        </w:rPr>
      </w:pPr>
      <w:r w:rsidRPr="00973F9F">
        <w:rPr>
          <w:rFonts w:eastAsiaTheme="minorHAnsi"/>
        </w:rPr>
        <w:t>3</w:t>
      </w:r>
    </w:p>
    <w:p w14:paraId="23F3A4F1" w14:textId="77777777" w:rsidR="00F12C74" w:rsidRDefault="00F12C74" w:rsidP="00F12C74">
      <w:pPr>
        <w:pStyle w:val="HTML"/>
        <w:shd w:val="clear" w:color="auto" w:fill="FFFFFF"/>
        <w:rPr>
          <w:color w:val="000000"/>
        </w:rPr>
      </w:pPr>
      <w:r>
        <w:rPr>
          <w:i/>
          <w:iCs/>
          <w:color w:val="808080"/>
        </w:rPr>
        <w:t># Дейкстра с очередью</w:t>
      </w:r>
      <w:r>
        <w:rPr>
          <w:i/>
          <w:iCs/>
          <w:color w:val="808080"/>
        </w:rPr>
        <w:br/>
      </w:r>
      <w:r>
        <w:rPr>
          <w:b/>
          <w:bCs/>
          <w:color w:val="000080"/>
        </w:rPr>
        <w:t xml:space="preserve">import </w:t>
      </w:r>
      <w:r>
        <w:rPr>
          <w:color w:val="000000"/>
        </w:rPr>
        <w:t>queue</w:t>
      </w:r>
      <w:r>
        <w:rPr>
          <w:color w:val="000000"/>
        </w:rPr>
        <w:br/>
      </w:r>
      <w:r>
        <w:rPr>
          <w:color w:val="000000"/>
        </w:rPr>
        <w:br/>
        <w:t xml:space="preserve">INF = </w:t>
      </w:r>
      <w:r>
        <w:rPr>
          <w:color w:val="0000FF"/>
        </w:rPr>
        <w:t>10</w:t>
      </w:r>
      <w:r>
        <w:rPr>
          <w:color w:val="000000"/>
        </w:rPr>
        <w:t>**</w:t>
      </w:r>
      <w:r>
        <w:rPr>
          <w:color w:val="0000FF"/>
        </w:rPr>
        <w:t>6</w:t>
      </w:r>
      <w:r>
        <w:rPr>
          <w:color w:val="0000FF"/>
        </w:rPr>
        <w:br/>
      </w:r>
      <w:r>
        <w:rPr>
          <w:color w:val="0000FF"/>
        </w:rPr>
        <w:br/>
      </w:r>
      <w:r>
        <w:rPr>
          <w:b/>
          <w:bCs/>
          <w:color w:val="000080"/>
        </w:rPr>
        <w:t xml:space="preserve">def </w:t>
      </w:r>
      <w:r>
        <w:rPr>
          <w:color w:val="000000"/>
        </w:rPr>
        <w:t>dijkstra(start):</w:t>
      </w:r>
      <w:r>
        <w:rPr>
          <w:color w:val="000000"/>
        </w:rPr>
        <w:br/>
        <w:t xml:space="preserve">    dist = [INF] * n</w:t>
      </w:r>
      <w:r>
        <w:rPr>
          <w:color w:val="000000"/>
        </w:rPr>
        <w:br/>
        <w:t xml:space="preserve">    dist[start] = </w:t>
      </w:r>
      <w:r>
        <w:rPr>
          <w:color w:val="0000FF"/>
        </w:rPr>
        <w:t>0</w:t>
      </w:r>
      <w:r>
        <w:rPr>
          <w:color w:val="0000FF"/>
        </w:rPr>
        <w:br/>
        <w:t xml:space="preserve">    </w:t>
      </w:r>
      <w:r>
        <w:rPr>
          <w:color w:val="000000"/>
        </w:rPr>
        <w:t>q = queue. Queue()</w:t>
      </w:r>
      <w:r>
        <w:rPr>
          <w:color w:val="000000"/>
        </w:rPr>
        <w:br/>
        <w:t xml:space="preserve">    q. put (start)</w:t>
      </w:r>
      <w:r>
        <w:rPr>
          <w:color w:val="000000"/>
        </w:rPr>
        <w:br/>
        <w:t xml:space="preserve">    </w:t>
      </w:r>
      <w:r>
        <w:rPr>
          <w:b/>
          <w:bCs/>
          <w:color w:val="000080"/>
        </w:rPr>
        <w:t xml:space="preserve">while not </w:t>
      </w:r>
      <w:r>
        <w:rPr>
          <w:color w:val="000000"/>
        </w:rPr>
        <w:t>q. empty():</w:t>
      </w:r>
      <w:r>
        <w:rPr>
          <w:color w:val="000000"/>
        </w:rPr>
        <w:br/>
        <w:t xml:space="preserve">        u = q.get()</w:t>
      </w:r>
      <w:r>
        <w:rPr>
          <w:color w:val="000000"/>
        </w:rPr>
        <w:br/>
        <w:t xml:space="preserve">        </w:t>
      </w:r>
      <w:r>
        <w:rPr>
          <w:b/>
          <w:bCs/>
          <w:color w:val="000080"/>
        </w:rPr>
        <w:t xml:space="preserve">for </w:t>
      </w:r>
      <w:r>
        <w:rPr>
          <w:color w:val="000000"/>
        </w:rPr>
        <w:t xml:space="preserve">v </w:t>
      </w:r>
      <w:r>
        <w:rPr>
          <w:b/>
          <w:bCs/>
          <w:color w:val="000080"/>
        </w:rPr>
        <w:t xml:space="preserve">in </w:t>
      </w:r>
      <w:r>
        <w:rPr>
          <w:color w:val="000080"/>
        </w:rPr>
        <w:t>range</w:t>
      </w:r>
      <w:r>
        <w:rPr>
          <w:color w:val="000000"/>
        </w:rPr>
        <w:t>(n):</w:t>
      </w:r>
      <w:r>
        <w:rPr>
          <w:color w:val="000000"/>
        </w:rPr>
        <w:br/>
        <w:t xml:space="preserve">            </w:t>
      </w:r>
      <w:r>
        <w:rPr>
          <w:b/>
          <w:bCs/>
          <w:color w:val="000080"/>
        </w:rPr>
        <w:t xml:space="preserve">if </w:t>
      </w:r>
      <w:r>
        <w:rPr>
          <w:color w:val="000000"/>
        </w:rPr>
        <w:t xml:space="preserve">a[u][v] › </w:t>
      </w:r>
      <w:r>
        <w:rPr>
          <w:color w:val="0000FF"/>
        </w:rPr>
        <w:t xml:space="preserve">0 </w:t>
      </w:r>
      <w:r>
        <w:rPr>
          <w:b/>
          <w:bCs/>
          <w:color w:val="000080"/>
        </w:rPr>
        <w:t xml:space="preserve">and </w:t>
      </w:r>
      <w:r>
        <w:rPr>
          <w:color w:val="000000"/>
        </w:rPr>
        <w:t>dist[v] &gt; dist[u] + a[u][v]:</w:t>
      </w:r>
      <w:r>
        <w:rPr>
          <w:color w:val="000000"/>
        </w:rPr>
        <w:br/>
        <w:t xml:space="preserve">            q.put(v)</w:t>
      </w:r>
      <w:r>
        <w:rPr>
          <w:color w:val="000000"/>
        </w:rPr>
        <w:br/>
        <w:t xml:space="preserve">            dist[v] = </w:t>
      </w:r>
      <w:r>
        <w:rPr>
          <w:color w:val="000080"/>
        </w:rPr>
        <w:t>min</w:t>
      </w:r>
      <w:r>
        <w:rPr>
          <w:color w:val="000000"/>
        </w:rPr>
        <w:t>(dist[v], dist[u] + a[u][v])</w:t>
      </w:r>
      <w:r>
        <w:rPr>
          <w:color w:val="000000"/>
        </w:rPr>
        <w:br/>
        <w:t xml:space="preserve">    </w:t>
      </w:r>
      <w:r>
        <w:rPr>
          <w:b/>
          <w:bCs/>
          <w:color w:val="000080"/>
        </w:rPr>
        <w:t xml:space="preserve">return </w:t>
      </w:r>
      <w:r>
        <w:rPr>
          <w:color w:val="000000"/>
        </w:rPr>
        <w:t>dist</w:t>
      </w:r>
      <w:r>
        <w:rPr>
          <w:color w:val="000000"/>
        </w:rPr>
        <w:br/>
      </w:r>
      <w:r>
        <w:rPr>
          <w:color w:val="000000"/>
        </w:rPr>
        <w:br/>
        <w:t xml:space="preserve">n, s, f = </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a = [</w:t>
      </w:r>
      <w:r>
        <w:rPr>
          <w:color w:val="000080"/>
        </w:rPr>
        <w:t>list</w:t>
      </w:r>
      <w:r>
        <w:rPr>
          <w:color w:val="000000"/>
        </w:rPr>
        <w:t>(</w:t>
      </w:r>
      <w:r>
        <w:rPr>
          <w:color w:val="000080"/>
        </w:rPr>
        <w:t>map</w:t>
      </w:r>
      <w:r>
        <w:rPr>
          <w:color w:val="000000"/>
        </w:rPr>
        <w:t>(</w:t>
      </w:r>
      <w:r>
        <w:rPr>
          <w:color w:val="000080"/>
        </w:rPr>
        <w:t>int</w:t>
      </w:r>
      <w:r>
        <w:rPr>
          <w:color w:val="000000"/>
        </w:rPr>
        <w:t xml:space="preserve">, </w:t>
      </w:r>
      <w:r>
        <w:rPr>
          <w:color w:val="000080"/>
        </w:rPr>
        <w:t>input</w:t>
      </w:r>
      <w:r>
        <w:rPr>
          <w:color w:val="000000"/>
        </w:rPr>
        <w:t xml:space="preserve">().split())) </w:t>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t xml:space="preserve">t = dijkstra(s - </w:t>
      </w:r>
      <w:r>
        <w:rPr>
          <w:color w:val="0000FF"/>
        </w:rPr>
        <w:t>1</w:t>
      </w:r>
      <w:r>
        <w:rPr>
          <w:color w:val="000000"/>
        </w:rPr>
        <w:t>)</w:t>
      </w:r>
      <w:r>
        <w:rPr>
          <w:color w:val="000000"/>
        </w:rPr>
        <w:br/>
      </w:r>
      <w:r>
        <w:rPr>
          <w:color w:val="000080"/>
        </w:rPr>
        <w:t>print</w:t>
      </w:r>
      <w:r>
        <w:rPr>
          <w:color w:val="000000"/>
        </w:rPr>
        <w:t>(-</w:t>
      </w:r>
      <w:r>
        <w:rPr>
          <w:color w:val="0000FF"/>
        </w:rPr>
        <w:t xml:space="preserve">1 </w:t>
      </w:r>
      <w:r>
        <w:rPr>
          <w:b/>
          <w:bCs/>
          <w:color w:val="000080"/>
        </w:rPr>
        <w:t xml:space="preserve">if </w:t>
      </w:r>
      <w:r>
        <w:rPr>
          <w:color w:val="000000"/>
        </w:rPr>
        <w:t xml:space="preserve">t[f - </w:t>
      </w:r>
      <w:r>
        <w:rPr>
          <w:color w:val="0000FF"/>
        </w:rPr>
        <w:t>1</w:t>
      </w:r>
      <w:r>
        <w:rPr>
          <w:color w:val="000000"/>
        </w:rPr>
        <w:t xml:space="preserve">] == </w:t>
      </w:r>
      <w:r>
        <w:rPr>
          <w:color w:val="0000FF"/>
        </w:rPr>
        <w:t>10</w:t>
      </w:r>
      <w:r>
        <w:rPr>
          <w:color w:val="000000"/>
        </w:rPr>
        <w:t>**</w:t>
      </w:r>
      <w:r>
        <w:rPr>
          <w:color w:val="0000FF"/>
        </w:rPr>
        <w:t xml:space="preserve">18 </w:t>
      </w:r>
      <w:r>
        <w:rPr>
          <w:b/>
          <w:bCs/>
          <w:color w:val="000080"/>
        </w:rPr>
        <w:t xml:space="preserve">else </w:t>
      </w:r>
      <w:r>
        <w:rPr>
          <w:color w:val="000000"/>
        </w:rPr>
        <w:t xml:space="preserve">t[f - </w:t>
      </w:r>
      <w:r>
        <w:rPr>
          <w:color w:val="0000FF"/>
        </w:rPr>
        <w:t>1</w:t>
      </w:r>
      <w:r>
        <w:rPr>
          <w:color w:val="000000"/>
        </w:rPr>
        <w:t>])</w:t>
      </w:r>
    </w:p>
    <w:p w14:paraId="780C6EB3" w14:textId="7A8A90C6" w:rsidR="00973F9F" w:rsidRDefault="00973F9F" w:rsidP="00973F9F">
      <w:pPr>
        <w:rPr>
          <w:rFonts w:eastAsiaTheme="minorHAnsi"/>
        </w:rPr>
      </w:pPr>
    </w:p>
    <w:p w14:paraId="6C584DBB" w14:textId="77777777" w:rsidR="0007290C" w:rsidRPr="00C73869" w:rsidRDefault="0007290C" w:rsidP="00C73869">
      <w:pPr>
        <w:pStyle w:val="2"/>
        <w:rPr>
          <w:rFonts w:eastAsiaTheme="minorHAnsi"/>
          <w:lang w:val="ru-RU"/>
        </w:rPr>
      </w:pPr>
      <w:bookmarkStart w:id="86" w:name="_Toc216543248"/>
      <w:r w:rsidRPr="00C73869">
        <w:rPr>
          <w:rFonts w:eastAsiaTheme="minorHAnsi"/>
          <w:lang w:val="ru-RU"/>
        </w:rPr>
        <w:t>Алгоритм Дейкстры для нахождения кратчайшего пути от стартовой вершины до всех остальных</w:t>
      </w:r>
      <w:bookmarkEnd w:id="86"/>
    </w:p>
    <w:p w14:paraId="12AAEB95" w14:textId="77777777" w:rsidR="0007290C" w:rsidRPr="00C73869" w:rsidRDefault="0007290C" w:rsidP="00C73869">
      <w:pPr>
        <w:rPr>
          <w:rFonts w:eastAsiaTheme="minorHAnsi"/>
          <w:lang w:val="ru-RU"/>
        </w:rPr>
      </w:pPr>
      <w:r w:rsidRPr="00C73869">
        <w:rPr>
          <w:rFonts w:eastAsiaTheme="minorHAnsi"/>
          <w:lang w:val="ru-RU"/>
        </w:rPr>
        <w:t>Применим алгоритм Дейкстры для нахождения кратчайшего пути от стартовой вершины до всех остальных вершин в неориентированном связном взвешенном графе. В примере задан простой граф в виде словаря смежности. После выполнения программы будет выведено кратчайшее расстояние от стартовой вершины 1 до всех остальных вершин.</w:t>
      </w:r>
    </w:p>
    <w:p w14:paraId="421C754A" w14:textId="77777777" w:rsidR="0007290C" w:rsidRPr="00C73869" w:rsidRDefault="0007290C" w:rsidP="00C73869">
      <w:pPr>
        <w:rPr>
          <w:rFonts w:eastAsiaTheme="minorHAnsi"/>
          <w:lang w:val="ru-RU"/>
        </w:rPr>
      </w:pPr>
      <w:r w:rsidRPr="00C73869">
        <w:rPr>
          <w:rFonts w:eastAsiaTheme="minorHAnsi"/>
          <w:lang w:val="ru-RU"/>
        </w:rPr>
        <w:t>В первой строке через пробел указано п - количество вершин и т - количество ребер графа.</w:t>
      </w:r>
    </w:p>
    <w:p w14:paraId="58CC80A2" w14:textId="19A9148E" w:rsidR="0007290C" w:rsidRPr="007325F1" w:rsidRDefault="0007290C" w:rsidP="00C73869">
      <w:pPr>
        <w:rPr>
          <w:rFonts w:eastAsiaTheme="minorHAnsi"/>
          <w:lang w:val="ru-RU"/>
        </w:rPr>
      </w:pPr>
      <w:r w:rsidRPr="00C73869">
        <w:rPr>
          <w:rFonts w:eastAsiaTheme="minorHAnsi"/>
          <w:lang w:val="ru-RU"/>
        </w:rPr>
        <w:t>Следующие т строк содержат описание ребер. Каждое ребро задается стартовой вершиной, конечной вершиной и весом ребра. Вес каждого ребра неотрицательное целое число, не превосходящее 10</w:t>
      </w:r>
      <w:r w:rsidR="00C73869" w:rsidRPr="007325F1">
        <w:rPr>
          <w:rFonts w:eastAsiaTheme="minorHAnsi"/>
          <w:vertAlign w:val="superscript"/>
          <w:lang w:val="ru-RU"/>
        </w:rPr>
        <w:t>4</w:t>
      </w:r>
    </w:p>
    <w:p w14:paraId="386F9E25" w14:textId="77777777" w:rsidR="0007290C" w:rsidRPr="00C73869" w:rsidRDefault="0007290C" w:rsidP="00C73869">
      <w:pPr>
        <w:pStyle w:val="3"/>
        <w:rPr>
          <w:rFonts w:eastAsiaTheme="minorHAnsi"/>
        </w:rPr>
      </w:pPr>
      <w:bookmarkStart w:id="87" w:name="_Toc216543249"/>
      <w:r w:rsidRPr="00C73869">
        <w:rPr>
          <w:rFonts w:eastAsiaTheme="minorHAnsi"/>
        </w:rPr>
        <w:t>Пример</w:t>
      </w:r>
      <w:bookmarkEnd w:id="87"/>
    </w:p>
    <w:p w14:paraId="2D12BC5F" w14:textId="77777777" w:rsidR="0007290C" w:rsidRPr="00C73869" w:rsidRDefault="0007290C" w:rsidP="00C73869">
      <w:pPr>
        <w:rPr>
          <w:rFonts w:eastAsiaTheme="minorHAnsi"/>
          <w:lang w:val="ru-RU"/>
        </w:rPr>
      </w:pPr>
      <w:r w:rsidRPr="00C73869">
        <w:rPr>
          <w:rFonts w:eastAsiaTheme="minorHAnsi"/>
          <w:lang w:val="ru-RU"/>
        </w:rPr>
        <w:t>4 5</w:t>
      </w:r>
    </w:p>
    <w:p w14:paraId="42D15490" w14:textId="69811FB6" w:rsidR="0007290C" w:rsidRPr="00C73869" w:rsidRDefault="0007290C" w:rsidP="00C73869">
      <w:pPr>
        <w:rPr>
          <w:rFonts w:eastAsiaTheme="minorHAnsi"/>
          <w:lang w:val="ru-RU"/>
        </w:rPr>
      </w:pPr>
      <w:r w:rsidRPr="00C73869">
        <w:rPr>
          <w:rFonts w:eastAsiaTheme="minorHAnsi"/>
          <w:lang w:val="ru-RU"/>
        </w:rPr>
        <w:t>1</w:t>
      </w:r>
      <w:r w:rsidR="00C73869" w:rsidRPr="007325F1">
        <w:rPr>
          <w:rFonts w:eastAsiaTheme="minorHAnsi"/>
          <w:lang w:val="ru-RU"/>
        </w:rPr>
        <w:t xml:space="preserve"> </w:t>
      </w:r>
      <w:r w:rsidRPr="00C73869">
        <w:rPr>
          <w:rFonts w:eastAsiaTheme="minorHAnsi"/>
          <w:lang w:val="ru-RU"/>
        </w:rPr>
        <w:t>2</w:t>
      </w:r>
      <w:r w:rsidR="00C73869" w:rsidRPr="007325F1">
        <w:rPr>
          <w:rFonts w:eastAsiaTheme="minorHAnsi"/>
          <w:lang w:val="ru-RU"/>
        </w:rPr>
        <w:t xml:space="preserve"> </w:t>
      </w:r>
      <w:r w:rsidRPr="00C73869">
        <w:rPr>
          <w:rFonts w:eastAsiaTheme="minorHAnsi"/>
          <w:lang w:val="ru-RU"/>
        </w:rPr>
        <w:t>1</w:t>
      </w:r>
    </w:p>
    <w:p w14:paraId="73A60029" w14:textId="3CF5D0E3" w:rsidR="0007290C" w:rsidRPr="00C73869" w:rsidRDefault="0007290C" w:rsidP="00C73869">
      <w:pPr>
        <w:rPr>
          <w:rFonts w:eastAsiaTheme="minorHAnsi"/>
          <w:lang w:val="ru-RU"/>
        </w:rPr>
      </w:pPr>
      <w:r w:rsidRPr="00C73869">
        <w:rPr>
          <w:rFonts w:eastAsiaTheme="minorHAnsi"/>
          <w:lang w:val="ru-RU"/>
        </w:rPr>
        <w:t>1</w:t>
      </w:r>
      <w:r w:rsidR="00C73869" w:rsidRPr="007325F1">
        <w:rPr>
          <w:rFonts w:eastAsiaTheme="minorHAnsi"/>
          <w:lang w:val="ru-RU"/>
        </w:rPr>
        <w:t xml:space="preserve"> </w:t>
      </w:r>
      <w:r w:rsidRPr="00C73869">
        <w:rPr>
          <w:rFonts w:eastAsiaTheme="minorHAnsi"/>
          <w:lang w:val="ru-RU"/>
        </w:rPr>
        <w:t>3</w:t>
      </w:r>
      <w:r w:rsidR="00C73869" w:rsidRPr="007325F1">
        <w:rPr>
          <w:rFonts w:eastAsiaTheme="minorHAnsi"/>
          <w:lang w:val="ru-RU"/>
        </w:rPr>
        <w:t xml:space="preserve"> </w:t>
      </w:r>
      <w:r w:rsidRPr="00C73869">
        <w:rPr>
          <w:rFonts w:eastAsiaTheme="minorHAnsi"/>
          <w:lang w:val="ru-RU"/>
        </w:rPr>
        <w:t>5</w:t>
      </w:r>
    </w:p>
    <w:p w14:paraId="42611BA8" w14:textId="75843073" w:rsidR="0007290C" w:rsidRPr="00C73869" w:rsidRDefault="0007290C" w:rsidP="00C73869">
      <w:pPr>
        <w:rPr>
          <w:rFonts w:eastAsiaTheme="minorHAnsi"/>
          <w:lang w:val="ru-RU"/>
        </w:rPr>
      </w:pPr>
      <w:r w:rsidRPr="00C73869">
        <w:rPr>
          <w:rFonts w:eastAsiaTheme="minorHAnsi"/>
          <w:lang w:val="ru-RU"/>
        </w:rPr>
        <w:t>2</w:t>
      </w:r>
      <w:r w:rsidR="00C73869" w:rsidRPr="007325F1">
        <w:rPr>
          <w:rFonts w:eastAsiaTheme="minorHAnsi"/>
          <w:lang w:val="ru-RU"/>
        </w:rPr>
        <w:t xml:space="preserve"> </w:t>
      </w:r>
      <w:r w:rsidRPr="00C73869">
        <w:rPr>
          <w:rFonts w:eastAsiaTheme="minorHAnsi"/>
          <w:lang w:val="ru-RU"/>
        </w:rPr>
        <w:t>4</w:t>
      </w:r>
      <w:r w:rsidR="00C73869" w:rsidRPr="007325F1">
        <w:rPr>
          <w:rFonts w:eastAsiaTheme="minorHAnsi"/>
          <w:lang w:val="ru-RU"/>
        </w:rPr>
        <w:t xml:space="preserve"> </w:t>
      </w:r>
      <w:r w:rsidRPr="00C73869">
        <w:rPr>
          <w:rFonts w:eastAsiaTheme="minorHAnsi"/>
          <w:lang w:val="ru-RU"/>
        </w:rPr>
        <w:t>8</w:t>
      </w:r>
    </w:p>
    <w:p w14:paraId="226ED220" w14:textId="1A161CCE" w:rsidR="0007290C" w:rsidRPr="00C73869" w:rsidRDefault="0007290C" w:rsidP="00C73869">
      <w:pPr>
        <w:rPr>
          <w:rFonts w:eastAsiaTheme="minorHAnsi"/>
          <w:lang w:val="ru-RU"/>
        </w:rPr>
      </w:pPr>
      <w:r w:rsidRPr="00C73869">
        <w:rPr>
          <w:rFonts w:eastAsiaTheme="minorHAnsi"/>
          <w:lang w:val="ru-RU"/>
        </w:rPr>
        <w:t>3</w:t>
      </w:r>
      <w:r w:rsidR="00C73869" w:rsidRPr="007325F1">
        <w:rPr>
          <w:rFonts w:eastAsiaTheme="minorHAnsi"/>
          <w:lang w:val="ru-RU"/>
        </w:rPr>
        <w:t xml:space="preserve"> </w:t>
      </w:r>
      <w:r w:rsidRPr="00C73869">
        <w:rPr>
          <w:rFonts w:eastAsiaTheme="minorHAnsi"/>
          <w:lang w:val="ru-RU"/>
        </w:rPr>
        <w:t>4</w:t>
      </w:r>
      <w:r w:rsidR="00C73869" w:rsidRPr="007325F1">
        <w:rPr>
          <w:rFonts w:eastAsiaTheme="minorHAnsi"/>
          <w:lang w:val="ru-RU"/>
        </w:rPr>
        <w:t xml:space="preserve"> </w:t>
      </w:r>
      <w:r w:rsidRPr="00C73869">
        <w:rPr>
          <w:rFonts w:eastAsiaTheme="minorHAnsi"/>
          <w:lang w:val="ru-RU"/>
        </w:rPr>
        <w:t>1</w:t>
      </w:r>
    </w:p>
    <w:p w14:paraId="107FE427" w14:textId="5D5BBDB6" w:rsidR="0007290C" w:rsidRPr="00C73869" w:rsidRDefault="0007290C" w:rsidP="00C73869">
      <w:pPr>
        <w:rPr>
          <w:rFonts w:eastAsiaTheme="minorHAnsi"/>
          <w:lang w:val="ru-RU"/>
        </w:rPr>
      </w:pPr>
      <w:r w:rsidRPr="00C73869">
        <w:rPr>
          <w:rFonts w:eastAsiaTheme="minorHAnsi"/>
          <w:lang w:val="ru-RU"/>
        </w:rPr>
        <w:t>2</w:t>
      </w:r>
      <w:r w:rsidR="00C73869" w:rsidRPr="007325F1">
        <w:rPr>
          <w:rFonts w:eastAsiaTheme="minorHAnsi"/>
          <w:lang w:val="ru-RU"/>
        </w:rPr>
        <w:t xml:space="preserve"> </w:t>
      </w:r>
      <w:r w:rsidRPr="00C73869">
        <w:rPr>
          <w:rFonts w:eastAsiaTheme="minorHAnsi"/>
          <w:lang w:val="ru-RU"/>
        </w:rPr>
        <w:t>3 3</w:t>
      </w:r>
    </w:p>
    <w:p w14:paraId="15606D6F" w14:textId="77777777" w:rsidR="0007290C" w:rsidRPr="00C73869" w:rsidRDefault="0007290C" w:rsidP="00C73869">
      <w:pPr>
        <w:pStyle w:val="3"/>
        <w:rPr>
          <w:rFonts w:eastAsiaTheme="minorHAnsi"/>
        </w:rPr>
      </w:pPr>
      <w:bookmarkStart w:id="88" w:name="_Toc216543250"/>
      <w:r w:rsidRPr="00C73869">
        <w:rPr>
          <w:rFonts w:eastAsiaTheme="minorHAnsi"/>
        </w:rPr>
        <w:t>Ответ</w:t>
      </w:r>
      <w:bookmarkEnd w:id="88"/>
    </w:p>
    <w:p w14:paraId="2F52F6D2" w14:textId="77777777" w:rsidR="0007290C" w:rsidRPr="00C73869" w:rsidRDefault="0007290C" w:rsidP="00C73869">
      <w:pPr>
        <w:rPr>
          <w:rFonts w:eastAsiaTheme="minorHAnsi"/>
          <w:lang w:val="ru-RU"/>
        </w:rPr>
      </w:pPr>
      <w:r w:rsidRPr="00C73869">
        <w:rPr>
          <w:rFonts w:eastAsiaTheme="minorHAnsi"/>
          <w:lang w:val="ru-RU"/>
        </w:rPr>
        <w:t>0145</w:t>
      </w:r>
    </w:p>
    <w:p w14:paraId="1CD3924F" w14:textId="77777777" w:rsidR="0007290C" w:rsidRPr="00C73869" w:rsidRDefault="0007290C" w:rsidP="00C73869">
      <w:pPr>
        <w:rPr>
          <w:rFonts w:eastAsiaTheme="minorHAnsi"/>
          <w:lang w:val="ru-RU"/>
        </w:rPr>
      </w:pPr>
      <w:r w:rsidRPr="00C73869">
        <w:rPr>
          <w:rFonts w:eastAsiaTheme="minorHAnsi"/>
          <w:lang w:val="ru-RU"/>
        </w:rPr>
        <w:t>Поиск кратчайшего пути от стартовой вершины до всех остальных можно реализовать по разному:</w:t>
      </w:r>
    </w:p>
    <w:p w14:paraId="1ACCB4FC" w14:textId="79DABA8F" w:rsidR="00C73869" w:rsidRPr="00C73869" w:rsidRDefault="0007290C" w:rsidP="003F70B0">
      <w:pPr>
        <w:pStyle w:val="ad"/>
        <w:numPr>
          <w:ilvl w:val="0"/>
          <w:numId w:val="17"/>
        </w:numPr>
        <w:rPr>
          <w:rFonts w:eastAsiaTheme="minorHAnsi"/>
          <w:lang w:val="ru-RU"/>
        </w:rPr>
      </w:pPr>
      <w:r w:rsidRPr="00C73869">
        <w:rPr>
          <w:rFonts w:eastAsiaTheme="minorHAnsi"/>
          <w:b/>
          <w:bCs/>
          <w:lang w:val="ru-RU"/>
        </w:rPr>
        <w:t xml:space="preserve">вариант решения </w:t>
      </w:r>
      <w:r w:rsidRPr="00C73869">
        <w:rPr>
          <w:rFonts w:eastAsiaTheme="minorHAnsi"/>
          <w:b/>
          <w:bCs/>
        </w:rPr>
        <w:t>N</w:t>
      </w:r>
      <w:r w:rsidRPr="00C73869">
        <w:rPr>
          <w:rFonts w:eastAsiaTheme="minorHAnsi"/>
          <w:b/>
          <w:bCs/>
          <w:lang w:val="ru-RU"/>
        </w:rPr>
        <w:t>º 1</w:t>
      </w:r>
      <w:r w:rsidRPr="00C73869">
        <w:rPr>
          <w:rFonts w:eastAsiaTheme="minorHAnsi"/>
          <w:lang w:val="ru-RU"/>
        </w:rPr>
        <w:t xml:space="preserve"> - в подпрограмму не передавать вершину </w:t>
      </w:r>
      <w:r w:rsidRPr="00C73869">
        <w:rPr>
          <w:rFonts w:eastAsiaTheme="minorHAnsi"/>
        </w:rPr>
        <w:t>end</w:t>
      </w:r>
      <w:r w:rsidRPr="00C73869">
        <w:rPr>
          <w:rFonts w:eastAsiaTheme="minorHAnsi"/>
          <w:lang w:val="ru-RU"/>
        </w:rPr>
        <w:t xml:space="preserve"> , в которой алгоритм должен остановиться и не проверять условие, что пришли в эту вершину ( </w:t>
      </w:r>
      <w:r w:rsidRPr="00C73869">
        <w:rPr>
          <w:rFonts w:eastAsiaTheme="minorHAnsi"/>
        </w:rPr>
        <w:t>if</w:t>
      </w:r>
      <w:r w:rsidR="00C73869" w:rsidRPr="00C73869">
        <w:rPr>
          <w:rFonts w:eastAsiaTheme="minorHAnsi"/>
          <w:lang w:val="ru-RU"/>
        </w:rPr>
        <w:t xml:space="preserve"> </w:t>
      </w:r>
      <w:r w:rsidR="00C73869" w:rsidRPr="00C73869">
        <w:rPr>
          <w:rFonts w:eastAsiaTheme="minorHAnsi"/>
        </w:rPr>
        <w:t>cur</w:t>
      </w:r>
      <w:r w:rsidR="00C73869" w:rsidRPr="00C73869">
        <w:rPr>
          <w:rFonts w:eastAsiaTheme="minorHAnsi"/>
          <w:lang w:val="ru-RU"/>
        </w:rPr>
        <w:t>_</w:t>
      </w:r>
      <w:r w:rsidR="00C73869" w:rsidRPr="00C73869">
        <w:rPr>
          <w:rFonts w:eastAsiaTheme="minorHAnsi"/>
        </w:rPr>
        <w:t>vertex</w:t>
      </w:r>
      <w:r w:rsidR="00C73869" w:rsidRPr="00C73869">
        <w:rPr>
          <w:rFonts w:eastAsiaTheme="minorHAnsi"/>
          <w:lang w:val="ru-RU"/>
        </w:rPr>
        <w:t xml:space="preserve"> == </w:t>
      </w:r>
      <w:r w:rsidR="00C73869" w:rsidRPr="00C73869">
        <w:rPr>
          <w:rFonts w:eastAsiaTheme="minorHAnsi"/>
        </w:rPr>
        <w:t>end</w:t>
      </w:r>
      <w:r w:rsidR="00C73869" w:rsidRPr="00C73869">
        <w:rPr>
          <w:rFonts w:eastAsiaTheme="minorHAnsi"/>
          <w:lang w:val="ru-RU"/>
        </w:rPr>
        <w:t xml:space="preserve"> ), а из подпограммы возвратить массив расстояний </w:t>
      </w:r>
      <w:r w:rsidR="00C73869" w:rsidRPr="00C73869">
        <w:rPr>
          <w:rFonts w:eastAsiaTheme="minorHAnsi"/>
        </w:rPr>
        <w:t>dist</w:t>
      </w:r>
      <w:r w:rsidR="00C73869" w:rsidRPr="00C73869">
        <w:rPr>
          <w:rFonts w:eastAsiaTheme="minorHAnsi"/>
          <w:lang w:val="ru-RU"/>
        </w:rPr>
        <w:t xml:space="preserve"> ;</w:t>
      </w:r>
    </w:p>
    <w:p w14:paraId="3A47DBC6" w14:textId="7EC6230E" w:rsidR="00C73869" w:rsidRPr="00C73869" w:rsidRDefault="00C73869" w:rsidP="003F70B0">
      <w:pPr>
        <w:pStyle w:val="ad"/>
        <w:numPr>
          <w:ilvl w:val="0"/>
          <w:numId w:val="17"/>
        </w:numPr>
        <w:rPr>
          <w:rFonts w:eastAsiaTheme="minorHAnsi"/>
          <w:lang w:val="ru-RU"/>
        </w:rPr>
      </w:pPr>
      <w:r w:rsidRPr="00C73869">
        <w:rPr>
          <w:rFonts w:eastAsiaTheme="minorHAnsi"/>
          <w:b/>
          <w:bCs/>
          <w:lang w:val="ru-RU"/>
        </w:rPr>
        <w:lastRenderedPageBreak/>
        <w:t xml:space="preserve">вариант решения </w:t>
      </w:r>
      <w:r w:rsidRPr="00C73869">
        <w:rPr>
          <w:rFonts w:eastAsiaTheme="minorHAnsi"/>
          <w:b/>
          <w:bCs/>
        </w:rPr>
        <w:t>N</w:t>
      </w:r>
      <w:r w:rsidRPr="00C73869">
        <w:rPr>
          <w:rFonts w:eastAsiaTheme="minorHAnsi"/>
          <w:b/>
          <w:bCs/>
          <w:lang w:val="ru-RU"/>
        </w:rPr>
        <w:t>º 2</w:t>
      </w:r>
      <w:r w:rsidRPr="00C73869">
        <w:rPr>
          <w:rFonts w:eastAsiaTheme="minorHAnsi"/>
          <w:lang w:val="ru-RU"/>
        </w:rPr>
        <w:t xml:space="preserve"> - запустить алгоритм Дейкстры несколькораз из стартовой вершины.</w:t>
      </w:r>
    </w:p>
    <w:p w14:paraId="3FB3980C" w14:textId="77777777" w:rsidR="00C73869" w:rsidRDefault="00C73869" w:rsidP="00C73869">
      <w:pPr>
        <w:pStyle w:val="HTML"/>
        <w:pBdr>
          <w:left w:val="single" w:sz="4" w:space="4" w:color="auto"/>
        </w:pBdr>
        <w:shd w:val="clear" w:color="auto" w:fill="FFFFFF"/>
        <w:rPr>
          <w:color w:val="000000"/>
        </w:rPr>
      </w:pPr>
      <w:r>
        <w:rPr>
          <w:color w:val="000000"/>
        </w:rPr>
        <w:t>ans = []</w:t>
      </w:r>
      <w:r>
        <w:rPr>
          <w:color w:val="000000"/>
        </w:rPr>
        <w:br/>
      </w:r>
      <w:r>
        <w:rPr>
          <w:b/>
          <w:bCs/>
          <w:color w:val="000080"/>
        </w:rPr>
        <w:t xml:space="preserve">for </w:t>
      </w:r>
      <w:r>
        <w:rPr>
          <w:color w:val="000000"/>
        </w:rPr>
        <w:t xml:space="preserve">end </w:t>
      </w:r>
      <w:r>
        <w:rPr>
          <w:b/>
          <w:bCs/>
          <w:color w:val="000080"/>
        </w:rPr>
        <w:t xml:space="preserve">in </w:t>
      </w:r>
      <w:r>
        <w:rPr>
          <w:color w:val="000080"/>
        </w:rPr>
        <w:t>range</w:t>
      </w:r>
      <w:r>
        <w:rPr>
          <w:color w:val="000000"/>
        </w:rPr>
        <w:t>(</w:t>
      </w:r>
      <w:r>
        <w:rPr>
          <w:color w:val="0000FF"/>
        </w:rPr>
        <w:t>1</w:t>
      </w:r>
      <w:r>
        <w:rPr>
          <w:color w:val="000000"/>
        </w:rPr>
        <w:t xml:space="preserve">, N + </w:t>
      </w:r>
      <w:r>
        <w:rPr>
          <w:color w:val="0000FF"/>
        </w:rPr>
        <w:t>1</w:t>
      </w:r>
      <w:r>
        <w:rPr>
          <w:color w:val="000000"/>
        </w:rPr>
        <w:t>):</w:t>
      </w:r>
      <w:r>
        <w:rPr>
          <w:color w:val="000000"/>
        </w:rPr>
        <w:br/>
        <w:t xml:space="preserve">    ans.append (dijkstra(graph, </w:t>
      </w:r>
      <w:r>
        <w:rPr>
          <w:color w:val="0000FF"/>
        </w:rPr>
        <w:t>1</w:t>
      </w:r>
      <w:r>
        <w:rPr>
          <w:color w:val="000000"/>
        </w:rPr>
        <w:t>, end))</w:t>
      </w:r>
      <w:r>
        <w:rPr>
          <w:color w:val="000000"/>
        </w:rPr>
        <w:br/>
      </w:r>
      <w:r>
        <w:rPr>
          <w:color w:val="000080"/>
        </w:rPr>
        <w:t>print</w:t>
      </w:r>
      <w:r>
        <w:rPr>
          <w:color w:val="000000"/>
        </w:rPr>
        <w:t>(*ans)</w:t>
      </w:r>
    </w:p>
    <w:p w14:paraId="60792E7D" w14:textId="23F949C1" w:rsidR="00C73869" w:rsidRDefault="00C73869" w:rsidP="00C73869">
      <w:pPr>
        <w:rPr>
          <w:rFonts w:ascii="Helvetica" w:eastAsiaTheme="minorHAnsi" w:hAnsi="Helvetica" w:cs="Helvetica"/>
        </w:rPr>
      </w:pPr>
    </w:p>
    <w:p w14:paraId="25879FE3" w14:textId="77777777" w:rsidR="00B05EEC" w:rsidRDefault="00B05EEC" w:rsidP="00B05EEC">
      <w:pPr>
        <w:pStyle w:val="HTML"/>
        <w:shd w:val="clear" w:color="auto" w:fill="FFFFFF"/>
        <w:rPr>
          <w:color w:val="000000"/>
        </w:rPr>
      </w:pPr>
      <w:r>
        <w:rPr>
          <w:i/>
          <w:iCs/>
          <w:color w:val="808080"/>
        </w:rPr>
        <w:t># Вариант решения Nº 1</w:t>
      </w:r>
      <w:r>
        <w:rPr>
          <w:i/>
          <w:iCs/>
          <w:color w:val="808080"/>
        </w:rPr>
        <w:br/>
        <w:t># Дейкстра с подпрограммой + кучей</w:t>
      </w:r>
      <w:r>
        <w:rPr>
          <w:i/>
          <w:iCs/>
          <w:color w:val="808080"/>
        </w:rPr>
        <w:br/>
      </w:r>
      <w:r>
        <w:rPr>
          <w:b/>
          <w:bCs/>
          <w:color w:val="000080"/>
        </w:rPr>
        <w:t xml:space="preserve">import </w:t>
      </w:r>
      <w:r>
        <w:rPr>
          <w:color w:val="000000"/>
        </w:rPr>
        <w:t>heapq</w:t>
      </w:r>
      <w:r>
        <w:rPr>
          <w:color w:val="000000"/>
        </w:rPr>
        <w:br/>
      </w:r>
      <w:r>
        <w:rPr>
          <w:color w:val="000000"/>
        </w:rPr>
        <w:br/>
      </w:r>
      <w:r>
        <w:rPr>
          <w:b/>
          <w:bCs/>
          <w:color w:val="000080"/>
        </w:rPr>
        <w:t xml:space="preserve">def </w:t>
      </w:r>
      <w:r>
        <w:rPr>
          <w:color w:val="000000"/>
        </w:rPr>
        <w:t>dijkstra(graph, start):</w:t>
      </w:r>
      <w:r>
        <w:rPr>
          <w:color w:val="000000"/>
        </w:rPr>
        <w:br/>
        <w:t xml:space="preserve">    dist = {node: </w:t>
      </w:r>
      <w:r>
        <w:rPr>
          <w:color w:val="000080"/>
        </w:rPr>
        <w:t>float</w:t>
      </w:r>
      <w:r>
        <w:rPr>
          <w:color w:val="000000"/>
        </w:rPr>
        <w:t>(</w:t>
      </w:r>
      <w:r>
        <w:rPr>
          <w:b/>
          <w:bCs/>
          <w:color w:val="008000"/>
        </w:rPr>
        <w:t>'inf'</w:t>
      </w:r>
      <w:r>
        <w:rPr>
          <w:color w:val="000000"/>
        </w:rPr>
        <w:t xml:space="preserve">) </w:t>
      </w:r>
      <w:r>
        <w:rPr>
          <w:b/>
          <w:bCs/>
          <w:color w:val="000080"/>
        </w:rPr>
        <w:t xml:space="preserve">for </w:t>
      </w:r>
      <w:r>
        <w:rPr>
          <w:color w:val="000000"/>
        </w:rPr>
        <w:t xml:space="preserve">node </w:t>
      </w:r>
      <w:r>
        <w:rPr>
          <w:b/>
          <w:bCs/>
          <w:color w:val="000080"/>
        </w:rPr>
        <w:t xml:space="preserve">in </w:t>
      </w:r>
      <w:r>
        <w:rPr>
          <w:color w:val="000000"/>
        </w:rPr>
        <w:t>graph}</w:t>
      </w:r>
      <w:r>
        <w:rPr>
          <w:color w:val="000000"/>
        </w:rPr>
        <w:br/>
        <w:t xml:space="preserve">    dist[start] = </w:t>
      </w:r>
      <w:r>
        <w:rPr>
          <w:color w:val="0000FF"/>
        </w:rPr>
        <w:t>0</w:t>
      </w:r>
      <w:r>
        <w:rPr>
          <w:color w:val="0000FF"/>
        </w:rPr>
        <w:br/>
        <w:t xml:space="preserve">    </w:t>
      </w:r>
      <w:r>
        <w:rPr>
          <w:color w:val="000000"/>
        </w:rPr>
        <w:t>pq = [(</w:t>
      </w:r>
      <w:r>
        <w:rPr>
          <w:color w:val="0000FF"/>
        </w:rPr>
        <w:t>0</w:t>
      </w:r>
      <w:r>
        <w:rPr>
          <w:color w:val="000000"/>
        </w:rPr>
        <w:t>, start)]</w:t>
      </w:r>
      <w:r>
        <w:rPr>
          <w:color w:val="000000"/>
        </w:rPr>
        <w:br/>
        <w:t xml:space="preserve">    heapq.heapify(pq)</w:t>
      </w:r>
      <w:r>
        <w:rPr>
          <w:color w:val="000000"/>
        </w:rPr>
        <w:br/>
        <w:t xml:space="preserve">    </w:t>
      </w:r>
      <w:r>
        <w:rPr>
          <w:b/>
          <w:bCs/>
          <w:color w:val="000080"/>
        </w:rPr>
        <w:t xml:space="preserve">while </w:t>
      </w:r>
      <w:r>
        <w:rPr>
          <w:color w:val="000000"/>
        </w:rPr>
        <w:t>pq:</w:t>
      </w:r>
      <w:r>
        <w:rPr>
          <w:color w:val="000000"/>
        </w:rPr>
        <w:br/>
        <w:t xml:space="preserve">        cur_dist, cur_vertex = heapq.heappop(pq)</w:t>
      </w:r>
      <w:r>
        <w:rPr>
          <w:color w:val="000000"/>
        </w:rPr>
        <w:br/>
        <w:t xml:space="preserve">        </w:t>
      </w:r>
      <w:r>
        <w:rPr>
          <w:b/>
          <w:bCs/>
          <w:color w:val="000080"/>
        </w:rPr>
        <w:t xml:space="preserve">if </w:t>
      </w:r>
      <w:r>
        <w:rPr>
          <w:color w:val="000000"/>
        </w:rPr>
        <w:t>dist[cur_vertex] &lt; cur_dist:</w:t>
      </w:r>
      <w:r>
        <w:rPr>
          <w:color w:val="000000"/>
        </w:rPr>
        <w:br/>
        <w:t xml:space="preserve">            </w:t>
      </w:r>
      <w:r>
        <w:rPr>
          <w:b/>
          <w:bCs/>
          <w:color w:val="000080"/>
        </w:rPr>
        <w:t>continue</w:t>
      </w:r>
      <w:r>
        <w:rPr>
          <w:b/>
          <w:bCs/>
          <w:color w:val="000080"/>
        </w:rPr>
        <w:br/>
        <w:t xml:space="preserve">        for </w:t>
      </w:r>
      <w:r>
        <w:rPr>
          <w:color w:val="000000"/>
        </w:rPr>
        <w:t xml:space="preserve">neighbor, weight </w:t>
      </w:r>
      <w:r>
        <w:rPr>
          <w:b/>
          <w:bCs/>
          <w:color w:val="000080"/>
        </w:rPr>
        <w:t xml:space="preserve">in </w:t>
      </w:r>
      <w:r>
        <w:rPr>
          <w:color w:val="000000"/>
        </w:rPr>
        <w:t>graph[cur_vertex].items():</w:t>
      </w:r>
      <w:r>
        <w:rPr>
          <w:color w:val="000000"/>
        </w:rPr>
        <w:br/>
        <w:t xml:space="preserve">            d = cur_dist + weight</w:t>
      </w:r>
      <w:r>
        <w:rPr>
          <w:color w:val="000000"/>
        </w:rPr>
        <w:br/>
        <w:t xml:space="preserve">            </w:t>
      </w:r>
      <w:r>
        <w:rPr>
          <w:b/>
          <w:bCs/>
          <w:color w:val="000080"/>
        </w:rPr>
        <w:t xml:space="preserve">if </w:t>
      </w:r>
      <w:r>
        <w:rPr>
          <w:color w:val="000000"/>
        </w:rPr>
        <w:t>d &lt; dist[neighbor]:</w:t>
      </w:r>
      <w:r>
        <w:rPr>
          <w:color w:val="000000"/>
        </w:rPr>
        <w:br/>
        <w:t xml:space="preserve">                dist[neighbor] = d</w:t>
      </w:r>
      <w:r>
        <w:rPr>
          <w:color w:val="000000"/>
        </w:rPr>
        <w:br/>
        <w:t xml:space="preserve">                heapq.heappush(pq, (d, neighbor))</w:t>
      </w:r>
      <w:r>
        <w:rPr>
          <w:color w:val="000000"/>
        </w:rPr>
        <w:br/>
        <w:t xml:space="preserve">    </w:t>
      </w:r>
      <w:r>
        <w:rPr>
          <w:b/>
          <w:bCs/>
          <w:color w:val="000080"/>
        </w:rPr>
        <w:t xml:space="preserve">return </w:t>
      </w:r>
      <w:r>
        <w:rPr>
          <w:color w:val="000000"/>
        </w:rPr>
        <w:t>dist</w:t>
      </w:r>
      <w:r>
        <w:rPr>
          <w:color w:val="000000"/>
        </w:rPr>
        <w:br/>
      </w:r>
      <w:r>
        <w:rPr>
          <w:color w:val="000000"/>
        </w:rPr>
        <w:br/>
        <w:t xml:space="preserve">N, M = </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 xml:space="preserve">graph = {i: {} </w:t>
      </w:r>
      <w:r>
        <w:rPr>
          <w:b/>
          <w:bCs/>
          <w:color w:val="000080"/>
        </w:rPr>
        <w:t xml:space="preserve">for </w:t>
      </w:r>
      <w:r>
        <w:rPr>
          <w:color w:val="000000"/>
        </w:rPr>
        <w:t xml:space="preserve">i </w:t>
      </w:r>
      <w:r>
        <w:rPr>
          <w:b/>
          <w:bCs/>
          <w:color w:val="000080"/>
        </w:rPr>
        <w:t xml:space="preserve">in </w:t>
      </w:r>
      <w:r>
        <w:rPr>
          <w:color w:val="000080"/>
        </w:rPr>
        <w:t>range</w:t>
      </w:r>
      <w:r>
        <w:rPr>
          <w:color w:val="000000"/>
        </w:rPr>
        <w:t>(</w:t>
      </w:r>
      <w:r>
        <w:rPr>
          <w:color w:val="0000FF"/>
        </w:rPr>
        <w:t>1</w:t>
      </w:r>
      <w:r>
        <w:rPr>
          <w:color w:val="000000"/>
        </w:rPr>
        <w:t xml:space="preserve">, N + </w:t>
      </w:r>
      <w:r>
        <w:rPr>
          <w:color w:val="0000FF"/>
        </w:rPr>
        <w:t>1</w:t>
      </w:r>
      <w:r>
        <w:rPr>
          <w:color w:val="000000"/>
        </w:rPr>
        <w:t xml:space="preserve">)}  </w:t>
      </w:r>
      <w:r>
        <w:rPr>
          <w:i/>
          <w:iCs/>
          <w:color w:val="808080"/>
        </w:rPr>
        <w:t># нулевую вершину игнорируем</w:t>
      </w:r>
      <w:r>
        <w:rPr>
          <w:i/>
          <w:iCs/>
          <w:color w:val="808080"/>
        </w:rPr>
        <w:br/>
      </w:r>
      <w:r>
        <w:rPr>
          <w:b/>
          <w:bCs/>
          <w:color w:val="000080"/>
        </w:rPr>
        <w:t xml:space="preserve">for </w:t>
      </w:r>
      <w:r>
        <w:rPr>
          <w:color w:val="000000"/>
        </w:rPr>
        <w:t xml:space="preserve">_ </w:t>
      </w:r>
      <w:r>
        <w:rPr>
          <w:b/>
          <w:bCs/>
          <w:color w:val="000080"/>
        </w:rPr>
        <w:t xml:space="preserve">in </w:t>
      </w:r>
      <w:r>
        <w:rPr>
          <w:color w:val="000080"/>
        </w:rPr>
        <w:t>range</w:t>
      </w:r>
      <w:r>
        <w:rPr>
          <w:color w:val="000000"/>
        </w:rPr>
        <w:t>(M):</w:t>
      </w:r>
      <w:r>
        <w:rPr>
          <w:color w:val="000000"/>
        </w:rPr>
        <w:br/>
        <w:t xml:space="preserve">    s, f, w = </w:t>
      </w:r>
      <w:r>
        <w:rPr>
          <w:color w:val="000080"/>
        </w:rPr>
        <w:t>list</w:t>
      </w:r>
      <w:r>
        <w:rPr>
          <w:color w:val="000000"/>
        </w:rPr>
        <w:t>(</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 xml:space="preserve">    graph[s][f] = w</w:t>
      </w:r>
      <w:r>
        <w:rPr>
          <w:color w:val="000000"/>
        </w:rPr>
        <w:br/>
        <w:t xml:space="preserve">    graph[f][s] = w</w:t>
      </w:r>
      <w:r>
        <w:rPr>
          <w:color w:val="000000"/>
        </w:rPr>
        <w:br/>
      </w:r>
      <w:r>
        <w:rPr>
          <w:color w:val="000000"/>
        </w:rPr>
        <w:br/>
      </w:r>
      <w:r>
        <w:rPr>
          <w:color w:val="000080"/>
        </w:rPr>
        <w:t>print</w:t>
      </w:r>
      <w:r>
        <w:rPr>
          <w:color w:val="000000"/>
        </w:rPr>
        <w:t xml:space="preserve">(*dijkstra(graph, </w:t>
      </w:r>
      <w:r>
        <w:rPr>
          <w:color w:val="0000FF"/>
        </w:rPr>
        <w:t>1</w:t>
      </w:r>
      <w:r>
        <w:rPr>
          <w:color w:val="000000"/>
        </w:rPr>
        <w:t>).values())</w:t>
      </w:r>
    </w:p>
    <w:p w14:paraId="6023FE92" w14:textId="77777777" w:rsidR="00C73869" w:rsidRDefault="00C73869" w:rsidP="00B05EEC">
      <w:pPr>
        <w:rPr>
          <w:rFonts w:eastAsiaTheme="minorHAnsi"/>
        </w:rPr>
      </w:pPr>
      <w:r>
        <w:rPr>
          <w:rFonts w:eastAsiaTheme="minorHAnsi"/>
        </w:rPr>
        <w:t>4 5</w:t>
      </w:r>
    </w:p>
    <w:p w14:paraId="5FEA0440" w14:textId="77777777" w:rsidR="00C73869" w:rsidRDefault="00C73869" w:rsidP="00B05EEC">
      <w:pPr>
        <w:rPr>
          <w:rFonts w:eastAsiaTheme="minorHAnsi"/>
        </w:rPr>
      </w:pPr>
      <w:r>
        <w:rPr>
          <w:rFonts w:eastAsiaTheme="minorHAnsi"/>
        </w:rPr>
        <w:t>121</w:t>
      </w:r>
    </w:p>
    <w:p w14:paraId="2FB1E397" w14:textId="77777777" w:rsidR="00C73869" w:rsidRDefault="00C73869" w:rsidP="00B05EEC">
      <w:pPr>
        <w:rPr>
          <w:rFonts w:eastAsiaTheme="minorHAnsi"/>
        </w:rPr>
      </w:pPr>
      <w:r>
        <w:rPr>
          <w:rFonts w:eastAsiaTheme="minorHAnsi"/>
        </w:rPr>
        <w:t>1 35</w:t>
      </w:r>
    </w:p>
    <w:p w14:paraId="5674F79D" w14:textId="77777777" w:rsidR="00C73869" w:rsidRDefault="00C73869" w:rsidP="00B05EEC">
      <w:pPr>
        <w:rPr>
          <w:rFonts w:eastAsiaTheme="minorHAnsi"/>
        </w:rPr>
      </w:pPr>
      <w:r>
        <w:rPr>
          <w:rFonts w:eastAsiaTheme="minorHAnsi"/>
        </w:rPr>
        <w:t>248</w:t>
      </w:r>
    </w:p>
    <w:p w14:paraId="604C211E" w14:textId="77777777" w:rsidR="00C73869" w:rsidRDefault="00C73869" w:rsidP="00B05EEC">
      <w:pPr>
        <w:rPr>
          <w:rFonts w:eastAsiaTheme="minorHAnsi"/>
        </w:rPr>
      </w:pPr>
      <w:r>
        <w:rPr>
          <w:rFonts w:eastAsiaTheme="minorHAnsi"/>
        </w:rPr>
        <w:t>341</w:t>
      </w:r>
    </w:p>
    <w:p w14:paraId="639F68FE" w14:textId="77777777" w:rsidR="00C73869" w:rsidRDefault="00C73869" w:rsidP="00B05EEC">
      <w:pPr>
        <w:rPr>
          <w:rFonts w:eastAsiaTheme="minorHAnsi"/>
        </w:rPr>
      </w:pPr>
      <w:r>
        <w:rPr>
          <w:rFonts w:eastAsiaTheme="minorHAnsi"/>
        </w:rPr>
        <w:t>233</w:t>
      </w:r>
    </w:p>
    <w:p w14:paraId="2D8F2A83" w14:textId="5F0D9AEF" w:rsidR="00C73869" w:rsidRDefault="00C73869" w:rsidP="00B05EEC">
      <w:pPr>
        <w:rPr>
          <w:rFonts w:eastAsiaTheme="minorHAnsi"/>
        </w:rPr>
      </w:pPr>
      <w:r>
        <w:rPr>
          <w:rFonts w:eastAsiaTheme="minorHAnsi"/>
        </w:rPr>
        <w:t>0145</w:t>
      </w:r>
    </w:p>
    <w:p w14:paraId="7BD65E7D" w14:textId="77777777" w:rsidR="00B05EEC" w:rsidRDefault="00B05EEC" w:rsidP="00B05EEC">
      <w:pPr>
        <w:pStyle w:val="HTML"/>
        <w:shd w:val="clear" w:color="auto" w:fill="FFFFFF"/>
        <w:rPr>
          <w:color w:val="000000"/>
        </w:rPr>
      </w:pPr>
      <w:r>
        <w:rPr>
          <w:i/>
          <w:iCs/>
          <w:color w:val="808080"/>
        </w:rPr>
        <w:t># Вариант решения Nº 2</w:t>
      </w:r>
      <w:r>
        <w:rPr>
          <w:i/>
          <w:iCs/>
          <w:color w:val="808080"/>
        </w:rPr>
        <w:br/>
      </w:r>
      <w:r>
        <w:rPr>
          <w:b/>
          <w:bCs/>
          <w:color w:val="000080"/>
        </w:rPr>
        <w:t xml:space="preserve">import </w:t>
      </w:r>
      <w:r>
        <w:rPr>
          <w:color w:val="000000"/>
        </w:rPr>
        <w:t>heapq</w:t>
      </w:r>
      <w:r>
        <w:rPr>
          <w:color w:val="000000"/>
        </w:rPr>
        <w:br/>
      </w:r>
      <w:r>
        <w:rPr>
          <w:color w:val="000000"/>
        </w:rPr>
        <w:br/>
      </w:r>
      <w:r>
        <w:rPr>
          <w:b/>
          <w:bCs/>
          <w:color w:val="000080"/>
        </w:rPr>
        <w:t xml:space="preserve">def </w:t>
      </w:r>
      <w:r>
        <w:rPr>
          <w:color w:val="000000"/>
        </w:rPr>
        <w:t>dijkstra(graph, start, end):</w:t>
      </w:r>
      <w:r>
        <w:rPr>
          <w:color w:val="000000"/>
        </w:rPr>
        <w:br/>
        <w:t xml:space="preserve">    dist = {node: </w:t>
      </w:r>
      <w:r>
        <w:rPr>
          <w:color w:val="000080"/>
        </w:rPr>
        <w:t>float</w:t>
      </w:r>
      <w:r>
        <w:rPr>
          <w:color w:val="000000"/>
        </w:rPr>
        <w:t>(</w:t>
      </w:r>
      <w:r>
        <w:rPr>
          <w:b/>
          <w:bCs/>
          <w:color w:val="008000"/>
        </w:rPr>
        <w:t>'inf'</w:t>
      </w:r>
      <w:r>
        <w:rPr>
          <w:color w:val="000000"/>
        </w:rPr>
        <w:t xml:space="preserve">) </w:t>
      </w:r>
      <w:r>
        <w:rPr>
          <w:b/>
          <w:bCs/>
          <w:color w:val="000080"/>
        </w:rPr>
        <w:t xml:space="preserve">for </w:t>
      </w:r>
      <w:r>
        <w:rPr>
          <w:color w:val="000000"/>
        </w:rPr>
        <w:t xml:space="preserve">node </w:t>
      </w:r>
      <w:r>
        <w:rPr>
          <w:b/>
          <w:bCs/>
          <w:color w:val="000080"/>
        </w:rPr>
        <w:t xml:space="preserve">in </w:t>
      </w:r>
      <w:r>
        <w:rPr>
          <w:color w:val="000000"/>
        </w:rPr>
        <w:t>graph}</w:t>
      </w:r>
      <w:r>
        <w:rPr>
          <w:color w:val="000000"/>
        </w:rPr>
        <w:br/>
        <w:t xml:space="preserve">    dist[start] = </w:t>
      </w:r>
      <w:r>
        <w:rPr>
          <w:color w:val="0000FF"/>
        </w:rPr>
        <w:t>0</w:t>
      </w:r>
      <w:r>
        <w:rPr>
          <w:color w:val="0000FF"/>
        </w:rPr>
        <w:br/>
        <w:t xml:space="preserve">    </w:t>
      </w:r>
      <w:r>
        <w:rPr>
          <w:color w:val="000000"/>
        </w:rPr>
        <w:t>pq = [(</w:t>
      </w:r>
      <w:r>
        <w:rPr>
          <w:color w:val="0000FF"/>
        </w:rPr>
        <w:t>0</w:t>
      </w:r>
      <w:r>
        <w:rPr>
          <w:color w:val="000000"/>
        </w:rPr>
        <w:t>, start)]</w:t>
      </w:r>
      <w:r>
        <w:rPr>
          <w:color w:val="000000"/>
        </w:rPr>
        <w:br/>
        <w:t xml:space="preserve">    heapq.heapify(pq)</w:t>
      </w:r>
      <w:r>
        <w:rPr>
          <w:color w:val="000000"/>
        </w:rPr>
        <w:br/>
        <w:t xml:space="preserve">    </w:t>
      </w:r>
      <w:r>
        <w:rPr>
          <w:b/>
          <w:bCs/>
          <w:color w:val="000080"/>
        </w:rPr>
        <w:t xml:space="preserve">while </w:t>
      </w:r>
      <w:r>
        <w:rPr>
          <w:color w:val="000000"/>
        </w:rPr>
        <w:t>pq:</w:t>
      </w:r>
      <w:r>
        <w:rPr>
          <w:color w:val="000000"/>
        </w:rPr>
        <w:br/>
        <w:t xml:space="preserve">        cur_dist, cur_vertex = heapq.heappop(pq)</w:t>
      </w:r>
      <w:r>
        <w:rPr>
          <w:color w:val="000000"/>
        </w:rPr>
        <w:br/>
        <w:t xml:space="preserve">        </w:t>
      </w:r>
      <w:r>
        <w:rPr>
          <w:b/>
          <w:bCs/>
          <w:color w:val="000080"/>
        </w:rPr>
        <w:t xml:space="preserve">if </w:t>
      </w:r>
      <w:r>
        <w:rPr>
          <w:color w:val="000000"/>
        </w:rPr>
        <w:t>cur_vertex == end:</w:t>
      </w:r>
      <w:r>
        <w:rPr>
          <w:color w:val="000000"/>
        </w:rPr>
        <w:br/>
        <w:t xml:space="preserve">            </w:t>
      </w:r>
      <w:r>
        <w:rPr>
          <w:b/>
          <w:bCs/>
          <w:color w:val="000080"/>
        </w:rPr>
        <w:t xml:space="preserve">return </w:t>
      </w:r>
      <w:r>
        <w:rPr>
          <w:color w:val="000000"/>
        </w:rPr>
        <w:t>dist[end]</w:t>
      </w:r>
      <w:r>
        <w:rPr>
          <w:color w:val="000000"/>
        </w:rPr>
        <w:br/>
      </w:r>
      <w:r>
        <w:rPr>
          <w:color w:val="000000"/>
        </w:rPr>
        <w:lastRenderedPageBreak/>
        <w:t xml:space="preserve">        </w:t>
      </w:r>
      <w:r>
        <w:rPr>
          <w:b/>
          <w:bCs/>
          <w:color w:val="000080"/>
        </w:rPr>
        <w:t xml:space="preserve">if </w:t>
      </w:r>
      <w:r>
        <w:rPr>
          <w:color w:val="000000"/>
        </w:rPr>
        <w:t>dist[cur_vertex] &lt; cur_dist:</w:t>
      </w:r>
      <w:r>
        <w:rPr>
          <w:color w:val="000000"/>
        </w:rPr>
        <w:br/>
        <w:t xml:space="preserve">            </w:t>
      </w:r>
      <w:r>
        <w:rPr>
          <w:b/>
          <w:bCs/>
          <w:color w:val="000080"/>
        </w:rPr>
        <w:t>continue</w:t>
      </w:r>
      <w:r>
        <w:rPr>
          <w:b/>
          <w:bCs/>
          <w:color w:val="000080"/>
        </w:rPr>
        <w:br/>
        <w:t xml:space="preserve">        for </w:t>
      </w:r>
      <w:r>
        <w:rPr>
          <w:color w:val="000000"/>
        </w:rPr>
        <w:t xml:space="preserve">neighbor, weight </w:t>
      </w:r>
      <w:r>
        <w:rPr>
          <w:b/>
          <w:bCs/>
          <w:color w:val="000080"/>
        </w:rPr>
        <w:t xml:space="preserve">in </w:t>
      </w:r>
      <w:r>
        <w:rPr>
          <w:color w:val="000000"/>
        </w:rPr>
        <w:t>graph[cur_vertex].items():</w:t>
      </w:r>
      <w:r>
        <w:rPr>
          <w:color w:val="000000"/>
        </w:rPr>
        <w:br/>
        <w:t xml:space="preserve">            d = cur_dist + weight</w:t>
      </w:r>
      <w:r>
        <w:rPr>
          <w:color w:val="000000"/>
        </w:rPr>
        <w:br/>
        <w:t xml:space="preserve">            </w:t>
      </w:r>
      <w:r>
        <w:rPr>
          <w:b/>
          <w:bCs/>
          <w:color w:val="000080"/>
        </w:rPr>
        <w:t xml:space="preserve">if </w:t>
      </w:r>
      <w:r>
        <w:rPr>
          <w:color w:val="000000"/>
        </w:rPr>
        <w:t>d &lt; dist[neighbor]:</w:t>
      </w:r>
      <w:r>
        <w:rPr>
          <w:color w:val="000000"/>
        </w:rPr>
        <w:br/>
        <w:t xml:space="preserve">                dist[neighbor] = d</w:t>
      </w:r>
      <w:r>
        <w:rPr>
          <w:color w:val="000000"/>
        </w:rPr>
        <w:br/>
        <w:t xml:space="preserve">                heapq.heappush(pq, (d, neighbor))</w:t>
      </w:r>
      <w:r>
        <w:rPr>
          <w:color w:val="000000"/>
        </w:rPr>
        <w:br/>
        <w:t xml:space="preserve">    </w:t>
      </w:r>
      <w:r>
        <w:rPr>
          <w:b/>
          <w:bCs/>
          <w:color w:val="000080"/>
        </w:rPr>
        <w:t xml:space="preserve">return </w:t>
      </w:r>
      <w:r>
        <w:rPr>
          <w:color w:val="000000"/>
        </w:rPr>
        <w:t>-</w:t>
      </w:r>
      <w:r>
        <w:rPr>
          <w:color w:val="0000FF"/>
        </w:rPr>
        <w:t>1</w:t>
      </w:r>
      <w:r>
        <w:rPr>
          <w:color w:val="0000FF"/>
        </w:rPr>
        <w:br/>
      </w:r>
      <w:r>
        <w:rPr>
          <w:color w:val="0000FF"/>
        </w:rPr>
        <w:br/>
      </w:r>
      <w:r>
        <w:rPr>
          <w:color w:val="000000"/>
        </w:rPr>
        <w:t xml:space="preserve">N, M = </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 xml:space="preserve">graph = {i: {} </w:t>
      </w:r>
      <w:r>
        <w:rPr>
          <w:b/>
          <w:bCs/>
          <w:color w:val="000080"/>
        </w:rPr>
        <w:t xml:space="preserve">for </w:t>
      </w:r>
      <w:r>
        <w:rPr>
          <w:color w:val="000000"/>
        </w:rPr>
        <w:t xml:space="preserve">i </w:t>
      </w:r>
      <w:r>
        <w:rPr>
          <w:b/>
          <w:bCs/>
          <w:color w:val="000080"/>
        </w:rPr>
        <w:t xml:space="preserve">in </w:t>
      </w:r>
      <w:r>
        <w:rPr>
          <w:color w:val="000080"/>
        </w:rPr>
        <w:t>range</w:t>
      </w:r>
      <w:r>
        <w:rPr>
          <w:color w:val="000000"/>
        </w:rPr>
        <w:t>(</w:t>
      </w:r>
      <w:r>
        <w:rPr>
          <w:color w:val="0000FF"/>
        </w:rPr>
        <w:t>1</w:t>
      </w:r>
      <w:r>
        <w:rPr>
          <w:color w:val="000000"/>
        </w:rPr>
        <w:t xml:space="preserve">, N + </w:t>
      </w:r>
      <w:r>
        <w:rPr>
          <w:color w:val="0000FF"/>
        </w:rPr>
        <w:t>1</w:t>
      </w:r>
      <w:r>
        <w:rPr>
          <w:color w:val="000000"/>
        </w:rPr>
        <w:t xml:space="preserve">)}  </w:t>
      </w:r>
      <w:r>
        <w:rPr>
          <w:i/>
          <w:iCs/>
          <w:color w:val="808080"/>
        </w:rPr>
        <w:t># нулевую вершину игнорируем</w:t>
      </w:r>
      <w:r>
        <w:rPr>
          <w:i/>
          <w:iCs/>
          <w:color w:val="808080"/>
        </w:rPr>
        <w:br/>
      </w:r>
      <w:r>
        <w:rPr>
          <w:b/>
          <w:bCs/>
          <w:color w:val="000080"/>
        </w:rPr>
        <w:t xml:space="preserve">for </w:t>
      </w:r>
      <w:r>
        <w:rPr>
          <w:color w:val="000000"/>
        </w:rPr>
        <w:t xml:space="preserve">_ </w:t>
      </w:r>
      <w:r>
        <w:rPr>
          <w:b/>
          <w:bCs/>
          <w:color w:val="000080"/>
        </w:rPr>
        <w:t xml:space="preserve">in </w:t>
      </w:r>
      <w:r>
        <w:rPr>
          <w:color w:val="000080"/>
        </w:rPr>
        <w:t>range</w:t>
      </w:r>
      <w:r>
        <w:rPr>
          <w:color w:val="000000"/>
        </w:rPr>
        <w:t>(M):</w:t>
      </w:r>
      <w:r>
        <w:rPr>
          <w:color w:val="000000"/>
        </w:rPr>
        <w:br/>
        <w:t xml:space="preserve">    s, f, w = </w:t>
      </w:r>
      <w:r>
        <w:rPr>
          <w:color w:val="000080"/>
        </w:rPr>
        <w:t>list</w:t>
      </w:r>
      <w:r>
        <w:rPr>
          <w:color w:val="000000"/>
        </w:rPr>
        <w:t>(</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 xml:space="preserve">    graph[s][f] = w</w:t>
      </w:r>
      <w:r>
        <w:rPr>
          <w:color w:val="000000"/>
        </w:rPr>
        <w:br/>
        <w:t xml:space="preserve">    graph[f][s] = w</w:t>
      </w:r>
      <w:r>
        <w:rPr>
          <w:color w:val="000000"/>
        </w:rPr>
        <w:br/>
      </w:r>
      <w:r>
        <w:rPr>
          <w:color w:val="000000"/>
        </w:rPr>
        <w:br/>
        <w:t>ans = []</w:t>
      </w:r>
      <w:r>
        <w:rPr>
          <w:color w:val="000000"/>
        </w:rPr>
        <w:br/>
      </w:r>
      <w:r>
        <w:rPr>
          <w:b/>
          <w:bCs/>
          <w:color w:val="000080"/>
        </w:rPr>
        <w:t xml:space="preserve">for </w:t>
      </w:r>
      <w:r>
        <w:rPr>
          <w:color w:val="000000"/>
        </w:rPr>
        <w:t xml:space="preserve">end </w:t>
      </w:r>
      <w:r>
        <w:rPr>
          <w:b/>
          <w:bCs/>
          <w:color w:val="000080"/>
        </w:rPr>
        <w:t xml:space="preserve">in </w:t>
      </w:r>
      <w:r>
        <w:rPr>
          <w:color w:val="000080"/>
        </w:rPr>
        <w:t>range</w:t>
      </w:r>
      <w:r>
        <w:rPr>
          <w:color w:val="000000"/>
        </w:rPr>
        <w:t>(</w:t>
      </w:r>
      <w:r>
        <w:rPr>
          <w:color w:val="0000FF"/>
        </w:rPr>
        <w:t>1</w:t>
      </w:r>
      <w:r>
        <w:rPr>
          <w:color w:val="000000"/>
        </w:rPr>
        <w:t xml:space="preserve">, N + </w:t>
      </w:r>
      <w:r>
        <w:rPr>
          <w:color w:val="0000FF"/>
        </w:rPr>
        <w:t>1</w:t>
      </w:r>
      <w:r>
        <w:rPr>
          <w:color w:val="000000"/>
        </w:rPr>
        <w:t>):</w:t>
      </w:r>
      <w:r>
        <w:rPr>
          <w:color w:val="000000"/>
        </w:rPr>
        <w:br/>
        <w:t xml:space="preserve">    ans.append(dijkstra(graph, </w:t>
      </w:r>
      <w:r>
        <w:rPr>
          <w:color w:val="0000FF"/>
        </w:rPr>
        <w:t>1</w:t>
      </w:r>
      <w:r>
        <w:rPr>
          <w:color w:val="000000"/>
        </w:rPr>
        <w:t>, end))</w:t>
      </w:r>
      <w:r>
        <w:rPr>
          <w:color w:val="000000"/>
        </w:rPr>
        <w:br/>
      </w:r>
      <w:r>
        <w:rPr>
          <w:color w:val="000080"/>
        </w:rPr>
        <w:t>print</w:t>
      </w:r>
      <w:r>
        <w:rPr>
          <w:color w:val="000000"/>
        </w:rPr>
        <w:t>(*ans)</w:t>
      </w:r>
    </w:p>
    <w:p w14:paraId="27FDAA01" w14:textId="496FA069" w:rsidR="00B05EEC" w:rsidRDefault="00B05EEC" w:rsidP="00B05EEC">
      <w:pPr>
        <w:rPr>
          <w:rFonts w:eastAsiaTheme="minorHAnsi"/>
        </w:rPr>
      </w:pPr>
    </w:p>
    <w:p w14:paraId="6D66BA3A" w14:textId="77777777" w:rsidR="00B05EEC" w:rsidRPr="00B05EEC" w:rsidRDefault="00B05EEC" w:rsidP="00B05EEC">
      <w:pPr>
        <w:rPr>
          <w:rFonts w:eastAsiaTheme="minorHAnsi"/>
          <w:lang w:val="ru-RU"/>
        </w:rPr>
      </w:pPr>
      <w:r w:rsidRPr="00B05EEC">
        <w:rPr>
          <w:rFonts w:eastAsiaTheme="minorHAnsi"/>
          <w:lang w:val="ru-RU"/>
        </w:rPr>
        <w:t>45</w:t>
      </w:r>
    </w:p>
    <w:p w14:paraId="19033F01" w14:textId="77777777" w:rsidR="00B05EEC" w:rsidRPr="00B05EEC" w:rsidRDefault="00B05EEC" w:rsidP="00B05EEC">
      <w:pPr>
        <w:rPr>
          <w:rFonts w:eastAsiaTheme="minorHAnsi"/>
          <w:lang w:val="ru-RU"/>
        </w:rPr>
      </w:pPr>
      <w:r w:rsidRPr="00B05EEC">
        <w:rPr>
          <w:rFonts w:eastAsiaTheme="minorHAnsi"/>
          <w:lang w:val="ru-RU"/>
        </w:rPr>
        <w:t>121</w:t>
      </w:r>
    </w:p>
    <w:p w14:paraId="2C94CDA0" w14:textId="77777777" w:rsidR="00B05EEC" w:rsidRPr="00B05EEC" w:rsidRDefault="00B05EEC" w:rsidP="00B05EEC">
      <w:pPr>
        <w:rPr>
          <w:rFonts w:eastAsiaTheme="minorHAnsi"/>
          <w:lang w:val="ru-RU"/>
        </w:rPr>
      </w:pPr>
      <w:r w:rsidRPr="00B05EEC">
        <w:rPr>
          <w:rFonts w:eastAsiaTheme="minorHAnsi"/>
          <w:lang w:val="ru-RU"/>
        </w:rPr>
        <w:t>135</w:t>
      </w:r>
    </w:p>
    <w:p w14:paraId="63A138CE" w14:textId="77777777" w:rsidR="00B05EEC" w:rsidRPr="00B05EEC" w:rsidRDefault="00B05EEC" w:rsidP="00B05EEC">
      <w:pPr>
        <w:rPr>
          <w:rFonts w:eastAsiaTheme="minorHAnsi"/>
          <w:lang w:val="ru-RU"/>
        </w:rPr>
      </w:pPr>
      <w:r w:rsidRPr="00B05EEC">
        <w:rPr>
          <w:rFonts w:eastAsiaTheme="minorHAnsi"/>
          <w:lang w:val="ru-RU"/>
        </w:rPr>
        <w:t>248</w:t>
      </w:r>
    </w:p>
    <w:p w14:paraId="3B0D3431" w14:textId="77777777" w:rsidR="00B05EEC" w:rsidRPr="00B05EEC" w:rsidRDefault="00B05EEC" w:rsidP="00B05EEC">
      <w:pPr>
        <w:rPr>
          <w:rFonts w:eastAsiaTheme="minorHAnsi"/>
          <w:lang w:val="ru-RU"/>
        </w:rPr>
      </w:pPr>
      <w:r w:rsidRPr="00B05EEC">
        <w:rPr>
          <w:rFonts w:eastAsiaTheme="minorHAnsi"/>
          <w:lang w:val="ru-RU"/>
        </w:rPr>
        <w:t>341</w:t>
      </w:r>
    </w:p>
    <w:p w14:paraId="04981139" w14:textId="77777777" w:rsidR="00B05EEC" w:rsidRPr="00B05EEC" w:rsidRDefault="00B05EEC" w:rsidP="00B05EEC">
      <w:pPr>
        <w:rPr>
          <w:rFonts w:eastAsiaTheme="minorHAnsi"/>
          <w:lang w:val="ru-RU"/>
        </w:rPr>
      </w:pPr>
      <w:r w:rsidRPr="00B05EEC">
        <w:rPr>
          <w:rFonts w:eastAsiaTheme="minorHAnsi"/>
          <w:lang w:val="ru-RU"/>
        </w:rPr>
        <w:t>2 3 3</w:t>
      </w:r>
    </w:p>
    <w:p w14:paraId="58D96DE1" w14:textId="77777777" w:rsidR="00B05EEC" w:rsidRPr="00B05EEC" w:rsidRDefault="00B05EEC" w:rsidP="00B05EEC">
      <w:pPr>
        <w:rPr>
          <w:rFonts w:eastAsiaTheme="minorHAnsi"/>
          <w:lang w:val="ru-RU"/>
        </w:rPr>
      </w:pPr>
      <w:r w:rsidRPr="00B05EEC">
        <w:rPr>
          <w:rFonts w:eastAsiaTheme="minorHAnsi"/>
          <w:lang w:val="ru-RU"/>
        </w:rPr>
        <w:t>0 1 45</w:t>
      </w:r>
    </w:p>
    <w:p w14:paraId="28593718" w14:textId="77777777" w:rsidR="00B05EEC" w:rsidRPr="00B05EEC" w:rsidRDefault="00B05EEC" w:rsidP="00B05EEC">
      <w:pPr>
        <w:pStyle w:val="2"/>
        <w:rPr>
          <w:rFonts w:eastAsiaTheme="minorHAnsi"/>
          <w:lang w:val="ru-RU"/>
        </w:rPr>
      </w:pPr>
      <w:bookmarkStart w:id="89" w:name="_Toc216543251"/>
      <w:r w:rsidRPr="00B05EEC">
        <w:rPr>
          <w:rFonts w:eastAsiaTheme="minorHAnsi"/>
          <w:lang w:val="ru-RU"/>
        </w:rPr>
        <w:t>Восстановление пути</w:t>
      </w:r>
      <w:bookmarkEnd w:id="89"/>
    </w:p>
    <w:p w14:paraId="01A34BD8" w14:textId="77777777" w:rsidR="00B05EEC" w:rsidRPr="00B05EEC" w:rsidRDefault="00B05EEC" w:rsidP="00B05EEC">
      <w:pPr>
        <w:rPr>
          <w:rFonts w:eastAsiaTheme="minorHAnsi"/>
          <w:lang w:val="ru-RU"/>
        </w:rPr>
      </w:pPr>
      <w:r w:rsidRPr="00B05EEC">
        <w:rPr>
          <w:rFonts w:eastAsiaTheme="minorHAnsi"/>
          <w:lang w:val="ru-RU"/>
        </w:rPr>
        <w:t xml:space="preserve">Восстановление пути в алгоритме Дейкстры делается аналогично восстановлению пути в </w:t>
      </w:r>
      <w:r>
        <w:rPr>
          <w:rFonts w:eastAsiaTheme="minorHAnsi"/>
        </w:rPr>
        <w:t>BFS</w:t>
      </w:r>
      <w:r w:rsidRPr="00B05EEC">
        <w:rPr>
          <w:rFonts w:eastAsiaTheme="minorHAnsi"/>
          <w:lang w:val="ru-RU"/>
        </w:rPr>
        <w:t xml:space="preserve"> (и любой динамике)'</w:t>
      </w:r>
    </w:p>
    <w:p w14:paraId="70A152D1" w14:textId="77777777" w:rsidR="00B05EEC" w:rsidRPr="00B05EEC" w:rsidRDefault="00B05EEC" w:rsidP="00B05EEC">
      <w:pPr>
        <w:pStyle w:val="3"/>
        <w:rPr>
          <w:rFonts w:eastAsiaTheme="minorHAnsi"/>
        </w:rPr>
      </w:pPr>
      <w:bookmarkStart w:id="90" w:name="_Toc216543252"/>
      <w:r w:rsidRPr="00B05EEC">
        <w:rPr>
          <w:rFonts w:eastAsiaTheme="minorHAnsi"/>
        </w:rPr>
        <w:t>Задача. Дейкстра: восстановление пути</w:t>
      </w:r>
      <w:bookmarkEnd w:id="90"/>
    </w:p>
    <w:p w14:paraId="77F3025A" w14:textId="77777777" w:rsidR="00B05EEC" w:rsidRPr="00B05EEC" w:rsidRDefault="00B05EEC" w:rsidP="00B05EEC">
      <w:pPr>
        <w:rPr>
          <w:rFonts w:eastAsiaTheme="minorHAnsi"/>
          <w:lang w:val="ru-RU"/>
        </w:rPr>
      </w:pPr>
      <w:r w:rsidRPr="00B05EEC">
        <w:rPr>
          <w:rFonts w:eastAsiaTheme="minorHAnsi"/>
          <w:lang w:val="ru-RU"/>
        </w:rPr>
        <w:t>Дан ориентированный взвешенный граф. Найдите кратчайший путь от одной заданной вершины до другой.</w:t>
      </w:r>
    </w:p>
    <w:p w14:paraId="5A69B0E3" w14:textId="604CBDEA" w:rsidR="00B05EEC" w:rsidRPr="00B05EEC" w:rsidRDefault="00B05EEC" w:rsidP="00B05EEC">
      <w:pPr>
        <w:rPr>
          <w:rFonts w:eastAsiaTheme="minorHAnsi"/>
          <w:lang w:val="ru-RU"/>
        </w:rPr>
      </w:pPr>
      <w:bookmarkStart w:id="91" w:name="_Toc216543253"/>
      <w:r w:rsidRPr="00B05EEC">
        <w:rPr>
          <w:rStyle w:val="30"/>
          <w:rFonts w:eastAsiaTheme="minorHAnsi"/>
        </w:rPr>
        <w:t>Входные данные.</w:t>
      </w:r>
      <w:bookmarkEnd w:id="91"/>
      <w:r w:rsidRPr="00B05EEC">
        <w:rPr>
          <w:rFonts w:eastAsiaTheme="minorHAnsi"/>
          <w:lang w:val="ru-RU"/>
        </w:rPr>
        <w:t xml:space="preserve"> В первой строке содержатся три числа: </w:t>
      </w:r>
      <w:r>
        <w:rPr>
          <w:rFonts w:eastAsiaTheme="minorHAnsi"/>
        </w:rPr>
        <w:t>N</w:t>
      </w:r>
      <w:r w:rsidRPr="00B05EEC">
        <w:rPr>
          <w:rFonts w:eastAsiaTheme="minorHAnsi"/>
          <w:lang w:val="ru-RU"/>
        </w:rPr>
        <w:t xml:space="preserve">, </w:t>
      </w:r>
      <w:r>
        <w:rPr>
          <w:rFonts w:eastAsiaTheme="minorHAnsi"/>
        </w:rPr>
        <w:t>S</w:t>
      </w:r>
      <w:r w:rsidRPr="00B05EEC">
        <w:rPr>
          <w:rFonts w:eastAsiaTheme="minorHAnsi"/>
          <w:lang w:val="ru-RU"/>
        </w:rPr>
        <w:t xml:space="preserve"> </w:t>
      </w:r>
      <w:r>
        <w:rPr>
          <w:rFonts w:eastAsiaTheme="minorHAnsi"/>
        </w:rPr>
        <w:t>u</w:t>
      </w:r>
      <w:r w:rsidRPr="00B05EEC">
        <w:rPr>
          <w:rFonts w:eastAsiaTheme="minorHAnsi"/>
          <w:lang w:val="ru-RU"/>
        </w:rPr>
        <w:t xml:space="preserve"> </w:t>
      </w:r>
      <w:r>
        <w:rPr>
          <w:rFonts w:eastAsiaTheme="minorHAnsi"/>
        </w:rPr>
        <w:t>F</w:t>
      </w:r>
      <w:r w:rsidRPr="00B05EEC">
        <w:rPr>
          <w:rFonts w:eastAsiaTheme="minorHAnsi"/>
          <w:lang w:val="ru-RU"/>
        </w:rPr>
        <w:t xml:space="preserve"> (1 ≤ </w:t>
      </w:r>
      <w:r>
        <w:rPr>
          <w:rFonts w:eastAsiaTheme="minorHAnsi"/>
        </w:rPr>
        <w:t>N</w:t>
      </w:r>
      <w:r w:rsidRPr="00B05EEC">
        <w:rPr>
          <w:rFonts w:eastAsiaTheme="minorHAnsi"/>
          <w:lang w:val="ru-RU"/>
        </w:rPr>
        <w:t xml:space="preserve"> ≤ 100, 1 ≤ </w:t>
      </w:r>
      <w:r>
        <w:rPr>
          <w:rFonts w:eastAsiaTheme="minorHAnsi"/>
        </w:rPr>
        <w:t>S</w:t>
      </w:r>
      <w:r w:rsidRPr="00B05EEC">
        <w:rPr>
          <w:rFonts w:eastAsiaTheme="minorHAnsi"/>
          <w:lang w:val="ru-RU"/>
        </w:rPr>
        <w:t xml:space="preserve">, </w:t>
      </w:r>
      <w:r>
        <w:rPr>
          <w:rFonts w:eastAsiaTheme="minorHAnsi"/>
        </w:rPr>
        <w:t>F</w:t>
      </w:r>
      <w:r w:rsidRPr="00B05EEC">
        <w:rPr>
          <w:rFonts w:eastAsiaTheme="minorHAnsi"/>
          <w:lang w:val="ru-RU"/>
        </w:rPr>
        <w:t xml:space="preserve"> ≤ </w:t>
      </w:r>
      <w:r>
        <w:rPr>
          <w:rFonts w:eastAsiaTheme="minorHAnsi"/>
        </w:rPr>
        <w:t>N</w:t>
      </w:r>
      <w:r w:rsidRPr="00B05EEC">
        <w:rPr>
          <w:rFonts w:eastAsiaTheme="minorHAnsi"/>
          <w:lang w:val="ru-RU"/>
        </w:rPr>
        <w:t xml:space="preserve">), где </w:t>
      </w:r>
      <w:r>
        <w:rPr>
          <w:rFonts w:eastAsiaTheme="minorHAnsi"/>
        </w:rPr>
        <w:t>N</w:t>
      </w:r>
      <w:r w:rsidRPr="00B05EEC">
        <w:rPr>
          <w:rFonts w:eastAsiaTheme="minorHAnsi"/>
          <w:lang w:val="ru-RU"/>
        </w:rPr>
        <w:t xml:space="preserve"> - количество вершин графа, </w:t>
      </w:r>
      <w:r>
        <w:rPr>
          <w:rFonts w:eastAsiaTheme="minorHAnsi"/>
        </w:rPr>
        <w:t>S</w:t>
      </w:r>
      <w:r w:rsidRPr="00B05EEC">
        <w:rPr>
          <w:rFonts w:eastAsiaTheme="minorHAnsi"/>
          <w:lang w:val="ru-RU"/>
        </w:rPr>
        <w:t xml:space="preserve"> - начальная вершина, а </w:t>
      </w:r>
      <w:r>
        <w:rPr>
          <w:rFonts w:eastAsiaTheme="minorHAnsi"/>
        </w:rPr>
        <w:t>F</w:t>
      </w:r>
      <w:r w:rsidRPr="00B05EEC">
        <w:rPr>
          <w:rFonts w:eastAsiaTheme="minorHAnsi"/>
          <w:lang w:val="ru-RU"/>
        </w:rPr>
        <w:t xml:space="preserve"> - конечная. В следующих </w:t>
      </w:r>
      <w:r>
        <w:rPr>
          <w:rFonts w:eastAsiaTheme="minorHAnsi"/>
        </w:rPr>
        <w:t>N</w:t>
      </w:r>
      <w:r w:rsidRPr="00B05EEC">
        <w:rPr>
          <w:rFonts w:eastAsiaTheme="minorHAnsi"/>
          <w:lang w:val="ru-RU"/>
        </w:rPr>
        <w:t xml:space="preserve"> строках вводится по </w:t>
      </w:r>
      <w:r>
        <w:rPr>
          <w:rFonts w:eastAsiaTheme="minorHAnsi"/>
        </w:rPr>
        <w:t>N</w:t>
      </w:r>
      <w:r w:rsidRPr="00B05EEC">
        <w:rPr>
          <w:rFonts w:eastAsiaTheme="minorHAnsi"/>
          <w:lang w:val="ru-RU"/>
        </w:rPr>
        <w:t xml:space="preserve"> чисел, не превосходящих 100, - матрица смежности графа, где - 1 означает отсутствие ребра между вершинами, а любое неотрицательное число-присутствие ребра данного веса. На главной диагонали матрицы записаны нули.</w:t>
      </w:r>
    </w:p>
    <w:p w14:paraId="52E461BD" w14:textId="3E62C2AB" w:rsidR="00B05EEC" w:rsidRPr="00B05EEC" w:rsidRDefault="00B05EEC" w:rsidP="00B05EEC">
      <w:pPr>
        <w:rPr>
          <w:rFonts w:eastAsiaTheme="minorHAnsi"/>
          <w:lang w:val="ru-RU"/>
        </w:rPr>
      </w:pPr>
      <w:bookmarkStart w:id="92" w:name="_Toc216543254"/>
      <w:r w:rsidRPr="00B05EEC">
        <w:rPr>
          <w:rStyle w:val="30"/>
          <w:rFonts w:eastAsiaTheme="minorHAnsi"/>
        </w:rPr>
        <w:t>Выходные данные.</w:t>
      </w:r>
      <w:bookmarkEnd w:id="92"/>
      <w:r w:rsidRPr="00B05EEC">
        <w:rPr>
          <w:rFonts w:eastAsiaTheme="minorHAnsi"/>
          <w:lang w:val="ru-RU"/>
        </w:rPr>
        <w:t xml:space="preserve"> требуется вывести последовательно все вершины одного (любого) из кратчайших путей, или одно число - 1, если пути между указанными вершинами не существует. В ответе примера указано количество вершин, а не сам путь. Ваша программа должна выдавать именно путь.</w:t>
      </w:r>
    </w:p>
    <w:p w14:paraId="1E866142" w14:textId="77777777" w:rsidR="00B05EEC" w:rsidRPr="00B05EEC" w:rsidRDefault="00B05EEC" w:rsidP="00B05EEC">
      <w:pPr>
        <w:rPr>
          <w:rFonts w:eastAsiaTheme="minorHAnsi"/>
          <w:lang w:val="ru-RU"/>
        </w:rPr>
      </w:pPr>
      <w:r w:rsidRPr="00B05EEC">
        <w:rPr>
          <w:rFonts w:eastAsiaTheme="minorHAnsi"/>
          <w:lang w:val="ru-RU"/>
        </w:rPr>
        <w:t>Примеры</w:t>
      </w:r>
    </w:p>
    <w:p w14:paraId="244DF366" w14:textId="77777777" w:rsidR="00B05EEC" w:rsidRPr="00B05EEC" w:rsidRDefault="00B05EEC" w:rsidP="00B05EEC">
      <w:pPr>
        <w:rPr>
          <w:rFonts w:eastAsiaTheme="minorHAnsi"/>
          <w:lang w:val="ru-RU"/>
        </w:rPr>
      </w:pPr>
      <w:r w:rsidRPr="00B05EEC">
        <w:rPr>
          <w:rFonts w:eastAsiaTheme="minorHAnsi"/>
          <w:lang w:val="ru-RU"/>
        </w:rPr>
        <w:t>321</w:t>
      </w:r>
    </w:p>
    <w:p w14:paraId="5D7F6266" w14:textId="77777777" w:rsidR="00B05EEC" w:rsidRPr="00B05EEC" w:rsidRDefault="00B05EEC" w:rsidP="00B05EEC">
      <w:pPr>
        <w:rPr>
          <w:rFonts w:eastAsiaTheme="minorHAnsi"/>
          <w:lang w:val="ru-RU"/>
        </w:rPr>
      </w:pPr>
      <w:r w:rsidRPr="00B05EEC">
        <w:rPr>
          <w:rFonts w:eastAsiaTheme="minorHAnsi"/>
          <w:lang w:val="ru-RU"/>
        </w:rPr>
        <w:t>0 11</w:t>
      </w:r>
    </w:p>
    <w:p w14:paraId="7AEED4CB" w14:textId="77777777" w:rsidR="00B05EEC" w:rsidRPr="00B05EEC" w:rsidRDefault="00B05EEC" w:rsidP="00B05EEC">
      <w:pPr>
        <w:rPr>
          <w:rFonts w:eastAsiaTheme="minorHAnsi"/>
          <w:lang w:val="ru-RU"/>
        </w:rPr>
      </w:pPr>
      <w:r w:rsidRPr="00B05EEC">
        <w:rPr>
          <w:rFonts w:eastAsiaTheme="minorHAnsi"/>
          <w:lang w:val="ru-RU"/>
        </w:rPr>
        <w:t>40 1</w:t>
      </w:r>
    </w:p>
    <w:p w14:paraId="3766659C" w14:textId="77777777" w:rsidR="00B05EEC" w:rsidRPr="00B05EEC" w:rsidRDefault="00B05EEC" w:rsidP="00B05EEC">
      <w:pPr>
        <w:rPr>
          <w:rFonts w:eastAsiaTheme="minorHAnsi"/>
          <w:lang w:val="ru-RU"/>
        </w:rPr>
      </w:pPr>
      <w:r w:rsidRPr="00B05EEC">
        <w:rPr>
          <w:rFonts w:eastAsiaTheme="minorHAnsi"/>
          <w:lang w:val="ru-RU"/>
        </w:rPr>
        <w:t>210</w:t>
      </w:r>
    </w:p>
    <w:p w14:paraId="6E54E0DE" w14:textId="77777777" w:rsidR="00B05EEC" w:rsidRPr="00B05EEC" w:rsidRDefault="00B05EEC" w:rsidP="00B05EEC">
      <w:pPr>
        <w:rPr>
          <w:rFonts w:eastAsiaTheme="minorHAnsi"/>
          <w:lang w:val="ru-RU"/>
        </w:rPr>
      </w:pPr>
      <w:r w:rsidRPr="00B05EEC">
        <w:rPr>
          <w:rFonts w:eastAsiaTheme="minorHAnsi"/>
          <w:lang w:val="ru-RU"/>
        </w:rPr>
        <w:t>Примечание. Граф храним в виде матрицы весов.</w:t>
      </w:r>
    </w:p>
    <w:p w14:paraId="6EFEB9E5" w14:textId="77777777" w:rsidR="00B05EEC" w:rsidRDefault="00B05EEC" w:rsidP="00B05EEC">
      <w:pPr>
        <w:pStyle w:val="HTML"/>
        <w:shd w:val="clear" w:color="auto" w:fill="FFFFFF"/>
        <w:rPr>
          <w:color w:val="000000"/>
        </w:rPr>
      </w:pPr>
      <w:r>
        <w:rPr>
          <w:color w:val="000000"/>
        </w:rPr>
        <w:lastRenderedPageBreak/>
        <w:t xml:space="preserve">n, start, end = </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 xml:space="preserve">start -= </w:t>
      </w:r>
      <w:r>
        <w:rPr>
          <w:color w:val="0000FF"/>
        </w:rPr>
        <w:t>1</w:t>
      </w:r>
      <w:r>
        <w:rPr>
          <w:color w:val="0000FF"/>
        </w:rPr>
        <w:br/>
      </w:r>
      <w:r>
        <w:rPr>
          <w:color w:val="000000"/>
        </w:rPr>
        <w:t xml:space="preserve">end -= </w:t>
      </w:r>
      <w:r>
        <w:rPr>
          <w:color w:val="0000FF"/>
        </w:rPr>
        <w:t>1</w:t>
      </w:r>
      <w:r>
        <w:rPr>
          <w:color w:val="0000FF"/>
        </w:rPr>
        <w:br/>
      </w:r>
      <w:r>
        <w:rPr>
          <w:color w:val="000000"/>
        </w:rPr>
        <w:t>graph = []</w:t>
      </w:r>
      <w:r>
        <w:rPr>
          <w:color w:val="000000"/>
        </w:rPr>
        <w:br/>
      </w:r>
      <w:r>
        <w:rPr>
          <w:b/>
          <w:bCs/>
          <w:color w:val="000080"/>
        </w:rPr>
        <w:t xml:space="preserve">for </w:t>
      </w:r>
      <w:r>
        <w:rPr>
          <w:color w:val="000000"/>
        </w:rPr>
        <w:t xml:space="preserve">_ </w:t>
      </w:r>
      <w:r>
        <w:rPr>
          <w:b/>
          <w:bCs/>
          <w:color w:val="000080"/>
        </w:rPr>
        <w:t xml:space="preserve">in </w:t>
      </w:r>
      <w:r>
        <w:rPr>
          <w:color w:val="000080"/>
        </w:rPr>
        <w:t>range</w:t>
      </w:r>
      <w:r>
        <w:rPr>
          <w:color w:val="000000"/>
        </w:rPr>
        <w:t>(n):</w:t>
      </w:r>
      <w:r>
        <w:rPr>
          <w:color w:val="000000"/>
        </w:rPr>
        <w:br/>
        <w:t xml:space="preserve">    graph.append(</w:t>
      </w:r>
      <w:r>
        <w:rPr>
          <w:color w:val="000080"/>
        </w:rPr>
        <w:t>list</w:t>
      </w:r>
      <w:r>
        <w:rPr>
          <w:color w:val="000000"/>
        </w:rPr>
        <w:t>(</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visited = [</w:t>
      </w:r>
      <w:r>
        <w:rPr>
          <w:b/>
          <w:bCs/>
          <w:color w:val="000080"/>
        </w:rPr>
        <w:t>False</w:t>
      </w:r>
      <w:r>
        <w:rPr>
          <w:color w:val="000000"/>
        </w:rPr>
        <w:t>] * n</w:t>
      </w:r>
      <w:r>
        <w:rPr>
          <w:color w:val="000000"/>
        </w:rPr>
        <w:br/>
        <w:t>dist = [</w:t>
      </w:r>
      <w:r>
        <w:rPr>
          <w:color w:val="000080"/>
        </w:rPr>
        <w:t>float</w:t>
      </w:r>
      <w:r>
        <w:rPr>
          <w:color w:val="000000"/>
        </w:rPr>
        <w:t>(</w:t>
      </w:r>
      <w:r>
        <w:rPr>
          <w:b/>
          <w:bCs/>
          <w:color w:val="008000"/>
        </w:rPr>
        <w:t>'inf'</w:t>
      </w:r>
      <w:r>
        <w:rPr>
          <w:color w:val="000000"/>
        </w:rPr>
        <w:t>)] * n</w:t>
      </w:r>
      <w:r>
        <w:rPr>
          <w:color w:val="000000"/>
        </w:rPr>
        <w:br/>
        <w:t xml:space="preserve">dist[start] = </w:t>
      </w:r>
      <w:r>
        <w:rPr>
          <w:color w:val="0000FF"/>
        </w:rPr>
        <w:t>0</w:t>
      </w:r>
      <w:r>
        <w:rPr>
          <w:color w:val="0000FF"/>
        </w:rPr>
        <w:br/>
      </w:r>
      <w:r>
        <w:rPr>
          <w:color w:val="000000"/>
        </w:rPr>
        <w:t>prev = [-</w:t>
      </w:r>
      <w:r>
        <w:rPr>
          <w:color w:val="0000FF"/>
        </w:rPr>
        <w:t>1</w:t>
      </w:r>
      <w:r>
        <w:rPr>
          <w:color w:val="000000"/>
        </w:rPr>
        <w:t>] * n</w:t>
      </w:r>
      <w:r>
        <w:rPr>
          <w:color w:val="000000"/>
        </w:rPr>
        <w:br/>
      </w:r>
      <w:r>
        <w:rPr>
          <w:color w:val="000000"/>
        </w:rPr>
        <w:br/>
      </w:r>
      <w:r>
        <w:rPr>
          <w:b/>
          <w:bCs/>
          <w:color w:val="000080"/>
        </w:rPr>
        <w:t xml:space="preserve">for </w:t>
      </w:r>
      <w:r>
        <w:rPr>
          <w:color w:val="000000"/>
        </w:rPr>
        <w:t xml:space="preserve">_ </w:t>
      </w:r>
      <w:r>
        <w:rPr>
          <w:b/>
          <w:bCs/>
          <w:color w:val="000080"/>
        </w:rPr>
        <w:t xml:space="preserve">in </w:t>
      </w:r>
      <w:r>
        <w:rPr>
          <w:color w:val="000080"/>
        </w:rPr>
        <w:t>range</w:t>
      </w:r>
      <w:r>
        <w:rPr>
          <w:color w:val="000000"/>
        </w:rPr>
        <w:t>(n):</w:t>
      </w:r>
      <w:r>
        <w:rPr>
          <w:color w:val="000000"/>
        </w:rPr>
        <w:br/>
        <w:t xml:space="preserve">    min_dist = </w:t>
      </w:r>
      <w:r>
        <w:rPr>
          <w:color w:val="000080"/>
        </w:rPr>
        <w:t>float</w:t>
      </w:r>
      <w:r>
        <w:rPr>
          <w:color w:val="000000"/>
        </w:rPr>
        <w:t>(</w:t>
      </w:r>
      <w:r>
        <w:rPr>
          <w:b/>
          <w:bCs/>
          <w:color w:val="008000"/>
        </w:rPr>
        <w:t>'inf'</w:t>
      </w:r>
      <w:r>
        <w:rPr>
          <w:color w:val="000000"/>
        </w:rPr>
        <w:t>)</w:t>
      </w:r>
      <w:r>
        <w:rPr>
          <w:color w:val="000000"/>
        </w:rPr>
        <w:br/>
        <w:t xml:space="preserve">    min_index = -</w:t>
      </w:r>
      <w:r>
        <w:rPr>
          <w:color w:val="0000FF"/>
        </w:rPr>
        <w:t>1</w:t>
      </w:r>
      <w:r>
        <w:rPr>
          <w:color w:val="0000FF"/>
        </w:rPr>
        <w:br/>
        <w:t xml:space="preserve">    </w:t>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t xml:space="preserve">        </w:t>
      </w:r>
      <w:r>
        <w:rPr>
          <w:b/>
          <w:bCs/>
          <w:color w:val="000080"/>
        </w:rPr>
        <w:t xml:space="preserve">if not </w:t>
      </w:r>
      <w:r>
        <w:rPr>
          <w:color w:val="000000"/>
        </w:rPr>
        <w:t xml:space="preserve">visited[i] </w:t>
      </w:r>
      <w:r>
        <w:rPr>
          <w:b/>
          <w:bCs/>
          <w:color w:val="000080"/>
        </w:rPr>
        <w:t xml:space="preserve">and </w:t>
      </w:r>
      <w:r>
        <w:rPr>
          <w:color w:val="000000"/>
        </w:rPr>
        <w:t>dist[i] &lt; min_dist:</w:t>
      </w:r>
      <w:r>
        <w:rPr>
          <w:color w:val="000000"/>
        </w:rPr>
        <w:br/>
        <w:t xml:space="preserve">            min_dist = dist[i]</w:t>
      </w:r>
      <w:r>
        <w:rPr>
          <w:color w:val="000000"/>
        </w:rPr>
        <w:br/>
        <w:t xml:space="preserve">            min_index = i</w:t>
      </w:r>
      <w:r>
        <w:rPr>
          <w:color w:val="000000"/>
        </w:rPr>
        <w:br/>
        <w:t xml:space="preserve">    </w:t>
      </w:r>
      <w:r>
        <w:rPr>
          <w:b/>
          <w:bCs/>
          <w:color w:val="000080"/>
        </w:rPr>
        <w:t xml:space="preserve">if </w:t>
      </w:r>
      <w:r>
        <w:rPr>
          <w:color w:val="000000"/>
        </w:rPr>
        <w:t>min_index == -</w:t>
      </w:r>
      <w:r>
        <w:rPr>
          <w:color w:val="0000FF"/>
        </w:rPr>
        <w:t>1</w:t>
      </w:r>
      <w:r>
        <w:rPr>
          <w:color w:val="000000"/>
        </w:rPr>
        <w:t>:</w:t>
      </w:r>
      <w:r>
        <w:rPr>
          <w:color w:val="000000"/>
        </w:rPr>
        <w:br/>
        <w:t xml:space="preserve">        </w:t>
      </w:r>
      <w:r>
        <w:rPr>
          <w:b/>
          <w:bCs/>
          <w:color w:val="000080"/>
        </w:rPr>
        <w:t>break</w:t>
      </w:r>
      <w:r>
        <w:rPr>
          <w:b/>
          <w:bCs/>
          <w:color w:val="000080"/>
        </w:rPr>
        <w:br/>
        <w:t xml:space="preserve">    </w:t>
      </w:r>
      <w:r>
        <w:rPr>
          <w:color w:val="000000"/>
        </w:rPr>
        <w:t xml:space="preserve">visited[min_index] = </w:t>
      </w:r>
      <w:r>
        <w:rPr>
          <w:b/>
          <w:bCs/>
          <w:color w:val="000080"/>
        </w:rPr>
        <w:t>True</w:t>
      </w:r>
      <w:r>
        <w:rPr>
          <w:b/>
          <w:bCs/>
          <w:color w:val="000080"/>
        </w:rPr>
        <w:br/>
        <w:t xml:space="preserve">    for </w:t>
      </w:r>
      <w:r>
        <w:rPr>
          <w:color w:val="000000"/>
        </w:rPr>
        <w:t xml:space="preserve">i </w:t>
      </w:r>
      <w:r>
        <w:rPr>
          <w:b/>
          <w:bCs/>
          <w:color w:val="000080"/>
        </w:rPr>
        <w:t xml:space="preserve">in </w:t>
      </w:r>
      <w:r>
        <w:rPr>
          <w:color w:val="000080"/>
        </w:rPr>
        <w:t>range</w:t>
      </w:r>
      <w:r>
        <w:rPr>
          <w:color w:val="000000"/>
        </w:rPr>
        <w:t>(n):</w:t>
      </w:r>
      <w:r>
        <w:rPr>
          <w:color w:val="000000"/>
        </w:rPr>
        <w:br/>
        <w:t xml:space="preserve">        </w:t>
      </w:r>
      <w:r>
        <w:rPr>
          <w:b/>
          <w:bCs/>
          <w:color w:val="000080"/>
        </w:rPr>
        <w:t xml:space="preserve">if </w:t>
      </w:r>
      <w:r>
        <w:rPr>
          <w:color w:val="000000"/>
        </w:rPr>
        <w:t xml:space="preserve">graph[min_index][i] &gt;= </w:t>
      </w:r>
      <w:r>
        <w:rPr>
          <w:color w:val="0000FF"/>
        </w:rPr>
        <w:t>0</w:t>
      </w:r>
      <w:r>
        <w:rPr>
          <w:color w:val="000000"/>
        </w:rPr>
        <w:t>:</w:t>
      </w:r>
      <w:r>
        <w:rPr>
          <w:color w:val="000000"/>
        </w:rPr>
        <w:br/>
        <w:t xml:space="preserve">            new_dist = dist[min_index] + graph[min_index][i]</w:t>
      </w:r>
      <w:r>
        <w:rPr>
          <w:color w:val="000000"/>
        </w:rPr>
        <w:br/>
        <w:t xml:space="preserve">            </w:t>
      </w:r>
      <w:r>
        <w:rPr>
          <w:b/>
          <w:bCs/>
          <w:color w:val="000080"/>
        </w:rPr>
        <w:t xml:space="preserve">if </w:t>
      </w:r>
      <w:r>
        <w:rPr>
          <w:color w:val="000000"/>
        </w:rPr>
        <w:t>new_dist &lt; dist[i]:</w:t>
      </w:r>
      <w:r>
        <w:rPr>
          <w:color w:val="000000"/>
        </w:rPr>
        <w:br/>
        <w:t xml:space="preserve">                dist[i] = new_dist</w:t>
      </w:r>
      <w:r>
        <w:rPr>
          <w:color w:val="000000"/>
        </w:rPr>
        <w:br/>
        <w:t xml:space="preserve">                prev[i] = min_index</w:t>
      </w:r>
      <w:r>
        <w:rPr>
          <w:color w:val="000000"/>
        </w:rPr>
        <w:br/>
      </w:r>
      <w:r>
        <w:rPr>
          <w:color w:val="000000"/>
        </w:rPr>
        <w:br/>
      </w:r>
      <w:r>
        <w:rPr>
          <w:b/>
          <w:bCs/>
          <w:color w:val="000080"/>
        </w:rPr>
        <w:t xml:space="preserve">if </w:t>
      </w:r>
      <w:r>
        <w:rPr>
          <w:color w:val="000000"/>
        </w:rPr>
        <w:t xml:space="preserve">dist[end] == </w:t>
      </w:r>
      <w:r>
        <w:rPr>
          <w:color w:val="000080"/>
        </w:rPr>
        <w:t>float</w:t>
      </w:r>
      <w:r>
        <w:rPr>
          <w:color w:val="000000"/>
        </w:rPr>
        <w:t>(</w:t>
      </w:r>
      <w:r>
        <w:rPr>
          <w:b/>
          <w:bCs/>
          <w:color w:val="008000"/>
        </w:rPr>
        <w:t>'inf'</w:t>
      </w:r>
      <w:r>
        <w:rPr>
          <w:color w:val="000000"/>
        </w:rPr>
        <w:t>):</w:t>
      </w:r>
      <w:r>
        <w:rPr>
          <w:color w:val="000000"/>
        </w:rPr>
        <w:br/>
        <w:t xml:space="preserve">    </w:t>
      </w:r>
      <w:r>
        <w:rPr>
          <w:color w:val="000080"/>
        </w:rPr>
        <w:t>print</w:t>
      </w:r>
      <w:r>
        <w:rPr>
          <w:color w:val="000000"/>
        </w:rPr>
        <w:t>(-</w:t>
      </w:r>
      <w:r>
        <w:rPr>
          <w:color w:val="0000FF"/>
        </w:rPr>
        <w:t>1</w:t>
      </w:r>
      <w:r>
        <w:rPr>
          <w:color w:val="000000"/>
        </w:rPr>
        <w:t>)</w:t>
      </w:r>
      <w:r>
        <w:rPr>
          <w:color w:val="000000"/>
        </w:rPr>
        <w:br/>
      </w:r>
      <w:r>
        <w:rPr>
          <w:b/>
          <w:bCs/>
          <w:color w:val="000080"/>
        </w:rPr>
        <w:t>else</w:t>
      </w:r>
      <w:r>
        <w:rPr>
          <w:color w:val="000000"/>
        </w:rPr>
        <w:t>:</w:t>
      </w:r>
      <w:r>
        <w:rPr>
          <w:color w:val="000000"/>
        </w:rPr>
        <w:br/>
        <w:t xml:space="preserve">    curr = end</w:t>
      </w:r>
      <w:r>
        <w:rPr>
          <w:color w:val="000000"/>
        </w:rPr>
        <w:br/>
        <w:t xml:space="preserve">    ans = [curr + </w:t>
      </w:r>
      <w:r>
        <w:rPr>
          <w:color w:val="0000FF"/>
        </w:rPr>
        <w:t>1</w:t>
      </w:r>
      <w:r>
        <w:rPr>
          <w:color w:val="000000"/>
        </w:rPr>
        <w:t>]</w:t>
      </w:r>
      <w:r>
        <w:rPr>
          <w:color w:val="000000"/>
        </w:rPr>
        <w:br/>
        <w:t xml:space="preserve">    </w:t>
      </w:r>
      <w:r>
        <w:rPr>
          <w:b/>
          <w:bCs/>
          <w:color w:val="000080"/>
        </w:rPr>
        <w:t xml:space="preserve">while </w:t>
      </w:r>
      <w:r>
        <w:rPr>
          <w:color w:val="000000"/>
        </w:rPr>
        <w:t>prev[curr] != -</w:t>
      </w:r>
      <w:r>
        <w:rPr>
          <w:color w:val="0000FF"/>
        </w:rPr>
        <w:t>1</w:t>
      </w:r>
      <w:r>
        <w:rPr>
          <w:color w:val="000000"/>
        </w:rPr>
        <w:t>:</w:t>
      </w:r>
      <w:r>
        <w:rPr>
          <w:color w:val="000000"/>
        </w:rPr>
        <w:br/>
        <w:t xml:space="preserve">        curr = prev[curr]</w:t>
      </w:r>
      <w:r>
        <w:rPr>
          <w:color w:val="000000"/>
        </w:rPr>
        <w:br/>
        <w:t xml:space="preserve">        ans.append(curr + </w:t>
      </w:r>
      <w:r>
        <w:rPr>
          <w:color w:val="0000FF"/>
        </w:rPr>
        <w:t>1</w:t>
      </w:r>
      <w:r>
        <w:rPr>
          <w:color w:val="000000"/>
        </w:rPr>
        <w:t>)</w:t>
      </w:r>
      <w:r>
        <w:rPr>
          <w:color w:val="000000"/>
        </w:rPr>
        <w:br/>
        <w:t xml:space="preserve">    </w:t>
      </w:r>
      <w:r>
        <w:rPr>
          <w:color w:val="000080"/>
        </w:rPr>
        <w:t>print</w:t>
      </w:r>
      <w:r>
        <w:rPr>
          <w:color w:val="000000"/>
        </w:rPr>
        <w:t>(*ans[::-</w:t>
      </w:r>
      <w:r>
        <w:rPr>
          <w:color w:val="0000FF"/>
        </w:rPr>
        <w:t>1</w:t>
      </w:r>
      <w:r>
        <w:rPr>
          <w:color w:val="000000"/>
        </w:rPr>
        <w:t>])</w:t>
      </w:r>
    </w:p>
    <w:p w14:paraId="605FAB1A" w14:textId="77777777" w:rsidR="00B05EEC" w:rsidRPr="007325F1" w:rsidRDefault="00B05EEC" w:rsidP="00B05EEC">
      <w:pPr>
        <w:rPr>
          <w:rFonts w:eastAsiaTheme="minorHAnsi"/>
          <w:lang w:val="ru-RU"/>
        </w:rPr>
      </w:pPr>
      <w:r w:rsidRPr="007325F1">
        <w:rPr>
          <w:rFonts w:eastAsiaTheme="minorHAnsi"/>
          <w:lang w:val="ru-RU"/>
        </w:rPr>
        <w:t>321</w:t>
      </w:r>
    </w:p>
    <w:p w14:paraId="5133E34E" w14:textId="77777777" w:rsidR="00B05EEC" w:rsidRPr="007325F1" w:rsidRDefault="00B05EEC" w:rsidP="00B05EEC">
      <w:pPr>
        <w:rPr>
          <w:rFonts w:eastAsiaTheme="minorHAnsi"/>
          <w:lang w:val="ru-RU"/>
        </w:rPr>
      </w:pPr>
      <w:r w:rsidRPr="007325F1">
        <w:rPr>
          <w:rFonts w:eastAsiaTheme="minorHAnsi"/>
          <w:lang w:val="ru-RU"/>
        </w:rPr>
        <w:t>0 11</w:t>
      </w:r>
    </w:p>
    <w:p w14:paraId="4EA3FF87" w14:textId="77777777" w:rsidR="00B05EEC" w:rsidRPr="007325F1" w:rsidRDefault="00B05EEC" w:rsidP="00B05EEC">
      <w:pPr>
        <w:rPr>
          <w:rFonts w:eastAsiaTheme="minorHAnsi"/>
          <w:lang w:val="ru-RU"/>
        </w:rPr>
      </w:pPr>
      <w:r w:rsidRPr="007325F1">
        <w:rPr>
          <w:rFonts w:eastAsiaTheme="minorHAnsi"/>
          <w:lang w:val="ru-RU"/>
        </w:rPr>
        <w:t>401</w:t>
      </w:r>
    </w:p>
    <w:p w14:paraId="048EAFDE" w14:textId="77777777" w:rsidR="00B05EEC" w:rsidRPr="007325F1" w:rsidRDefault="00B05EEC" w:rsidP="00B05EEC">
      <w:pPr>
        <w:rPr>
          <w:rFonts w:eastAsiaTheme="minorHAnsi"/>
          <w:lang w:val="ru-RU"/>
        </w:rPr>
      </w:pPr>
      <w:r w:rsidRPr="007325F1">
        <w:rPr>
          <w:rFonts w:eastAsiaTheme="minorHAnsi"/>
          <w:lang w:val="ru-RU"/>
        </w:rPr>
        <w:t>210</w:t>
      </w:r>
    </w:p>
    <w:p w14:paraId="527EA89C" w14:textId="6DD2FDEC" w:rsidR="00B05EEC" w:rsidRPr="007325F1" w:rsidRDefault="00B05EEC" w:rsidP="00B05EEC">
      <w:pPr>
        <w:rPr>
          <w:rFonts w:eastAsiaTheme="minorHAnsi"/>
          <w:lang w:val="ru-RU"/>
        </w:rPr>
      </w:pPr>
      <w:r w:rsidRPr="007325F1">
        <w:rPr>
          <w:rFonts w:eastAsiaTheme="minorHAnsi"/>
          <w:lang w:val="ru-RU"/>
        </w:rPr>
        <w:t>231</w:t>
      </w:r>
    </w:p>
    <w:p w14:paraId="526444D7" w14:textId="48AD9424" w:rsidR="00B05EEC" w:rsidRPr="007325F1" w:rsidRDefault="00B05EEC" w:rsidP="00B05EEC">
      <w:pPr>
        <w:rPr>
          <w:rFonts w:eastAsiaTheme="minorHAnsi"/>
          <w:lang w:val="ru-RU"/>
        </w:rPr>
      </w:pPr>
    </w:p>
    <w:p w14:paraId="75F79D6C" w14:textId="77777777" w:rsidR="006724AA" w:rsidRPr="006724AA" w:rsidRDefault="006724AA" w:rsidP="006724AA">
      <w:pPr>
        <w:pStyle w:val="2"/>
        <w:rPr>
          <w:rFonts w:eastAsiaTheme="minorHAnsi"/>
          <w:lang w:val="ru-RU"/>
        </w:rPr>
      </w:pPr>
      <w:bookmarkStart w:id="93" w:name="_Toc216543255"/>
      <w:r w:rsidRPr="006724AA">
        <w:rPr>
          <w:rFonts w:eastAsiaTheme="minorHAnsi"/>
          <w:lang w:val="ru-RU"/>
        </w:rPr>
        <w:t>Кратчайшие пути в графах с отрицательными весами</w:t>
      </w:r>
      <w:bookmarkEnd w:id="93"/>
    </w:p>
    <w:p w14:paraId="4618F1C2" w14:textId="57EB9621" w:rsidR="006724AA" w:rsidRPr="006724AA" w:rsidRDefault="006724AA" w:rsidP="006724AA">
      <w:pPr>
        <w:rPr>
          <w:rStyle w:val="30"/>
          <w:rFonts w:eastAsiaTheme="minorHAnsi"/>
        </w:rPr>
      </w:pPr>
      <w:r w:rsidRPr="006724AA">
        <w:rPr>
          <w:rFonts w:eastAsiaTheme="minorHAnsi"/>
          <w:lang w:val="ru-RU"/>
        </w:rPr>
        <w:t xml:space="preserve">Рассмотрим ориентированный граф с отрицательными ребрами (неориентированные графы с отрицательными ребрами создают дополнительные сложности, потому их рассматривают отдельно). </w:t>
      </w:r>
      <w:r w:rsidRPr="006724AA">
        <w:rPr>
          <w:rStyle w:val="30"/>
          <w:rFonts w:eastAsiaTheme="minorHAnsi"/>
        </w:rPr>
        <w:t>Какие проблемы вознкнут при его обработке алгоритмом Дейкстры?</w:t>
      </w:r>
    </w:p>
    <w:p w14:paraId="03EB42DD" w14:textId="5A524F2D" w:rsidR="006724AA" w:rsidRDefault="006724AA" w:rsidP="006724AA">
      <w:pPr>
        <w:rPr>
          <w:rFonts w:eastAsiaTheme="minorHAnsi"/>
        </w:rPr>
      </w:pPr>
      <w:r>
        <w:rPr>
          <w:rFonts w:eastAsiaTheme="minorHAnsi"/>
          <w:noProof/>
        </w:rPr>
        <w:lastRenderedPageBreak/>
        <w:drawing>
          <wp:inline distT="0" distB="0" distL="0" distR="0" wp14:anchorId="22B445CB" wp14:editId="35E83D6F">
            <wp:extent cx="4965700" cy="24130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41">
                      <a:extLst>
                        <a:ext uri="{28A0092B-C50C-407E-A947-70E740481C1C}">
                          <a14:useLocalDpi xmlns:a14="http://schemas.microsoft.com/office/drawing/2010/main" val="0"/>
                        </a:ext>
                      </a:extLst>
                    </a:blip>
                    <a:stretch>
                      <a:fillRect/>
                    </a:stretch>
                  </pic:blipFill>
                  <pic:spPr>
                    <a:xfrm>
                      <a:off x="0" y="0"/>
                      <a:ext cx="4965700" cy="2413000"/>
                    </a:xfrm>
                    <a:prstGeom prst="rect">
                      <a:avLst/>
                    </a:prstGeom>
                  </pic:spPr>
                </pic:pic>
              </a:graphicData>
            </a:graphic>
          </wp:inline>
        </w:drawing>
      </w:r>
    </w:p>
    <w:p w14:paraId="0419F8FB" w14:textId="77777777" w:rsidR="006724AA" w:rsidRPr="006724AA" w:rsidRDefault="006724AA" w:rsidP="006724AA">
      <w:pPr>
        <w:rPr>
          <w:rFonts w:eastAsiaTheme="minorHAnsi"/>
          <w:lang w:val="ru-RU"/>
        </w:rPr>
      </w:pPr>
      <w:bookmarkStart w:id="94" w:name="_Toc216543256"/>
      <w:r w:rsidRPr="006724AA">
        <w:rPr>
          <w:rStyle w:val="30"/>
          <w:rFonts w:eastAsiaTheme="minorHAnsi"/>
        </w:rPr>
        <w:t>Шаг 1.</w:t>
      </w:r>
      <w:bookmarkEnd w:id="94"/>
      <w:r w:rsidRPr="006724AA">
        <w:rPr>
          <w:rFonts w:eastAsiaTheme="minorHAnsi"/>
          <w:lang w:val="ru-RU"/>
        </w:rPr>
        <w:t xml:space="preserve"> Рассмотрим граф с рисунка и попытаемся в нем найти кратчайший путь из вершины 0 ко всем остальным. Запускаем алгоритм из этой вершины, помечаем расстояние до нее как 0, до остальных - со. Вершину 0 считаем обработанной.</w:t>
      </w:r>
    </w:p>
    <w:p w14:paraId="73717937" w14:textId="01D7483F" w:rsidR="006724AA" w:rsidRPr="006724AA" w:rsidRDefault="006724AA" w:rsidP="006724AA">
      <w:pPr>
        <w:rPr>
          <w:rFonts w:eastAsiaTheme="minorHAnsi"/>
          <w:lang w:val="ru-RU"/>
        </w:rPr>
      </w:pPr>
      <w:bookmarkStart w:id="95" w:name="_Toc216543257"/>
      <w:r w:rsidRPr="006724AA">
        <w:rPr>
          <w:rStyle w:val="30"/>
          <w:rFonts w:eastAsiaTheme="minorHAnsi"/>
        </w:rPr>
        <w:t>Шаг 2.</w:t>
      </w:r>
      <w:bookmarkEnd w:id="95"/>
      <w:r w:rsidRPr="006724AA">
        <w:rPr>
          <w:rFonts w:eastAsiaTheme="minorHAnsi"/>
          <w:lang w:val="ru-RU"/>
        </w:rPr>
        <w:t xml:space="preserve"> Алгоритм просматривает ребра до вершин 1 и 2 и улучшает расстояния до них.</w:t>
      </w:r>
    </w:p>
    <w:p w14:paraId="6344307C" w14:textId="77777777" w:rsidR="006724AA" w:rsidRPr="006724AA" w:rsidRDefault="006724AA" w:rsidP="006724AA">
      <w:pPr>
        <w:rPr>
          <w:rFonts w:eastAsiaTheme="minorHAnsi"/>
          <w:lang w:val="ru-RU"/>
        </w:rPr>
      </w:pPr>
      <w:r w:rsidRPr="006724AA">
        <w:rPr>
          <w:rFonts w:eastAsiaTheme="minorHAnsi"/>
          <w:lang w:val="ru-RU"/>
        </w:rPr>
        <w:t>Ближайшая из необработанных вершин - 1, переходим в нее.</w:t>
      </w:r>
    </w:p>
    <w:p w14:paraId="4A04E87A" w14:textId="77777777" w:rsidR="006724AA" w:rsidRPr="006724AA" w:rsidRDefault="006724AA" w:rsidP="006724AA">
      <w:pPr>
        <w:rPr>
          <w:rFonts w:eastAsiaTheme="minorHAnsi"/>
          <w:lang w:val="ru-RU"/>
        </w:rPr>
      </w:pPr>
      <w:bookmarkStart w:id="96" w:name="_Toc216543258"/>
      <w:r w:rsidRPr="006724AA">
        <w:rPr>
          <w:rStyle w:val="30"/>
          <w:rFonts w:eastAsiaTheme="minorHAnsi"/>
        </w:rPr>
        <w:t>Шаг 3.</w:t>
      </w:r>
      <w:bookmarkEnd w:id="96"/>
      <w:r w:rsidRPr="006724AA">
        <w:rPr>
          <w:rFonts w:eastAsiaTheme="minorHAnsi"/>
          <w:lang w:val="ru-RU"/>
        </w:rPr>
        <w:t xml:space="preserve"> Рассматриваем ребра, ведущие из вершины 1 (одно ребро в вершину 8), улучшаем расстояния до вершин, достижимых из вершины 1. Вершину </w:t>
      </w:r>
      <w:r>
        <w:rPr>
          <w:rFonts w:eastAsiaTheme="minorHAnsi"/>
        </w:rPr>
        <w:t>I</w:t>
      </w:r>
      <w:r w:rsidRPr="006724AA">
        <w:rPr>
          <w:rFonts w:eastAsiaTheme="minorHAnsi"/>
          <w:lang w:val="ru-RU"/>
        </w:rPr>
        <w:t xml:space="preserve"> считаем обработанной. У вершины 3 нет исходящих ребер, считаем ее обработанной.</w:t>
      </w:r>
    </w:p>
    <w:p w14:paraId="39576B95" w14:textId="7A848718" w:rsidR="006724AA" w:rsidRPr="006724AA" w:rsidRDefault="006724AA" w:rsidP="006724AA">
      <w:pPr>
        <w:rPr>
          <w:rFonts w:eastAsiaTheme="minorHAnsi"/>
          <w:lang w:val="ru-RU"/>
        </w:rPr>
      </w:pPr>
      <w:bookmarkStart w:id="97" w:name="_Toc216543259"/>
      <w:r w:rsidRPr="006724AA">
        <w:rPr>
          <w:rStyle w:val="30"/>
          <w:rFonts w:eastAsiaTheme="minorHAnsi"/>
        </w:rPr>
        <w:t>Шаг 4.</w:t>
      </w:r>
      <w:bookmarkEnd w:id="97"/>
      <w:r w:rsidRPr="006724AA">
        <w:rPr>
          <w:rFonts w:eastAsiaTheme="minorHAnsi"/>
          <w:lang w:val="ru-RU"/>
        </w:rPr>
        <w:t xml:space="preserve"> Осталось обработать вершину 2. У нее есть ребро в вершину 1. При переходе по этому ребру происходит неожиданное явление: мы улучшим расстояние до вершины 1, которую считали уже обработанной (а расстояние до нее окончательным). Еще возникла более серьезная проблема - у нас получилось неверное расстояние до вершины 3 (бывший результат равен 8, а мы получили 5).</w:t>
      </w:r>
    </w:p>
    <w:p w14:paraId="48AA907F" w14:textId="41EBA504" w:rsidR="006724AA" w:rsidRPr="006724AA" w:rsidRDefault="006724AA" w:rsidP="006724AA">
      <w:pPr>
        <w:rPr>
          <w:rFonts w:eastAsiaTheme="minorHAnsi"/>
          <w:lang w:val="ru-RU"/>
        </w:rPr>
      </w:pPr>
      <w:r w:rsidRPr="006724AA">
        <w:rPr>
          <w:rFonts w:eastAsiaTheme="minorHAnsi"/>
          <w:lang w:val="ru-RU"/>
        </w:rPr>
        <w:t xml:space="preserve">Алгоритм Дейкстры для графов с отрицательными весами </w:t>
      </w:r>
      <w:r w:rsidRPr="006724AA">
        <w:rPr>
          <w:rStyle w:val="30"/>
          <w:rFonts w:eastAsiaTheme="minorHAnsi"/>
        </w:rPr>
        <w:t>НЕ применим.</w:t>
      </w:r>
      <w:r w:rsidRPr="006724AA">
        <w:rPr>
          <w:rFonts w:eastAsiaTheme="minorHAnsi"/>
          <w:lang w:val="ru-RU"/>
        </w:rPr>
        <w:t xml:space="preserve"> Даже если попробовать прибавить ко всем ребрам число, противоположное ребру с минимальным весом (получим веса ребер от 0 и больше).</w:t>
      </w:r>
      <w:r>
        <w:rPr>
          <w:rFonts w:eastAsiaTheme="minorHAnsi"/>
          <w:noProof/>
          <w:lang w:val="ru-RU"/>
        </w:rPr>
        <w:drawing>
          <wp:inline distT="0" distB="0" distL="0" distR="0" wp14:anchorId="08265D41" wp14:editId="611EC909">
            <wp:extent cx="4800600" cy="11049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42">
                      <a:extLst>
                        <a:ext uri="{28A0092B-C50C-407E-A947-70E740481C1C}">
                          <a14:useLocalDpi xmlns:a14="http://schemas.microsoft.com/office/drawing/2010/main" val="0"/>
                        </a:ext>
                      </a:extLst>
                    </a:blip>
                    <a:stretch>
                      <a:fillRect/>
                    </a:stretch>
                  </pic:blipFill>
                  <pic:spPr>
                    <a:xfrm>
                      <a:off x="0" y="0"/>
                      <a:ext cx="4800600" cy="1104900"/>
                    </a:xfrm>
                    <a:prstGeom prst="rect">
                      <a:avLst/>
                    </a:prstGeom>
                  </pic:spPr>
                </pic:pic>
              </a:graphicData>
            </a:graphic>
          </wp:inline>
        </w:drawing>
      </w:r>
    </w:p>
    <w:p w14:paraId="6A474A40" w14:textId="4BF8752E" w:rsidR="006724AA" w:rsidRPr="006724AA" w:rsidRDefault="006724AA" w:rsidP="006724AA">
      <w:pPr>
        <w:rPr>
          <w:rFonts w:eastAsiaTheme="minorHAnsi"/>
          <w:lang w:val="ru-RU"/>
        </w:rPr>
      </w:pPr>
    </w:p>
    <w:p w14:paraId="15B45030" w14:textId="2415AC20" w:rsidR="006724AA" w:rsidRDefault="006724AA" w:rsidP="006724AA">
      <w:pPr>
        <w:rPr>
          <w:rFonts w:eastAsiaTheme="minorHAnsi"/>
          <w:lang w:val="ru-RU"/>
        </w:rPr>
      </w:pPr>
      <w:r w:rsidRPr="006724AA">
        <w:rPr>
          <w:rFonts w:eastAsiaTheme="minorHAnsi"/>
          <w:lang w:val="ru-RU"/>
        </w:rPr>
        <w:t xml:space="preserve">Если в рассматриваемом выше </w:t>
      </w:r>
      <w:r>
        <w:rPr>
          <w:rFonts w:eastAsiaTheme="minorHAnsi"/>
          <w:lang w:val="ru-RU"/>
        </w:rPr>
        <w:t>г</w:t>
      </w:r>
      <w:r w:rsidRPr="006724AA">
        <w:rPr>
          <w:rFonts w:eastAsiaTheme="minorHAnsi"/>
          <w:lang w:val="ru-RU"/>
        </w:rPr>
        <w:t>рафе ко всем ребрам прибавить 10, то это избавит граф от отрицательных ребер, но в новом графе кратчайшие пути не совпадут с теми, которые были в исходном: ранее из вершину 0 в вершину 1 шли по низу, а в модифицированном графе этот маршрут идет уже поверху.</w:t>
      </w:r>
    </w:p>
    <w:p w14:paraId="6E7914B9" w14:textId="77777777" w:rsidR="006724AA" w:rsidRDefault="006724AA" w:rsidP="006724AA">
      <w:pPr>
        <w:rPr>
          <w:rFonts w:eastAsiaTheme="minorHAnsi"/>
          <w:lang w:val="ru-RU"/>
        </w:rPr>
      </w:pPr>
    </w:p>
    <w:p w14:paraId="3AE136FE" w14:textId="77777777" w:rsidR="006724AA" w:rsidRPr="006724AA" w:rsidRDefault="006724AA" w:rsidP="006724AA">
      <w:pPr>
        <w:pStyle w:val="2"/>
        <w:rPr>
          <w:rFonts w:eastAsiaTheme="minorHAnsi"/>
          <w:lang w:val="ru-RU"/>
        </w:rPr>
      </w:pPr>
      <w:bookmarkStart w:id="98" w:name="_Toc216543260"/>
      <w:r w:rsidRPr="006724AA">
        <w:rPr>
          <w:rFonts w:eastAsiaTheme="minorHAnsi"/>
          <w:lang w:val="ru-RU"/>
        </w:rPr>
        <w:lastRenderedPageBreak/>
        <w:t>Алгоритм Флойда</w:t>
      </w:r>
      <w:bookmarkEnd w:id="98"/>
    </w:p>
    <w:p w14:paraId="6D077527" w14:textId="77777777" w:rsidR="006724AA" w:rsidRPr="000B5BE2" w:rsidRDefault="006724AA" w:rsidP="006724AA">
      <w:pPr>
        <w:pBdr>
          <w:left w:val="single" w:sz="4" w:space="4" w:color="auto"/>
        </w:pBdr>
        <w:rPr>
          <w:rFonts w:eastAsiaTheme="minorHAnsi"/>
          <w:b/>
          <w:bCs/>
          <w:lang w:val="ru-RU"/>
        </w:rPr>
      </w:pPr>
      <w:r w:rsidRPr="000B5BE2">
        <w:rPr>
          <w:rFonts w:eastAsiaTheme="minorHAnsi"/>
          <w:b/>
          <w:bCs/>
          <w:lang w:val="ru-RU"/>
        </w:rPr>
        <w:t xml:space="preserve">Алгоритм Флойда </w:t>
      </w:r>
      <w:r w:rsidRPr="006724AA">
        <w:rPr>
          <w:rFonts w:eastAsiaTheme="minorHAnsi"/>
          <w:lang w:val="ru-RU"/>
        </w:rPr>
        <w:t xml:space="preserve">(или Флойда-Уоршелла, </w:t>
      </w:r>
      <w:r>
        <w:rPr>
          <w:rFonts w:eastAsiaTheme="minorHAnsi"/>
        </w:rPr>
        <w:t>Floyd</w:t>
      </w:r>
      <w:r w:rsidRPr="006724AA">
        <w:rPr>
          <w:rFonts w:eastAsiaTheme="minorHAnsi"/>
          <w:lang w:val="ru-RU"/>
        </w:rPr>
        <w:t>-</w:t>
      </w:r>
      <w:r>
        <w:rPr>
          <w:rFonts w:eastAsiaTheme="minorHAnsi"/>
        </w:rPr>
        <w:t>Warshall</w:t>
      </w:r>
      <w:r w:rsidRPr="006724AA">
        <w:rPr>
          <w:rFonts w:eastAsiaTheme="minorHAnsi"/>
          <w:lang w:val="ru-RU"/>
        </w:rPr>
        <w:t xml:space="preserve">) позволяет найти </w:t>
      </w:r>
      <w:r w:rsidRPr="000B5BE2">
        <w:rPr>
          <w:rFonts w:eastAsiaTheme="minorHAnsi"/>
          <w:b/>
          <w:bCs/>
          <w:lang w:val="ru-RU"/>
        </w:rPr>
        <w:t>кратчайшее расстояние между любыми двумя вершинами</w:t>
      </w:r>
      <w:r w:rsidRPr="006724AA">
        <w:rPr>
          <w:rFonts w:eastAsiaTheme="minorHAnsi"/>
          <w:lang w:val="ru-RU"/>
        </w:rPr>
        <w:t xml:space="preserve"> в графе, при этом веса ребер могут быть </w:t>
      </w:r>
      <w:r w:rsidRPr="000B5BE2">
        <w:rPr>
          <w:rFonts w:eastAsiaTheme="minorHAnsi"/>
          <w:b/>
          <w:bCs/>
          <w:lang w:val="ru-RU"/>
        </w:rPr>
        <w:t>как положительными, так и отрицательными.</w:t>
      </w:r>
    </w:p>
    <w:p w14:paraId="522652ED" w14:textId="77777777" w:rsidR="006724AA" w:rsidRPr="006724AA" w:rsidRDefault="006724AA" w:rsidP="006724AA">
      <w:pPr>
        <w:pBdr>
          <w:left w:val="single" w:sz="4" w:space="4" w:color="auto"/>
        </w:pBdr>
        <w:rPr>
          <w:rFonts w:eastAsiaTheme="minorHAnsi"/>
          <w:lang w:val="ru-RU"/>
        </w:rPr>
      </w:pPr>
      <w:r w:rsidRPr="006724AA">
        <w:rPr>
          <w:rFonts w:eastAsiaTheme="minorHAnsi"/>
          <w:lang w:val="ru-RU"/>
        </w:rPr>
        <w:t>Данный алгоритм также использует идею динамического программирования, решая задачу "снизу вверх": подбирается к решению исходной большой задачи через решение простых подзадач.</w:t>
      </w:r>
    </w:p>
    <w:p w14:paraId="1E3DD38A" w14:textId="77777777" w:rsidR="000B5BE2" w:rsidRPr="007325F1" w:rsidRDefault="000B5BE2" w:rsidP="006724AA">
      <w:pPr>
        <w:rPr>
          <w:rFonts w:eastAsiaTheme="minorHAnsi"/>
          <w:lang w:val="ru-RU"/>
        </w:rPr>
      </w:pPr>
    </w:p>
    <w:p w14:paraId="23482E62" w14:textId="5803A0D4" w:rsidR="006724AA" w:rsidRDefault="006724AA" w:rsidP="006724AA">
      <w:pPr>
        <w:rPr>
          <w:rFonts w:eastAsiaTheme="minorHAnsi"/>
        </w:rPr>
      </w:pPr>
      <w:r>
        <w:rPr>
          <w:rFonts w:eastAsiaTheme="minorHAnsi"/>
        </w:rPr>
        <w:t>Будем считать, что:</w:t>
      </w:r>
    </w:p>
    <w:p w14:paraId="232828BD" w14:textId="77777777" w:rsidR="006724AA" w:rsidRPr="000B5BE2" w:rsidRDefault="006724AA" w:rsidP="003F70B0">
      <w:pPr>
        <w:pStyle w:val="ad"/>
        <w:numPr>
          <w:ilvl w:val="0"/>
          <w:numId w:val="18"/>
        </w:numPr>
        <w:rPr>
          <w:rFonts w:eastAsiaTheme="minorHAnsi"/>
          <w:lang w:val="ru-RU"/>
        </w:rPr>
      </w:pPr>
      <w:r w:rsidRPr="000B5BE2">
        <w:rPr>
          <w:rFonts w:ascii="Calibri" w:eastAsiaTheme="minorHAnsi" w:hAnsi="Calibri" w:cs="Calibri"/>
        </w:rPr>
        <w:t>﻿﻿</w:t>
      </w:r>
      <w:r w:rsidRPr="000B5BE2">
        <w:rPr>
          <w:rFonts w:eastAsiaTheme="minorHAnsi"/>
          <w:lang w:val="ru-RU"/>
        </w:rPr>
        <w:t>в графе п вершин, пронумерованных числами от 0 до п - 1;</w:t>
      </w:r>
    </w:p>
    <w:p w14:paraId="56AFAAE8" w14:textId="77777777" w:rsidR="006724AA" w:rsidRPr="000B5BE2" w:rsidRDefault="006724AA" w:rsidP="003F70B0">
      <w:pPr>
        <w:pStyle w:val="ad"/>
        <w:numPr>
          <w:ilvl w:val="0"/>
          <w:numId w:val="18"/>
        </w:numPr>
        <w:rPr>
          <w:rFonts w:eastAsiaTheme="minorHAnsi"/>
          <w:lang w:val="ru-RU"/>
        </w:rPr>
      </w:pPr>
      <w:r w:rsidRPr="000B5BE2">
        <w:rPr>
          <w:rFonts w:ascii="Calibri" w:eastAsiaTheme="minorHAnsi" w:hAnsi="Calibri" w:cs="Calibri"/>
        </w:rPr>
        <w:t>﻿﻿</w:t>
      </w:r>
      <w:r w:rsidRPr="000B5BE2">
        <w:rPr>
          <w:rFonts w:eastAsiaTheme="minorHAnsi"/>
          <w:lang w:val="ru-RU"/>
        </w:rPr>
        <w:t>граф задан матрицей смежности (этот способ задания графа является более предпочтительным для алгоритма Флойда);</w:t>
      </w:r>
    </w:p>
    <w:p w14:paraId="2C3C74BA" w14:textId="77777777" w:rsidR="006724AA" w:rsidRPr="000B5BE2" w:rsidRDefault="006724AA" w:rsidP="003F70B0">
      <w:pPr>
        <w:pStyle w:val="ad"/>
        <w:numPr>
          <w:ilvl w:val="0"/>
          <w:numId w:val="18"/>
        </w:numPr>
        <w:rPr>
          <w:rFonts w:eastAsiaTheme="minorHAnsi"/>
          <w:lang w:val="ru-RU"/>
        </w:rPr>
      </w:pPr>
      <w:r w:rsidRPr="000B5BE2">
        <w:rPr>
          <w:rFonts w:ascii="Calibri" w:eastAsiaTheme="minorHAnsi" w:hAnsi="Calibri" w:cs="Calibri"/>
        </w:rPr>
        <w:t>﻿﻿</w:t>
      </w:r>
      <w:r w:rsidRPr="000B5BE2">
        <w:rPr>
          <w:rFonts w:eastAsiaTheme="minorHAnsi"/>
          <w:lang w:val="ru-RU"/>
        </w:rPr>
        <w:t xml:space="preserve">вес ребра і → </w:t>
      </w:r>
      <w:r w:rsidRPr="000B5BE2">
        <w:rPr>
          <w:rFonts w:eastAsiaTheme="minorHAnsi"/>
        </w:rPr>
        <w:t>j</w:t>
      </w:r>
      <w:r w:rsidRPr="000B5BE2">
        <w:rPr>
          <w:rFonts w:eastAsiaTheme="minorHAnsi"/>
          <w:lang w:val="ru-RU"/>
        </w:rPr>
        <w:t xml:space="preserve"> хранится в Ші. При отсутствии ребра і → </w:t>
      </w:r>
      <w:r w:rsidRPr="000B5BE2">
        <w:rPr>
          <w:rFonts w:eastAsiaTheme="minorHAnsi"/>
        </w:rPr>
        <w:t>j</w:t>
      </w:r>
      <w:r w:rsidRPr="000B5BE2">
        <w:rPr>
          <w:rFonts w:eastAsiaTheme="minorHAnsi"/>
          <w:lang w:val="ru-RU"/>
        </w:rPr>
        <w:t xml:space="preserve"> значение </w:t>
      </w:r>
      <w:r w:rsidRPr="000B5BE2">
        <w:rPr>
          <w:rFonts w:eastAsiaTheme="minorHAnsi"/>
        </w:rPr>
        <w:t>Wij</w:t>
      </w:r>
      <w:r w:rsidRPr="000B5BE2">
        <w:rPr>
          <w:rFonts w:eastAsiaTheme="minorHAnsi"/>
          <w:lang w:val="ru-RU"/>
        </w:rPr>
        <w:t xml:space="preserve"> = +∞0, также будем считать, что </w:t>
      </w:r>
      <w:r w:rsidRPr="000B5BE2">
        <w:rPr>
          <w:rFonts w:eastAsiaTheme="minorHAnsi"/>
        </w:rPr>
        <w:t>W</w:t>
      </w:r>
      <w:r w:rsidRPr="000B5BE2">
        <w:rPr>
          <w:rFonts w:eastAsiaTheme="minorHAnsi"/>
          <w:lang w:val="ru-RU"/>
        </w:rPr>
        <w:t>; = 0.</w:t>
      </w:r>
    </w:p>
    <w:p w14:paraId="2656D35F" w14:textId="77777777" w:rsidR="006724AA" w:rsidRPr="006724AA" w:rsidRDefault="006724AA" w:rsidP="006724AA">
      <w:pPr>
        <w:rPr>
          <w:rFonts w:eastAsiaTheme="minorHAnsi"/>
          <w:lang w:val="ru-RU"/>
        </w:rPr>
      </w:pPr>
      <w:r w:rsidRPr="006724AA">
        <w:rPr>
          <w:rFonts w:eastAsiaTheme="minorHAnsi"/>
          <w:lang w:val="ru-RU"/>
        </w:rPr>
        <w:t xml:space="preserve">Ранее (в Дейкстре) в списке </w:t>
      </w:r>
      <w:r>
        <w:rPr>
          <w:rFonts w:eastAsiaTheme="minorHAnsi"/>
        </w:rPr>
        <w:t>dist</w:t>
      </w:r>
      <w:r w:rsidRPr="006724AA">
        <w:rPr>
          <w:rFonts w:eastAsiaTheme="minorHAnsi"/>
          <w:lang w:val="ru-RU"/>
        </w:rPr>
        <w:t xml:space="preserve"> хранили расстояние от стартовой вершины до каждой.</w:t>
      </w:r>
    </w:p>
    <w:p w14:paraId="6BF7A825" w14:textId="77777777" w:rsidR="006724AA" w:rsidRPr="006724AA" w:rsidRDefault="006724AA" w:rsidP="006724AA">
      <w:pPr>
        <w:rPr>
          <w:rFonts w:eastAsiaTheme="minorHAnsi"/>
          <w:lang w:val="ru-RU"/>
        </w:rPr>
      </w:pPr>
      <w:r w:rsidRPr="006724AA">
        <w:rPr>
          <w:rFonts w:eastAsiaTheme="minorHAnsi"/>
          <w:lang w:val="ru-RU"/>
        </w:rPr>
        <w:t xml:space="preserve">Теперь в матрице </w:t>
      </w:r>
      <w:r>
        <w:rPr>
          <w:rFonts w:eastAsiaTheme="minorHAnsi"/>
        </w:rPr>
        <w:t>dist</w:t>
      </w:r>
      <w:r w:rsidRPr="006724AA">
        <w:rPr>
          <w:rFonts w:eastAsiaTheme="minorHAnsi"/>
          <w:lang w:val="ru-RU"/>
        </w:rPr>
        <w:t xml:space="preserve"> размера </w:t>
      </w:r>
      <w:r>
        <w:rPr>
          <w:rFonts w:eastAsiaTheme="minorHAnsi"/>
        </w:rPr>
        <w:t>n</w:t>
      </w:r>
      <w:r w:rsidRPr="006724AA">
        <w:rPr>
          <w:rFonts w:eastAsiaTheme="minorHAnsi"/>
          <w:lang w:val="ru-RU"/>
        </w:rPr>
        <w:t xml:space="preserve"> Х п элемент </w:t>
      </w:r>
      <w:r>
        <w:rPr>
          <w:rFonts w:eastAsiaTheme="minorHAnsi"/>
        </w:rPr>
        <w:t>distjj</w:t>
      </w:r>
      <w:r w:rsidRPr="006724AA">
        <w:rPr>
          <w:rFonts w:eastAsiaTheme="minorHAnsi"/>
          <w:lang w:val="ru-RU"/>
        </w:rPr>
        <w:t xml:space="preserve"> должен хранить кратчайшее</w:t>
      </w:r>
    </w:p>
    <w:p w14:paraId="16FA7BF8" w14:textId="77777777" w:rsidR="006724AA" w:rsidRPr="006724AA" w:rsidRDefault="006724AA" w:rsidP="006724AA">
      <w:pPr>
        <w:rPr>
          <w:rFonts w:eastAsiaTheme="minorHAnsi"/>
          <w:lang w:val="ru-RU"/>
        </w:rPr>
      </w:pPr>
      <w:r w:rsidRPr="006724AA">
        <w:rPr>
          <w:rFonts w:eastAsiaTheme="minorHAnsi"/>
          <w:lang w:val="ru-RU"/>
        </w:rPr>
        <w:t xml:space="preserve">расстояние от вершины і до вершины </w:t>
      </w:r>
      <w:r>
        <w:rPr>
          <w:rFonts w:eastAsiaTheme="minorHAnsi"/>
        </w:rPr>
        <w:t>j</w:t>
      </w:r>
      <w:r w:rsidRPr="006724AA">
        <w:rPr>
          <w:rFonts w:eastAsiaTheme="minorHAnsi"/>
          <w:lang w:val="ru-RU"/>
        </w:rPr>
        <w:t>.</w:t>
      </w:r>
    </w:p>
    <w:p w14:paraId="22729B8F" w14:textId="77777777" w:rsidR="006724AA" w:rsidRPr="006724AA" w:rsidRDefault="006724AA" w:rsidP="006724AA">
      <w:pPr>
        <w:rPr>
          <w:rFonts w:eastAsiaTheme="minorHAnsi"/>
          <w:lang w:val="ru-RU"/>
        </w:rPr>
      </w:pPr>
      <w:r w:rsidRPr="006724AA">
        <w:rPr>
          <w:rFonts w:eastAsiaTheme="minorHAnsi"/>
          <w:lang w:val="ru-RU"/>
        </w:rPr>
        <w:t xml:space="preserve">Рассмотри следующую динамику: </w:t>
      </w:r>
      <w:r>
        <w:rPr>
          <w:rFonts w:eastAsiaTheme="minorHAnsi"/>
        </w:rPr>
        <w:t>distk</w:t>
      </w:r>
      <w:r w:rsidRPr="006724AA">
        <w:rPr>
          <w:rFonts w:eastAsiaTheme="minorHAnsi"/>
          <w:lang w:val="ru-RU"/>
        </w:rPr>
        <w:t xml:space="preserve">, - это длина кратчайшего пути от вершины і до </w:t>
      </w:r>
      <w:r>
        <w:rPr>
          <w:rFonts w:eastAsiaTheme="minorHAnsi"/>
        </w:rPr>
        <w:t>j</w:t>
      </w:r>
      <w:r w:rsidRPr="006724AA">
        <w:rPr>
          <w:rFonts w:eastAsiaTheme="minorHAnsi"/>
          <w:lang w:val="ru-RU"/>
        </w:rPr>
        <w:t>.</w:t>
      </w:r>
    </w:p>
    <w:p w14:paraId="21C674D9" w14:textId="77777777" w:rsidR="006724AA" w:rsidRPr="006724AA" w:rsidRDefault="006724AA" w:rsidP="006724AA">
      <w:pPr>
        <w:rPr>
          <w:rFonts w:eastAsiaTheme="minorHAnsi"/>
          <w:lang w:val="ru-RU"/>
        </w:rPr>
      </w:pPr>
      <w:r w:rsidRPr="006724AA">
        <w:rPr>
          <w:rFonts w:eastAsiaTheme="minorHAnsi"/>
          <w:lang w:val="ru-RU"/>
        </w:rPr>
        <w:t xml:space="preserve">используя как промежуточные только </w:t>
      </w:r>
      <w:r w:rsidRPr="000B5BE2">
        <w:rPr>
          <w:rFonts w:eastAsiaTheme="minorHAnsi"/>
          <w:b/>
          <w:bCs/>
          <w:lang w:val="ru-RU"/>
        </w:rPr>
        <w:t>вершины с номерами не большими</w:t>
      </w:r>
      <w:r w:rsidRPr="006724AA">
        <w:rPr>
          <w:rFonts w:eastAsiaTheme="minorHAnsi"/>
          <w:lang w:val="ru-RU"/>
        </w:rPr>
        <w:t xml:space="preserve"> </w:t>
      </w:r>
      <w:r>
        <w:rPr>
          <w:rFonts w:eastAsiaTheme="minorHAnsi"/>
        </w:rPr>
        <w:t>k</w:t>
      </w:r>
      <w:r w:rsidRPr="006724AA">
        <w:rPr>
          <w:rFonts w:eastAsiaTheme="minorHAnsi"/>
          <w:lang w:val="ru-RU"/>
        </w:rPr>
        <w:t>: сначала разрешим путям проходить через вершину 0, потом через вершину 1, и т.д. В конце получим настоящие кротчайшие пути.</w:t>
      </w:r>
    </w:p>
    <w:p w14:paraId="557D6FA3" w14:textId="77777777" w:rsidR="006724AA" w:rsidRPr="007325F1" w:rsidRDefault="006724AA" w:rsidP="000B5BE2">
      <w:pPr>
        <w:pStyle w:val="2"/>
        <w:rPr>
          <w:rFonts w:eastAsiaTheme="minorHAnsi"/>
          <w:lang w:val="ru-RU"/>
        </w:rPr>
      </w:pPr>
      <w:bookmarkStart w:id="99" w:name="_Toc216543261"/>
      <w:r w:rsidRPr="007325F1">
        <w:rPr>
          <w:rFonts w:eastAsiaTheme="minorHAnsi"/>
          <w:lang w:val="ru-RU"/>
        </w:rPr>
        <w:t>Рассмотрим на примере работу алгоритма Флойда - Уоршелла</w:t>
      </w:r>
      <w:bookmarkEnd w:id="99"/>
    </w:p>
    <w:p w14:paraId="4830B301" w14:textId="4B4485D7" w:rsidR="006724AA" w:rsidRPr="006724AA" w:rsidRDefault="006724AA" w:rsidP="006724AA">
      <w:pPr>
        <w:rPr>
          <w:rFonts w:eastAsiaTheme="minorHAnsi"/>
          <w:lang w:val="ru-RU"/>
        </w:rPr>
      </w:pPr>
      <w:bookmarkStart w:id="100" w:name="_Toc216543262"/>
      <w:r w:rsidRPr="000B5BE2">
        <w:rPr>
          <w:rStyle w:val="30"/>
          <w:rFonts w:eastAsiaTheme="minorHAnsi"/>
        </w:rPr>
        <w:t xml:space="preserve">Шаг 1. База </w:t>
      </w:r>
      <w:r w:rsidR="000B5BE2" w:rsidRPr="000B5BE2">
        <w:rPr>
          <w:rStyle w:val="30"/>
          <w:rFonts w:eastAsiaTheme="minorHAnsi"/>
        </w:rPr>
        <w:t>динамики.</w:t>
      </w:r>
      <w:bookmarkEnd w:id="100"/>
      <w:r w:rsidRPr="006724AA">
        <w:rPr>
          <w:rFonts w:eastAsiaTheme="minorHAnsi"/>
          <w:lang w:val="ru-RU"/>
        </w:rPr>
        <w:t xml:space="preserve"> Сформируем матрицу </w:t>
      </w:r>
      <w:r>
        <w:rPr>
          <w:rFonts w:eastAsiaTheme="minorHAnsi"/>
        </w:rPr>
        <w:t>dist</w:t>
      </w:r>
      <w:r w:rsidRPr="006724AA">
        <w:rPr>
          <w:rFonts w:eastAsiaTheme="minorHAnsi"/>
          <w:lang w:val="ru-RU"/>
        </w:rPr>
        <w:t xml:space="preserve"> </w:t>
      </w:r>
      <w:r>
        <w:rPr>
          <w:rFonts w:eastAsiaTheme="minorHAnsi"/>
        </w:rPr>
        <w:t>Init</w:t>
      </w:r>
      <w:r w:rsidRPr="006724AA">
        <w:rPr>
          <w:rFonts w:eastAsiaTheme="minorHAnsi"/>
          <w:lang w:val="ru-RU"/>
        </w:rPr>
        <w:t>, которая определяется только путями</w:t>
      </w:r>
    </w:p>
    <w:p w14:paraId="0F5011B2" w14:textId="77777777" w:rsidR="006724AA" w:rsidRPr="006724AA" w:rsidRDefault="006724AA" w:rsidP="006724AA">
      <w:pPr>
        <w:rPr>
          <w:rFonts w:eastAsiaTheme="minorHAnsi"/>
          <w:lang w:val="ru-RU"/>
        </w:rPr>
      </w:pPr>
      <w:r w:rsidRPr="006724AA">
        <w:rPr>
          <w:rFonts w:eastAsiaTheme="minorHAnsi"/>
          <w:lang w:val="ru-RU"/>
        </w:rPr>
        <w:t xml:space="preserve">из одного ребра. Это длина кратчайшего пути из і в </w:t>
      </w:r>
      <w:r>
        <w:rPr>
          <w:rFonts w:eastAsiaTheme="minorHAnsi"/>
        </w:rPr>
        <w:t>j</w:t>
      </w:r>
      <w:r w:rsidRPr="006724AA">
        <w:rPr>
          <w:rFonts w:eastAsiaTheme="minorHAnsi"/>
          <w:lang w:val="ru-RU"/>
        </w:rPr>
        <w:t xml:space="preserve">, который вообще не содержит промежуточных вершин, то есть состоит только из одного ребра і → </w:t>
      </w:r>
      <w:r>
        <w:rPr>
          <w:rFonts w:eastAsiaTheme="minorHAnsi"/>
        </w:rPr>
        <w:t>j</w:t>
      </w:r>
      <w:r w:rsidRPr="006724AA">
        <w:rPr>
          <w:rFonts w:eastAsiaTheme="minorHAnsi"/>
          <w:lang w:val="ru-RU"/>
        </w:rPr>
        <w:t xml:space="preserve">, поэтому </w:t>
      </w:r>
      <w:r>
        <w:rPr>
          <w:rFonts w:eastAsiaTheme="minorHAnsi"/>
        </w:rPr>
        <w:t>distInit</w:t>
      </w:r>
      <w:r w:rsidRPr="006724AA">
        <w:rPr>
          <w:rFonts w:eastAsiaTheme="minorHAnsi"/>
          <w:lang w:val="ru-RU"/>
        </w:rPr>
        <w:t>[</w:t>
      </w:r>
      <w:r>
        <w:rPr>
          <w:rFonts w:eastAsiaTheme="minorHAnsi"/>
        </w:rPr>
        <w:t>i</w:t>
      </w:r>
      <w:r w:rsidRPr="006724AA">
        <w:rPr>
          <w:rFonts w:eastAsiaTheme="minorHAnsi"/>
          <w:lang w:val="ru-RU"/>
        </w:rPr>
        <w:t>]</w:t>
      </w:r>
    </w:p>
    <w:p w14:paraId="7D4AF53C" w14:textId="46A850DD" w:rsidR="006724AA" w:rsidRPr="000B5BE2" w:rsidRDefault="006724AA" w:rsidP="006724AA">
      <w:pPr>
        <w:rPr>
          <w:rFonts w:eastAsiaTheme="minorHAnsi"/>
          <w:lang w:val="ru-RU"/>
        </w:rPr>
      </w:pPr>
      <w:r w:rsidRPr="006724AA">
        <w:rPr>
          <w:rFonts w:eastAsiaTheme="minorHAnsi"/>
          <w:lang w:val="ru-RU"/>
        </w:rPr>
        <w:t>[</w:t>
      </w:r>
      <w:r>
        <w:rPr>
          <w:rFonts w:eastAsiaTheme="minorHAnsi"/>
        </w:rPr>
        <w:t>j</w:t>
      </w:r>
      <w:r w:rsidRPr="006724AA">
        <w:rPr>
          <w:rFonts w:eastAsiaTheme="minorHAnsi"/>
          <w:lang w:val="ru-RU"/>
        </w:rPr>
        <w:t xml:space="preserve">] = </w:t>
      </w:r>
      <w:r>
        <w:rPr>
          <w:rFonts w:eastAsiaTheme="minorHAnsi"/>
        </w:rPr>
        <w:t>w</w:t>
      </w:r>
      <w:r w:rsidRPr="006724AA">
        <w:rPr>
          <w:rFonts w:eastAsiaTheme="minorHAnsi"/>
          <w:lang w:val="ru-RU"/>
        </w:rPr>
        <w:t>[</w:t>
      </w:r>
      <w:r>
        <w:rPr>
          <w:rFonts w:eastAsiaTheme="minorHAnsi"/>
        </w:rPr>
        <w:t>i</w:t>
      </w:r>
      <w:r w:rsidRPr="006724AA">
        <w:rPr>
          <w:rFonts w:eastAsiaTheme="minorHAnsi"/>
          <w:lang w:val="ru-RU"/>
        </w:rPr>
        <w:t>][</w:t>
      </w:r>
      <w:r>
        <w:rPr>
          <w:rFonts w:eastAsiaTheme="minorHAnsi"/>
        </w:rPr>
        <w:t>j</w:t>
      </w:r>
      <w:r w:rsidRPr="006724AA">
        <w:rPr>
          <w:rFonts w:eastAsiaTheme="minorHAnsi"/>
          <w:lang w:val="ru-RU"/>
        </w:rPr>
        <w:t xml:space="preserve">] (если есть ребро из і в </w:t>
      </w:r>
      <w:r>
        <w:rPr>
          <w:rFonts w:eastAsiaTheme="minorHAnsi"/>
        </w:rPr>
        <w:t>j</w:t>
      </w:r>
      <w:r w:rsidRPr="006724AA">
        <w:rPr>
          <w:rFonts w:eastAsiaTheme="minorHAnsi"/>
          <w:lang w:val="ru-RU"/>
        </w:rPr>
        <w:t xml:space="preserve"> стоимостью </w:t>
      </w:r>
      <w:r>
        <w:rPr>
          <w:rFonts w:eastAsiaTheme="minorHAnsi"/>
        </w:rPr>
        <w:t>W</w:t>
      </w:r>
      <w:r w:rsidRPr="006724AA">
        <w:rPr>
          <w:rFonts w:eastAsiaTheme="minorHAnsi"/>
          <w:lang w:val="ru-RU"/>
        </w:rPr>
        <w:t>,</w:t>
      </w:r>
      <w:r>
        <w:rPr>
          <w:rFonts w:eastAsiaTheme="minorHAnsi"/>
        </w:rPr>
        <w:t>j</w:t>
      </w:r>
      <w:r w:rsidRPr="006724AA">
        <w:rPr>
          <w:rFonts w:eastAsiaTheme="minorHAnsi"/>
          <w:lang w:val="ru-RU"/>
        </w:rPr>
        <w:t xml:space="preserve">, если таких ребер несколько, то надо взять минимум). </w:t>
      </w:r>
      <w:r w:rsidRPr="000B5BE2">
        <w:rPr>
          <w:rFonts w:eastAsiaTheme="minorHAnsi"/>
          <w:lang w:val="ru-RU"/>
        </w:rPr>
        <w:t xml:space="preserve">При отсутствии ребра і → </w:t>
      </w:r>
      <w:r>
        <w:rPr>
          <w:rFonts w:eastAsiaTheme="minorHAnsi"/>
        </w:rPr>
        <w:t>j</w:t>
      </w:r>
      <w:r w:rsidRPr="000B5BE2">
        <w:rPr>
          <w:rFonts w:eastAsiaTheme="minorHAnsi"/>
          <w:lang w:val="ru-RU"/>
        </w:rPr>
        <w:t xml:space="preserve"> значение </w:t>
      </w:r>
      <w:r>
        <w:rPr>
          <w:rFonts w:eastAsiaTheme="minorHAnsi"/>
        </w:rPr>
        <w:t>distInit</w:t>
      </w:r>
      <w:r w:rsidRPr="000B5BE2">
        <w:rPr>
          <w:rFonts w:eastAsiaTheme="minorHAnsi"/>
          <w:lang w:val="ru-RU"/>
        </w:rPr>
        <w:t>[</w:t>
      </w:r>
      <w:r>
        <w:rPr>
          <w:rFonts w:eastAsiaTheme="minorHAnsi"/>
        </w:rPr>
        <w:t>i</w:t>
      </w:r>
      <w:r w:rsidRPr="000B5BE2">
        <w:rPr>
          <w:rFonts w:eastAsiaTheme="minorHAnsi"/>
          <w:lang w:val="ru-RU"/>
        </w:rPr>
        <w:t>][</w:t>
      </w:r>
      <w:r>
        <w:rPr>
          <w:rFonts w:eastAsiaTheme="minorHAnsi"/>
        </w:rPr>
        <w:t>j</w:t>
      </w:r>
      <w:r w:rsidRPr="000B5BE2">
        <w:rPr>
          <w:rFonts w:eastAsiaTheme="minorHAnsi"/>
          <w:lang w:val="ru-RU"/>
        </w:rPr>
        <w:t>]=+∞.</w:t>
      </w:r>
    </w:p>
    <w:p w14:paraId="14A1C7D0" w14:textId="5E6CF0DB" w:rsidR="006724AA" w:rsidRPr="001B65EF" w:rsidRDefault="001B65EF" w:rsidP="003F70B0">
      <w:pPr>
        <w:pStyle w:val="ad"/>
        <w:numPr>
          <w:ilvl w:val="0"/>
          <w:numId w:val="19"/>
        </w:numPr>
        <w:ind w:left="270"/>
        <w:rPr>
          <w:rFonts w:eastAsiaTheme="minorHAnsi"/>
          <w:lang w:val="ru-RU"/>
        </w:rPr>
      </w:pPr>
      <w:r>
        <w:rPr>
          <w:rFonts w:eastAsiaTheme="minorHAnsi"/>
          <w:noProof/>
          <w:lang w:val="ru-RU"/>
        </w:rPr>
        <w:drawing>
          <wp:anchor distT="0" distB="0" distL="114300" distR="114300" simplePos="0" relativeHeight="251659264" behindDoc="0" locked="0" layoutInCell="1" allowOverlap="1" wp14:anchorId="73E8A403" wp14:editId="524F41EA">
            <wp:simplePos x="0" y="0"/>
            <wp:positionH relativeFrom="column">
              <wp:posOffset>2470785</wp:posOffset>
            </wp:positionH>
            <wp:positionV relativeFrom="paragraph">
              <wp:posOffset>24130</wp:posOffset>
            </wp:positionV>
            <wp:extent cx="3500755" cy="1757045"/>
            <wp:effectExtent l="0" t="0" r="4445" b="0"/>
            <wp:wrapSquare wrapText="bothSides"/>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43">
                      <a:extLst>
                        <a:ext uri="{28A0092B-C50C-407E-A947-70E740481C1C}">
                          <a14:useLocalDpi xmlns:a14="http://schemas.microsoft.com/office/drawing/2010/main" val="0"/>
                        </a:ext>
                      </a:extLst>
                    </a:blip>
                    <a:stretch>
                      <a:fillRect/>
                    </a:stretch>
                  </pic:blipFill>
                  <pic:spPr>
                    <a:xfrm>
                      <a:off x="0" y="0"/>
                      <a:ext cx="3500755" cy="1757045"/>
                    </a:xfrm>
                    <a:prstGeom prst="rect">
                      <a:avLst/>
                    </a:prstGeom>
                  </pic:spPr>
                </pic:pic>
              </a:graphicData>
            </a:graphic>
            <wp14:sizeRelH relativeFrom="page">
              <wp14:pctWidth>0</wp14:pctWidth>
            </wp14:sizeRelH>
            <wp14:sizeRelV relativeFrom="page">
              <wp14:pctHeight>0</wp14:pctHeight>
            </wp14:sizeRelV>
          </wp:anchor>
        </w:drawing>
      </w:r>
      <w:r w:rsidR="006724AA" w:rsidRPr="001B65EF">
        <w:rPr>
          <w:rFonts w:eastAsiaTheme="minorHAnsi"/>
          <w:lang w:val="ru-RU"/>
        </w:rPr>
        <w:t xml:space="preserve">Если между а и </w:t>
      </w:r>
      <w:r w:rsidR="006724AA" w:rsidRPr="001B65EF">
        <w:rPr>
          <w:rFonts w:eastAsiaTheme="minorHAnsi"/>
        </w:rPr>
        <w:t>b</w:t>
      </w:r>
      <w:r w:rsidR="006724AA" w:rsidRPr="001B65EF">
        <w:rPr>
          <w:rFonts w:eastAsiaTheme="minorHAnsi"/>
          <w:lang w:val="ru-RU"/>
        </w:rPr>
        <w:t xml:space="preserve"> нет ребра,</w:t>
      </w:r>
      <w:r w:rsidR="006724AA" w:rsidRPr="001B65EF">
        <w:rPr>
          <w:rFonts w:eastAsiaTheme="minorHAnsi"/>
        </w:rPr>
        <w:t>To</w:t>
      </w:r>
      <w:r w:rsidR="006724AA" w:rsidRPr="001B65EF">
        <w:rPr>
          <w:rFonts w:eastAsiaTheme="minorHAnsi"/>
          <w:lang w:val="ru-RU"/>
        </w:rPr>
        <w:t xml:space="preserve"> </w:t>
      </w:r>
      <w:r w:rsidR="006724AA" w:rsidRPr="001B65EF">
        <w:rPr>
          <w:rFonts w:eastAsiaTheme="minorHAnsi"/>
        </w:rPr>
        <w:t>distinit</w:t>
      </w:r>
      <w:r w:rsidR="006724AA" w:rsidRPr="001B65EF">
        <w:rPr>
          <w:rFonts w:eastAsiaTheme="minorHAnsi"/>
          <w:lang w:val="ru-RU"/>
        </w:rPr>
        <w:t>[</w:t>
      </w:r>
      <w:r w:rsidR="006724AA" w:rsidRPr="001B65EF">
        <w:rPr>
          <w:rFonts w:eastAsiaTheme="minorHAnsi"/>
        </w:rPr>
        <w:t>a</w:t>
      </w:r>
      <w:r w:rsidR="006724AA" w:rsidRPr="001B65EF">
        <w:rPr>
          <w:rFonts w:eastAsiaTheme="minorHAnsi"/>
          <w:lang w:val="ru-RU"/>
        </w:rPr>
        <w:t>][</w:t>
      </w:r>
      <w:r w:rsidR="006724AA" w:rsidRPr="001B65EF">
        <w:rPr>
          <w:rFonts w:eastAsiaTheme="minorHAnsi"/>
        </w:rPr>
        <w:t>b</w:t>
      </w:r>
      <w:r w:rsidR="006724AA" w:rsidRPr="001B65EF">
        <w:rPr>
          <w:rFonts w:eastAsiaTheme="minorHAnsi"/>
          <w:lang w:val="ru-RU"/>
        </w:rPr>
        <w:t>] = ∞</w:t>
      </w:r>
      <w:r w:rsidR="006724AA" w:rsidRPr="001B65EF">
        <w:rPr>
          <w:rFonts w:eastAsiaTheme="minorHAnsi"/>
        </w:rPr>
        <w:t>o</w:t>
      </w:r>
    </w:p>
    <w:p w14:paraId="1ADA3E5B" w14:textId="1ADAFEC8" w:rsidR="006724AA" w:rsidRPr="001B65EF" w:rsidRDefault="006724AA" w:rsidP="003F70B0">
      <w:pPr>
        <w:pStyle w:val="ad"/>
        <w:numPr>
          <w:ilvl w:val="0"/>
          <w:numId w:val="19"/>
        </w:numPr>
        <w:ind w:left="270"/>
        <w:rPr>
          <w:rFonts w:eastAsiaTheme="minorHAnsi"/>
          <w:lang w:val="ru-RU"/>
        </w:rPr>
      </w:pPr>
      <w:r w:rsidRPr="001B65EF">
        <w:rPr>
          <w:rFonts w:eastAsiaTheme="minorHAnsi"/>
          <w:lang w:val="ru-RU"/>
        </w:rPr>
        <w:t xml:space="preserve">Если между а и </w:t>
      </w:r>
      <w:r w:rsidRPr="001B65EF">
        <w:rPr>
          <w:rFonts w:eastAsiaTheme="minorHAnsi"/>
        </w:rPr>
        <w:t>b</w:t>
      </w:r>
      <w:r w:rsidRPr="001B65EF">
        <w:rPr>
          <w:rFonts w:eastAsiaTheme="minorHAnsi"/>
          <w:lang w:val="ru-RU"/>
        </w:rPr>
        <w:t xml:space="preserve"> есть ребро,</w:t>
      </w:r>
      <w:r w:rsidR="001B65EF">
        <w:rPr>
          <w:rFonts w:eastAsiaTheme="minorHAnsi"/>
          <w:lang w:val="ru-RU"/>
        </w:rPr>
        <w:t xml:space="preserve"> </w:t>
      </w:r>
      <w:r w:rsidRPr="001B65EF">
        <w:rPr>
          <w:rFonts w:eastAsiaTheme="minorHAnsi"/>
        </w:rPr>
        <w:t>To</w:t>
      </w:r>
      <w:r w:rsidRPr="001B65EF">
        <w:rPr>
          <w:rFonts w:eastAsiaTheme="minorHAnsi"/>
          <w:lang w:val="ru-RU"/>
        </w:rPr>
        <w:t xml:space="preserve"> </w:t>
      </w:r>
      <w:r w:rsidRPr="001B65EF">
        <w:rPr>
          <w:rFonts w:eastAsiaTheme="minorHAnsi"/>
        </w:rPr>
        <w:t>distinit</w:t>
      </w:r>
      <w:r w:rsidRPr="001B65EF">
        <w:rPr>
          <w:rFonts w:eastAsiaTheme="minorHAnsi"/>
          <w:lang w:val="ru-RU"/>
        </w:rPr>
        <w:t>[</w:t>
      </w:r>
      <w:r w:rsidRPr="001B65EF">
        <w:rPr>
          <w:rFonts w:eastAsiaTheme="minorHAnsi"/>
        </w:rPr>
        <w:t>a</w:t>
      </w:r>
      <w:r w:rsidRPr="001B65EF">
        <w:rPr>
          <w:rFonts w:eastAsiaTheme="minorHAnsi"/>
          <w:lang w:val="ru-RU"/>
        </w:rPr>
        <w:t>][</w:t>
      </w:r>
      <w:r w:rsidRPr="001B65EF">
        <w:rPr>
          <w:rFonts w:eastAsiaTheme="minorHAnsi"/>
        </w:rPr>
        <w:t>b</w:t>
      </w:r>
      <w:r w:rsidRPr="001B65EF">
        <w:rPr>
          <w:rFonts w:eastAsiaTheme="minorHAnsi"/>
          <w:lang w:val="ru-RU"/>
        </w:rPr>
        <w:t>] = вес этого ребра</w:t>
      </w:r>
      <w:r w:rsidR="001B65EF">
        <w:rPr>
          <w:rFonts w:eastAsiaTheme="minorHAnsi"/>
          <w:lang w:val="ru-RU"/>
        </w:rPr>
        <w:t xml:space="preserve"> </w:t>
      </w:r>
      <w:r w:rsidRPr="001B65EF">
        <w:rPr>
          <w:rFonts w:eastAsiaTheme="minorHAnsi"/>
        </w:rPr>
        <w:t>distinit</w:t>
      </w:r>
      <w:r w:rsidRPr="001B65EF">
        <w:rPr>
          <w:rFonts w:eastAsiaTheme="minorHAnsi"/>
          <w:lang w:val="ru-RU"/>
        </w:rPr>
        <w:t>[</w:t>
      </w:r>
      <w:r w:rsidRPr="001B65EF">
        <w:rPr>
          <w:rFonts w:eastAsiaTheme="minorHAnsi"/>
        </w:rPr>
        <w:t>a</w:t>
      </w:r>
      <w:r w:rsidRPr="001B65EF">
        <w:rPr>
          <w:rFonts w:eastAsiaTheme="minorHAnsi"/>
          <w:lang w:val="ru-RU"/>
        </w:rPr>
        <w:t>][</w:t>
      </w:r>
      <w:r w:rsidRPr="001B65EF">
        <w:rPr>
          <w:rFonts w:eastAsiaTheme="minorHAnsi"/>
        </w:rPr>
        <w:t>a</w:t>
      </w:r>
      <w:r w:rsidRPr="001B65EF">
        <w:rPr>
          <w:rFonts w:eastAsiaTheme="minorHAnsi"/>
          <w:lang w:val="ru-RU"/>
        </w:rPr>
        <w:t>] = 0</w:t>
      </w:r>
    </w:p>
    <w:p w14:paraId="4196F303" w14:textId="3BE9F199" w:rsidR="006724AA" w:rsidRPr="001B65EF" w:rsidRDefault="006724AA" w:rsidP="003F70B0">
      <w:pPr>
        <w:pStyle w:val="ad"/>
        <w:numPr>
          <w:ilvl w:val="0"/>
          <w:numId w:val="19"/>
        </w:numPr>
        <w:ind w:left="270"/>
        <w:rPr>
          <w:rFonts w:eastAsiaTheme="minorHAnsi"/>
          <w:lang w:val="ru-RU"/>
        </w:rPr>
      </w:pPr>
      <w:r w:rsidRPr="001B65EF">
        <w:rPr>
          <w:rFonts w:ascii="Calibri" w:eastAsiaTheme="minorHAnsi" w:hAnsi="Calibri" w:cs="Calibri"/>
        </w:rPr>
        <w:t>﻿﻿</w:t>
      </w:r>
      <w:r w:rsidRPr="001B65EF">
        <w:rPr>
          <w:rFonts w:eastAsiaTheme="minorHAnsi"/>
          <w:lang w:val="ru-RU"/>
        </w:rPr>
        <w:t xml:space="preserve">Если между а и </w:t>
      </w:r>
      <w:r w:rsidRPr="001B65EF">
        <w:rPr>
          <w:rFonts w:eastAsiaTheme="minorHAnsi"/>
        </w:rPr>
        <w:t>b</w:t>
      </w:r>
      <w:r w:rsidRPr="001B65EF">
        <w:rPr>
          <w:rFonts w:eastAsiaTheme="minorHAnsi"/>
          <w:lang w:val="ru-RU"/>
        </w:rPr>
        <w:t xml:space="preserve"> есть кратные рёбра,</w:t>
      </w:r>
      <w:r w:rsidRPr="001B65EF">
        <w:rPr>
          <w:rFonts w:eastAsiaTheme="minorHAnsi"/>
        </w:rPr>
        <w:t>To</w:t>
      </w:r>
      <w:r w:rsidRPr="001B65EF">
        <w:rPr>
          <w:rFonts w:eastAsiaTheme="minorHAnsi"/>
          <w:lang w:val="ru-RU"/>
        </w:rPr>
        <w:t xml:space="preserve"> </w:t>
      </w:r>
      <w:r w:rsidRPr="001B65EF">
        <w:rPr>
          <w:rFonts w:eastAsiaTheme="minorHAnsi"/>
        </w:rPr>
        <w:t>distinit</w:t>
      </w:r>
      <w:r w:rsidRPr="001B65EF">
        <w:rPr>
          <w:rFonts w:eastAsiaTheme="minorHAnsi"/>
          <w:lang w:val="ru-RU"/>
        </w:rPr>
        <w:t>[</w:t>
      </w:r>
      <w:r w:rsidRPr="001B65EF">
        <w:rPr>
          <w:rFonts w:eastAsiaTheme="minorHAnsi"/>
        </w:rPr>
        <w:t>a</w:t>
      </w:r>
      <w:r w:rsidRPr="001B65EF">
        <w:rPr>
          <w:rFonts w:eastAsiaTheme="minorHAnsi"/>
          <w:lang w:val="ru-RU"/>
        </w:rPr>
        <w:t>][</w:t>
      </w:r>
      <w:r w:rsidRPr="001B65EF">
        <w:rPr>
          <w:rFonts w:eastAsiaTheme="minorHAnsi"/>
        </w:rPr>
        <w:t>b</w:t>
      </w:r>
      <w:r w:rsidRPr="001B65EF">
        <w:rPr>
          <w:rFonts w:eastAsiaTheme="minorHAnsi"/>
          <w:lang w:val="ru-RU"/>
        </w:rPr>
        <w:t>] = мин. вес такого ребра</w:t>
      </w:r>
    </w:p>
    <w:p w14:paraId="55F5DC01" w14:textId="45A09110" w:rsidR="006724AA" w:rsidRPr="001B65EF" w:rsidRDefault="006724AA" w:rsidP="003F70B0">
      <w:pPr>
        <w:pStyle w:val="ad"/>
        <w:numPr>
          <w:ilvl w:val="0"/>
          <w:numId w:val="19"/>
        </w:numPr>
        <w:ind w:left="270"/>
        <w:rPr>
          <w:rFonts w:eastAsiaTheme="minorHAnsi"/>
          <w:lang w:val="ru-RU"/>
        </w:rPr>
      </w:pPr>
      <w:r w:rsidRPr="001B65EF">
        <w:rPr>
          <w:rFonts w:ascii="Calibri" w:eastAsiaTheme="minorHAnsi" w:hAnsi="Calibri" w:cs="Calibri"/>
        </w:rPr>
        <w:t>﻿﻿</w:t>
      </w:r>
      <w:r w:rsidRPr="001B65EF">
        <w:rPr>
          <w:rFonts w:eastAsiaTheme="minorHAnsi"/>
          <w:lang w:val="ru-RU"/>
        </w:rPr>
        <w:t>Если есть петли отрицательного веса,</w:t>
      </w:r>
      <w:r w:rsidRPr="001B65EF">
        <w:rPr>
          <w:rFonts w:eastAsiaTheme="minorHAnsi"/>
        </w:rPr>
        <w:t>To</w:t>
      </w:r>
      <w:r w:rsidRPr="001B65EF">
        <w:rPr>
          <w:rFonts w:eastAsiaTheme="minorHAnsi"/>
          <w:lang w:val="ru-RU"/>
        </w:rPr>
        <w:t xml:space="preserve"> </w:t>
      </w:r>
      <w:r w:rsidRPr="001B65EF">
        <w:rPr>
          <w:rFonts w:eastAsiaTheme="minorHAnsi"/>
        </w:rPr>
        <w:t>distinit</w:t>
      </w:r>
      <w:r w:rsidRPr="001B65EF">
        <w:rPr>
          <w:rFonts w:eastAsiaTheme="minorHAnsi"/>
          <w:lang w:val="ru-RU"/>
        </w:rPr>
        <w:t>[</w:t>
      </w:r>
      <w:r w:rsidRPr="001B65EF">
        <w:rPr>
          <w:rFonts w:eastAsiaTheme="minorHAnsi"/>
        </w:rPr>
        <w:t>a</w:t>
      </w:r>
      <w:r w:rsidRPr="001B65EF">
        <w:rPr>
          <w:rFonts w:eastAsiaTheme="minorHAnsi"/>
          <w:lang w:val="ru-RU"/>
        </w:rPr>
        <w:t>][</w:t>
      </w:r>
      <w:r w:rsidRPr="001B65EF">
        <w:rPr>
          <w:rFonts w:eastAsiaTheme="minorHAnsi"/>
        </w:rPr>
        <w:t>a</w:t>
      </w:r>
      <w:r w:rsidRPr="001B65EF">
        <w:rPr>
          <w:rFonts w:eastAsiaTheme="minorHAnsi"/>
          <w:lang w:val="ru-RU"/>
        </w:rPr>
        <w:t>] = мин. вес такой петли</w:t>
      </w:r>
    </w:p>
    <w:p w14:paraId="5F24DBEB" w14:textId="77777777" w:rsidR="006724AA" w:rsidRPr="006724AA" w:rsidRDefault="006724AA" w:rsidP="006724AA">
      <w:pPr>
        <w:rPr>
          <w:rFonts w:eastAsiaTheme="minorHAnsi"/>
          <w:lang w:val="ru-RU"/>
        </w:rPr>
      </w:pPr>
    </w:p>
    <w:p w14:paraId="2EEFFA45" w14:textId="77777777" w:rsidR="006724AA" w:rsidRPr="006724AA" w:rsidRDefault="006724AA" w:rsidP="006724AA">
      <w:pPr>
        <w:rPr>
          <w:rFonts w:eastAsiaTheme="minorHAnsi"/>
          <w:lang w:val="ru-RU"/>
        </w:rPr>
      </w:pPr>
      <w:r w:rsidRPr="006724AA">
        <w:rPr>
          <w:rFonts w:eastAsiaTheme="minorHAnsi"/>
          <w:lang w:val="ru-RU"/>
        </w:rPr>
        <w:t xml:space="preserve">Т.о. матрица </w:t>
      </w:r>
      <w:r>
        <w:rPr>
          <w:rFonts w:eastAsiaTheme="minorHAnsi"/>
        </w:rPr>
        <w:t>distInit</w:t>
      </w:r>
      <w:r w:rsidRPr="006724AA">
        <w:rPr>
          <w:rFonts w:eastAsiaTheme="minorHAnsi"/>
          <w:lang w:val="ru-RU"/>
        </w:rPr>
        <w:t xml:space="preserve"> содержит информацию о прямом пути между двумя вершинами</w:t>
      </w:r>
    </w:p>
    <w:p w14:paraId="4760F7BE" w14:textId="77777777" w:rsidR="006724AA" w:rsidRPr="006724AA" w:rsidRDefault="006724AA" w:rsidP="006724AA">
      <w:pPr>
        <w:rPr>
          <w:rFonts w:eastAsiaTheme="minorHAnsi"/>
          <w:lang w:val="ru-RU"/>
        </w:rPr>
      </w:pPr>
      <w:bookmarkStart w:id="101" w:name="_Toc216543263"/>
      <w:r w:rsidRPr="000B5BE2">
        <w:rPr>
          <w:rStyle w:val="30"/>
          <w:rFonts w:eastAsiaTheme="minorHAnsi"/>
        </w:rPr>
        <w:t>Шаг 2.</w:t>
      </w:r>
      <w:bookmarkEnd w:id="101"/>
      <w:r w:rsidRPr="006724AA">
        <w:rPr>
          <w:rFonts w:eastAsiaTheme="minorHAnsi"/>
          <w:lang w:val="ru-RU"/>
        </w:rPr>
        <w:t xml:space="preserve"> Построим матрицу </w:t>
      </w:r>
      <w:r>
        <w:rPr>
          <w:rFonts w:eastAsiaTheme="minorHAnsi"/>
        </w:rPr>
        <w:t>dist</w:t>
      </w:r>
      <w:r w:rsidRPr="006724AA">
        <w:rPr>
          <w:rFonts w:eastAsiaTheme="minorHAnsi"/>
          <w:lang w:val="ru-RU"/>
        </w:rPr>
        <w:t>° (</w:t>
      </w:r>
      <w:r>
        <w:rPr>
          <w:rFonts w:eastAsiaTheme="minorHAnsi"/>
        </w:rPr>
        <w:t>k</w:t>
      </w:r>
      <w:r w:rsidRPr="006724AA">
        <w:rPr>
          <w:rFonts w:eastAsiaTheme="minorHAnsi"/>
          <w:lang w:val="ru-RU"/>
        </w:rPr>
        <w:t xml:space="preserve"> = 0), в которой разрешим путям прохоить только через вершину 0. Разрешив проход через вершину 0, запишем в матрицу расстояний в позиции </w:t>
      </w:r>
      <w:r>
        <w:rPr>
          <w:rFonts w:eastAsiaTheme="minorHAnsi"/>
        </w:rPr>
        <w:t>dist</w:t>
      </w:r>
      <w:r w:rsidRPr="006724AA">
        <w:rPr>
          <w:rFonts w:eastAsiaTheme="minorHAnsi"/>
          <w:lang w:val="ru-RU"/>
        </w:rPr>
        <w:t>[</w:t>
      </w:r>
      <w:r>
        <w:rPr>
          <w:rFonts w:eastAsiaTheme="minorHAnsi"/>
        </w:rPr>
        <w:t>a</w:t>
      </w:r>
      <w:r w:rsidRPr="006724AA">
        <w:rPr>
          <w:rFonts w:eastAsiaTheme="minorHAnsi"/>
          <w:lang w:val="ru-RU"/>
        </w:rPr>
        <w:t>][</w:t>
      </w:r>
      <w:r>
        <w:rPr>
          <w:rFonts w:eastAsiaTheme="minorHAnsi"/>
        </w:rPr>
        <w:t>b</w:t>
      </w:r>
      <w:r w:rsidRPr="006724AA">
        <w:rPr>
          <w:rFonts w:eastAsiaTheme="minorHAnsi"/>
          <w:lang w:val="ru-RU"/>
        </w:rPr>
        <w:t xml:space="preserve">] минимум между прямым проходом по ребру из а в </w:t>
      </w:r>
      <w:r>
        <w:rPr>
          <w:rFonts w:eastAsiaTheme="minorHAnsi"/>
        </w:rPr>
        <w:t>b</w:t>
      </w:r>
      <w:r w:rsidRPr="006724AA">
        <w:rPr>
          <w:rFonts w:eastAsiaTheme="minorHAnsi"/>
          <w:lang w:val="ru-RU"/>
        </w:rPr>
        <w:t xml:space="preserve"> и проходом из а в </w:t>
      </w:r>
      <w:r>
        <w:rPr>
          <w:rFonts w:eastAsiaTheme="minorHAnsi"/>
        </w:rPr>
        <w:t>b</w:t>
      </w:r>
      <w:r w:rsidRPr="006724AA">
        <w:rPr>
          <w:rFonts w:eastAsiaTheme="minorHAnsi"/>
          <w:lang w:val="ru-RU"/>
        </w:rPr>
        <w:t xml:space="preserve"> через вершину 0: </w:t>
      </w:r>
      <w:r>
        <w:rPr>
          <w:rFonts w:eastAsiaTheme="minorHAnsi"/>
        </w:rPr>
        <w:t>dist</w:t>
      </w:r>
      <w:r w:rsidRPr="006724AA">
        <w:rPr>
          <w:rFonts w:eastAsiaTheme="minorHAnsi"/>
          <w:lang w:val="ru-RU"/>
        </w:rPr>
        <w:t>[</w:t>
      </w:r>
      <w:r>
        <w:rPr>
          <w:rFonts w:eastAsiaTheme="minorHAnsi"/>
        </w:rPr>
        <w:t>a</w:t>
      </w:r>
      <w:r w:rsidRPr="006724AA">
        <w:rPr>
          <w:rFonts w:eastAsiaTheme="minorHAnsi"/>
          <w:lang w:val="ru-RU"/>
        </w:rPr>
        <w:t xml:space="preserve">][®] + </w:t>
      </w:r>
      <w:r>
        <w:rPr>
          <w:rFonts w:eastAsiaTheme="minorHAnsi"/>
        </w:rPr>
        <w:t>dist</w:t>
      </w:r>
      <w:r w:rsidRPr="006724AA">
        <w:rPr>
          <w:rFonts w:eastAsiaTheme="minorHAnsi"/>
          <w:lang w:val="ru-RU"/>
        </w:rPr>
        <w:t>[®][</w:t>
      </w:r>
      <w:r>
        <w:rPr>
          <w:rFonts w:eastAsiaTheme="minorHAnsi"/>
        </w:rPr>
        <w:t>b</w:t>
      </w:r>
      <w:r w:rsidRPr="006724AA">
        <w:rPr>
          <w:rFonts w:eastAsiaTheme="minorHAnsi"/>
          <w:lang w:val="ru-RU"/>
        </w:rPr>
        <w:t xml:space="preserve">] (заметим, что а или </w:t>
      </w:r>
      <w:r>
        <w:rPr>
          <w:rFonts w:eastAsiaTheme="minorHAnsi"/>
        </w:rPr>
        <w:t>b</w:t>
      </w:r>
      <w:r w:rsidRPr="006724AA">
        <w:rPr>
          <w:rFonts w:eastAsiaTheme="minorHAnsi"/>
          <w:lang w:val="ru-RU"/>
        </w:rPr>
        <w:t xml:space="preserve"> тоже может быть равно 0).</w:t>
      </w:r>
    </w:p>
    <w:p w14:paraId="65EF23C4" w14:textId="66D2BB6D" w:rsidR="006724AA" w:rsidRDefault="006724AA" w:rsidP="006724AA">
      <w:pPr>
        <w:rPr>
          <w:rFonts w:eastAsiaTheme="minorHAnsi"/>
          <w:noProof/>
          <w:lang w:val="ru-RU"/>
        </w:rPr>
      </w:pPr>
      <w:r w:rsidRPr="006724AA">
        <w:rPr>
          <w:rFonts w:eastAsiaTheme="minorHAnsi"/>
          <w:lang w:val="ru-RU"/>
        </w:rPr>
        <w:t>На видео старые пути выделены синим цветом, а новые пути - красным.</w:t>
      </w:r>
      <w:r w:rsidR="000B5BE2" w:rsidRPr="000B5BE2">
        <w:rPr>
          <w:rFonts w:eastAsiaTheme="minorHAnsi"/>
          <w:noProof/>
          <w:lang w:val="ru-RU"/>
        </w:rPr>
        <w:t xml:space="preserve"> </w:t>
      </w:r>
    </w:p>
    <w:p w14:paraId="3D6D32D1" w14:textId="69EE46DB" w:rsidR="001B65EF" w:rsidRDefault="001B65EF" w:rsidP="001B65EF">
      <w:pPr>
        <w:rPr>
          <w:rFonts w:eastAsiaTheme="minorHAnsi"/>
          <w:noProof/>
          <w:lang w:val="ru-RU"/>
        </w:rPr>
      </w:pPr>
      <w:r>
        <w:rPr>
          <w:rFonts w:eastAsiaTheme="minorHAnsi"/>
          <w:noProof/>
          <w:lang w:val="ru-RU"/>
        </w:rPr>
        <w:lastRenderedPageBreak/>
        <w:drawing>
          <wp:inline distT="0" distB="0" distL="0" distR="0" wp14:anchorId="75211E6A" wp14:editId="0A1982B6">
            <wp:extent cx="4978400" cy="157480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44">
                      <a:extLst>
                        <a:ext uri="{28A0092B-C50C-407E-A947-70E740481C1C}">
                          <a14:useLocalDpi xmlns:a14="http://schemas.microsoft.com/office/drawing/2010/main" val="0"/>
                        </a:ext>
                      </a:extLst>
                    </a:blip>
                    <a:stretch>
                      <a:fillRect/>
                    </a:stretch>
                  </pic:blipFill>
                  <pic:spPr>
                    <a:xfrm>
                      <a:off x="0" y="0"/>
                      <a:ext cx="4978400" cy="1574800"/>
                    </a:xfrm>
                    <a:prstGeom prst="rect">
                      <a:avLst/>
                    </a:prstGeom>
                  </pic:spPr>
                </pic:pic>
              </a:graphicData>
            </a:graphic>
          </wp:inline>
        </w:drawing>
      </w:r>
    </w:p>
    <w:p w14:paraId="0B2C59BB" w14:textId="77777777" w:rsidR="001B65EF" w:rsidRPr="001B65EF" w:rsidRDefault="001B65EF" w:rsidP="001B65EF">
      <w:pPr>
        <w:rPr>
          <w:rFonts w:eastAsiaTheme="minorHAnsi"/>
          <w:lang w:val="ru-RU"/>
        </w:rPr>
      </w:pPr>
      <w:r w:rsidRPr="001B65EF">
        <w:rPr>
          <w:rFonts w:eastAsiaTheme="minorHAnsi"/>
          <w:lang w:val="ru-RU"/>
        </w:rPr>
        <w:t>В примере в двух случаях при проходе через вершину 0 удалось уменьшить расстояние между вершинами (из 2 в 1 и из 3 в 1 дешевле идти через 0).</w:t>
      </w:r>
    </w:p>
    <w:p w14:paraId="3F7B075E" w14:textId="77777777" w:rsidR="001B65EF" w:rsidRPr="001B65EF" w:rsidRDefault="001B65EF" w:rsidP="001B65EF">
      <w:pPr>
        <w:rPr>
          <w:rFonts w:eastAsiaTheme="minorHAnsi"/>
          <w:lang w:val="ru-RU"/>
        </w:rPr>
      </w:pPr>
      <w:bookmarkStart w:id="102" w:name="_Toc216543264"/>
      <w:r w:rsidRPr="001B65EF">
        <w:rPr>
          <w:rStyle w:val="30"/>
          <w:rFonts w:eastAsiaTheme="minorHAnsi"/>
        </w:rPr>
        <w:t>Шаг 3.</w:t>
      </w:r>
      <w:bookmarkEnd w:id="102"/>
      <w:r w:rsidRPr="001B65EF">
        <w:rPr>
          <w:rFonts w:eastAsiaTheme="minorHAnsi"/>
          <w:lang w:val="ru-RU"/>
        </w:rPr>
        <w:t xml:space="preserve"> Построим из готовой матрицы </w:t>
      </w:r>
      <w:r>
        <w:rPr>
          <w:rFonts w:eastAsiaTheme="minorHAnsi"/>
        </w:rPr>
        <w:t>dist</w:t>
      </w:r>
      <w:r w:rsidRPr="001B65EF">
        <w:rPr>
          <w:rFonts w:eastAsiaTheme="minorHAnsi"/>
          <w:lang w:val="ru-RU"/>
        </w:rPr>
        <w:t xml:space="preserve">° матрицу </w:t>
      </w:r>
      <w:r>
        <w:rPr>
          <w:rFonts w:eastAsiaTheme="minorHAnsi"/>
        </w:rPr>
        <w:t>dist</w:t>
      </w:r>
      <w:r w:rsidRPr="001B65EF">
        <w:rPr>
          <w:rFonts w:eastAsiaTheme="minorHAnsi"/>
          <w:lang w:val="ru-RU"/>
        </w:rPr>
        <w:t>' (</w:t>
      </w:r>
      <w:r>
        <w:rPr>
          <w:rFonts w:eastAsiaTheme="minorHAnsi"/>
        </w:rPr>
        <w:t>k</w:t>
      </w:r>
      <w:r w:rsidRPr="001B65EF">
        <w:rPr>
          <w:rFonts w:eastAsiaTheme="minorHAnsi"/>
          <w:lang w:val="ru-RU"/>
        </w:rPr>
        <w:t xml:space="preserve"> = 1), в которой разрешим путям прохоить еще через вершину 1. Разрешив проход через вершину 1, запишем в матрицу расстояний в позиции </w:t>
      </w:r>
      <w:r>
        <w:rPr>
          <w:rFonts w:eastAsiaTheme="minorHAnsi"/>
        </w:rPr>
        <w:t>dist</w:t>
      </w:r>
      <w:r w:rsidRPr="001B65EF">
        <w:rPr>
          <w:rFonts w:eastAsiaTheme="minorHAnsi"/>
          <w:lang w:val="ru-RU"/>
        </w:rPr>
        <w:t>[</w:t>
      </w:r>
      <w:r>
        <w:rPr>
          <w:rFonts w:eastAsiaTheme="minorHAnsi"/>
        </w:rPr>
        <w:t>a</w:t>
      </w:r>
      <w:r w:rsidRPr="001B65EF">
        <w:rPr>
          <w:rFonts w:eastAsiaTheme="minorHAnsi"/>
          <w:lang w:val="ru-RU"/>
        </w:rPr>
        <w:t>][</w:t>
      </w:r>
      <w:r>
        <w:rPr>
          <w:rFonts w:eastAsiaTheme="minorHAnsi"/>
        </w:rPr>
        <w:t>b</w:t>
      </w:r>
      <w:r w:rsidRPr="001B65EF">
        <w:rPr>
          <w:rFonts w:eastAsiaTheme="minorHAnsi"/>
          <w:lang w:val="ru-RU"/>
        </w:rPr>
        <w:t xml:space="preserve">] минимум между предыдущим проходом из а в </w:t>
      </w:r>
      <w:r>
        <w:rPr>
          <w:rFonts w:eastAsiaTheme="minorHAnsi"/>
        </w:rPr>
        <w:t>b</w:t>
      </w:r>
      <w:r w:rsidRPr="001B65EF">
        <w:rPr>
          <w:rFonts w:eastAsiaTheme="minorHAnsi"/>
          <w:lang w:val="ru-RU"/>
        </w:rPr>
        <w:t xml:space="preserve"> и</w:t>
      </w:r>
    </w:p>
    <w:p w14:paraId="6DD66FF8" w14:textId="77777777" w:rsidR="001B65EF" w:rsidRPr="001B65EF" w:rsidRDefault="001B65EF" w:rsidP="001B65EF">
      <w:pPr>
        <w:rPr>
          <w:rFonts w:eastAsiaTheme="minorHAnsi"/>
          <w:lang w:val="ru-RU"/>
        </w:rPr>
      </w:pPr>
      <w:r w:rsidRPr="001B65EF">
        <w:rPr>
          <w:rFonts w:eastAsiaTheme="minorHAnsi"/>
          <w:lang w:val="ru-RU"/>
        </w:rPr>
        <w:t xml:space="preserve">проходом из а в ь через вершину І: </w:t>
      </w:r>
      <w:r>
        <w:rPr>
          <w:rFonts w:eastAsiaTheme="minorHAnsi"/>
        </w:rPr>
        <w:t>dist</w:t>
      </w:r>
      <w:r w:rsidRPr="001B65EF">
        <w:rPr>
          <w:rFonts w:eastAsiaTheme="minorHAnsi"/>
          <w:lang w:val="ru-RU"/>
        </w:rPr>
        <w:t>[</w:t>
      </w:r>
      <w:r>
        <w:rPr>
          <w:rFonts w:eastAsiaTheme="minorHAnsi"/>
        </w:rPr>
        <w:t>a</w:t>
      </w:r>
      <w:r w:rsidRPr="001B65EF">
        <w:rPr>
          <w:rFonts w:eastAsiaTheme="minorHAnsi"/>
          <w:lang w:val="ru-RU"/>
        </w:rPr>
        <w:t xml:space="preserve">][1] + </w:t>
      </w:r>
      <w:r>
        <w:rPr>
          <w:rFonts w:eastAsiaTheme="minorHAnsi"/>
        </w:rPr>
        <w:t>dist</w:t>
      </w:r>
      <w:r w:rsidRPr="001B65EF">
        <w:rPr>
          <w:rFonts w:eastAsiaTheme="minorHAnsi"/>
          <w:lang w:val="ru-RU"/>
        </w:rPr>
        <w:t>[1][</w:t>
      </w:r>
      <w:r>
        <w:rPr>
          <w:rFonts w:eastAsiaTheme="minorHAnsi"/>
        </w:rPr>
        <w:t>b</w:t>
      </w:r>
      <w:r w:rsidRPr="001B65EF">
        <w:rPr>
          <w:rFonts w:eastAsiaTheme="minorHAnsi"/>
          <w:lang w:val="ru-RU"/>
        </w:rPr>
        <w:t>] .</w:t>
      </w:r>
    </w:p>
    <w:p w14:paraId="2A722B32" w14:textId="4D5C18AA" w:rsidR="001B65EF" w:rsidRPr="001B65EF" w:rsidRDefault="001B65EF" w:rsidP="001B65EF">
      <w:pPr>
        <w:rPr>
          <w:rFonts w:eastAsiaTheme="minorHAnsi"/>
          <w:lang w:val="ru-RU"/>
        </w:rPr>
      </w:pPr>
      <w:r w:rsidRPr="001B65EF">
        <w:rPr>
          <w:rFonts w:eastAsiaTheme="minorHAnsi"/>
          <w:lang w:val="ru-RU"/>
        </w:rPr>
        <w:t>В результате в трех случаях удалось уменьшить расстояние между вершинами, разрешив проход через вершину 1:</w:t>
      </w:r>
    </w:p>
    <w:p w14:paraId="7772AD7F" w14:textId="77777777" w:rsidR="001B65EF" w:rsidRPr="001B65EF" w:rsidRDefault="001B65EF" w:rsidP="003F70B0">
      <w:pPr>
        <w:pStyle w:val="ad"/>
        <w:numPr>
          <w:ilvl w:val="0"/>
          <w:numId w:val="21"/>
        </w:numPr>
        <w:rPr>
          <w:rFonts w:eastAsiaTheme="minorHAnsi"/>
        </w:rPr>
      </w:pPr>
      <w:r w:rsidRPr="001B65EF">
        <w:rPr>
          <w:rFonts w:eastAsiaTheme="minorHAnsi"/>
        </w:rPr>
        <w:t>из 0 в 2;</w:t>
      </w:r>
    </w:p>
    <w:p w14:paraId="0576EBC2" w14:textId="77777777" w:rsidR="001B65EF" w:rsidRPr="001B65EF" w:rsidRDefault="001B65EF" w:rsidP="003F70B0">
      <w:pPr>
        <w:pStyle w:val="ad"/>
        <w:numPr>
          <w:ilvl w:val="0"/>
          <w:numId w:val="21"/>
        </w:numPr>
        <w:rPr>
          <w:rFonts w:eastAsiaTheme="minorHAnsi"/>
        </w:rPr>
      </w:pPr>
      <w:r w:rsidRPr="001B65EF">
        <w:rPr>
          <w:rFonts w:ascii="Calibri" w:eastAsiaTheme="minorHAnsi" w:hAnsi="Calibri" w:cs="Calibri"/>
        </w:rPr>
        <w:t>﻿﻿</w:t>
      </w:r>
      <w:r w:rsidRPr="001B65EF">
        <w:rPr>
          <w:rFonts w:eastAsiaTheme="minorHAnsi"/>
        </w:rPr>
        <w:t>из 0 в 3;</w:t>
      </w:r>
    </w:p>
    <w:p w14:paraId="3E3F2674" w14:textId="0FB8480D" w:rsidR="001B65EF" w:rsidRPr="001B65EF" w:rsidRDefault="001B65EF" w:rsidP="003F70B0">
      <w:pPr>
        <w:pStyle w:val="ad"/>
        <w:numPr>
          <w:ilvl w:val="0"/>
          <w:numId w:val="21"/>
        </w:numPr>
        <w:rPr>
          <w:rFonts w:eastAsiaTheme="minorHAnsi"/>
        </w:rPr>
      </w:pPr>
      <w:r w:rsidRPr="001B65EF">
        <w:rPr>
          <w:rFonts w:ascii="Calibri" w:eastAsiaTheme="minorHAnsi" w:hAnsi="Calibri" w:cs="Calibri"/>
        </w:rPr>
        <w:t>﻿﻿</w:t>
      </w:r>
      <w:r w:rsidRPr="001B65EF">
        <w:rPr>
          <w:rFonts w:eastAsiaTheme="minorHAnsi"/>
        </w:rPr>
        <w:t>из 2 в 3.</w:t>
      </w:r>
    </w:p>
    <w:p w14:paraId="2BB0DC96" w14:textId="0F24B22F" w:rsidR="001B65EF" w:rsidRDefault="001B65EF" w:rsidP="001B65EF">
      <w:pPr>
        <w:rPr>
          <w:rFonts w:eastAsiaTheme="minorHAnsi"/>
        </w:rPr>
      </w:pPr>
      <w:r>
        <w:rPr>
          <w:rFonts w:eastAsiaTheme="minorHAnsi"/>
          <w:noProof/>
        </w:rPr>
        <w:drawing>
          <wp:inline distT="0" distB="0" distL="0" distR="0" wp14:anchorId="0DD47C42" wp14:editId="0F5485D4">
            <wp:extent cx="4660900" cy="1422400"/>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45">
                      <a:extLst>
                        <a:ext uri="{28A0092B-C50C-407E-A947-70E740481C1C}">
                          <a14:useLocalDpi xmlns:a14="http://schemas.microsoft.com/office/drawing/2010/main" val="0"/>
                        </a:ext>
                      </a:extLst>
                    </a:blip>
                    <a:stretch>
                      <a:fillRect/>
                    </a:stretch>
                  </pic:blipFill>
                  <pic:spPr>
                    <a:xfrm>
                      <a:off x="0" y="0"/>
                      <a:ext cx="4660900" cy="1422400"/>
                    </a:xfrm>
                    <a:prstGeom prst="rect">
                      <a:avLst/>
                    </a:prstGeom>
                  </pic:spPr>
                </pic:pic>
              </a:graphicData>
            </a:graphic>
          </wp:inline>
        </w:drawing>
      </w:r>
    </w:p>
    <w:p w14:paraId="54C7822F" w14:textId="7175C3F2" w:rsidR="001B65EF" w:rsidRPr="001B65EF" w:rsidRDefault="001B65EF" w:rsidP="001B65EF">
      <w:pPr>
        <w:rPr>
          <w:rFonts w:eastAsiaTheme="minorHAnsi"/>
          <w:lang w:val="ru-RU"/>
        </w:rPr>
      </w:pPr>
      <w:bookmarkStart w:id="103" w:name="_Toc216543265"/>
      <w:r w:rsidRPr="001B65EF">
        <w:rPr>
          <w:rStyle w:val="30"/>
          <w:rFonts w:eastAsiaTheme="minorHAnsi"/>
        </w:rPr>
        <w:t>Шаг 4.</w:t>
      </w:r>
      <w:bookmarkEnd w:id="103"/>
      <w:r w:rsidRPr="001B65EF">
        <w:rPr>
          <w:rFonts w:eastAsiaTheme="minorHAnsi"/>
          <w:lang w:val="ru-RU"/>
        </w:rPr>
        <w:t xml:space="preserve"> Построим из готовой матрицы </w:t>
      </w:r>
      <w:r>
        <w:rPr>
          <w:rFonts w:eastAsiaTheme="minorHAnsi"/>
        </w:rPr>
        <w:t>dist</w:t>
      </w:r>
      <w:r w:rsidR="0061340E" w:rsidRPr="0061340E">
        <w:rPr>
          <w:rFonts w:eastAsiaTheme="minorHAnsi"/>
          <w:vertAlign w:val="superscript"/>
          <w:lang w:val="ru-RU"/>
        </w:rPr>
        <w:t>1</w:t>
      </w:r>
      <w:r w:rsidRPr="001B65EF">
        <w:rPr>
          <w:rFonts w:eastAsiaTheme="minorHAnsi"/>
          <w:lang w:val="ru-RU"/>
        </w:rPr>
        <w:t xml:space="preserve"> матрицу </w:t>
      </w:r>
      <w:r>
        <w:rPr>
          <w:rFonts w:eastAsiaTheme="minorHAnsi"/>
        </w:rPr>
        <w:t>dist</w:t>
      </w:r>
      <w:r w:rsidR="0061340E" w:rsidRPr="0061340E">
        <w:rPr>
          <w:rFonts w:eastAsiaTheme="minorHAnsi"/>
          <w:vertAlign w:val="superscript"/>
          <w:lang w:val="ru-RU"/>
        </w:rPr>
        <w:t>2</w:t>
      </w:r>
      <w:r w:rsidRPr="001B65EF">
        <w:rPr>
          <w:rFonts w:eastAsiaTheme="minorHAnsi"/>
          <w:lang w:val="ru-RU"/>
        </w:rPr>
        <w:t xml:space="preserve"> (</w:t>
      </w:r>
      <w:r>
        <w:rPr>
          <w:rFonts w:eastAsiaTheme="minorHAnsi"/>
        </w:rPr>
        <w:t>k</w:t>
      </w:r>
      <w:r w:rsidRPr="001B65EF">
        <w:rPr>
          <w:rFonts w:eastAsiaTheme="minorHAnsi"/>
          <w:lang w:val="ru-RU"/>
        </w:rPr>
        <w:t xml:space="preserve"> = 2), в которой разрешим путям прохоить еще через вершину 2. Заполнив очередную матрицу по тем же правилам (запишем в матрицу расстояний в позиции </w:t>
      </w:r>
      <w:r>
        <w:rPr>
          <w:rFonts w:eastAsiaTheme="minorHAnsi"/>
        </w:rPr>
        <w:t>dist</w:t>
      </w:r>
      <w:r w:rsidRPr="001B65EF">
        <w:rPr>
          <w:rFonts w:eastAsiaTheme="minorHAnsi"/>
          <w:lang w:val="ru-RU"/>
        </w:rPr>
        <w:t>[</w:t>
      </w:r>
      <w:r>
        <w:rPr>
          <w:rFonts w:eastAsiaTheme="minorHAnsi"/>
        </w:rPr>
        <w:t>a</w:t>
      </w:r>
      <w:r w:rsidRPr="001B65EF">
        <w:rPr>
          <w:rFonts w:eastAsiaTheme="minorHAnsi"/>
          <w:lang w:val="ru-RU"/>
        </w:rPr>
        <w:t>][</w:t>
      </w:r>
      <w:r>
        <w:rPr>
          <w:rFonts w:eastAsiaTheme="minorHAnsi"/>
        </w:rPr>
        <w:t>b</w:t>
      </w:r>
      <w:r w:rsidRPr="001B65EF">
        <w:rPr>
          <w:rFonts w:eastAsiaTheme="minorHAnsi"/>
          <w:lang w:val="ru-RU"/>
        </w:rPr>
        <w:t xml:space="preserve">] минимум между предыдущим проходом из а в в и проходом из а в </w:t>
      </w:r>
      <w:r>
        <w:rPr>
          <w:rFonts w:eastAsiaTheme="minorHAnsi"/>
        </w:rPr>
        <w:t>b</w:t>
      </w:r>
      <w:r w:rsidRPr="001B65EF">
        <w:rPr>
          <w:rFonts w:eastAsiaTheme="minorHAnsi"/>
          <w:lang w:val="ru-RU"/>
        </w:rPr>
        <w:t xml:space="preserve"> через вершину 2: </w:t>
      </w:r>
      <w:r>
        <w:rPr>
          <w:rFonts w:eastAsiaTheme="minorHAnsi"/>
        </w:rPr>
        <w:t>dist</w:t>
      </w:r>
      <w:r w:rsidRPr="001B65EF">
        <w:rPr>
          <w:rFonts w:eastAsiaTheme="minorHAnsi"/>
          <w:lang w:val="ru-RU"/>
        </w:rPr>
        <w:t>[</w:t>
      </w:r>
      <w:r>
        <w:rPr>
          <w:rFonts w:eastAsiaTheme="minorHAnsi"/>
        </w:rPr>
        <w:t>a</w:t>
      </w:r>
      <w:r w:rsidRPr="001B65EF">
        <w:rPr>
          <w:rFonts w:eastAsiaTheme="minorHAnsi"/>
          <w:lang w:val="ru-RU"/>
        </w:rPr>
        <w:t xml:space="preserve">][2] + </w:t>
      </w:r>
      <w:r>
        <w:rPr>
          <w:rFonts w:eastAsiaTheme="minorHAnsi"/>
        </w:rPr>
        <w:t>dist</w:t>
      </w:r>
      <w:r w:rsidRPr="001B65EF">
        <w:rPr>
          <w:rFonts w:eastAsiaTheme="minorHAnsi"/>
          <w:lang w:val="ru-RU"/>
        </w:rPr>
        <w:t>[2][</w:t>
      </w:r>
      <w:r>
        <w:rPr>
          <w:rFonts w:eastAsiaTheme="minorHAnsi"/>
        </w:rPr>
        <w:t>b</w:t>
      </w:r>
      <w:r w:rsidRPr="001B65EF">
        <w:rPr>
          <w:rFonts w:eastAsiaTheme="minorHAnsi"/>
          <w:lang w:val="ru-RU"/>
        </w:rPr>
        <w:t>] ), получим:</w:t>
      </w:r>
    </w:p>
    <w:p w14:paraId="7303D486" w14:textId="3A1636A3" w:rsidR="001B65EF" w:rsidRPr="001B65EF" w:rsidRDefault="001B65EF" w:rsidP="001B65EF">
      <w:pPr>
        <w:rPr>
          <w:rFonts w:eastAsiaTheme="minorHAnsi"/>
          <w:lang w:val="ru-RU"/>
        </w:rPr>
      </w:pPr>
      <w:r>
        <w:rPr>
          <w:rFonts w:eastAsiaTheme="minorHAnsi"/>
          <w:noProof/>
          <w:lang w:val="ru-RU"/>
        </w:rPr>
        <w:drawing>
          <wp:inline distT="0" distB="0" distL="0" distR="0" wp14:anchorId="013AEAC1" wp14:editId="30872A8F">
            <wp:extent cx="4889500" cy="115570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46">
                      <a:extLst>
                        <a:ext uri="{28A0092B-C50C-407E-A947-70E740481C1C}">
                          <a14:useLocalDpi xmlns:a14="http://schemas.microsoft.com/office/drawing/2010/main" val="0"/>
                        </a:ext>
                      </a:extLst>
                    </a:blip>
                    <a:stretch>
                      <a:fillRect/>
                    </a:stretch>
                  </pic:blipFill>
                  <pic:spPr>
                    <a:xfrm>
                      <a:off x="0" y="0"/>
                      <a:ext cx="4889500" cy="1155700"/>
                    </a:xfrm>
                    <a:prstGeom prst="rect">
                      <a:avLst/>
                    </a:prstGeom>
                  </pic:spPr>
                </pic:pic>
              </a:graphicData>
            </a:graphic>
          </wp:inline>
        </w:drawing>
      </w:r>
    </w:p>
    <w:p w14:paraId="31A1C38C" w14:textId="77777777" w:rsidR="001B65EF" w:rsidRPr="001B65EF" w:rsidRDefault="001B65EF" w:rsidP="001B65EF">
      <w:pPr>
        <w:rPr>
          <w:rFonts w:eastAsiaTheme="minorHAnsi"/>
          <w:lang w:val="ru-RU"/>
        </w:rPr>
      </w:pPr>
      <w:r w:rsidRPr="001B65EF">
        <w:rPr>
          <w:rFonts w:eastAsiaTheme="minorHAnsi"/>
          <w:lang w:val="ru-RU"/>
        </w:rPr>
        <w:t>В результате в трех случаях удалось уменьшить расстояние между вершинами, разрешив проход через вершину 2:</w:t>
      </w:r>
    </w:p>
    <w:p w14:paraId="25D7A422" w14:textId="77777777" w:rsidR="001B65EF" w:rsidRPr="001B65EF" w:rsidRDefault="001B65EF" w:rsidP="003F70B0">
      <w:pPr>
        <w:pStyle w:val="ad"/>
        <w:numPr>
          <w:ilvl w:val="0"/>
          <w:numId w:val="20"/>
        </w:numPr>
        <w:rPr>
          <w:rFonts w:eastAsiaTheme="minorHAnsi"/>
          <w:lang w:val="ru-RU"/>
        </w:rPr>
      </w:pPr>
      <w:r w:rsidRPr="001B65EF">
        <w:rPr>
          <w:rFonts w:ascii="Calibri" w:eastAsiaTheme="minorHAnsi" w:hAnsi="Calibri" w:cs="Calibri"/>
        </w:rPr>
        <w:t>﻿﻿</w:t>
      </w:r>
      <w:r w:rsidRPr="001B65EF">
        <w:rPr>
          <w:rFonts w:eastAsiaTheme="minorHAnsi"/>
          <w:lang w:val="ru-RU"/>
        </w:rPr>
        <w:t>из 1 в 0;</w:t>
      </w:r>
    </w:p>
    <w:p w14:paraId="5CC070C2" w14:textId="77777777" w:rsidR="001B65EF" w:rsidRPr="001B65EF" w:rsidRDefault="001B65EF" w:rsidP="003F70B0">
      <w:pPr>
        <w:pStyle w:val="ad"/>
        <w:numPr>
          <w:ilvl w:val="0"/>
          <w:numId w:val="20"/>
        </w:numPr>
        <w:rPr>
          <w:rFonts w:eastAsiaTheme="minorHAnsi"/>
          <w:lang w:val="ru-RU"/>
        </w:rPr>
      </w:pPr>
      <w:r w:rsidRPr="001B65EF">
        <w:rPr>
          <w:rFonts w:ascii="Calibri" w:eastAsiaTheme="minorHAnsi" w:hAnsi="Calibri" w:cs="Calibri"/>
        </w:rPr>
        <w:t>﻿﻿</w:t>
      </w:r>
      <w:r w:rsidRPr="001B65EF">
        <w:rPr>
          <w:rFonts w:eastAsiaTheme="minorHAnsi"/>
          <w:lang w:val="ru-RU"/>
        </w:rPr>
        <w:t>из 3 в 0;</w:t>
      </w:r>
    </w:p>
    <w:p w14:paraId="5DB2BC75" w14:textId="77777777" w:rsidR="001B65EF" w:rsidRPr="001B65EF" w:rsidRDefault="001B65EF" w:rsidP="003F70B0">
      <w:pPr>
        <w:pStyle w:val="ad"/>
        <w:numPr>
          <w:ilvl w:val="0"/>
          <w:numId w:val="20"/>
        </w:numPr>
        <w:rPr>
          <w:rFonts w:eastAsiaTheme="minorHAnsi"/>
          <w:lang w:val="ru-RU"/>
        </w:rPr>
      </w:pPr>
      <w:r w:rsidRPr="001B65EF">
        <w:rPr>
          <w:rFonts w:ascii="Calibri" w:eastAsiaTheme="minorHAnsi" w:hAnsi="Calibri" w:cs="Calibri"/>
        </w:rPr>
        <w:t>﻿﻿</w:t>
      </w:r>
      <w:r w:rsidRPr="001B65EF">
        <w:rPr>
          <w:rFonts w:eastAsiaTheme="minorHAnsi"/>
          <w:lang w:val="ru-RU"/>
        </w:rPr>
        <w:t>из 3 в 1.</w:t>
      </w:r>
    </w:p>
    <w:p w14:paraId="2B155A45" w14:textId="5712D1C5" w:rsidR="001B65EF" w:rsidRDefault="001B65EF" w:rsidP="001B65EF">
      <w:pPr>
        <w:rPr>
          <w:rFonts w:eastAsiaTheme="minorHAnsi"/>
        </w:rPr>
      </w:pPr>
      <w:bookmarkStart w:id="104" w:name="_Toc216543266"/>
      <w:r w:rsidRPr="001B65EF">
        <w:rPr>
          <w:rStyle w:val="30"/>
          <w:rFonts w:eastAsiaTheme="minorHAnsi"/>
        </w:rPr>
        <w:t xml:space="preserve">Шаг </w:t>
      </w:r>
      <w:r w:rsidR="0061340E">
        <w:rPr>
          <w:rStyle w:val="30"/>
          <w:rFonts w:eastAsiaTheme="minorHAnsi"/>
        </w:rPr>
        <w:t>5</w:t>
      </w:r>
      <w:r w:rsidRPr="001B65EF">
        <w:rPr>
          <w:rStyle w:val="30"/>
          <w:rFonts w:eastAsiaTheme="minorHAnsi"/>
        </w:rPr>
        <w:t>.</w:t>
      </w:r>
      <w:bookmarkEnd w:id="104"/>
      <w:r w:rsidRPr="001B65EF">
        <w:rPr>
          <w:rFonts w:eastAsiaTheme="minorHAnsi"/>
          <w:lang w:val="ru-RU"/>
        </w:rPr>
        <w:t xml:space="preserve"> Построим из готовой матрицы </w:t>
      </w:r>
      <w:r>
        <w:rPr>
          <w:rFonts w:eastAsiaTheme="minorHAnsi"/>
        </w:rPr>
        <w:t>dist</w:t>
      </w:r>
      <w:r w:rsidR="0061340E" w:rsidRPr="0061340E">
        <w:rPr>
          <w:rFonts w:eastAsiaTheme="minorHAnsi"/>
          <w:vertAlign w:val="superscript"/>
          <w:lang w:val="ru-RU"/>
        </w:rPr>
        <w:t>2</w:t>
      </w:r>
      <w:r w:rsidRPr="001B65EF">
        <w:rPr>
          <w:rFonts w:eastAsiaTheme="minorHAnsi"/>
          <w:lang w:val="ru-RU"/>
        </w:rPr>
        <w:t xml:space="preserve"> матрицу </w:t>
      </w:r>
      <w:r>
        <w:rPr>
          <w:rFonts w:eastAsiaTheme="minorHAnsi"/>
        </w:rPr>
        <w:t>dist</w:t>
      </w:r>
      <w:r w:rsidR="0061340E" w:rsidRPr="0061340E">
        <w:rPr>
          <w:rFonts w:eastAsiaTheme="minorHAnsi"/>
          <w:vertAlign w:val="superscript"/>
          <w:lang w:val="ru-RU"/>
        </w:rPr>
        <w:t>3</w:t>
      </w:r>
      <w:r w:rsidRPr="001B65EF">
        <w:rPr>
          <w:rFonts w:eastAsiaTheme="minorHAnsi"/>
          <w:lang w:val="ru-RU"/>
        </w:rPr>
        <w:t xml:space="preserve"> (</w:t>
      </w:r>
      <w:r>
        <w:rPr>
          <w:rFonts w:eastAsiaTheme="minorHAnsi"/>
        </w:rPr>
        <w:t>k</w:t>
      </w:r>
      <w:r w:rsidRPr="001B65EF">
        <w:rPr>
          <w:rFonts w:eastAsiaTheme="minorHAnsi"/>
          <w:lang w:val="ru-RU"/>
        </w:rPr>
        <w:t xml:space="preserve"> = 3), в которой разрешим путям прохоить еще через последнюю </w:t>
      </w:r>
      <w:r>
        <w:rPr>
          <w:rFonts w:eastAsiaTheme="minorHAnsi"/>
        </w:rPr>
        <w:t>вершину 3. В результате получим матрицу dist</w:t>
      </w:r>
      <w:r w:rsidR="0061340E" w:rsidRPr="0061340E">
        <w:rPr>
          <w:rFonts w:eastAsiaTheme="minorHAnsi"/>
          <w:vertAlign w:val="superscript"/>
          <w:lang w:val="ru-RU"/>
        </w:rPr>
        <w:t>1</w:t>
      </w:r>
      <w:r>
        <w:rPr>
          <w:rFonts w:eastAsiaTheme="minorHAnsi"/>
        </w:rPr>
        <w:t>:</w:t>
      </w:r>
    </w:p>
    <w:p w14:paraId="2ABD0C5B" w14:textId="1D461687" w:rsidR="0061340E" w:rsidRDefault="0061340E" w:rsidP="001B65EF">
      <w:pPr>
        <w:rPr>
          <w:rFonts w:eastAsiaTheme="minorHAnsi"/>
          <w:lang w:val="ru-RU"/>
        </w:rPr>
      </w:pPr>
      <w:r>
        <w:rPr>
          <w:rFonts w:eastAsiaTheme="minorHAnsi"/>
          <w:noProof/>
          <w:lang w:val="ru-RU"/>
        </w:rPr>
        <w:lastRenderedPageBreak/>
        <w:drawing>
          <wp:inline distT="0" distB="0" distL="0" distR="0" wp14:anchorId="74C320D2" wp14:editId="2DC94418">
            <wp:extent cx="5207000" cy="123190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47">
                      <a:extLst>
                        <a:ext uri="{28A0092B-C50C-407E-A947-70E740481C1C}">
                          <a14:useLocalDpi xmlns:a14="http://schemas.microsoft.com/office/drawing/2010/main" val="0"/>
                        </a:ext>
                      </a:extLst>
                    </a:blip>
                    <a:stretch>
                      <a:fillRect/>
                    </a:stretch>
                  </pic:blipFill>
                  <pic:spPr>
                    <a:xfrm>
                      <a:off x="0" y="0"/>
                      <a:ext cx="5207000" cy="1231900"/>
                    </a:xfrm>
                    <a:prstGeom prst="rect">
                      <a:avLst/>
                    </a:prstGeom>
                  </pic:spPr>
                </pic:pic>
              </a:graphicData>
            </a:graphic>
          </wp:inline>
        </w:drawing>
      </w:r>
    </w:p>
    <w:p w14:paraId="26C9B230" w14:textId="77777777" w:rsidR="0061340E" w:rsidRPr="0061340E" w:rsidRDefault="0061340E" w:rsidP="0061340E">
      <w:pPr>
        <w:rPr>
          <w:rFonts w:eastAsiaTheme="minorHAnsi"/>
          <w:lang w:val="ru-RU"/>
        </w:rPr>
      </w:pPr>
      <w:r w:rsidRPr="0061340E">
        <w:rPr>
          <w:rFonts w:eastAsiaTheme="minorHAnsi"/>
          <w:lang w:val="ru-RU"/>
        </w:rPr>
        <w:t>В результате в трех случаях удалось уменьшить расстояние между вершинами, разрешив проход через вершину 3:</w:t>
      </w:r>
    </w:p>
    <w:p w14:paraId="22C5A565" w14:textId="77777777" w:rsidR="0061340E" w:rsidRPr="0061340E" w:rsidRDefault="0061340E" w:rsidP="003F70B0">
      <w:pPr>
        <w:pStyle w:val="ad"/>
        <w:numPr>
          <w:ilvl w:val="0"/>
          <w:numId w:val="22"/>
        </w:numPr>
        <w:rPr>
          <w:rFonts w:eastAsiaTheme="minorHAnsi"/>
          <w:lang w:val="ru-RU"/>
        </w:rPr>
      </w:pPr>
      <w:r w:rsidRPr="0061340E">
        <w:rPr>
          <w:rFonts w:ascii="Calibri" w:eastAsiaTheme="minorHAnsi" w:hAnsi="Calibri" w:cs="Calibri"/>
        </w:rPr>
        <w:t>﻿﻿</w:t>
      </w:r>
      <w:r w:rsidRPr="0061340E">
        <w:rPr>
          <w:rFonts w:eastAsiaTheme="minorHAnsi"/>
          <w:lang w:val="ru-RU"/>
        </w:rPr>
        <w:t>из 0 в 2;</w:t>
      </w:r>
    </w:p>
    <w:p w14:paraId="1366D1E3" w14:textId="77777777" w:rsidR="0061340E" w:rsidRPr="0061340E" w:rsidRDefault="0061340E" w:rsidP="003F70B0">
      <w:pPr>
        <w:pStyle w:val="ad"/>
        <w:numPr>
          <w:ilvl w:val="0"/>
          <w:numId w:val="22"/>
        </w:numPr>
        <w:rPr>
          <w:rFonts w:eastAsiaTheme="minorHAnsi"/>
          <w:lang w:val="ru-RU"/>
        </w:rPr>
      </w:pPr>
      <w:r w:rsidRPr="0061340E">
        <w:rPr>
          <w:rFonts w:ascii="Calibri" w:eastAsiaTheme="minorHAnsi" w:hAnsi="Calibri" w:cs="Calibri"/>
        </w:rPr>
        <w:t>﻿﻿</w:t>
      </w:r>
      <w:r w:rsidRPr="0061340E">
        <w:rPr>
          <w:rFonts w:eastAsiaTheme="minorHAnsi"/>
          <w:lang w:val="ru-RU"/>
        </w:rPr>
        <w:t>из 1 в 0;</w:t>
      </w:r>
    </w:p>
    <w:p w14:paraId="6A8E9BCC" w14:textId="77777777" w:rsidR="0061340E" w:rsidRPr="0061340E" w:rsidRDefault="0061340E" w:rsidP="003F70B0">
      <w:pPr>
        <w:pStyle w:val="ad"/>
        <w:numPr>
          <w:ilvl w:val="0"/>
          <w:numId w:val="22"/>
        </w:numPr>
        <w:rPr>
          <w:rFonts w:eastAsiaTheme="minorHAnsi"/>
          <w:lang w:val="ru-RU"/>
        </w:rPr>
      </w:pPr>
      <w:r w:rsidRPr="0061340E">
        <w:rPr>
          <w:rFonts w:ascii="Calibri" w:eastAsiaTheme="minorHAnsi" w:hAnsi="Calibri" w:cs="Calibri"/>
        </w:rPr>
        <w:t>﻿﻿</w:t>
      </w:r>
      <w:r w:rsidRPr="0061340E">
        <w:rPr>
          <w:rFonts w:eastAsiaTheme="minorHAnsi"/>
          <w:lang w:val="ru-RU"/>
        </w:rPr>
        <w:t>из 1 в 2.</w:t>
      </w:r>
    </w:p>
    <w:p w14:paraId="06DA8470" w14:textId="7609D3CD" w:rsidR="0061340E" w:rsidRPr="0061340E" w:rsidRDefault="0061340E" w:rsidP="0061340E">
      <w:pPr>
        <w:rPr>
          <w:rFonts w:eastAsiaTheme="minorHAnsi"/>
          <w:lang w:val="ru-RU"/>
        </w:rPr>
      </w:pPr>
      <w:r w:rsidRPr="0061340E">
        <w:rPr>
          <w:rFonts w:eastAsiaTheme="minorHAnsi"/>
          <w:lang w:val="ru-RU"/>
        </w:rPr>
        <w:t xml:space="preserve">В матрице </w:t>
      </w:r>
      <w:r>
        <w:rPr>
          <w:rFonts w:eastAsiaTheme="minorHAnsi"/>
        </w:rPr>
        <w:t>dist</w:t>
      </w:r>
      <w:r w:rsidRPr="0061340E">
        <w:rPr>
          <w:rFonts w:eastAsiaTheme="minorHAnsi"/>
          <w:vertAlign w:val="superscript"/>
          <w:lang w:val="ru-RU"/>
        </w:rPr>
        <w:t>3</w:t>
      </w:r>
      <w:r w:rsidRPr="0061340E">
        <w:rPr>
          <w:rFonts w:eastAsiaTheme="minorHAnsi"/>
          <w:lang w:val="ru-RU"/>
        </w:rPr>
        <w:t xml:space="preserve"> сохранены кратчайшие пути, которые могли проходить через промежуточные вершины 0, 1, 2, 3. Тем самым вычислили итоговую матрицу расстояний между всеми парами</w:t>
      </w:r>
    </w:p>
    <w:p w14:paraId="081783A6" w14:textId="77777777" w:rsidR="0061340E" w:rsidRPr="0061340E" w:rsidRDefault="0061340E" w:rsidP="0061340E">
      <w:pPr>
        <w:rPr>
          <w:rFonts w:eastAsiaTheme="minorHAnsi"/>
          <w:lang w:val="ru-RU"/>
        </w:rPr>
      </w:pPr>
      <w:r w:rsidRPr="0061340E">
        <w:rPr>
          <w:rFonts w:eastAsiaTheme="minorHAnsi"/>
          <w:lang w:val="ru-RU"/>
        </w:rPr>
        <w:t xml:space="preserve">Т.о. в алгоритме Флойда - Уоршелла если известны значения </w:t>
      </w:r>
      <w:r>
        <w:rPr>
          <w:rFonts w:eastAsiaTheme="minorHAnsi"/>
        </w:rPr>
        <w:t>dk</w:t>
      </w:r>
      <w:r w:rsidRPr="0061340E">
        <w:rPr>
          <w:rFonts w:eastAsiaTheme="minorHAnsi"/>
          <w:lang w:val="ru-RU"/>
        </w:rPr>
        <w:t xml:space="preserve">-1, при оперделении </w:t>
      </w:r>
      <w:r>
        <w:rPr>
          <w:rFonts w:eastAsiaTheme="minorHAnsi"/>
        </w:rPr>
        <w:t>d</w:t>
      </w:r>
      <w:r w:rsidRPr="0061340E">
        <w:rPr>
          <w:rFonts w:eastAsiaTheme="minorHAnsi"/>
          <w:lang w:val="ru-RU"/>
        </w:rPr>
        <w:t>, есть два варианта:</w:t>
      </w:r>
    </w:p>
    <w:p w14:paraId="09222B4F" w14:textId="77777777" w:rsidR="0061340E" w:rsidRPr="0061340E" w:rsidRDefault="0061340E" w:rsidP="003F70B0">
      <w:pPr>
        <w:pStyle w:val="ad"/>
        <w:numPr>
          <w:ilvl w:val="0"/>
          <w:numId w:val="23"/>
        </w:numPr>
        <w:rPr>
          <w:rFonts w:eastAsiaTheme="minorHAnsi"/>
          <w:lang w:val="ru-RU"/>
        </w:rPr>
      </w:pPr>
      <w:r w:rsidRPr="0061340E">
        <w:rPr>
          <w:rFonts w:ascii="Calibri" w:eastAsiaTheme="minorHAnsi" w:hAnsi="Calibri" w:cs="Calibri"/>
        </w:rPr>
        <w:t>﻿﻿﻿</w:t>
      </w:r>
      <w:r w:rsidRPr="0061340E">
        <w:rPr>
          <w:rFonts w:eastAsiaTheme="minorHAnsi"/>
          <w:lang w:val="ru-RU"/>
        </w:rPr>
        <w:t xml:space="preserve">Не брать на пути нигде </w:t>
      </w:r>
      <w:r w:rsidRPr="0061340E">
        <w:rPr>
          <w:rFonts w:eastAsiaTheme="minorHAnsi"/>
        </w:rPr>
        <w:t>k</w:t>
      </w:r>
      <w:r w:rsidRPr="0061340E">
        <w:rPr>
          <w:rFonts w:eastAsiaTheme="minorHAnsi"/>
          <w:lang w:val="ru-RU"/>
        </w:rPr>
        <w:t xml:space="preserve">-ую вершину, тогда вес этого пути совпадает с предудущим путем: </w:t>
      </w:r>
      <w:r w:rsidRPr="0061340E">
        <w:rPr>
          <w:rFonts w:eastAsiaTheme="minorHAnsi"/>
        </w:rPr>
        <w:t>dk</w:t>
      </w:r>
      <w:r w:rsidRPr="0061340E">
        <w:rPr>
          <w:rFonts w:eastAsiaTheme="minorHAnsi"/>
          <w:lang w:val="ru-RU"/>
        </w:rPr>
        <w:t xml:space="preserve">, = </w:t>
      </w:r>
      <w:r w:rsidRPr="0061340E">
        <w:rPr>
          <w:rFonts w:eastAsiaTheme="minorHAnsi"/>
        </w:rPr>
        <w:t>dk</w:t>
      </w:r>
      <w:r w:rsidRPr="0061340E">
        <w:rPr>
          <w:rFonts w:eastAsiaTheme="minorHAnsi"/>
          <w:lang w:val="ru-RU"/>
        </w:rPr>
        <w:t>-'</w:t>
      </w:r>
    </w:p>
    <w:p w14:paraId="7EE42B6B" w14:textId="12DA5AF7" w:rsidR="0061340E" w:rsidRPr="0061340E" w:rsidRDefault="0061340E" w:rsidP="003F70B0">
      <w:pPr>
        <w:pStyle w:val="ad"/>
        <w:numPr>
          <w:ilvl w:val="0"/>
          <w:numId w:val="23"/>
        </w:numPr>
        <w:rPr>
          <w:rFonts w:eastAsiaTheme="minorHAnsi"/>
          <w:lang w:val="ru-RU"/>
        </w:rPr>
      </w:pPr>
      <w:r w:rsidRPr="0061340E">
        <w:rPr>
          <w:rFonts w:ascii="Calibri" w:eastAsiaTheme="minorHAnsi" w:hAnsi="Calibri" w:cs="Calibri"/>
        </w:rPr>
        <w:t>﻿﻿﻿</w:t>
      </w:r>
      <w:r w:rsidRPr="0061340E">
        <w:rPr>
          <w:rFonts w:eastAsiaTheme="minorHAnsi"/>
          <w:lang w:val="ru-RU"/>
        </w:rPr>
        <w:t xml:space="preserve">Взять где-нибудь в пути </w:t>
      </w:r>
      <w:r w:rsidRPr="0061340E">
        <w:rPr>
          <w:rFonts w:eastAsiaTheme="minorHAnsi"/>
        </w:rPr>
        <w:t>k</w:t>
      </w:r>
      <w:r w:rsidRPr="0061340E">
        <w:rPr>
          <w:rFonts w:eastAsiaTheme="minorHAnsi"/>
          <w:lang w:val="ru-RU"/>
        </w:rPr>
        <w:t xml:space="preserve">-ую вершину, тогда путь разбивается на две части - от і до </w:t>
      </w:r>
      <w:r w:rsidRPr="0061340E">
        <w:rPr>
          <w:rFonts w:eastAsiaTheme="minorHAnsi"/>
        </w:rPr>
        <w:t>k</w:t>
      </w:r>
      <w:r w:rsidRPr="0061340E">
        <w:rPr>
          <w:rFonts w:eastAsiaTheme="minorHAnsi"/>
          <w:lang w:val="ru-RU"/>
        </w:rPr>
        <w:t xml:space="preserve"> и от к до </w:t>
      </w:r>
      <w:r w:rsidRPr="0061340E">
        <w:rPr>
          <w:rFonts w:eastAsiaTheme="minorHAnsi"/>
        </w:rPr>
        <w:t>j</w:t>
      </w:r>
      <w:r w:rsidRPr="0061340E">
        <w:rPr>
          <w:rFonts w:eastAsiaTheme="minorHAnsi"/>
          <w:lang w:val="ru-RU"/>
        </w:rPr>
        <w:t xml:space="preserve">, раз итоговый путь кратчайший, то и и эти два пути должны быть кратчайшми, а значит формула </w:t>
      </w:r>
      <w:r w:rsidRPr="0061340E">
        <w:rPr>
          <w:rFonts w:eastAsiaTheme="minorHAnsi"/>
        </w:rPr>
        <w:t>d</w:t>
      </w:r>
      <w:r w:rsidRPr="0061340E">
        <w:rPr>
          <w:rFonts w:eastAsiaTheme="minorHAnsi"/>
          <w:lang w:val="ru-RU"/>
        </w:rPr>
        <w:t xml:space="preserve">, = </w:t>
      </w:r>
      <w:r w:rsidRPr="0061340E">
        <w:rPr>
          <w:rFonts w:eastAsiaTheme="minorHAnsi"/>
        </w:rPr>
        <w:t>di</w:t>
      </w:r>
      <w:r w:rsidRPr="0061340E">
        <w:rPr>
          <w:rFonts w:eastAsiaTheme="minorHAnsi"/>
          <w:lang w:val="ru-RU"/>
        </w:rPr>
        <w:t xml:space="preserve"> + </w:t>
      </w:r>
      <w:r w:rsidRPr="0061340E">
        <w:rPr>
          <w:rFonts w:eastAsiaTheme="minorHAnsi"/>
        </w:rPr>
        <w:t>da</w:t>
      </w:r>
      <w:r w:rsidRPr="0061340E">
        <w:rPr>
          <w:rFonts w:eastAsiaTheme="minorHAnsi"/>
          <w:lang w:val="ru-RU"/>
        </w:rPr>
        <w:t xml:space="preserve"> .</w:t>
      </w:r>
    </w:p>
    <w:p w14:paraId="6F3282EC" w14:textId="1E80CFDF" w:rsidR="0061340E" w:rsidRPr="0061340E" w:rsidRDefault="0061340E" w:rsidP="0061340E">
      <w:pPr>
        <w:rPr>
          <w:rFonts w:eastAsiaTheme="minorHAnsi"/>
          <w:lang w:val="ru-RU"/>
        </w:rPr>
      </w:pPr>
      <w:r w:rsidRPr="0061340E">
        <w:rPr>
          <w:rFonts w:eastAsiaTheme="minorHAnsi"/>
          <w:lang w:val="ru-RU"/>
        </w:rPr>
        <w:t xml:space="preserve">Алгоритм Флойда последовательно вычисляет </w:t>
      </w:r>
      <w:r>
        <w:rPr>
          <w:rFonts w:eastAsiaTheme="minorHAnsi"/>
        </w:rPr>
        <w:t>di</w:t>
      </w:r>
      <w:r w:rsidRPr="0061340E">
        <w:rPr>
          <w:rFonts w:eastAsiaTheme="minorHAnsi"/>
          <w:lang w:val="ru-RU"/>
        </w:rPr>
        <w:t xml:space="preserve">, </w:t>
      </w:r>
      <w:r>
        <w:rPr>
          <w:rFonts w:eastAsiaTheme="minorHAnsi"/>
        </w:rPr>
        <w:t>di</w:t>
      </w:r>
      <w:r w:rsidRPr="0061340E">
        <w:rPr>
          <w:rFonts w:eastAsiaTheme="minorHAnsi"/>
          <w:lang w:val="ru-RU"/>
        </w:rPr>
        <w:t xml:space="preserve"> </w:t>
      </w:r>
      <w:r>
        <w:rPr>
          <w:rFonts w:eastAsiaTheme="minorHAnsi"/>
        </w:rPr>
        <w:t>d</w:t>
      </w:r>
      <w:r w:rsidRPr="0061340E">
        <w:rPr>
          <w:rFonts w:eastAsiaTheme="minorHAnsi"/>
          <w:lang w:val="ru-RU"/>
        </w:rPr>
        <w:t xml:space="preserve">..., </w:t>
      </w:r>
      <w:r>
        <w:rPr>
          <w:rFonts w:eastAsiaTheme="minorHAnsi"/>
        </w:rPr>
        <w:t>d</w:t>
      </w:r>
      <w:r w:rsidRPr="0061340E">
        <w:rPr>
          <w:rFonts w:eastAsiaTheme="minorHAnsi"/>
          <w:lang w:val="ru-RU"/>
        </w:rPr>
        <w:t>', увеличивая значение</w:t>
      </w:r>
    </w:p>
    <w:p w14:paraId="7FD5978F" w14:textId="4EB35CCD" w:rsidR="0061340E" w:rsidRPr="0061340E" w:rsidRDefault="0061340E" w:rsidP="0061340E">
      <w:pPr>
        <w:rPr>
          <w:rFonts w:eastAsiaTheme="minorHAnsi"/>
          <w:lang w:val="ru-RU"/>
        </w:rPr>
      </w:pPr>
      <w:r w:rsidRPr="0061340E">
        <w:rPr>
          <w:rFonts w:eastAsiaTheme="minorHAnsi"/>
          <w:lang w:val="ru-RU"/>
        </w:rPr>
        <w:t xml:space="preserve">параметра </w:t>
      </w:r>
      <w:r>
        <w:rPr>
          <w:rFonts w:eastAsiaTheme="minorHAnsi"/>
        </w:rPr>
        <w:t>k</w:t>
      </w:r>
      <w:r w:rsidRPr="0061340E">
        <w:rPr>
          <w:rFonts w:eastAsiaTheme="minorHAnsi"/>
          <w:lang w:val="ru-RU"/>
        </w:rPr>
        <w:t xml:space="preserve">. Начальное значение - </w:t>
      </w:r>
      <w:r>
        <w:rPr>
          <w:rFonts w:eastAsiaTheme="minorHAnsi"/>
        </w:rPr>
        <w:t>Wij</w:t>
      </w:r>
    </w:p>
    <w:p w14:paraId="402444A8" w14:textId="77777777" w:rsidR="0061340E" w:rsidRPr="0061340E" w:rsidRDefault="0061340E" w:rsidP="0061340E">
      <w:pPr>
        <w:rPr>
          <w:rFonts w:eastAsiaTheme="minorHAnsi"/>
          <w:lang w:val="ru-RU"/>
        </w:rPr>
      </w:pPr>
      <w:r w:rsidRPr="0061340E">
        <w:rPr>
          <w:rFonts w:eastAsiaTheme="minorHAnsi"/>
          <w:lang w:val="ru-RU"/>
        </w:rPr>
        <w:t xml:space="preserve">Плюсы алгоритма в том, что он находит расстояние сразу от всех вершин графа до остальных, а минус - алгоритм работает за </w:t>
      </w:r>
      <w:r>
        <w:rPr>
          <w:rFonts w:eastAsiaTheme="minorHAnsi"/>
        </w:rPr>
        <w:t>O</w:t>
      </w:r>
      <w:r w:rsidRPr="0061340E">
        <w:rPr>
          <w:rFonts w:eastAsiaTheme="minorHAnsi"/>
          <w:lang w:val="ru-RU"/>
        </w:rPr>
        <w:t>(</w:t>
      </w:r>
      <w:r>
        <w:rPr>
          <w:rFonts w:eastAsiaTheme="minorHAnsi"/>
        </w:rPr>
        <w:t>N</w:t>
      </w:r>
      <w:r w:rsidRPr="0061340E">
        <w:rPr>
          <w:rFonts w:eastAsiaTheme="minorHAnsi"/>
          <w:lang w:val="ru-RU"/>
        </w:rPr>
        <w:t>3).</w:t>
      </w:r>
    </w:p>
    <w:p w14:paraId="24DAE94C" w14:textId="51FC068E" w:rsidR="0061340E" w:rsidRDefault="0061340E" w:rsidP="0061340E">
      <w:pPr>
        <w:rPr>
          <w:rFonts w:eastAsiaTheme="minorHAnsi"/>
          <w:lang w:val="ru-RU"/>
        </w:rPr>
      </w:pPr>
      <w:r w:rsidRPr="0061340E">
        <w:rPr>
          <w:rFonts w:eastAsiaTheme="minorHAnsi"/>
          <w:lang w:val="ru-RU"/>
        </w:rPr>
        <w:t xml:space="preserve">Рассмотрим </w:t>
      </w:r>
      <w:r w:rsidRPr="0061340E">
        <w:rPr>
          <w:rFonts w:eastAsiaTheme="minorHAnsi"/>
          <w:b/>
          <w:bCs/>
          <w:lang w:val="ru-RU"/>
        </w:rPr>
        <w:t>программную реализацию алгоритма Флойда-Уоршелла.</w:t>
      </w:r>
      <w:r w:rsidRPr="0061340E">
        <w:rPr>
          <w:rFonts w:eastAsiaTheme="minorHAnsi"/>
          <w:lang w:val="ru-RU"/>
        </w:rPr>
        <w:t xml:space="preserve"> И проверим правильность формирования матрицы кротчайших расстояний на рассмотренном примере.</w:t>
      </w:r>
    </w:p>
    <w:p w14:paraId="27E1EB06" w14:textId="77777777" w:rsidR="00AB3272" w:rsidRDefault="00AB3272" w:rsidP="00AB3272">
      <w:pPr>
        <w:pStyle w:val="HTML"/>
        <w:shd w:val="clear" w:color="auto" w:fill="FFFFFF"/>
        <w:rPr>
          <w:color w:val="000000"/>
        </w:rPr>
      </w:pPr>
      <w:r>
        <w:rPr>
          <w:b/>
          <w:bCs/>
          <w:color w:val="000080"/>
        </w:rPr>
        <w:t xml:space="preserve">def </w:t>
      </w:r>
      <w:r>
        <w:rPr>
          <w:color w:val="000000"/>
        </w:rPr>
        <w:t>floyd_warshall(graph, N):</w:t>
      </w:r>
      <w:r>
        <w:rPr>
          <w:color w:val="000000"/>
        </w:rPr>
        <w:br/>
        <w:t xml:space="preserve">    </w:t>
      </w:r>
      <w:r>
        <w:rPr>
          <w:i/>
          <w:iCs/>
          <w:color w:val="808080"/>
        </w:rPr>
        <w:t># Инициализация матрицы расстояний</w:t>
      </w:r>
      <w:r>
        <w:rPr>
          <w:i/>
          <w:iCs/>
          <w:color w:val="808080"/>
        </w:rPr>
        <w:br/>
        <w:t xml:space="preserve">    </w:t>
      </w:r>
      <w:r>
        <w:rPr>
          <w:color w:val="000000"/>
        </w:rPr>
        <w:t>dist = [[</w:t>
      </w:r>
      <w:r>
        <w:rPr>
          <w:color w:val="000080"/>
        </w:rPr>
        <w:t>float</w:t>
      </w:r>
      <w:r>
        <w:rPr>
          <w:color w:val="000000"/>
        </w:rPr>
        <w:t>(</w:t>
      </w:r>
      <w:r>
        <w:rPr>
          <w:b/>
          <w:bCs/>
          <w:color w:val="008000"/>
        </w:rPr>
        <w:t>'inf'</w:t>
      </w:r>
      <w:r>
        <w:rPr>
          <w:color w:val="000000"/>
        </w:rPr>
        <w:t xml:space="preserve">)] * N </w:t>
      </w:r>
      <w:r>
        <w:rPr>
          <w:b/>
          <w:bCs/>
          <w:color w:val="000080"/>
        </w:rPr>
        <w:t xml:space="preserve">for </w:t>
      </w:r>
      <w:r>
        <w:rPr>
          <w:color w:val="000000"/>
        </w:rPr>
        <w:t xml:space="preserve">_ </w:t>
      </w:r>
      <w:r>
        <w:rPr>
          <w:b/>
          <w:bCs/>
          <w:color w:val="000080"/>
        </w:rPr>
        <w:t xml:space="preserve">in </w:t>
      </w:r>
      <w:r>
        <w:rPr>
          <w:color w:val="000080"/>
        </w:rPr>
        <w:t>range</w:t>
      </w:r>
      <w:r>
        <w:rPr>
          <w:color w:val="000000"/>
        </w:rPr>
        <w:t>(N)]</w:t>
      </w:r>
      <w:r>
        <w:rPr>
          <w:color w:val="000000"/>
        </w:rPr>
        <w:br/>
        <w:t xml:space="preserve">    </w:t>
      </w:r>
      <w:r>
        <w:rPr>
          <w:i/>
          <w:iCs/>
          <w:color w:val="808080"/>
        </w:rPr>
        <w:t># Заполнение начальной матрицы расстояний</w:t>
      </w:r>
      <w:r>
        <w:rPr>
          <w:i/>
          <w:iCs/>
          <w:color w:val="808080"/>
        </w:rPr>
        <w:br/>
        <w:t xml:space="preserve">    </w:t>
      </w:r>
      <w:r>
        <w:rPr>
          <w:b/>
          <w:bCs/>
          <w:color w:val="000080"/>
        </w:rPr>
        <w:t xml:space="preserve">for </w:t>
      </w:r>
      <w:r>
        <w:rPr>
          <w:color w:val="000000"/>
        </w:rPr>
        <w:t xml:space="preserve">i </w:t>
      </w:r>
      <w:r>
        <w:rPr>
          <w:b/>
          <w:bCs/>
          <w:color w:val="000080"/>
        </w:rPr>
        <w:t xml:space="preserve">in </w:t>
      </w:r>
      <w:r>
        <w:rPr>
          <w:color w:val="000080"/>
        </w:rPr>
        <w:t>range</w:t>
      </w:r>
      <w:r>
        <w:rPr>
          <w:color w:val="000000"/>
        </w:rPr>
        <w:t xml:space="preserve">(N): </w:t>
      </w:r>
      <w:r>
        <w:rPr>
          <w:color w:val="000000"/>
        </w:rPr>
        <w:br/>
        <w:t xml:space="preserve">        </w:t>
      </w:r>
      <w:r>
        <w:rPr>
          <w:b/>
          <w:bCs/>
          <w:color w:val="000080"/>
        </w:rPr>
        <w:t xml:space="preserve">for </w:t>
      </w:r>
      <w:r>
        <w:rPr>
          <w:color w:val="000000"/>
        </w:rPr>
        <w:t xml:space="preserve">j </w:t>
      </w:r>
      <w:r>
        <w:rPr>
          <w:b/>
          <w:bCs/>
          <w:color w:val="000080"/>
        </w:rPr>
        <w:t xml:space="preserve">in </w:t>
      </w:r>
      <w:r>
        <w:rPr>
          <w:color w:val="000080"/>
        </w:rPr>
        <w:t>range</w:t>
      </w:r>
      <w:r>
        <w:rPr>
          <w:color w:val="000000"/>
        </w:rPr>
        <w:t>(N):</w:t>
      </w:r>
      <w:r>
        <w:rPr>
          <w:color w:val="000000"/>
        </w:rPr>
        <w:br/>
        <w:t xml:space="preserve">            </w:t>
      </w:r>
      <w:r>
        <w:rPr>
          <w:b/>
          <w:bCs/>
          <w:color w:val="000080"/>
        </w:rPr>
        <w:t xml:space="preserve">if </w:t>
      </w:r>
      <w:r>
        <w:rPr>
          <w:color w:val="000000"/>
        </w:rPr>
        <w:t>graph[i][j] != -</w:t>
      </w:r>
      <w:r>
        <w:rPr>
          <w:color w:val="0000FF"/>
        </w:rPr>
        <w:t>1</w:t>
      </w:r>
      <w:r>
        <w:rPr>
          <w:color w:val="000000"/>
        </w:rPr>
        <w:t>:</w:t>
      </w:r>
      <w:r>
        <w:rPr>
          <w:color w:val="000000"/>
        </w:rPr>
        <w:br/>
        <w:t xml:space="preserve">                dist[i][j] = graph[i][j]</w:t>
      </w:r>
      <w:r>
        <w:rPr>
          <w:color w:val="000000"/>
        </w:rPr>
        <w:br/>
        <w:t xml:space="preserve">            </w:t>
      </w:r>
      <w:r>
        <w:rPr>
          <w:b/>
          <w:bCs/>
          <w:color w:val="000080"/>
        </w:rPr>
        <w:t xml:space="preserve">if </w:t>
      </w:r>
      <w:r>
        <w:rPr>
          <w:color w:val="000000"/>
        </w:rPr>
        <w:t>i == j:</w:t>
      </w:r>
      <w:r>
        <w:rPr>
          <w:color w:val="000000"/>
        </w:rPr>
        <w:br/>
        <w:t xml:space="preserve">                dist[i][j] = </w:t>
      </w:r>
      <w:r>
        <w:rPr>
          <w:color w:val="0000FF"/>
        </w:rPr>
        <w:t>0</w:t>
      </w:r>
      <w:r>
        <w:rPr>
          <w:color w:val="0000FF"/>
        </w:rPr>
        <w:br/>
        <w:t xml:space="preserve">    </w:t>
      </w:r>
      <w:r>
        <w:rPr>
          <w:i/>
          <w:iCs/>
          <w:color w:val="808080"/>
        </w:rPr>
        <w:t># Алгоритм Флойда-Уоршелла</w:t>
      </w:r>
      <w:r>
        <w:rPr>
          <w:i/>
          <w:iCs/>
          <w:color w:val="808080"/>
        </w:rPr>
        <w:br/>
        <w:t xml:space="preserve">    </w:t>
      </w:r>
      <w:r>
        <w:rPr>
          <w:b/>
          <w:bCs/>
          <w:color w:val="000080"/>
        </w:rPr>
        <w:t xml:space="preserve">for </w:t>
      </w:r>
      <w:r>
        <w:rPr>
          <w:color w:val="000000"/>
        </w:rPr>
        <w:t xml:space="preserve">k </w:t>
      </w:r>
      <w:r>
        <w:rPr>
          <w:b/>
          <w:bCs/>
          <w:color w:val="000080"/>
        </w:rPr>
        <w:t xml:space="preserve">in </w:t>
      </w:r>
      <w:r>
        <w:rPr>
          <w:color w:val="000080"/>
        </w:rPr>
        <w:t>range</w:t>
      </w:r>
      <w:r>
        <w:rPr>
          <w:color w:val="000000"/>
        </w:rPr>
        <w:t xml:space="preserve">(N): </w:t>
      </w:r>
      <w:r>
        <w:rPr>
          <w:color w:val="000000"/>
        </w:rPr>
        <w:br/>
        <w:t xml:space="preserve">        </w:t>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t xml:space="preserve">            </w:t>
      </w:r>
      <w:r>
        <w:rPr>
          <w:b/>
          <w:bCs/>
          <w:color w:val="000080"/>
        </w:rPr>
        <w:t xml:space="preserve">for </w:t>
      </w:r>
      <w:r>
        <w:rPr>
          <w:color w:val="000000"/>
        </w:rPr>
        <w:t xml:space="preserve">j </w:t>
      </w:r>
      <w:r>
        <w:rPr>
          <w:b/>
          <w:bCs/>
          <w:color w:val="000080"/>
        </w:rPr>
        <w:t xml:space="preserve">in </w:t>
      </w:r>
      <w:r>
        <w:rPr>
          <w:color w:val="000080"/>
        </w:rPr>
        <w:t>range</w:t>
      </w:r>
      <w:r>
        <w:rPr>
          <w:color w:val="000000"/>
        </w:rPr>
        <w:t>(N):</w:t>
      </w:r>
      <w:r>
        <w:rPr>
          <w:color w:val="000000"/>
        </w:rPr>
        <w:br/>
        <w:t xml:space="preserve">                dist[i][j] = </w:t>
      </w:r>
      <w:r>
        <w:rPr>
          <w:color w:val="000080"/>
        </w:rPr>
        <w:t>min</w:t>
      </w:r>
      <w:r>
        <w:rPr>
          <w:color w:val="000000"/>
        </w:rPr>
        <w:t>(dist[i][j], dist[i][k] + dist[k][j])</w:t>
      </w:r>
      <w:r>
        <w:rPr>
          <w:color w:val="000000"/>
        </w:rPr>
        <w:br/>
        <w:t xml:space="preserve">    </w:t>
      </w:r>
      <w:r>
        <w:rPr>
          <w:b/>
          <w:bCs/>
          <w:color w:val="000080"/>
        </w:rPr>
        <w:t xml:space="preserve">return </w:t>
      </w:r>
      <w:r>
        <w:rPr>
          <w:color w:val="000000"/>
        </w:rPr>
        <w:t>dist</w:t>
      </w:r>
      <w:r>
        <w:rPr>
          <w:color w:val="000000"/>
        </w:rPr>
        <w:br/>
      </w:r>
      <w:r>
        <w:rPr>
          <w:color w:val="000000"/>
        </w:rPr>
        <w:br/>
      </w:r>
      <w:r>
        <w:rPr>
          <w:b/>
          <w:bCs/>
          <w:color w:val="000080"/>
        </w:rPr>
        <w:t xml:space="preserve">def </w:t>
      </w:r>
      <w:r>
        <w:rPr>
          <w:color w:val="000000"/>
        </w:rPr>
        <w:t>matr_weigth(data, N):</w:t>
      </w:r>
      <w:r>
        <w:rPr>
          <w:color w:val="000000"/>
        </w:rPr>
        <w:br/>
        <w:t xml:space="preserve">    matrix = [[-</w:t>
      </w:r>
      <w:r>
        <w:rPr>
          <w:color w:val="0000FF"/>
        </w:rPr>
        <w:t xml:space="preserve">1 </w:t>
      </w:r>
      <w:r>
        <w:rPr>
          <w:b/>
          <w:bCs/>
          <w:color w:val="000080"/>
        </w:rPr>
        <w:t xml:space="preserve">for </w:t>
      </w:r>
      <w:r>
        <w:rPr>
          <w:color w:val="000000"/>
        </w:rPr>
        <w:t xml:space="preserve">_ </w:t>
      </w:r>
      <w:r>
        <w:rPr>
          <w:b/>
          <w:bCs/>
          <w:color w:val="000080"/>
        </w:rPr>
        <w:t xml:space="preserve">in </w:t>
      </w:r>
      <w:r>
        <w:rPr>
          <w:color w:val="000080"/>
        </w:rPr>
        <w:t>range</w:t>
      </w:r>
      <w:r>
        <w:rPr>
          <w:color w:val="000000"/>
        </w:rPr>
        <w:t xml:space="preserve">(N)] </w:t>
      </w:r>
      <w:r>
        <w:rPr>
          <w:b/>
          <w:bCs/>
          <w:color w:val="000080"/>
        </w:rPr>
        <w:t xml:space="preserve">for </w:t>
      </w:r>
      <w:r>
        <w:rPr>
          <w:color w:val="000000"/>
        </w:rPr>
        <w:t xml:space="preserve">_ </w:t>
      </w:r>
      <w:r>
        <w:rPr>
          <w:b/>
          <w:bCs/>
          <w:color w:val="000080"/>
        </w:rPr>
        <w:t xml:space="preserve">in </w:t>
      </w:r>
      <w:r>
        <w:rPr>
          <w:color w:val="000080"/>
        </w:rPr>
        <w:t>range</w:t>
      </w:r>
      <w:r>
        <w:rPr>
          <w:color w:val="000000"/>
        </w:rPr>
        <w:t>(N)]</w:t>
      </w:r>
      <w:r>
        <w:rPr>
          <w:color w:val="000000"/>
        </w:rPr>
        <w:br/>
        <w:t xml:space="preserve">    </w:t>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t xml:space="preserve">        matrix[i][i] = </w:t>
      </w:r>
      <w:r>
        <w:rPr>
          <w:color w:val="0000FF"/>
        </w:rPr>
        <w:t>0</w:t>
      </w:r>
      <w:r>
        <w:rPr>
          <w:color w:val="0000FF"/>
        </w:rPr>
        <w:br/>
        <w:t xml:space="preserve">    </w:t>
      </w:r>
      <w:r>
        <w:rPr>
          <w:b/>
          <w:bCs/>
          <w:color w:val="000080"/>
        </w:rPr>
        <w:t xml:space="preserve">for </w:t>
      </w:r>
      <w:r>
        <w:rPr>
          <w:color w:val="000000"/>
        </w:rPr>
        <w:t xml:space="preserve">(a, b), weight </w:t>
      </w:r>
      <w:r>
        <w:rPr>
          <w:b/>
          <w:bCs/>
          <w:color w:val="000080"/>
        </w:rPr>
        <w:t xml:space="preserve">in </w:t>
      </w:r>
      <w:r>
        <w:rPr>
          <w:color w:val="000000"/>
        </w:rPr>
        <w:t>data.items():</w:t>
      </w:r>
      <w:r>
        <w:rPr>
          <w:color w:val="000000"/>
        </w:rPr>
        <w:br/>
      </w:r>
      <w:r>
        <w:rPr>
          <w:color w:val="000000"/>
        </w:rPr>
        <w:lastRenderedPageBreak/>
        <w:t xml:space="preserve">        matrix[a][b] = weight</w:t>
      </w:r>
      <w:r>
        <w:rPr>
          <w:color w:val="000000"/>
        </w:rPr>
        <w:br/>
        <w:t xml:space="preserve">    </w:t>
      </w:r>
      <w:r>
        <w:rPr>
          <w:b/>
          <w:bCs/>
          <w:color w:val="000080"/>
        </w:rPr>
        <w:t xml:space="preserve">return </w:t>
      </w:r>
      <w:r>
        <w:rPr>
          <w:color w:val="000000"/>
        </w:rPr>
        <w:t>matrix</w:t>
      </w:r>
      <w:r>
        <w:rPr>
          <w:color w:val="000000"/>
        </w:rPr>
        <w:br/>
      </w:r>
      <w:r>
        <w:rPr>
          <w:color w:val="000000"/>
        </w:rPr>
        <w:br/>
      </w:r>
      <w:r>
        <w:rPr>
          <w:i/>
          <w:iCs/>
          <w:color w:val="808080"/>
        </w:rPr>
        <w:t># Считываем граф</w:t>
      </w:r>
      <w:r>
        <w:rPr>
          <w:i/>
          <w:iCs/>
          <w:color w:val="808080"/>
        </w:rPr>
        <w:br/>
      </w:r>
      <w:r>
        <w:rPr>
          <w:color w:val="000000"/>
        </w:rPr>
        <w:t xml:space="preserve">n = </w:t>
      </w:r>
      <w:r>
        <w:rPr>
          <w:color w:val="0000FF"/>
        </w:rPr>
        <w:t>4</w:t>
      </w:r>
      <w:r>
        <w:rPr>
          <w:color w:val="0000FF"/>
        </w:rPr>
        <w:br/>
      </w:r>
      <w:r>
        <w:rPr>
          <w:color w:val="000000"/>
        </w:rPr>
        <w:t>data = {(</w:t>
      </w:r>
      <w:r>
        <w:rPr>
          <w:color w:val="0000FF"/>
        </w:rPr>
        <w:t>0</w:t>
      </w:r>
      <w:r>
        <w:rPr>
          <w:color w:val="000000"/>
        </w:rPr>
        <w:t xml:space="preserve">, </w:t>
      </w:r>
      <w:r>
        <w:rPr>
          <w:color w:val="0000FF"/>
        </w:rPr>
        <w:t>1</w:t>
      </w:r>
      <w:r>
        <w:rPr>
          <w:color w:val="000000"/>
        </w:rPr>
        <w:t xml:space="preserve">): </w:t>
      </w:r>
      <w:r>
        <w:rPr>
          <w:color w:val="0000FF"/>
        </w:rPr>
        <w:t>5</w:t>
      </w:r>
      <w:r>
        <w:rPr>
          <w:color w:val="000000"/>
        </w:rPr>
        <w:t>, (</w:t>
      </w:r>
      <w:r>
        <w:rPr>
          <w:color w:val="0000FF"/>
        </w:rPr>
        <w:t>1</w:t>
      </w:r>
      <w:r>
        <w:rPr>
          <w:color w:val="000000"/>
        </w:rPr>
        <w:t xml:space="preserve">, </w:t>
      </w:r>
      <w:r>
        <w:rPr>
          <w:color w:val="0000FF"/>
        </w:rPr>
        <w:t>2</w:t>
      </w:r>
      <w:r>
        <w:rPr>
          <w:color w:val="000000"/>
        </w:rPr>
        <w:t xml:space="preserve">): </w:t>
      </w:r>
      <w:r>
        <w:rPr>
          <w:color w:val="0000FF"/>
        </w:rPr>
        <w:t>5</w:t>
      </w:r>
      <w:r>
        <w:rPr>
          <w:color w:val="000000"/>
        </w:rPr>
        <w:t>, (</w:t>
      </w:r>
      <w:r>
        <w:rPr>
          <w:color w:val="0000FF"/>
        </w:rPr>
        <w:t>1</w:t>
      </w:r>
      <w:r>
        <w:rPr>
          <w:color w:val="000000"/>
        </w:rPr>
        <w:t xml:space="preserve">, </w:t>
      </w:r>
      <w:r>
        <w:rPr>
          <w:color w:val="0000FF"/>
        </w:rPr>
        <w:t>3</w:t>
      </w:r>
      <w:r>
        <w:rPr>
          <w:color w:val="000000"/>
        </w:rPr>
        <w:t xml:space="preserve">): </w:t>
      </w:r>
      <w:r>
        <w:rPr>
          <w:color w:val="0000FF"/>
        </w:rPr>
        <w:t>3</w:t>
      </w:r>
      <w:r>
        <w:rPr>
          <w:color w:val="000000"/>
        </w:rPr>
        <w:t>,</w:t>
      </w:r>
      <w:r>
        <w:rPr>
          <w:color w:val="000000"/>
        </w:rPr>
        <w:br/>
        <w:t xml:space="preserve">        (</w:t>
      </w:r>
      <w:r>
        <w:rPr>
          <w:color w:val="0000FF"/>
        </w:rPr>
        <w:t>2</w:t>
      </w:r>
      <w:r>
        <w:rPr>
          <w:color w:val="000000"/>
        </w:rPr>
        <w:t xml:space="preserve">, </w:t>
      </w:r>
      <w:r>
        <w:rPr>
          <w:color w:val="0000FF"/>
        </w:rPr>
        <w:t>0</w:t>
      </w:r>
      <w:r>
        <w:rPr>
          <w:color w:val="000000"/>
        </w:rPr>
        <w:t>): -</w:t>
      </w:r>
      <w:r>
        <w:rPr>
          <w:color w:val="0000FF"/>
        </w:rPr>
        <w:t>3</w:t>
      </w:r>
      <w:r>
        <w:rPr>
          <w:color w:val="000000"/>
        </w:rPr>
        <w:t>, (</w:t>
      </w:r>
      <w:r>
        <w:rPr>
          <w:color w:val="0000FF"/>
        </w:rPr>
        <w:t>3</w:t>
      </w:r>
      <w:r>
        <w:rPr>
          <w:color w:val="000000"/>
        </w:rPr>
        <w:t xml:space="preserve">, </w:t>
      </w:r>
      <w:r>
        <w:rPr>
          <w:color w:val="0000FF"/>
        </w:rPr>
        <w:t>0</w:t>
      </w:r>
      <w:r>
        <w:rPr>
          <w:color w:val="000000"/>
        </w:rPr>
        <w:t xml:space="preserve">): </w:t>
      </w:r>
      <w:r>
        <w:rPr>
          <w:color w:val="0000FF"/>
        </w:rPr>
        <w:t>2</w:t>
      </w:r>
      <w:r>
        <w:rPr>
          <w:color w:val="000000"/>
        </w:rPr>
        <w:t>, (</w:t>
      </w:r>
      <w:r>
        <w:rPr>
          <w:color w:val="0000FF"/>
        </w:rPr>
        <w:t>3</w:t>
      </w:r>
      <w:r>
        <w:rPr>
          <w:color w:val="000000"/>
        </w:rPr>
        <w:t xml:space="preserve">, </w:t>
      </w:r>
      <w:r>
        <w:rPr>
          <w:color w:val="0000FF"/>
        </w:rPr>
        <w:t>2</w:t>
      </w:r>
      <w:r>
        <w:rPr>
          <w:color w:val="000000"/>
        </w:rPr>
        <w:t>): -</w:t>
      </w:r>
      <w:r>
        <w:rPr>
          <w:color w:val="0000FF"/>
        </w:rPr>
        <w:t>5</w:t>
      </w:r>
      <w:r>
        <w:rPr>
          <w:color w:val="000000"/>
        </w:rPr>
        <w:t>}</w:t>
      </w:r>
      <w:r>
        <w:rPr>
          <w:color w:val="000000"/>
        </w:rPr>
        <w:br/>
      </w:r>
      <w:r>
        <w:rPr>
          <w:color w:val="000000"/>
        </w:rPr>
        <w:br/>
      </w:r>
      <w:r>
        <w:rPr>
          <w:i/>
          <w:iCs/>
          <w:color w:val="808080"/>
        </w:rPr>
        <w:t># Задаем граф матрицей смежности</w:t>
      </w:r>
      <w:r>
        <w:rPr>
          <w:i/>
          <w:iCs/>
          <w:color w:val="808080"/>
        </w:rPr>
        <w:br/>
      </w:r>
      <w:r>
        <w:rPr>
          <w:color w:val="000000"/>
        </w:rPr>
        <w:t>graph = matr_weigth(data, n)</w:t>
      </w:r>
      <w:r>
        <w:rPr>
          <w:color w:val="000000"/>
        </w:rPr>
        <w:br/>
      </w:r>
      <w:r>
        <w:rPr>
          <w:color w:val="000000"/>
        </w:rPr>
        <w:br/>
      </w:r>
      <w:r>
        <w:rPr>
          <w:i/>
          <w:iCs/>
          <w:color w:val="808080"/>
        </w:rPr>
        <w:t># Запуск алгоритма Флойда-Уоршелла</w:t>
      </w:r>
      <w:r>
        <w:rPr>
          <w:i/>
          <w:iCs/>
          <w:color w:val="808080"/>
        </w:rPr>
        <w:br/>
      </w:r>
      <w:r>
        <w:rPr>
          <w:color w:val="000000"/>
        </w:rPr>
        <w:t>dist = floyd_warshall(graph, n)</w:t>
      </w:r>
      <w:r>
        <w:rPr>
          <w:color w:val="000000"/>
        </w:rPr>
        <w:br/>
      </w:r>
      <w:r>
        <w:rPr>
          <w:color w:val="000000"/>
        </w:rPr>
        <w:br/>
      </w:r>
      <w:r>
        <w:rPr>
          <w:i/>
          <w:iCs/>
          <w:color w:val="808080"/>
        </w:rPr>
        <w:t># Итоговая матрица расстояний</w:t>
      </w:r>
      <w:r>
        <w:rPr>
          <w:i/>
          <w:iCs/>
          <w:color w:val="808080"/>
        </w:rPr>
        <w:br/>
      </w:r>
      <w:r>
        <w:rPr>
          <w:b/>
          <w:bCs/>
          <w:color w:val="000080"/>
        </w:rPr>
        <w:t xml:space="preserve">for </w:t>
      </w:r>
      <w:r>
        <w:rPr>
          <w:color w:val="000000"/>
        </w:rPr>
        <w:t xml:space="preserve">r </w:t>
      </w:r>
      <w:r>
        <w:rPr>
          <w:b/>
          <w:bCs/>
          <w:color w:val="000080"/>
        </w:rPr>
        <w:t xml:space="preserve">in </w:t>
      </w:r>
      <w:r>
        <w:rPr>
          <w:color w:val="000000"/>
        </w:rPr>
        <w:t>dist:</w:t>
      </w:r>
      <w:r>
        <w:rPr>
          <w:color w:val="000000"/>
        </w:rPr>
        <w:br/>
        <w:t xml:space="preserve">    </w:t>
      </w:r>
      <w:r>
        <w:rPr>
          <w:color w:val="000080"/>
        </w:rPr>
        <w:t>print</w:t>
      </w:r>
      <w:r>
        <w:rPr>
          <w:color w:val="000000"/>
        </w:rPr>
        <w:t>(*[</w:t>
      </w:r>
      <w:r>
        <w:rPr>
          <w:color w:val="000080"/>
        </w:rPr>
        <w:t>str</w:t>
      </w:r>
      <w:r>
        <w:rPr>
          <w:color w:val="000000"/>
        </w:rPr>
        <w:t>(el).rjust(</w:t>
      </w:r>
      <w:r>
        <w:rPr>
          <w:color w:val="0000FF"/>
        </w:rPr>
        <w:t>4</w:t>
      </w:r>
      <w:r>
        <w:rPr>
          <w:color w:val="000000"/>
        </w:rPr>
        <w:t xml:space="preserve">, </w:t>
      </w:r>
      <w:r>
        <w:rPr>
          <w:b/>
          <w:bCs/>
          <w:color w:val="008000"/>
        </w:rPr>
        <w:t>' '</w:t>
      </w:r>
      <w:r>
        <w:rPr>
          <w:color w:val="000000"/>
        </w:rPr>
        <w:t xml:space="preserve">) </w:t>
      </w:r>
      <w:r>
        <w:rPr>
          <w:b/>
          <w:bCs/>
          <w:color w:val="000080"/>
        </w:rPr>
        <w:t xml:space="preserve">for </w:t>
      </w:r>
      <w:r>
        <w:rPr>
          <w:color w:val="000000"/>
        </w:rPr>
        <w:t xml:space="preserve">el </w:t>
      </w:r>
      <w:r>
        <w:rPr>
          <w:b/>
          <w:bCs/>
          <w:color w:val="000080"/>
        </w:rPr>
        <w:t xml:space="preserve">in </w:t>
      </w:r>
      <w:r>
        <w:rPr>
          <w:color w:val="000000"/>
        </w:rPr>
        <w:t>r])</w:t>
      </w:r>
    </w:p>
    <w:p w14:paraId="59E8668D" w14:textId="035716CD" w:rsidR="00AB3272" w:rsidRPr="00AB3272" w:rsidRDefault="00AB3272" w:rsidP="00AB32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rPr>
      </w:pPr>
      <w:r w:rsidRPr="007325F1">
        <w:rPr>
          <w:rFonts w:eastAsiaTheme="minorHAnsi"/>
        </w:rPr>
        <w:t xml:space="preserve">   </w:t>
      </w:r>
      <w:r w:rsidRPr="00AB3272">
        <w:rPr>
          <w:rFonts w:eastAsiaTheme="minorHAnsi"/>
        </w:rPr>
        <w:t>0    5    3    8</w:t>
      </w:r>
    </w:p>
    <w:p w14:paraId="43B30DDB" w14:textId="77777777" w:rsidR="00AB3272" w:rsidRPr="00AB3272" w:rsidRDefault="00AB3272" w:rsidP="00AB32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rPr>
      </w:pPr>
      <w:r w:rsidRPr="00AB3272">
        <w:rPr>
          <w:rFonts w:eastAsiaTheme="minorHAnsi"/>
        </w:rPr>
        <w:t xml:space="preserve">  -5    0   -2    3</w:t>
      </w:r>
    </w:p>
    <w:p w14:paraId="47277435" w14:textId="77777777" w:rsidR="00AB3272" w:rsidRPr="00AB3272" w:rsidRDefault="00AB3272" w:rsidP="00AB32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rPr>
      </w:pPr>
      <w:r w:rsidRPr="00AB3272">
        <w:rPr>
          <w:rFonts w:eastAsiaTheme="minorHAnsi"/>
        </w:rPr>
        <w:t xml:space="preserve">  -3    2    0    5</w:t>
      </w:r>
    </w:p>
    <w:p w14:paraId="5B7FE9D4" w14:textId="3F126A8C" w:rsidR="0061340E" w:rsidRDefault="00AB3272" w:rsidP="00AB32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rPr>
      </w:pPr>
      <w:r w:rsidRPr="00AB3272">
        <w:rPr>
          <w:rFonts w:eastAsiaTheme="minorHAnsi"/>
        </w:rPr>
        <w:t xml:space="preserve">  -8   -3   -5    0</w:t>
      </w:r>
    </w:p>
    <w:p w14:paraId="408E5FEA" w14:textId="310272CB" w:rsidR="00AB3272" w:rsidRDefault="00AB3272" w:rsidP="00AB32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rPr>
      </w:pPr>
    </w:p>
    <w:p w14:paraId="1714EF41" w14:textId="77777777" w:rsidR="00AB3272" w:rsidRPr="00AB3272" w:rsidRDefault="00AB3272" w:rsidP="00AB3272">
      <w:pPr>
        <w:pStyle w:val="3"/>
      </w:pPr>
      <w:bookmarkStart w:id="105" w:name="_Toc216543267"/>
      <w:r w:rsidRPr="00AB3272">
        <w:rPr>
          <w:rStyle w:val="af"/>
          <w:b w:val="0"/>
          <w:bCs w:val="0"/>
        </w:rPr>
        <w:t>Обратите внимание:</w:t>
      </w:r>
      <w:bookmarkEnd w:id="105"/>
    </w:p>
    <w:p w14:paraId="192B5A7F" w14:textId="77777777" w:rsidR="00AB3272" w:rsidRPr="00AB3272" w:rsidRDefault="00AB3272" w:rsidP="003F70B0">
      <w:pPr>
        <w:pStyle w:val="ad"/>
        <w:numPr>
          <w:ilvl w:val="0"/>
          <w:numId w:val="24"/>
        </w:numPr>
        <w:rPr>
          <w:lang w:val="ru-RU"/>
        </w:rPr>
      </w:pPr>
      <w:r w:rsidRPr="00AB3272">
        <w:rPr>
          <w:lang w:val="ru-RU"/>
        </w:rPr>
        <w:t>Порядок циклов в алгоритме должен быть именно таким: самый верхний перебирает промежуточную вершину, два других перебирают все начала и концы путей.</w:t>
      </w:r>
    </w:p>
    <w:p w14:paraId="2F3B715C" w14:textId="77777777" w:rsidR="00AB3272" w:rsidRPr="00AB3272" w:rsidRDefault="00AB3272" w:rsidP="003F70B0">
      <w:pPr>
        <w:pStyle w:val="ad"/>
        <w:numPr>
          <w:ilvl w:val="0"/>
          <w:numId w:val="24"/>
        </w:numPr>
        <w:rPr>
          <w:lang w:val="ru-RU"/>
        </w:rPr>
      </w:pPr>
      <w:r w:rsidRPr="00AB3272">
        <w:rPr>
          <w:lang w:val="ru-RU"/>
        </w:rPr>
        <w:t>При наличии ребер отрицательного веса значения</w:t>
      </w:r>
      <w:r w:rsidRPr="00AB3272">
        <w:rPr>
          <w:rStyle w:val="apple-converted-space"/>
          <w:rFonts w:ascii="Segoe UI" w:eastAsiaTheme="majorEastAsia" w:hAnsi="Segoe UI" w:cs="Segoe UI"/>
          <w:color w:val="0F1115"/>
        </w:rPr>
        <w:t> </w:t>
      </w:r>
      <w:r w:rsidRPr="00AB3272">
        <w:rPr>
          <w:rStyle w:val="katex-mathml"/>
          <w:rFonts w:eastAsiaTheme="majorEastAsia"/>
          <w:color w:val="0F1115"/>
          <w:sz w:val="29"/>
          <w:szCs w:val="29"/>
          <w:bdr w:val="none" w:sz="0" w:space="0" w:color="auto" w:frame="1"/>
        </w:rPr>
        <w:t>d</w:t>
      </w:r>
      <w:r w:rsidRPr="00AB3272">
        <w:rPr>
          <w:rStyle w:val="katex-mathml"/>
          <w:rFonts w:eastAsiaTheme="majorEastAsia"/>
          <w:color w:val="0F1115"/>
          <w:sz w:val="29"/>
          <w:szCs w:val="29"/>
          <w:bdr w:val="none" w:sz="0" w:space="0" w:color="auto" w:frame="1"/>
          <w:lang w:val="ru-RU"/>
        </w:rPr>
        <w:t>[</w:t>
      </w:r>
      <w:r w:rsidRPr="00AB3272">
        <w:rPr>
          <w:rStyle w:val="katex-mathml"/>
          <w:rFonts w:eastAsiaTheme="majorEastAsia"/>
          <w:color w:val="0F1115"/>
          <w:sz w:val="29"/>
          <w:szCs w:val="29"/>
          <w:bdr w:val="none" w:sz="0" w:space="0" w:color="auto" w:frame="1"/>
        </w:rPr>
        <w:t>i</w:t>
      </w:r>
      <w:r w:rsidRPr="00AB3272">
        <w:rPr>
          <w:rStyle w:val="katex-mathml"/>
          <w:rFonts w:eastAsiaTheme="majorEastAsia"/>
          <w:color w:val="0F1115"/>
          <w:sz w:val="29"/>
          <w:szCs w:val="29"/>
          <w:bdr w:val="none" w:sz="0" w:space="0" w:color="auto" w:frame="1"/>
          <w:lang w:val="ru-RU"/>
        </w:rPr>
        <w:t>][</w:t>
      </w:r>
      <w:r w:rsidRPr="00AB3272">
        <w:rPr>
          <w:rStyle w:val="katex-mathml"/>
          <w:rFonts w:eastAsiaTheme="majorEastAsia"/>
          <w:color w:val="0F1115"/>
          <w:sz w:val="29"/>
          <w:szCs w:val="29"/>
          <w:bdr w:val="none" w:sz="0" w:space="0" w:color="auto" w:frame="1"/>
        </w:rPr>
        <w:t>j</w:t>
      </w:r>
      <w:r w:rsidRPr="00AB3272">
        <w:rPr>
          <w:rStyle w:val="katex-mathml"/>
          <w:rFonts w:eastAsiaTheme="majorEastAsia"/>
          <w:color w:val="0F1115"/>
          <w:sz w:val="29"/>
          <w:szCs w:val="29"/>
          <w:bdr w:val="none" w:sz="0" w:space="0" w:color="auto" w:frame="1"/>
          <w:lang w:val="ru-RU"/>
        </w:rPr>
        <w:t>]</w:t>
      </w:r>
      <w:r w:rsidRPr="00AB3272">
        <w:rPr>
          <w:rStyle w:val="mord"/>
          <w:rFonts w:ascii="KaTeX_Math" w:hAnsi="KaTeX_Math"/>
          <w:i/>
          <w:iCs/>
          <w:color w:val="0F1115"/>
          <w:sz w:val="29"/>
          <w:szCs w:val="29"/>
        </w:rPr>
        <w:t>d</w:t>
      </w:r>
      <w:r w:rsidRPr="00AB3272">
        <w:rPr>
          <w:rStyle w:val="mopen"/>
          <w:color w:val="0F1115"/>
          <w:sz w:val="29"/>
          <w:szCs w:val="29"/>
          <w:lang w:val="ru-RU"/>
        </w:rPr>
        <w:t>[</w:t>
      </w:r>
      <w:r w:rsidRPr="00AB3272">
        <w:rPr>
          <w:rStyle w:val="mord"/>
          <w:rFonts w:ascii="KaTeX_Math" w:hAnsi="KaTeX_Math"/>
          <w:i/>
          <w:iCs/>
          <w:color w:val="0F1115"/>
          <w:sz w:val="29"/>
          <w:szCs w:val="29"/>
        </w:rPr>
        <w:t>i</w:t>
      </w:r>
      <w:r w:rsidRPr="00AB3272">
        <w:rPr>
          <w:rStyle w:val="mclose"/>
          <w:color w:val="0F1115"/>
          <w:sz w:val="29"/>
          <w:szCs w:val="29"/>
          <w:lang w:val="ru-RU"/>
        </w:rPr>
        <w:t>]</w:t>
      </w:r>
      <w:r w:rsidRPr="00AB3272">
        <w:rPr>
          <w:rStyle w:val="mopen"/>
          <w:color w:val="0F1115"/>
          <w:sz w:val="29"/>
          <w:szCs w:val="29"/>
          <w:lang w:val="ru-RU"/>
        </w:rPr>
        <w:t>[</w:t>
      </w:r>
      <w:r w:rsidRPr="00AB3272">
        <w:rPr>
          <w:rStyle w:val="mord"/>
          <w:rFonts w:ascii="KaTeX_Math" w:hAnsi="KaTeX_Math"/>
          <w:i/>
          <w:iCs/>
          <w:color w:val="0F1115"/>
          <w:sz w:val="29"/>
          <w:szCs w:val="29"/>
        </w:rPr>
        <w:t>j</w:t>
      </w:r>
      <w:r w:rsidRPr="00AB3272">
        <w:rPr>
          <w:rStyle w:val="mclose"/>
          <w:color w:val="0F1115"/>
          <w:sz w:val="29"/>
          <w:szCs w:val="29"/>
          <w:lang w:val="ru-RU"/>
        </w:rPr>
        <w:t>]</w:t>
      </w:r>
      <w:r w:rsidRPr="00AB3272">
        <w:rPr>
          <w:rStyle w:val="apple-converted-space"/>
          <w:rFonts w:ascii="Segoe UI" w:eastAsiaTheme="majorEastAsia" w:hAnsi="Segoe UI" w:cs="Segoe UI"/>
          <w:color w:val="0F1115"/>
        </w:rPr>
        <w:t> </w:t>
      </w:r>
      <w:r w:rsidRPr="00AB3272">
        <w:rPr>
          <w:lang w:val="ru-RU"/>
        </w:rPr>
        <w:t>могут уменьшиться. Поэтому может оказаться, что значение</w:t>
      </w:r>
      <w:r w:rsidRPr="00AB3272">
        <w:rPr>
          <w:rStyle w:val="apple-converted-space"/>
          <w:rFonts w:ascii="Segoe UI" w:eastAsiaTheme="majorEastAsia" w:hAnsi="Segoe UI" w:cs="Segoe UI"/>
          <w:color w:val="0F1115"/>
        </w:rPr>
        <w:t> </w:t>
      </w:r>
      <w:r w:rsidRPr="00AB3272">
        <w:rPr>
          <w:rStyle w:val="katex-mathml"/>
          <w:rFonts w:eastAsiaTheme="majorEastAsia"/>
          <w:color w:val="0F1115"/>
          <w:sz w:val="29"/>
          <w:szCs w:val="29"/>
          <w:bdr w:val="none" w:sz="0" w:space="0" w:color="auto" w:frame="1"/>
        </w:rPr>
        <w:t>d</w:t>
      </w:r>
      <w:r w:rsidRPr="00AB3272">
        <w:rPr>
          <w:rStyle w:val="katex-mathml"/>
          <w:rFonts w:eastAsiaTheme="majorEastAsia"/>
          <w:color w:val="0F1115"/>
          <w:sz w:val="29"/>
          <w:szCs w:val="29"/>
          <w:bdr w:val="none" w:sz="0" w:space="0" w:color="auto" w:frame="1"/>
          <w:lang w:val="ru-RU"/>
        </w:rPr>
        <w:t>[</w:t>
      </w:r>
      <w:r w:rsidRPr="00AB3272">
        <w:rPr>
          <w:rStyle w:val="katex-mathml"/>
          <w:rFonts w:eastAsiaTheme="majorEastAsia"/>
          <w:color w:val="0F1115"/>
          <w:sz w:val="29"/>
          <w:szCs w:val="29"/>
          <w:bdr w:val="none" w:sz="0" w:space="0" w:color="auto" w:frame="1"/>
        </w:rPr>
        <w:t>i</w:t>
      </w:r>
      <w:r w:rsidRPr="00AB3272">
        <w:rPr>
          <w:rStyle w:val="katex-mathml"/>
          <w:rFonts w:eastAsiaTheme="majorEastAsia"/>
          <w:color w:val="0F1115"/>
          <w:sz w:val="29"/>
          <w:szCs w:val="29"/>
          <w:bdr w:val="none" w:sz="0" w:space="0" w:color="auto" w:frame="1"/>
          <w:lang w:val="ru-RU"/>
        </w:rPr>
        <w:t>][</w:t>
      </w:r>
      <w:r w:rsidRPr="00AB3272">
        <w:rPr>
          <w:rStyle w:val="katex-mathml"/>
          <w:rFonts w:eastAsiaTheme="majorEastAsia"/>
          <w:color w:val="0F1115"/>
          <w:sz w:val="29"/>
          <w:szCs w:val="29"/>
          <w:bdr w:val="none" w:sz="0" w:space="0" w:color="auto" w:frame="1"/>
        </w:rPr>
        <w:t>j</w:t>
      </w:r>
      <w:r w:rsidRPr="00AB3272">
        <w:rPr>
          <w:rStyle w:val="katex-mathml"/>
          <w:rFonts w:eastAsiaTheme="majorEastAsia"/>
          <w:color w:val="0F1115"/>
          <w:sz w:val="29"/>
          <w:szCs w:val="29"/>
          <w:bdr w:val="none" w:sz="0" w:space="0" w:color="auto" w:frame="1"/>
          <w:lang w:val="ru-RU"/>
        </w:rPr>
        <w:t>]</w:t>
      </w:r>
      <w:r w:rsidRPr="00AB3272">
        <w:rPr>
          <w:rStyle w:val="mord"/>
          <w:rFonts w:ascii="KaTeX_Math" w:hAnsi="KaTeX_Math"/>
          <w:i/>
          <w:iCs/>
          <w:color w:val="0F1115"/>
          <w:sz w:val="29"/>
          <w:szCs w:val="29"/>
        </w:rPr>
        <w:t>d</w:t>
      </w:r>
      <w:r w:rsidRPr="00AB3272">
        <w:rPr>
          <w:rStyle w:val="mopen"/>
          <w:color w:val="0F1115"/>
          <w:sz w:val="29"/>
          <w:szCs w:val="29"/>
          <w:lang w:val="ru-RU"/>
        </w:rPr>
        <w:t>[</w:t>
      </w:r>
      <w:r w:rsidRPr="00AB3272">
        <w:rPr>
          <w:rStyle w:val="mord"/>
          <w:rFonts w:ascii="KaTeX_Math" w:hAnsi="KaTeX_Math"/>
          <w:i/>
          <w:iCs/>
          <w:color w:val="0F1115"/>
          <w:sz w:val="29"/>
          <w:szCs w:val="29"/>
        </w:rPr>
        <w:t>i</w:t>
      </w:r>
      <w:r w:rsidRPr="00AB3272">
        <w:rPr>
          <w:rStyle w:val="mclose"/>
          <w:color w:val="0F1115"/>
          <w:sz w:val="29"/>
          <w:szCs w:val="29"/>
          <w:lang w:val="ru-RU"/>
        </w:rPr>
        <w:t>]</w:t>
      </w:r>
      <w:r w:rsidRPr="00AB3272">
        <w:rPr>
          <w:rStyle w:val="mopen"/>
          <w:color w:val="0F1115"/>
          <w:sz w:val="29"/>
          <w:szCs w:val="29"/>
          <w:lang w:val="ru-RU"/>
        </w:rPr>
        <w:t>[</w:t>
      </w:r>
      <w:r w:rsidRPr="00AB3272">
        <w:rPr>
          <w:rStyle w:val="mord"/>
          <w:rFonts w:ascii="KaTeX_Math" w:hAnsi="KaTeX_Math"/>
          <w:i/>
          <w:iCs/>
          <w:color w:val="0F1115"/>
          <w:sz w:val="29"/>
          <w:szCs w:val="29"/>
        </w:rPr>
        <w:t>j</w:t>
      </w:r>
      <w:r w:rsidRPr="00AB3272">
        <w:rPr>
          <w:rStyle w:val="mclose"/>
          <w:color w:val="0F1115"/>
          <w:sz w:val="29"/>
          <w:szCs w:val="29"/>
          <w:lang w:val="ru-RU"/>
        </w:rPr>
        <w:t>]</w:t>
      </w:r>
      <w:r w:rsidRPr="00AB3272">
        <w:rPr>
          <w:rStyle w:val="apple-converted-space"/>
          <w:rFonts w:ascii="Segoe UI" w:eastAsiaTheme="majorEastAsia" w:hAnsi="Segoe UI" w:cs="Segoe UI"/>
          <w:color w:val="0F1115"/>
        </w:rPr>
        <w:t> </w:t>
      </w:r>
      <w:r w:rsidRPr="00AB3272">
        <w:rPr>
          <w:lang w:val="ru-RU"/>
        </w:rPr>
        <w:t>было равно</w:t>
      </w:r>
      <w:r w:rsidRPr="00AB3272">
        <w:rPr>
          <w:rStyle w:val="apple-converted-space"/>
          <w:rFonts w:ascii="Segoe UI" w:eastAsiaTheme="majorEastAsia" w:hAnsi="Segoe UI" w:cs="Segoe UI"/>
          <w:color w:val="0F1115"/>
        </w:rPr>
        <w:t> </w:t>
      </w:r>
      <w:r w:rsidRPr="00AB3272">
        <w:rPr>
          <w:rStyle w:val="katex-mathml"/>
          <w:rFonts w:eastAsiaTheme="majorEastAsia"/>
          <w:color w:val="0F1115"/>
          <w:sz w:val="29"/>
          <w:szCs w:val="29"/>
          <w:bdr w:val="none" w:sz="0" w:space="0" w:color="auto" w:frame="1"/>
        </w:rPr>
        <w:t>INF</w:t>
      </w:r>
      <w:r w:rsidRPr="00AB3272">
        <w:rPr>
          <w:rStyle w:val="mord"/>
          <w:rFonts w:ascii="KaTeX_Math" w:hAnsi="KaTeX_Math"/>
          <w:i/>
          <w:iCs/>
          <w:color w:val="0F1115"/>
          <w:sz w:val="29"/>
          <w:szCs w:val="29"/>
        </w:rPr>
        <w:t>INF</w:t>
      </w:r>
      <w:r w:rsidRPr="00AB3272">
        <w:rPr>
          <w:lang w:val="ru-RU"/>
        </w:rPr>
        <w:t>, а затем оно уменьшилось благодаря наличию ребер отрицательного веса. В результате значение</w:t>
      </w:r>
      <w:r w:rsidRPr="00AB3272">
        <w:rPr>
          <w:rStyle w:val="apple-converted-space"/>
          <w:rFonts w:ascii="Segoe UI" w:eastAsiaTheme="majorEastAsia" w:hAnsi="Segoe UI" w:cs="Segoe UI"/>
          <w:color w:val="0F1115"/>
        </w:rPr>
        <w:t> </w:t>
      </w:r>
      <w:r w:rsidRPr="00AB3272">
        <w:rPr>
          <w:rStyle w:val="katex-mathml"/>
          <w:rFonts w:eastAsiaTheme="majorEastAsia"/>
          <w:color w:val="0F1115"/>
          <w:sz w:val="29"/>
          <w:szCs w:val="29"/>
          <w:bdr w:val="none" w:sz="0" w:space="0" w:color="auto" w:frame="1"/>
        </w:rPr>
        <w:t>d</w:t>
      </w:r>
      <w:r w:rsidRPr="00AB3272">
        <w:rPr>
          <w:rStyle w:val="katex-mathml"/>
          <w:rFonts w:eastAsiaTheme="majorEastAsia"/>
          <w:color w:val="0F1115"/>
          <w:sz w:val="29"/>
          <w:szCs w:val="29"/>
          <w:bdr w:val="none" w:sz="0" w:space="0" w:color="auto" w:frame="1"/>
          <w:lang w:val="ru-RU"/>
        </w:rPr>
        <w:t>[</w:t>
      </w:r>
      <w:r w:rsidRPr="00AB3272">
        <w:rPr>
          <w:rStyle w:val="katex-mathml"/>
          <w:rFonts w:eastAsiaTheme="majorEastAsia"/>
          <w:color w:val="0F1115"/>
          <w:sz w:val="29"/>
          <w:szCs w:val="29"/>
          <w:bdr w:val="none" w:sz="0" w:space="0" w:color="auto" w:frame="1"/>
        </w:rPr>
        <w:t>i</w:t>
      </w:r>
      <w:r w:rsidRPr="00AB3272">
        <w:rPr>
          <w:rStyle w:val="katex-mathml"/>
          <w:rFonts w:eastAsiaTheme="majorEastAsia"/>
          <w:color w:val="0F1115"/>
          <w:sz w:val="29"/>
          <w:szCs w:val="29"/>
          <w:bdr w:val="none" w:sz="0" w:space="0" w:color="auto" w:frame="1"/>
          <w:lang w:val="ru-RU"/>
        </w:rPr>
        <w:t>][</w:t>
      </w:r>
      <w:r w:rsidRPr="00AB3272">
        <w:rPr>
          <w:rStyle w:val="katex-mathml"/>
          <w:rFonts w:eastAsiaTheme="majorEastAsia"/>
          <w:color w:val="0F1115"/>
          <w:sz w:val="29"/>
          <w:szCs w:val="29"/>
          <w:bdr w:val="none" w:sz="0" w:space="0" w:color="auto" w:frame="1"/>
        </w:rPr>
        <w:t>j</w:t>
      </w:r>
      <w:r w:rsidRPr="00AB3272">
        <w:rPr>
          <w:rStyle w:val="katex-mathml"/>
          <w:rFonts w:eastAsiaTheme="majorEastAsia"/>
          <w:color w:val="0F1115"/>
          <w:sz w:val="29"/>
          <w:szCs w:val="29"/>
          <w:bdr w:val="none" w:sz="0" w:space="0" w:color="auto" w:frame="1"/>
          <w:lang w:val="ru-RU"/>
        </w:rPr>
        <w:t>]</w:t>
      </w:r>
      <w:r w:rsidRPr="00AB3272">
        <w:rPr>
          <w:rStyle w:val="mord"/>
          <w:rFonts w:ascii="KaTeX_Math" w:hAnsi="KaTeX_Math"/>
          <w:i/>
          <w:iCs/>
          <w:color w:val="0F1115"/>
          <w:sz w:val="29"/>
          <w:szCs w:val="29"/>
        </w:rPr>
        <w:t>d</w:t>
      </w:r>
      <w:r w:rsidRPr="00AB3272">
        <w:rPr>
          <w:rStyle w:val="mopen"/>
          <w:color w:val="0F1115"/>
          <w:sz w:val="29"/>
          <w:szCs w:val="29"/>
          <w:lang w:val="ru-RU"/>
        </w:rPr>
        <w:t>[</w:t>
      </w:r>
      <w:r w:rsidRPr="00AB3272">
        <w:rPr>
          <w:rStyle w:val="mord"/>
          <w:rFonts w:ascii="KaTeX_Math" w:hAnsi="KaTeX_Math"/>
          <w:i/>
          <w:iCs/>
          <w:color w:val="0F1115"/>
          <w:sz w:val="29"/>
          <w:szCs w:val="29"/>
        </w:rPr>
        <w:t>i</w:t>
      </w:r>
      <w:r w:rsidRPr="00AB3272">
        <w:rPr>
          <w:rStyle w:val="mclose"/>
          <w:color w:val="0F1115"/>
          <w:sz w:val="29"/>
          <w:szCs w:val="29"/>
          <w:lang w:val="ru-RU"/>
        </w:rPr>
        <w:t>]</w:t>
      </w:r>
      <w:r w:rsidRPr="00AB3272">
        <w:rPr>
          <w:rStyle w:val="mopen"/>
          <w:color w:val="0F1115"/>
          <w:sz w:val="29"/>
          <w:szCs w:val="29"/>
          <w:lang w:val="ru-RU"/>
        </w:rPr>
        <w:t>[</w:t>
      </w:r>
      <w:r w:rsidRPr="00AB3272">
        <w:rPr>
          <w:rStyle w:val="mord"/>
          <w:rFonts w:ascii="KaTeX_Math" w:hAnsi="KaTeX_Math"/>
          <w:i/>
          <w:iCs/>
          <w:color w:val="0F1115"/>
          <w:sz w:val="29"/>
          <w:szCs w:val="29"/>
        </w:rPr>
        <w:t>j</w:t>
      </w:r>
      <w:r w:rsidRPr="00AB3272">
        <w:rPr>
          <w:rStyle w:val="mclose"/>
          <w:color w:val="0F1115"/>
          <w:sz w:val="29"/>
          <w:szCs w:val="29"/>
          <w:lang w:val="ru-RU"/>
        </w:rPr>
        <w:t>]</w:t>
      </w:r>
      <w:r w:rsidRPr="00AB3272">
        <w:rPr>
          <w:rStyle w:val="apple-converted-space"/>
          <w:rFonts w:ascii="Segoe UI" w:eastAsiaTheme="majorEastAsia" w:hAnsi="Segoe UI" w:cs="Segoe UI"/>
          <w:color w:val="0F1115"/>
        </w:rPr>
        <w:t> </w:t>
      </w:r>
      <w:r w:rsidRPr="00AB3272">
        <w:rPr>
          <w:lang w:val="ru-RU"/>
        </w:rPr>
        <w:t>оказалось меньше</w:t>
      </w:r>
      <w:r w:rsidRPr="00AB3272">
        <w:rPr>
          <w:rStyle w:val="apple-converted-space"/>
          <w:rFonts w:ascii="Segoe UI" w:eastAsiaTheme="majorEastAsia" w:hAnsi="Segoe UI" w:cs="Segoe UI"/>
          <w:color w:val="0F1115"/>
        </w:rPr>
        <w:t> </w:t>
      </w:r>
      <w:r w:rsidRPr="00AB3272">
        <w:rPr>
          <w:rStyle w:val="katex-mathml"/>
          <w:rFonts w:eastAsiaTheme="majorEastAsia"/>
          <w:color w:val="0F1115"/>
          <w:sz w:val="29"/>
          <w:szCs w:val="29"/>
          <w:bdr w:val="none" w:sz="0" w:space="0" w:color="auto" w:frame="1"/>
        </w:rPr>
        <w:t>INF</w:t>
      </w:r>
      <w:r w:rsidRPr="00AB3272">
        <w:rPr>
          <w:rStyle w:val="mord"/>
          <w:rFonts w:ascii="KaTeX_Math" w:hAnsi="KaTeX_Math"/>
          <w:i/>
          <w:iCs/>
          <w:color w:val="0F1115"/>
          <w:sz w:val="29"/>
          <w:szCs w:val="29"/>
        </w:rPr>
        <w:t>INF</w:t>
      </w:r>
      <w:r w:rsidRPr="00AB3272">
        <w:rPr>
          <w:lang w:val="ru-RU"/>
        </w:rPr>
        <w:t>(например, за счет объединения пути длиной</w:t>
      </w:r>
      <w:r w:rsidRPr="00AB3272">
        <w:rPr>
          <w:rStyle w:val="apple-converted-space"/>
          <w:rFonts w:ascii="Segoe UI" w:eastAsiaTheme="majorEastAsia" w:hAnsi="Segoe UI" w:cs="Segoe UI"/>
          <w:color w:val="0F1115"/>
        </w:rPr>
        <w:t> </w:t>
      </w:r>
      <w:r w:rsidRPr="00AB3272">
        <w:rPr>
          <w:rStyle w:val="katex-mathml"/>
          <w:rFonts w:eastAsiaTheme="majorEastAsia"/>
          <w:color w:val="0F1115"/>
          <w:sz w:val="29"/>
          <w:szCs w:val="29"/>
          <w:bdr w:val="none" w:sz="0" w:space="0" w:color="auto" w:frame="1"/>
        </w:rPr>
        <w:t>INF</w:t>
      </w:r>
      <w:r w:rsidRPr="00AB3272">
        <w:rPr>
          <w:rStyle w:val="mord"/>
          <w:rFonts w:ascii="KaTeX_Math" w:hAnsi="KaTeX_Math"/>
          <w:i/>
          <w:iCs/>
          <w:color w:val="0F1115"/>
          <w:sz w:val="29"/>
          <w:szCs w:val="29"/>
        </w:rPr>
        <w:t>INF</w:t>
      </w:r>
      <w:r w:rsidRPr="00AB3272">
        <w:rPr>
          <w:rStyle w:val="apple-converted-space"/>
          <w:rFonts w:ascii="Segoe UI" w:eastAsiaTheme="majorEastAsia" w:hAnsi="Segoe UI" w:cs="Segoe UI"/>
          <w:color w:val="0F1115"/>
        </w:rPr>
        <w:t> </w:t>
      </w:r>
      <w:r w:rsidRPr="00AB3272">
        <w:rPr>
          <w:lang w:val="ru-RU"/>
        </w:rPr>
        <w:t>и пути отрицательного веса), но при этом все равно пути между вершинами</w:t>
      </w:r>
      <w:r w:rsidRPr="00AB3272">
        <w:rPr>
          <w:rStyle w:val="apple-converted-space"/>
          <w:rFonts w:ascii="Segoe UI" w:eastAsiaTheme="majorEastAsia" w:hAnsi="Segoe UI" w:cs="Segoe UI"/>
          <w:color w:val="0F1115"/>
        </w:rPr>
        <w:t> </w:t>
      </w:r>
      <w:r w:rsidRPr="00AB3272">
        <w:rPr>
          <w:rStyle w:val="katex-mathml"/>
          <w:rFonts w:eastAsiaTheme="majorEastAsia"/>
          <w:color w:val="0F1115"/>
          <w:sz w:val="29"/>
          <w:szCs w:val="29"/>
          <w:bdr w:val="none" w:sz="0" w:space="0" w:color="auto" w:frame="1"/>
        </w:rPr>
        <w:t>i</w:t>
      </w:r>
      <w:r w:rsidRPr="00AB3272">
        <w:rPr>
          <w:rStyle w:val="mord"/>
          <w:rFonts w:ascii="KaTeX_Math" w:hAnsi="KaTeX_Math"/>
          <w:i/>
          <w:iCs/>
          <w:color w:val="0F1115"/>
          <w:sz w:val="29"/>
          <w:szCs w:val="29"/>
        </w:rPr>
        <w:t>i</w:t>
      </w:r>
      <w:r w:rsidRPr="00AB3272">
        <w:rPr>
          <w:rStyle w:val="apple-converted-space"/>
          <w:rFonts w:ascii="Segoe UI" w:eastAsiaTheme="majorEastAsia" w:hAnsi="Segoe UI" w:cs="Segoe UI"/>
          <w:color w:val="0F1115"/>
        </w:rPr>
        <w:t> </w:t>
      </w:r>
      <w:r w:rsidRPr="00AB3272">
        <w:rPr>
          <w:lang w:val="ru-RU"/>
        </w:rPr>
        <w:t>и</w:t>
      </w:r>
      <w:r w:rsidRPr="00AB3272">
        <w:rPr>
          <w:rStyle w:val="apple-converted-space"/>
          <w:rFonts w:ascii="Segoe UI" w:eastAsiaTheme="majorEastAsia" w:hAnsi="Segoe UI" w:cs="Segoe UI"/>
          <w:color w:val="0F1115"/>
        </w:rPr>
        <w:t> </w:t>
      </w:r>
      <w:r w:rsidRPr="00AB3272">
        <w:rPr>
          <w:rStyle w:val="katex-mathml"/>
          <w:rFonts w:eastAsiaTheme="majorEastAsia"/>
          <w:color w:val="0F1115"/>
          <w:sz w:val="29"/>
          <w:szCs w:val="29"/>
          <w:bdr w:val="none" w:sz="0" w:space="0" w:color="auto" w:frame="1"/>
        </w:rPr>
        <w:t>j</w:t>
      </w:r>
      <w:r w:rsidRPr="00AB3272">
        <w:rPr>
          <w:rStyle w:val="mord"/>
          <w:rFonts w:ascii="KaTeX_Math" w:hAnsi="KaTeX_Math"/>
          <w:i/>
          <w:iCs/>
          <w:color w:val="0F1115"/>
          <w:sz w:val="29"/>
          <w:szCs w:val="29"/>
        </w:rPr>
        <w:t>j</w:t>
      </w:r>
      <w:r w:rsidRPr="00AB3272">
        <w:rPr>
          <w:rStyle w:val="apple-converted-space"/>
          <w:rFonts w:ascii="Segoe UI" w:eastAsiaTheme="majorEastAsia" w:hAnsi="Segoe UI" w:cs="Segoe UI"/>
          <w:color w:val="0F1115"/>
        </w:rPr>
        <w:t> </w:t>
      </w:r>
      <w:r w:rsidRPr="00AB3272">
        <w:rPr>
          <w:lang w:val="ru-RU"/>
        </w:rPr>
        <w:t>нет. Поэтому нужно либо ставить дополнительные проверки на то, что</w:t>
      </w:r>
      <w:r w:rsidRPr="00AB3272">
        <w:rPr>
          <w:rStyle w:val="apple-converted-space"/>
          <w:rFonts w:ascii="Segoe UI" w:eastAsiaTheme="majorEastAsia" w:hAnsi="Segoe UI" w:cs="Segoe UI"/>
          <w:color w:val="0F1115"/>
        </w:rPr>
        <w:t> </w:t>
      </w:r>
      <w:r w:rsidRPr="00AB3272">
        <w:rPr>
          <w:rStyle w:val="katex-mathml"/>
          <w:rFonts w:eastAsiaTheme="majorEastAsia"/>
          <w:color w:val="0F1115"/>
          <w:sz w:val="29"/>
          <w:szCs w:val="29"/>
          <w:bdr w:val="none" w:sz="0" w:space="0" w:color="auto" w:frame="1"/>
        </w:rPr>
        <w:t>d</w:t>
      </w:r>
      <w:r w:rsidRPr="00AB3272">
        <w:rPr>
          <w:rStyle w:val="katex-mathml"/>
          <w:rFonts w:eastAsiaTheme="majorEastAsia"/>
          <w:color w:val="0F1115"/>
          <w:sz w:val="29"/>
          <w:szCs w:val="29"/>
          <w:bdr w:val="none" w:sz="0" w:space="0" w:color="auto" w:frame="1"/>
          <w:lang w:val="ru-RU"/>
        </w:rPr>
        <w:t>[</w:t>
      </w:r>
      <w:r w:rsidRPr="00AB3272">
        <w:rPr>
          <w:rStyle w:val="katex-mathml"/>
          <w:rFonts w:eastAsiaTheme="majorEastAsia"/>
          <w:color w:val="0F1115"/>
          <w:sz w:val="29"/>
          <w:szCs w:val="29"/>
          <w:bdr w:val="none" w:sz="0" w:space="0" w:color="auto" w:frame="1"/>
        </w:rPr>
        <w:t>i</w:t>
      </w:r>
      <w:r w:rsidRPr="00AB3272">
        <w:rPr>
          <w:rStyle w:val="katex-mathml"/>
          <w:rFonts w:eastAsiaTheme="majorEastAsia"/>
          <w:color w:val="0F1115"/>
          <w:sz w:val="29"/>
          <w:szCs w:val="29"/>
          <w:bdr w:val="none" w:sz="0" w:space="0" w:color="auto" w:frame="1"/>
          <w:lang w:val="ru-RU"/>
        </w:rPr>
        <w:t>][</w:t>
      </w:r>
      <w:r w:rsidRPr="00AB3272">
        <w:rPr>
          <w:rStyle w:val="katex-mathml"/>
          <w:rFonts w:eastAsiaTheme="majorEastAsia"/>
          <w:color w:val="0F1115"/>
          <w:sz w:val="29"/>
          <w:szCs w:val="29"/>
          <w:bdr w:val="none" w:sz="0" w:space="0" w:color="auto" w:frame="1"/>
        </w:rPr>
        <w:t>k</w:t>
      </w:r>
      <w:r w:rsidRPr="00AB3272">
        <w:rPr>
          <w:rStyle w:val="katex-mathml"/>
          <w:rFonts w:eastAsiaTheme="majorEastAsia"/>
          <w:color w:val="0F1115"/>
          <w:sz w:val="29"/>
          <w:szCs w:val="29"/>
          <w:bdr w:val="none" w:sz="0" w:space="0" w:color="auto" w:frame="1"/>
          <w:lang w:val="ru-RU"/>
        </w:rPr>
        <w:t>]</w:t>
      </w:r>
      <w:r w:rsidRPr="00AB3272">
        <w:rPr>
          <w:rStyle w:val="mord"/>
          <w:rFonts w:ascii="KaTeX_Math" w:hAnsi="KaTeX_Math"/>
          <w:i/>
          <w:iCs/>
          <w:color w:val="0F1115"/>
          <w:sz w:val="29"/>
          <w:szCs w:val="29"/>
        </w:rPr>
        <w:t>d</w:t>
      </w:r>
      <w:r w:rsidRPr="00AB3272">
        <w:rPr>
          <w:rStyle w:val="mopen"/>
          <w:color w:val="0F1115"/>
          <w:sz w:val="29"/>
          <w:szCs w:val="29"/>
          <w:lang w:val="ru-RU"/>
        </w:rPr>
        <w:t>[</w:t>
      </w:r>
      <w:r w:rsidRPr="00AB3272">
        <w:rPr>
          <w:rStyle w:val="mord"/>
          <w:rFonts w:ascii="KaTeX_Math" w:hAnsi="KaTeX_Math"/>
          <w:i/>
          <w:iCs/>
          <w:color w:val="0F1115"/>
          <w:sz w:val="29"/>
          <w:szCs w:val="29"/>
        </w:rPr>
        <w:t>i</w:t>
      </w:r>
      <w:r w:rsidRPr="00AB3272">
        <w:rPr>
          <w:rStyle w:val="mclose"/>
          <w:color w:val="0F1115"/>
          <w:sz w:val="29"/>
          <w:szCs w:val="29"/>
          <w:lang w:val="ru-RU"/>
        </w:rPr>
        <w:t>]</w:t>
      </w:r>
      <w:r w:rsidRPr="00AB3272">
        <w:rPr>
          <w:rStyle w:val="mopen"/>
          <w:color w:val="0F1115"/>
          <w:sz w:val="29"/>
          <w:szCs w:val="29"/>
          <w:lang w:val="ru-RU"/>
        </w:rPr>
        <w:t>[</w:t>
      </w:r>
      <w:r w:rsidRPr="00AB3272">
        <w:rPr>
          <w:rStyle w:val="mord"/>
          <w:rFonts w:ascii="KaTeX_Math" w:hAnsi="KaTeX_Math"/>
          <w:i/>
          <w:iCs/>
          <w:color w:val="0F1115"/>
          <w:sz w:val="29"/>
          <w:szCs w:val="29"/>
        </w:rPr>
        <w:t>k</w:t>
      </w:r>
      <w:r w:rsidRPr="00AB3272">
        <w:rPr>
          <w:rStyle w:val="mclose"/>
          <w:color w:val="0F1115"/>
          <w:sz w:val="29"/>
          <w:szCs w:val="29"/>
          <w:lang w:val="ru-RU"/>
        </w:rPr>
        <w:t>]</w:t>
      </w:r>
      <w:r w:rsidRPr="00AB3272">
        <w:rPr>
          <w:rStyle w:val="apple-converted-space"/>
          <w:rFonts w:ascii="Segoe UI" w:eastAsiaTheme="majorEastAsia" w:hAnsi="Segoe UI" w:cs="Segoe UI"/>
          <w:color w:val="0F1115"/>
        </w:rPr>
        <w:t> </w:t>
      </w:r>
      <w:r w:rsidRPr="00AB3272">
        <w:rPr>
          <w:lang w:val="ru-RU"/>
        </w:rPr>
        <w:t>и</w:t>
      </w:r>
      <w:r w:rsidRPr="00AB3272">
        <w:rPr>
          <w:rStyle w:val="apple-converted-space"/>
          <w:rFonts w:ascii="Segoe UI" w:eastAsiaTheme="majorEastAsia" w:hAnsi="Segoe UI" w:cs="Segoe UI"/>
          <w:color w:val="0F1115"/>
        </w:rPr>
        <w:t> </w:t>
      </w:r>
      <w:r w:rsidRPr="00AB3272">
        <w:rPr>
          <w:rStyle w:val="katex-mathml"/>
          <w:rFonts w:eastAsiaTheme="majorEastAsia"/>
          <w:color w:val="0F1115"/>
          <w:sz w:val="29"/>
          <w:szCs w:val="29"/>
          <w:bdr w:val="none" w:sz="0" w:space="0" w:color="auto" w:frame="1"/>
        </w:rPr>
        <w:t>d</w:t>
      </w:r>
      <w:r w:rsidRPr="00AB3272">
        <w:rPr>
          <w:rStyle w:val="katex-mathml"/>
          <w:rFonts w:eastAsiaTheme="majorEastAsia"/>
          <w:color w:val="0F1115"/>
          <w:sz w:val="29"/>
          <w:szCs w:val="29"/>
          <w:bdr w:val="none" w:sz="0" w:space="0" w:color="auto" w:frame="1"/>
          <w:lang w:val="ru-RU"/>
        </w:rPr>
        <w:t>[</w:t>
      </w:r>
      <w:r w:rsidRPr="00AB3272">
        <w:rPr>
          <w:rStyle w:val="katex-mathml"/>
          <w:rFonts w:eastAsiaTheme="majorEastAsia"/>
          <w:color w:val="0F1115"/>
          <w:sz w:val="29"/>
          <w:szCs w:val="29"/>
          <w:bdr w:val="none" w:sz="0" w:space="0" w:color="auto" w:frame="1"/>
        </w:rPr>
        <w:t>k</w:t>
      </w:r>
      <w:r w:rsidRPr="00AB3272">
        <w:rPr>
          <w:rStyle w:val="katex-mathml"/>
          <w:rFonts w:eastAsiaTheme="majorEastAsia"/>
          <w:color w:val="0F1115"/>
          <w:sz w:val="29"/>
          <w:szCs w:val="29"/>
          <w:bdr w:val="none" w:sz="0" w:space="0" w:color="auto" w:frame="1"/>
          <w:lang w:val="ru-RU"/>
        </w:rPr>
        <w:t>][</w:t>
      </w:r>
      <w:r w:rsidRPr="00AB3272">
        <w:rPr>
          <w:rStyle w:val="katex-mathml"/>
          <w:rFonts w:eastAsiaTheme="majorEastAsia"/>
          <w:color w:val="0F1115"/>
          <w:sz w:val="29"/>
          <w:szCs w:val="29"/>
          <w:bdr w:val="none" w:sz="0" w:space="0" w:color="auto" w:frame="1"/>
        </w:rPr>
        <w:t>j</w:t>
      </w:r>
      <w:r w:rsidRPr="00AB3272">
        <w:rPr>
          <w:rStyle w:val="katex-mathml"/>
          <w:rFonts w:eastAsiaTheme="majorEastAsia"/>
          <w:color w:val="0F1115"/>
          <w:sz w:val="29"/>
          <w:szCs w:val="29"/>
          <w:bdr w:val="none" w:sz="0" w:space="0" w:color="auto" w:frame="1"/>
          <w:lang w:val="ru-RU"/>
        </w:rPr>
        <w:t>]</w:t>
      </w:r>
      <w:r w:rsidRPr="00AB3272">
        <w:rPr>
          <w:rStyle w:val="mord"/>
          <w:rFonts w:ascii="KaTeX_Math" w:hAnsi="KaTeX_Math"/>
          <w:i/>
          <w:iCs/>
          <w:color w:val="0F1115"/>
          <w:sz w:val="29"/>
          <w:szCs w:val="29"/>
        </w:rPr>
        <w:t>d</w:t>
      </w:r>
      <w:r w:rsidRPr="00AB3272">
        <w:rPr>
          <w:rStyle w:val="mopen"/>
          <w:color w:val="0F1115"/>
          <w:sz w:val="29"/>
          <w:szCs w:val="29"/>
          <w:lang w:val="ru-RU"/>
        </w:rPr>
        <w:t>[</w:t>
      </w:r>
      <w:r w:rsidRPr="00AB3272">
        <w:rPr>
          <w:rStyle w:val="mord"/>
          <w:rFonts w:ascii="KaTeX_Math" w:hAnsi="KaTeX_Math"/>
          <w:i/>
          <w:iCs/>
          <w:color w:val="0F1115"/>
          <w:sz w:val="29"/>
          <w:szCs w:val="29"/>
        </w:rPr>
        <w:t>k</w:t>
      </w:r>
      <w:r w:rsidRPr="00AB3272">
        <w:rPr>
          <w:rStyle w:val="mclose"/>
          <w:color w:val="0F1115"/>
          <w:sz w:val="29"/>
          <w:szCs w:val="29"/>
          <w:lang w:val="ru-RU"/>
        </w:rPr>
        <w:t>]</w:t>
      </w:r>
      <w:r w:rsidRPr="00AB3272">
        <w:rPr>
          <w:rStyle w:val="mopen"/>
          <w:color w:val="0F1115"/>
          <w:sz w:val="29"/>
          <w:szCs w:val="29"/>
          <w:lang w:val="ru-RU"/>
        </w:rPr>
        <w:t>[</w:t>
      </w:r>
      <w:r w:rsidRPr="00AB3272">
        <w:rPr>
          <w:rStyle w:val="mord"/>
          <w:rFonts w:ascii="KaTeX_Math" w:hAnsi="KaTeX_Math"/>
          <w:i/>
          <w:iCs/>
          <w:color w:val="0F1115"/>
          <w:sz w:val="29"/>
          <w:szCs w:val="29"/>
        </w:rPr>
        <w:t>j</w:t>
      </w:r>
      <w:r w:rsidRPr="00AB3272">
        <w:rPr>
          <w:rStyle w:val="mclose"/>
          <w:color w:val="0F1115"/>
          <w:sz w:val="29"/>
          <w:szCs w:val="29"/>
          <w:lang w:val="ru-RU"/>
        </w:rPr>
        <w:t>]</w:t>
      </w:r>
      <w:r w:rsidRPr="00AB3272">
        <w:rPr>
          <w:rStyle w:val="apple-converted-space"/>
          <w:rFonts w:ascii="Segoe UI" w:eastAsiaTheme="majorEastAsia" w:hAnsi="Segoe UI" w:cs="Segoe UI"/>
          <w:color w:val="0F1115"/>
        </w:rPr>
        <w:t> </w:t>
      </w:r>
      <w:r w:rsidRPr="00AB3272">
        <w:rPr>
          <w:lang w:val="ru-RU"/>
        </w:rPr>
        <w:t>не равны</w:t>
      </w:r>
      <w:r w:rsidRPr="00AB3272">
        <w:rPr>
          <w:rStyle w:val="apple-converted-space"/>
          <w:rFonts w:ascii="Segoe UI" w:eastAsiaTheme="majorEastAsia" w:hAnsi="Segoe UI" w:cs="Segoe UI"/>
          <w:color w:val="0F1115"/>
        </w:rPr>
        <w:t> </w:t>
      </w:r>
      <w:r w:rsidRPr="00AB3272">
        <w:rPr>
          <w:rStyle w:val="katex-mathml"/>
          <w:rFonts w:eastAsiaTheme="majorEastAsia"/>
          <w:color w:val="0F1115"/>
          <w:sz w:val="29"/>
          <w:szCs w:val="29"/>
          <w:bdr w:val="none" w:sz="0" w:space="0" w:color="auto" w:frame="1"/>
        </w:rPr>
        <w:t>INF</w:t>
      </w:r>
      <w:r w:rsidRPr="00AB3272">
        <w:rPr>
          <w:rStyle w:val="mord"/>
          <w:rFonts w:ascii="KaTeX_Math" w:hAnsi="KaTeX_Math"/>
          <w:i/>
          <w:iCs/>
          <w:color w:val="0F1115"/>
          <w:sz w:val="29"/>
          <w:szCs w:val="29"/>
        </w:rPr>
        <w:t>INF</w:t>
      </w:r>
      <w:r w:rsidRPr="00AB3272">
        <w:rPr>
          <w:lang w:val="ru-RU"/>
        </w:rPr>
        <w:t>, либо значения, которые незначительно меньше</w:t>
      </w:r>
      <w:r w:rsidRPr="00AB3272">
        <w:rPr>
          <w:rStyle w:val="apple-converted-space"/>
          <w:rFonts w:ascii="Segoe UI" w:eastAsiaTheme="majorEastAsia" w:hAnsi="Segoe UI" w:cs="Segoe UI"/>
          <w:color w:val="0F1115"/>
        </w:rPr>
        <w:t> </w:t>
      </w:r>
      <w:r w:rsidRPr="00AB3272">
        <w:rPr>
          <w:rStyle w:val="katex-mathml"/>
          <w:rFonts w:eastAsiaTheme="majorEastAsia"/>
          <w:color w:val="0F1115"/>
          <w:sz w:val="29"/>
          <w:szCs w:val="29"/>
          <w:bdr w:val="none" w:sz="0" w:space="0" w:color="auto" w:frame="1"/>
        </w:rPr>
        <w:t>INF</w:t>
      </w:r>
      <w:r w:rsidRPr="00AB3272">
        <w:rPr>
          <w:rStyle w:val="mord"/>
          <w:rFonts w:ascii="KaTeX_Math" w:hAnsi="KaTeX_Math"/>
          <w:i/>
          <w:iCs/>
          <w:color w:val="0F1115"/>
          <w:sz w:val="29"/>
          <w:szCs w:val="29"/>
        </w:rPr>
        <w:t>INF</w:t>
      </w:r>
      <w:r w:rsidRPr="00AB3272">
        <w:rPr>
          <w:lang w:val="ru-RU"/>
        </w:rPr>
        <w:t>, также считать отсутствием пути.</w:t>
      </w:r>
    </w:p>
    <w:p w14:paraId="2743228E" w14:textId="77777777" w:rsidR="004B522A" w:rsidRDefault="004B522A" w:rsidP="003F70B0">
      <w:pPr>
        <w:pStyle w:val="HTML"/>
        <w:numPr>
          <w:ilvl w:val="0"/>
          <w:numId w:val="24"/>
        </w:numPr>
        <w:shd w:val="clear" w:color="auto" w:fill="FFFFFF"/>
        <w:rPr>
          <w:color w:val="000000"/>
        </w:rPr>
      </w:pPr>
      <w:r>
        <w:rPr>
          <w:color w:val="000000"/>
        </w:rPr>
        <w:t xml:space="preserve">INF = </w:t>
      </w:r>
      <w:r>
        <w:rPr>
          <w:color w:val="000080"/>
        </w:rPr>
        <w:t>float</w:t>
      </w:r>
      <w:r>
        <w:rPr>
          <w:color w:val="000000"/>
        </w:rPr>
        <w:t>(</w:t>
      </w:r>
      <w:r>
        <w:rPr>
          <w:b/>
          <w:bCs/>
          <w:color w:val="008000"/>
        </w:rPr>
        <w:t>'inf'</w:t>
      </w:r>
      <w:r>
        <w:rPr>
          <w:color w:val="000000"/>
        </w:rPr>
        <w:t>)</w:t>
      </w:r>
      <w:r>
        <w:rPr>
          <w:color w:val="000000"/>
        </w:rPr>
        <w:br/>
      </w:r>
      <w:r>
        <w:rPr>
          <w:b/>
          <w:bCs/>
          <w:color w:val="000080"/>
        </w:rPr>
        <w:t xml:space="preserve">for </w:t>
      </w:r>
      <w:r>
        <w:rPr>
          <w:color w:val="000000"/>
        </w:rPr>
        <w:t xml:space="preserve">k </w:t>
      </w:r>
      <w:r>
        <w:rPr>
          <w:b/>
          <w:bCs/>
          <w:color w:val="000080"/>
        </w:rPr>
        <w:t xml:space="preserve">in </w:t>
      </w:r>
      <w:r>
        <w:rPr>
          <w:color w:val="000080"/>
        </w:rPr>
        <w:t>range</w:t>
      </w:r>
      <w:r>
        <w:rPr>
          <w:color w:val="000000"/>
        </w:rPr>
        <w:t>(N):</w:t>
      </w:r>
      <w:r>
        <w:rPr>
          <w:color w:val="000000"/>
        </w:rPr>
        <w:br/>
        <w:t xml:space="preserve">    </w:t>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t xml:space="preserve">        </w:t>
      </w:r>
      <w:r>
        <w:rPr>
          <w:b/>
          <w:bCs/>
          <w:color w:val="000080"/>
        </w:rPr>
        <w:t xml:space="preserve">for </w:t>
      </w:r>
      <w:r>
        <w:rPr>
          <w:color w:val="000000"/>
        </w:rPr>
        <w:t xml:space="preserve">j </w:t>
      </w:r>
      <w:r>
        <w:rPr>
          <w:b/>
          <w:bCs/>
          <w:color w:val="000080"/>
        </w:rPr>
        <w:t xml:space="preserve">in </w:t>
      </w:r>
      <w:r>
        <w:rPr>
          <w:color w:val="000080"/>
        </w:rPr>
        <w:t>range</w:t>
      </w:r>
      <w:r>
        <w:rPr>
          <w:color w:val="000000"/>
        </w:rPr>
        <w:t>(N):</w:t>
      </w:r>
      <w:r>
        <w:rPr>
          <w:color w:val="000000"/>
        </w:rPr>
        <w:br/>
        <w:t xml:space="preserve">            </w:t>
      </w:r>
      <w:r>
        <w:rPr>
          <w:b/>
          <w:bCs/>
          <w:color w:val="000080"/>
        </w:rPr>
        <w:t xml:space="preserve">if </w:t>
      </w:r>
      <w:r>
        <w:rPr>
          <w:color w:val="000000"/>
        </w:rPr>
        <w:t xml:space="preserve">dist[i][k] != INF </w:t>
      </w:r>
      <w:r>
        <w:rPr>
          <w:b/>
          <w:bCs/>
          <w:color w:val="000080"/>
        </w:rPr>
        <w:t xml:space="preserve">and </w:t>
      </w:r>
      <w:r>
        <w:rPr>
          <w:color w:val="000000"/>
        </w:rPr>
        <w:t>dist[k][j] != INF:</w:t>
      </w:r>
      <w:r>
        <w:rPr>
          <w:color w:val="000000"/>
        </w:rPr>
        <w:br/>
        <w:t xml:space="preserve">                dist[i][j] = </w:t>
      </w:r>
      <w:r>
        <w:rPr>
          <w:color w:val="000080"/>
        </w:rPr>
        <w:t>min</w:t>
      </w:r>
      <w:r>
        <w:rPr>
          <w:color w:val="000000"/>
        </w:rPr>
        <w:t>(dist[i][j], dist[i][k] + dist[k][j])</w:t>
      </w:r>
    </w:p>
    <w:p w14:paraId="27A10E0E" w14:textId="77777777" w:rsidR="00AB3272" w:rsidRPr="00AB3272" w:rsidRDefault="00AB3272" w:rsidP="00AB3272">
      <w:pPr>
        <w:rPr>
          <w:lang w:val="ru-RU"/>
        </w:rPr>
      </w:pPr>
      <w:r w:rsidRPr="00AB3272">
        <w:rPr>
          <w:lang w:val="ru-RU"/>
        </w:rPr>
        <w:t>Алгоритм Флойда некорректно работает при наличии цикла отрицательного веса, но при этом если путь от</w:t>
      </w:r>
      <w:r>
        <w:rPr>
          <w:rStyle w:val="apple-converted-space"/>
          <w:rFonts w:ascii="Segoe UI" w:eastAsiaTheme="majorEastAsia" w:hAnsi="Segoe UI" w:cs="Segoe UI"/>
          <w:color w:val="0F1115"/>
        </w:rPr>
        <w:t> </w:t>
      </w:r>
      <w:r>
        <w:rPr>
          <w:rStyle w:val="katex-mathml"/>
          <w:rFonts w:eastAsiaTheme="majorEastAsia"/>
          <w:color w:val="0F1115"/>
          <w:sz w:val="29"/>
          <w:szCs w:val="29"/>
          <w:bdr w:val="none" w:sz="0" w:space="0" w:color="auto" w:frame="1"/>
        </w:rPr>
        <w:t>i</w:t>
      </w:r>
      <w:r>
        <w:rPr>
          <w:rStyle w:val="mord"/>
          <w:rFonts w:ascii="KaTeX_Math" w:hAnsi="KaTeX_Math"/>
          <w:i/>
          <w:iCs/>
          <w:color w:val="0F1115"/>
          <w:sz w:val="29"/>
          <w:szCs w:val="29"/>
        </w:rPr>
        <w:t>i</w:t>
      </w:r>
      <w:r>
        <w:rPr>
          <w:rStyle w:val="apple-converted-space"/>
          <w:rFonts w:ascii="Segoe UI" w:eastAsiaTheme="majorEastAsia" w:hAnsi="Segoe UI" w:cs="Segoe UI"/>
          <w:color w:val="0F1115"/>
        </w:rPr>
        <w:t> </w:t>
      </w:r>
      <w:r w:rsidRPr="00AB3272">
        <w:rPr>
          <w:lang w:val="ru-RU"/>
        </w:rPr>
        <w:t>до</w:t>
      </w:r>
      <w:r>
        <w:rPr>
          <w:rStyle w:val="apple-converted-space"/>
          <w:rFonts w:ascii="Segoe UI" w:eastAsiaTheme="majorEastAsia" w:hAnsi="Segoe UI" w:cs="Segoe UI"/>
          <w:color w:val="0F1115"/>
        </w:rPr>
        <w:t> </w:t>
      </w:r>
      <w:r>
        <w:rPr>
          <w:rStyle w:val="katex-mathml"/>
          <w:rFonts w:eastAsiaTheme="majorEastAsia"/>
          <w:color w:val="0F1115"/>
          <w:sz w:val="29"/>
          <w:szCs w:val="29"/>
          <w:bdr w:val="none" w:sz="0" w:space="0" w:color="auto" w:frame="1"/>
        </w:rPr>
        <w:t>j</w:t>
      </w:r>
      <w:r>
        <w:rPr>
          <w:rStyle w:val="mord"/>
          <w:rFonts w:ascii="KaTeX_Math" w:hAnsi="KaTeX_Math"/>
          <w:i/>
          <w:iCs/>
          <w:color w:val="0F1115"/>
          <w:sz w:val="29"/>
          <w:szCs w:val="29"/>
        </w:rPr>
        <w:t>j</w:t>
      </w:r>
      <w:r>
        <w:rPr>
          <w:rStyle w:val="apple-converted-space"/>
          <w:rFonts w:ascii="Segoe UI" w:eastAsiaTheme="majorEastAsia" w:hAnsi="Segoe UI" w:cs="Segoe UI"/>
          <w:color w:val="0F1115"/>
        </w:rPr>
        <w:t> </w:t>
      </w:r>
      <w:r w:rsidRPr="00AB3272">
        <w:rPr>
          <w:lang w:val="ru-RU"/>
        </w:rPr>
        <w:t>не содержит цикла отрицательного веса, то вес этого пути будет найден алгоритмом правильно.</w:t>
      </w:r>
    </w:p>
    <w:p w14:paraId="68A5021B" w14:textId="77777777" w:rsidR="00AB3272" w:rsidRPr="00AB3272" w:rsidRDefault="00AB3272" w:rsidP="00AB3272">
      <w:pPr>
        <w:pStyle w:val="2"/>
        <w:rPr>
          <w:lang w:val="ru-RU"/>
        </w:rPr>
      </w:pPr>
      <w:bookmarkStart w:id="106" w:name="_Toc216543268"/>
      <w:r w:rsidRPr="00AB3272">
        <w:rPr>
          <w:lang w:val="ru-RU"/>
        </w:rPr>
        <w:t>Восстановление пути</w:t>
      </w:r>
      <w:bookmarkEnd w:id="106"/>
    </w:p>
    <w:p w14:paraId="1B6187C6" w14:textId="3A8BFE6D" w:rsidR="004B522A" w:rsidRPr="004B522A" w:rsidRDefault="00AB3272" w:rsidP="004B522A">
      <w:pPr>
        <w:rPr>
          <w:lang w:val="ru-RU"/>
        </w:rPr>
      </w:pPr>
      <w:r w:rsidRPr="00AB3272">
        <w:rPr>
          <w:lang w:val="ru-RU"/>
        </w:rPr>
        <w:t>Для восстановления ответа необходим двумерный массив предшественников. Будем считать, что в</w:t>
      </w:r>
      <w:r>
        <w:rPr>
          <w:rStyle w:val="apple-converted-space"/>
          <w:rFonts w:ascii="Segoe UI" w:eastAsiaTheme="majorEastAsia" w:hAnsi="Segoe UI" w:cs="Segoe UI"/>
          <w:color w:val="0F1115"/>
        </w:rPr>
        <w:t> </w:t>
      </w:r>
      <w:r>
        <w:rPr>
          <w:rStyle w:val="katex-mathml"/>
          <w:rFonts w:eastAsiaTheme="majorEastAsia"/>
          <w:color w:val="0F1115"/>
          <w:sz w:val="29"/>
          <w:szCs w:val="29"/>
          <w:bdr w:val="none" w:sz="0" w:space="0" w:color="auto" w:frame="1"/>
        </w:rPr>
        <w:t>preU</w:t>
      </w:r>
      <w:r w:rsidRPr="00AB3272">
        <w:rPr>
          <w:rStyle w:val="katex-mathml"/>
          <w:rFonts w:eastAsiaTheme="majorEastAsia"/>
          <w:color w:val="0F1115"/>
          <w:sz w:val="29"/>
          <w:szCs w:val="29"/>
          <w:bdr w:val="none" w:sz="0" w:space="0" w:color="auto" w:frame="1"/>
          <w:lang w:val="ru-RU"/>
        </w:rPr>
        <w:t>[</w:t>
      </w:r>
      <w:r>
        <w:rPr>
          <w:rStyle w:val="katex-mathml"/>
          <w:rFonts w:eastAsiaTheme="majorEastAsia"/>
          <w:color w:val="0F1115"/>
          <w:sz w:val="29"/>
          <w:szCs w:val="29"/>
          <w:bdr w:val="none" w:sz="0" w:space="0" w:color="auto" w:frame="1"/>
        </w:rPr>
        <w:t>i</w:t>
      </w:r>
      <w:r w:rsidRPr="00AB3272">
        <w:rPr>
          <w:rStyle w:val="katex-mathml"/>
          <w:rFonts w:eastAsiaTheme="majorEastAsia"/>
          <w:color w:val="0F1115"/>
          <w:sz w:val="29"/>
          <w:szCs w:val="29"/>
          <w:bdr w:val="none" w:sz="0" w:space="0" w:color="auto" w:frame="1"/>
          <w:lang w:val="ru-RU"/>
        </w:rPr>
        <w:t>][</w:t>
      </w:r>
      <w:r>
        <w:rPr>
          <w:rStyle w:val="katex-mathml"/>
          <w:rFonts w:eastAsiaTheme="majorEastAsia"/>
          <w:color w:val="0F1115"/>
          <w:sz w:val="29"/>
          <w:szCs w:val="29"/>
          <w:bdr w:val="none" w:sz="0" w:space="0" w:color="auto" w:frame="1"/>
        </w:rPr>
        <w:t>j</w:t>
      </w:r>
      <w:r w:rsidRPr="00AB3272">
        <w:rPr>
          <w:rStyle w:val="katex-mathml"/>
          <w:rFonts w:eastAsiaTheme="majorEastAsia"/>
          <w:color w:val="0F1115"/>
          <w:sz w:val="29"/>
          <w:szCs w:val="29"/>
          <w:bdr w:val="none" w:sz="0" w:space="0" w:color="auto" w:frame="1"/>
          <w:lang w:val="ru-RU"/>
        </w:rPr>
        <w:t>]</w:t>
      </w:r>
      <w:r>
        <w:rPr>
          <w:rStyle w:val="mord"/>
          <w:rFonts w:ascii="KaTeX_Math" w:hAnsi="KaTeX_Math"/>
          <w:i/>
          <w:iCs/>
          <w:color w:val="0F1115"/>
          <w:sz w:val="29"/>
          <w:szCs w:val="29"/>
        </w:rPr>
        <w:t>preU</w:t>
      </w:r>
      <w:r w:rsidRPr="00AB3272">
        <w:rPr>
          <w:rStyle w:val="mopen"/>
          <w:color w:val="0F1115"/>
          <w:sz w:val="29"/>
          <w:szCs w:val="29"/>
          <w:lang w:val="ru-RU"/>
        </w:rPr>
        <w:t>[</w:t>
      </w:r>
      <w:r>
        <w:rPr>
          <w:rStyle w:val="mord"/>
          <w:rFonts w:ascii="KaTeX_Math" w:hAnsi="KaTeX_Math"/>
          <w:i/>
          <w:iCs/>
          <w:color w:val="0F1115"/>
          <w:sz w:val="29"/>
          <w:szCs w:val="29"/>
        </w:rPr>
        <w:t>i</w:t>
      </w:r>
      <w:r w:rsidRPr="00AB3272">
        <w:rPr>
          <w:rStyle w:val="mclose"/>
          <w:color w:val="0F1115"/>
          <w:sz w:val="29"/>
          <w:szCs w:val="29"/>
          <w:lang w:val="ru-RU"/>
        </w:rPr>
        <w:t>]</w:t>
      </w:r>
      <w:r w:rsidRPr="00AB3272">
        <w:rPr>
          <w:rStyle w:val="mopen"/>
          <w:color w:val="0F1115"/>
          <w:sz w:val="29"/>
          <w:szCs w:val="29"/>
          <w:lang w:val="ru-RU"/>
        </w:rPr>
        <w:t>[</w:t>
      </w:r>
      <w:r>
        <w:rPr>
          <w:rStyle w:val="mord"/>
          <w:rFonts w:ascii="KaTeX_Math" w:hAnsi="KaTeX_Math"/>
          <w:i/>
          <w:iCs/>
          <w:color w:val="0F1115"/>
          <w:sz w:val="29"/>
          <w:szCs w:val="29"/>
        </w:rPr>
        <w:t>j</w:t>
      </w:r>
      <w:r w:rsidRPr="00AB3272">
        <w:rPr>
          <w:rStyle w:val="mclose"/>
          <w:color w:val="0F1115"/>
          <w:sz w:val="29"/>
          <w:szCs w:val="29"/>
          <w:lang w:val="ru-RU"/>
        </w:rPr>
        <w:t>]</w:t>
      </w:r>
      <w:r>
        <w:rPr>
          <w:rStyle w:val="apple-converted-space"/>
          <w:rFonts w:ascii="Segoe UI" w:eastAsiaTheme="majorEastAsia" w:hAnsi="Segoe UI" w:cs="Segoe UI"/>
          <w:color w:val="0F1115"/>
        </w:rPr>
        <w:t> </w:t>
      </w:r>
      <w:r w:rsidRPr="00AB3272">
        <w:rPr>
          <w:lang w:val="ru-RU"/>
        </w:rPr>
        <w:t xml:space="preserve">хранится номер вершины, являющейся </w:t>
      </w:r>
      <w:r w:rsidRPr="00AB3272">
        <w:rPr>
          <w:lang w:val="ru-RU"/>
        </w:rPr>
        <w:lastRenderedPageBreak/>
        <w:t>предшественником вершины</w:t>
      </w:r>
      <w:r>
        <w:rPr>
          <w:rStyle w:val="apple-converted-space"/>
          <w:rFonts w:ascii="Segoe UI" w:eastAsiaTheme="majorEastAsia" w:hAnsi="Segoe UI" w:cs="Segoe UI"/>
          <w:color w:val="0F1115"/>
        </w:rPr>
        <w:t> </w:t>
      </w:r>
      <w:r>
        <w:rPr>
          <w:rStyle w:val="katex-mathml"/>
          <w:rFonts w:eastAsiaTheme="majorEastAsia"/>
          <w:color w:val="0F1115"/>
          <w:sz w:val="29"/>
          <w:szCs w:val="29"/>
          <w:bdr w:val="none" w:sz="0" w:space="0" w:color="auto" w:frame="1"/>
        </w:rPr>
        <w:t>j</w:t>
      </w:r>
      <w:r>
        <w:rPr>
          <w:rStyle w:val="mord"/>
          <w:rFonts w:ascii="KaTeX_Math" w:hAnsi="KaTeX_Math"/>
          <w:i/>
          <w:iCs/>
          <w:color w:val="0F1115"/>
          <w:sz w:val="29"/>
          <w:szCs w:val="29"/>
        </w:rPr>
        <w:t>j</w:t>
      </w:r>
      <w:r>
        <w:rPr>
          <w:rStyle w:val="apple-converted-space"/>
          <w:rFonts w:ascii="Segoe UI" w:eastAsiaTheme="majorEastAsia" w:hAnsi="Segoe UI" w:cs="Segoe UI"/>
          <w:color w:val="0F1115"/>
        </w:rPr>
        <w:t> </w:t>
      </w:r>
      <w:r w:rsidRPr="00AB3272">
        <w:rPr>
          <w:lang w:val="ru-RU"/>
        </w:rPr>
        <w:t>на кратчайшем пути из вершины</w:t>
      </w:r>
      <w:r>
        <w:rPr>
          <w:rStyle w:val="apple-converted-space"/>
          <w:rFonts w:ascii="Segoe UI" w:eastAsiaTheme="majorEastAsia" w:hAnsi="Segoe UI" w:cs="Segoe UI"/>
          <w:color w:val="0F1115"/>
        </w:rPr>
        <w:t> </w:t>
      </w:r>
      <w:r>
        <w:rPr>
          <w:rStyle w:val="katex-mathml"/>
          <w:rFonts w:eastAsiaTheme="majorEastAsia"/>
          <w:color w:val="0F1115"/>
          <w:sz w:val="29"/>
          <w:szCs w:val="29"/>
          <w:bdr w:val="none" w:sz="0" w:space="0" w:color="auto" w:frame="1"/>
        </w:rPr>
        <w:t>i</w:t>
      </w:r>
      <w:r>
        <w:rPr>
          <w:rStyle w:val="mord"/>
          <w:rFonts w:ascii="KaTeX_Math" w:hAnsi="KaTeX_Math"/>
          <w:i/>
          <w:iCs/>
          <w:color w:val="0F1115"/>
          <w:sz w:val="29"/>
          <w:szCs w:val="29"/>
        </w:rPr>
        <w:t>i</w:t>
      </w:r>
      <w:r w:rsidRPr="00AB3272">
        <w:rPr>
          <w:lang w:val="ru-RU"/>
        </w:rPr>
        <w:t>. Тогда при обновлении значения</w:t>
      </w:r>
      <w:r>
        <w:rPr>
          <w:rStyle w:val="apple-converted-space"/>
          <w:rFonts w:ascii="Segoe UI" w:eastAsiaTheme="majorEastAsia" w:hAnsi="Segoe UI" w:cs="Segoe UI"/>
          <w:color w:val="0F1115"/>
        </w:rPr>
        <w:t> </w:t>
      </w:r>
      <w:r>
        <w:rPr>
          <w:rStyle w:val="katex-mathml"/>
          <w:rFonts w:eastAsiaTheme="majorEastAsia"/>
          <w:color w:val="0F1115"/>
          <w:sz w:val="29"/>
          <w:szCs w:val="29"/>
          <w:bdr w:val="none" w:sz="0" w:space="0" w:color="auto" w:frame="1"/>
        </w:rPr>
        <w:t>d</w:t>
      </w:r>
      <w:r w:rsidRPr="00AB3272">
        <w:rPr>
          <w:rStyle w:val="katex-mathml"/>
          <w:rFonts w:eastAsiaTheme="majorEastAsia"/>
          <w:color w:val="0F1115"/>
          <w:sz w:val="29"/>
          <w:szCs w:val="29"/>
          <w:bdr w:val="none" w:sz="0" w:space="0" w:color="auto" w:frame="1"/>
          <w:lang w:val="ru-RU"/>
        </w:rPr>
        <w:t>[</w:t>
      </w:r>
      <w:r>
        <w:rPr>
          <w:rStyle w:val="katex-mathml"/>
          <w:rFonts w:eastAsiaTheme="majorEastAsia"/>
          <w:color w:val="0F1115"/>
          <w:sz w:val="29"/>
          <w:szCs w:val="29"/>
          <w:bdr w:val="none" w:sz="0" w:space="0" w:color="auto" w:frame="1"/>
        </w:rPr>
        <w:t>i</w:t>
      </w:r>
      <w:r w:rsidRPr="00AB3272">
        <w:rPr>
          <w:rStyle w:val="katex-mathml"/>
          <w:rFonts w:eastAsiaTheme="majorEastAsia"/>
          <w:color w:val="0F1115"/>
          <w:sz w:val="29"/>
          <w:szCs w:val="29"/>
          <w:bdr w:val="none" w:sz="0" w:space="0" w:color="auto" w:frame="1"/>
          <w:lang w:val="ru-RU"/>
        </w:rPr>
        <w:t>][</w:t>
      </w:r>
      <w:r>
        <w:rPr>
          <w:rStyle w:val="katex-mathml"/>
          <w:rFonts w:eastAsiaTheme="majorEastAsia"/>
          <w:color w:val="0F1115"/>
          <w:sz w:val="29"/>
          <w:szCs w:val="29"/>
          <w:bdr w:val="none" w:sz="0" w:space="0" w:color="auto" w:frame="1"/>
        </w:rPr>
        <w:t>j</w:t>
      </w:r>
      <w:r w:rsidRPr="00AB3272">
        <w:rPr>
          <w:rStyle w:val="katex-mathml"/>
          <w:rFonts w:eastAsiaTheme="majorEastAsia"/>
          <w:color w:val="0F1115"/>
          <w:sz w:val="29"/>
          <w:szCs w:val="29"/>
          <w:bdr w:val="none" w:sz="0" w:space="0" w:color="auto" w:frame="1"/>
          <w:lang w:val="ru-RU"/>
        </w:rPr>
        <w:t>]</w:t>
      </w:r>
      <w:r>
        <w:rPr>
          <w:rStyle w:val="mord"/>
          <w:rFonts w:ascii="KaTeX_Math" w:hAnsi="KaTeX_Math"/>
          <w:i/>
          <w:iCs/>
          <w:color w:val="0F1115"/>
          <w:sz w:val="29"/>
          <w:szCs w:val="29"/>
        </w:rPr>
        <w:t>d</w:t>
      </w:r>
      <w:r w:rsidRPr="00AB3272">
        <w:rPr>
          <w:rStyle w:val="mopen"/>
          <w:color w:val="0F1115"/>
          <w:sz w:val="29"/>
          <w:szCs w:val="29"/>
          <w:lang w:val="ru-RU"/>
        </w:rPr>
        <w:t>[</w:t>
      </w:r>
      <w:r>
        <w:rPr>
          <w:rStyle w:val="mord"/>
          <w:rFonts w:ascii="KaTeX_Math" w:hAnsi="KaTeX_Math"/>
          <w:i/>
          <w:iCs/>
          <w:color w:val="0F1115"/>
          <w:sz w:val="29"/>
          <w:szCs w:val="29"/>
        </w:rPr>
        <w:t>i</w:t>
      </w:r>
      <w:r w:rsidRPr="00AB3272">
        <w:rPr>
          <w:rStyle w:val="mclose"/>
          <w:color w:val="0F1115"/>
          <w:sz w:val="29"/>
          <w:szCs w:val="29"/>
          <w:lang w:val="ru-RU"/>
        </w:rPr>
        <w:t>]</w:t>
      </w:r>
      <w:r w:rsidRPr="00AB3272">
        <w:rPr>
          <w:rStyle w:val="mopen"/>
          <w:color w:val="0F1115"/>
          <w:sz w:val="29"/>
          <w:szCs w:val="29"/>
          <w:lang w:val="ru-RU"/>
        </w:rPr>
        <w:t>[</w:t>
      </w:r>
      <w:r>
        <w:rPr>
          <w:rStyle w:val="mord"/>
          <w:rFonts w:ascii="KaTeX_Math" w:hAnsi="KaTeX_Math"/>
          <w:i/>
          <w:iCs/>
          <w:color w:val="0F1115"/>
          <w:sz w:val="29"/>
          <w:szCs w:val="29"/>
        </w:rPr>
        <w:t>j</w:t>
      </w:r>
      <w:r w:rsidRPr="00AB3272">
        <w:rPr>
          <w:rStyle w:val="mclose"/>
          <w:color w:val="0F1115"/>
          <w:sz w:val="29"/>
          <w:szCs w:val="29"/>
          <w:lang w:val="ru-RU"/>
        </w:rPr>
        <w:t>]</w:t>
      </w:r>
      <w:r>
        <w:rPr>
          <w:rStyle w:val="apple-converted-space"/>
          <w:rFonts w:ascii="Segoe UI" w:eastAsiaTheme="majorEastAsia" w:hAnsi="Segoe UI" w:cs="Segoe UI"/>
          <w:color w:val="0F1115"/>
        </w:rPr>
        <w:t> </w:t>
      </w:r>
      <w:r w:rsidRPr="00AB3272">
        <w:rPr>
          <w:lang w:val="ru-RU"/>
        </w:rPr>
        <w:t>нужно также обновить предшественника. А именно, если путь</w:t>
      </w:r>
      <w:r>
        <w:rPr>
          <w:rStyle w:val="apple-converted-space"/>
          <w:rFonts w:ascii="Segoe UI" w:eastAsiaTheme="majorEastAsia" w:hAnsi="Segoe UI" w:cs="Segoe UI"/>
          <w:color w:val="0F1115"/>
        </w:rPr>
        <w:t> </w:t>
      </w:r>
      <w:r>
        <w:rPr>
          <w:rStyle w:val="katex-mathml"/>
          <w:rFonts w:eastAsiaTheme="majorEastAsia"/>
          <w:color w:val="0F1115"/>
          <w:sz w:val="29"/>
          <w:szCs w:val="29"/>
          <w:bdr w:val="none" w:sz="0" w:space="0" w:color="auto" w:frame="1"/>
        </w:rPr>
        <w:t>i</w:t>
      </w:r>
      <w:r w:rsidRPr="00AB3272">
        <w:rPr>
          <w:rStyle w:val="katex-mathml"/>
          <w:rFonts w:eastAsiaTheme="majorEastAsia"/>
          <w:color w:val="0F1115"/>
          <w:sz w:val="29"/>
          <w:szCs w:val="29"/>
          <w:bdr w:val="none" w:sz="0" w:space="0" w:color="auto" w:frame="1"/>
          <w:lang w:val="ru-RU"/>
        </w:rPr>
        <w:t>−</w:t>
      </w:r>
      <w:r>
        <w:rPr>
          <w:rStyle w:val="katex-mathml"/>
          <w:rFonts w:eastAsiaTheme="majorEastAsia"/>
          <w:color w:val="0F1115"/>
          <w:sz w:val="29"/>
          <w:szCs w:val="29"/>
          <w:bdr w:val="none" w:sz="0" w:space="0" w:color="auto" w:frame="1"/>
        </w:rPr>
        <w:t>j</w:t>
      </w:r>
      <w:r>
        <w:rPr>
          <w:rStyle w:val="mord"/>
          <w:rFonts w:ascii="KaTeX_Math" w:hAnsi="KaTeX_Math"/>
          <w:i/>
          <w:iCs/>
          <w:color w:val="0F1115"/>
          <w:sz w:val="29"/>
          <w:szCs w:val="29"/>
        </w:rPr>
        <w:t>i</w:t>
      </w:r>
      <w:r w:rsidRPr="00AB3272">
        <w:rPr>
          <w:rStyle w:val="mbin"/>
          <w:color w:val="0F1115"/>
          <w:sz w:val="29"/>
          <w:szCs w:val="29"/>
          <w:lang w:val="ru-RU"/>
        </w:rPr>
        <w:t>−</w:t>
      </w:r>
      <w:r>
        <w:rPr>
          <w:rStyle w:val="mord"/>
          <w:rFonts w:ascii="KaTeX_Math" w:hAnsi="KaTeX_Math"/>
          <w:i/>
          <w:iCs/>
          <w:color w:val="0F1115"/>
          <w:sz w:val="29"/>
          <w:szCs w:val="29"/>
        </w:rPr>
        <w:t>j</w:t>
      </w:r>
      <w:r>
        <w:rPr>
          <w:rStyle w:val="apple-converted-space"/>
          <w:rFonts w:ascii="Segoe UI" w:eastAsiaTheme="majorEastAsia" w:hAnsi="Segoe UI" w:cs="Segoe UI"/>
          <w:color w:val="0F1115"/>
        </w:rPr>
        <w:t> </w:t>
      </w:r>
      <w:r w:rsidRPr="00AB3272">
        <w:rPr>
          <w:lang w:val="ru-RU"/>
        </w:rPr>
        <w:t>был обновлен на путь, проходящий через</w:t>
      </w:r>
      <w:r w:rsidR="004B522A">
        <w:rPr>
          <w:lang w:val="ru-RU"/>
        </w:rPr>
        <w:t xml:space="preserve"> </w:t>
      </w:r>
      <w:r w:rsidR="004B522A" w:rsidRPr="004B522A">
        <w:rPr>
          <w:rFonts w:eastAsiaTheme="minorHAnsi"/>
          <w:lang w:val="ru-RU"/>
        </w:rPr>
        <w:t xml:space="preserve">вершину к, то теперь предшественником вершины </w:t>
      </w:r>
      <w:r w:rsidR="004B522A">
        <w:rPr>
          <w:rFonts w:eastAsiaTheme="minorHAnsi"/>
        </w:rPr>
        <w:t>j</w:t>
      </w:r>
      <w:r w:rsidR="004B522A" w:rsidRPr="004B522A">
        <w:rPr>
          <w:rFonts w:eastAsiaTheme="minorHAnsi"/>
          <w:lang w:val="ru-RU"/>
        </w:rPr>
        <w:t xml:space="preserve"> на пути из і становится вершина, которая</w:t>
      </w:r>
    </w:p>
    <w:p w14:paraId="07A26E15" w14:textId="77777777" w:rsidR="004B522A" w:rsidRPr="004B522A" w:rsidRDefault="004B522A" w:rsidP="004B522A">
      <w:pPr>
        <w:rPr>
          <w:rFonts w:eastAsiaTheme="minorHAnsi"/>
          <w:lang w:val="ru-RU"/>
        </w:rPr>
      </w:pPr>
      <w:r w:rsidRPr="004B522A">
        <w:rPr>
          <w:rFonts w:eastAsiaTheme="minorHAnsi"/>
          <w:lang w:val="ru-RU"/>
        </w:rPr>
        <w:t>была ее предшественником на пути из к, то есть необходимо присвоить</w:t>
      </w:r>
    </w:p>
    <w:p w14:paraId="7D65C31D" w14:textId="77777777" w:rsidR="004B522A" w:rsidRPr="004B522A" w:rsidRDefault="004B522A" w:rsidP="004B522A">
      <w:pPr>
        <w:rPr>
          <w:rFonts w:eastAsiaTheme="minorHAnsi"/>
          <w:lang w:val="ru-RU"/>
        </w:rPr>
      </w:pPr>
      <w:r>
        <w:rPr>
          <w:rFonts w:eastAsiaTheme="minorHAnsi"/>
        </w:rPr>
        <w:t>prev</w:t>
      </w:r>
      <w:r w:rsidRPr="004B522A">
        <w:rPr>
          <w:rFonts w:eastAsiaTheme="minorHAnsi"/>
          <w:lang w:val="ru-RU"/>
        </w:rPr>
        <w:t>[</w:t>
      </w:r>
      <w:r>
        <w:rPr>
          <w:rFonts w:eastAsiaTheme="minorHAnsi"/>
        </w:rPr>
        <w:t>ill</w:t>
      </w:r>
      <w:r w:rsidRPr="004B522A">
        <w:rPr>
          <w:rFonts w:eastAsiaTheme="minorHAnsi"/>
          <w:lang w:val="ru-RU"/>
        </w:rPr>
        <w:t xml:space="preserve">/ = </w:t>
      </w:r>
      <w:r>
        <w:rPr>
          <w:rFonts w:eastAsiaTheme="minorHAnsi"/>
        </w:rPr>
        <w:t>prev</w:t>
      </w:r>
      <w:r w:rsidRPr="004B522A">
        <w:rPr>
          <w:rFonts w:eastAsiaTheme="minorHAnsi"/>
          <w:lang w:val="ru-RU"/>
        </w:rPr>
        <w:t>[</w:t>
      </w:r>
      <w:r>
        <w:rPr>
          <w:rFonts w:eastAsiaTheme="minorHAnsi"/>
        </w:rPr>
        <w:t>k</w:t>
      </w:r>
      <w:r w:rsidRPr="004B522A">
        <w:rPr>
          <w:rFonts w:eastAsiaTheme="minorHAnsi"/>
          <w:lang w:val="ru-RU"/>
        </w:rPr>
        <w:t>][/.</w:t>
      </w:r>
    </w:p>
    <w:p w14:paraId="4059FC60" w14:textId="3B12DE29" w:rsidR="00AB3272" w:rsidRDefault="004B522A" w:rsidP="004B522A">
      <w:pPr>
        <w:rPr>
          <w:rFonts w:eastAsiaTheme="minorHAnsi"/>
          <w:lang w:val="ru-RU"/>
        </w:rPr>
      </w:pPr>
      <w:r w:rsidRPr="004B522A">
        <w:rPr>
          <w:rFonts w:eastAsiaTheme="minorHAnsi"/>
          <w:lang w:val="ru-RU"/>
        </w:rPr>
        <w:t>Запишем алгоритм, который сохраняет предшественников, а также добавим проверки на существование пути:</w:t>
      </w:r>
    </w:p>
    <w:p w14:paraId="5DE196CC" w14:textId="77777777" w:rsidR="007325F1" w:rsidRDefault="007325F1" w:rsidP="004B522A">
      <w:pPr>
        <w:rPr>
          <w:rFonts w:eastAsiaTheme="minorHAnsi"/>
          <w:lang w:val="ru-RU"/>
        </w:rPr>
      </w:pPr>
    </w:p>
    <w:p w14:paraId="254D41E1" w14:textId="31CF0844" w:rsidR="007325F1" w:rsidRDefault="004B522A" w:rsidP="004B522A">
      <w:pPr>
        <w:pStyle w:val="HTML"/>
        <w:shd w:val="clear" w:color="auto" w:fill="FFFFFF"/>
        <w:rPr>
          <w:color w:val="000000"/>
        </w:rPr>
      </w:pPr>
      <w:r>
        <w:rPr>
          <w:color w:val="000000"/>
        </w:rPr>
        <w:t xml:space="preserve">N, M = </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 xml:space="preserve">INF = </w:t>
      </w:r>
      <w:r>
        <w:rPr>
          <w:color w:val="000080"/>
        </w:rPr>
        <w:t>float</w:t>
      </w:r>
      <w:r>
        <w:rPr>
          <w:color w:val="000000"/>
        </w:rPr>
        <w:t>(</w:t>
      </w:r>
      <w:r>
        <w:rPr>
          <w:b/>
          <w:bCs/>
          <w:color w:val="008000"/>
        </w:rPr>
        <w:t>'inf'</w:t>
      </w:r>
      <w:r>
        <w:rPr>
          <w:color w:val="000000"/>
        </w:rPr>
        <w:t>)</w:t>
      </w:r>
      <w:r>
        <w:rPr>
          <w:color w:val="000000"/>
        </w:rPr>
        <w:br/>
      </w:r>
      <w:r>
        <w:rPr>
          <w:color w:val="000000"/>
        </w:rPr>
        <w:br/>
        <w:t>pred = [[-</w:t>
      </w:r>
      <w:r>
        <w:rPr>
          <w:color w:val="0000FF"/>
        </w:rPr>
        <w:t>1</w:t>
      </w:r>
      <w:r>
        <w:rPr>
          <w:color w:val="000000"/>
        </w:rPr>
        <w:t xml:space="preserve">] * N </w:t>
      </w:r>
      <w:r>
        <w:rPr>
          <w:b/>
          <w:bCs/>
          <w:color w:val="000080"/>
        </w:rPr>
        <w:t xml:space="preserve">for </w:t>
      </w:r>
      <w:r>
        <w:rPr>
          <w:color w:val="000000"/>
        </w:rPr>
        <w:t xml:space="preserve">_ </w:t>
      </w:r>
      <w:r>
        <w:rPr>
          <w:b/>
          <w:bCs/>
          <w:color w:val="000080"/>
        </w:rPr>
        <w:t xml:space="preserve">in </w:t>
      </w:r>
      <w:r>
        <w:rPr>
          <w:color w:val="000080"/>
        </w:rPr>
        <w:t>range</w:t>
      </w:r>
      <w:r>
        <w:rPr>
          <w:color w:val="000000"/>
        </w:rPr>
        <w:t>(N)]</w:t>
      </w:r>
      <w:r>
        <w:rPr>
          <w:color w:val="000000"/>
        </w:rPr>
        <w:br/>
        <w:t xml:space="preserve">dist = [[INF] * N </w:t>
      </w:r>
      <w:r>
        <w:rPr>
          <w:b/>
          <w:bCs/>
          <w:color w:val="000080"/>
        </w:rPr>
        <w:t xml:space="preserve">for </w:t>
      </w:r>
      <w:r>
        <w:rPr>
          <w:color w:val="000000"/>
        </w:rPr>
        <w:t xml:space="preserve">_ </w:t>
      </w:r>
      <w:r>
        <w:rPr>
          <w:b/>
          <w:bCs/>
          <w:color w:val="000080"/>
        </w:rPr>
        <w:t xml:space="preserve">in </w:t>
      </w:r>
      <w:r>
        <w:rPr>
          <w:color w:val="000080"/>
        </w:rPr>
        <w:t>range</w:t>
      </w:r>
      <w:r>
        <w:rPr>
          <w:color w:val="000000"/>
        </w:rPr>
        <w:t>(N)]</w:t>
      </w:r>
      <w:r>
        <w:rPr>
          <w:color w:val="000000"/>
        </w:rPr>
        <w:br/>
      </w:r>
      <w:r>
        <w:rPr>
          <w:color w:val="000000"/>
        </w:rPr>
        <w:br/>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t xml:space="preserve">    dist[i][i] = </w:t>
      </w:r>
      <w:r>
        <w:rPr>
          <w:color w:val="0000FF"/>
        </w:rPr>
        <w:t>0</w:t>
      </w:r>
      <w:r>
        <w:rPr>
          <w:color w:val="0000FF"/>
        </w:rPr>
        <w:br/>
      </w:r>
      <w:r>
        <w:rPr>
          <w:color w:val="0000FF"/>
        </w:rPr>
        <w:br/>
      </w:r>
      <w:r>
        <w:rPr>
          <w:b/>
          <w:bCs/>
          <w:color w:val="000080"/>
        </w:rPr>
        <w:t xml:space="preserve">for </w:t>
      </w:r>
      <w:r>
        <w:rPr>
          <w:color w:val="000000"/>
        </w:rPr>
        <w:t xml:space="preserve">j </w:t>
      </w:r>
      <w:r>
        <w:rPr>
          <w:b/>
          <w:bCs/>
          <w:color w:val="000080"/>
        </w:rPr>
        <w:t xml:space="preserve">in </w:t>
      </w:r>
      <w:r>
        <w:rPr>
          <w:color w:val="000080"/>
        </w:rPr>
        <w:t>range</w:t>
      </w:r>
      <w:r>
        <w:rPr>
          <w:color w:val="000000"/>
        </w:rPr>
        <w:t>(M):</w:t>
      </w:r>
      <w:r>
        <w:rPr>
          <w:color w:val="000000"/>
        </w:rPr>
        <w:br/>
        <w:t xml:space="preserve">    a, b, weight = </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 xml:space="preserve">    </w:t>
      </w:r>
      <w:r>
        <w:rPr>
          <w:b/>
          <w:bCs/>
          <w:color w:val="000080"/>
        </w:rPr>
        <w:t xml:space="preserve">if </w:t>
      </w:r>
      <w:r>
        <w:rPr>
          <w:color w:val="000000"/>
        </w:rPr>
        <w:t>dist[a][b] &gt; weight:</w:t>
      </w:r>
      <w:r>
        <w:rPr>
          <w:color w:val="000000"/>
        </w:rPr>
        <w:br/>
        <w:t xml:space="preserve">        dist[a][b] = weight</w:t>
      </w:r>
      <w:r>
        <w:rPr>
          <w:color w:val="000000"/>
        </w:rPr>
        <w:br/>
        <w:t xml:space="preserve">        pred[a][b] = a</w:t>
      </w:r>
      <w:r>
        <w:rPr>
          <w:color w:val="000000"/>
        </w:rPr>
        <w:br/>
      </w:r>
      <w:r>
        <w:rPr>
          <w:color w:val="000000"/>
        </w:rPr>
        <w:br/>
      </w:r>
      <w:r>
        <w:rPr>
          <w:i/>
          <w:iCs/>
          <w:color w:val="808080"/>
        </w:rPr>
        <w:t># Алгоритм Флойда-Уоршалла</w:t>
      </w:r>
      <w:r>
        <w:rPr>
          <w:i/>
          <w:iCs/>
          <w:color w:val="808080"/>
        </w:rPr>
        <w:br/>
      </w:r>
      <w:r>
        <w:rPr>
          <w:b/>
          <w:bCs/>
          <w:color w:val="000080"/>
        </w:rPr>
        <w:t xml:space="preserve">for </w:t>
      </w:r>
      <w:r>
        <w:rPr>
          <w:color w:val="000000"/>
        </w:rPr>
        <w:t xml:space="preserve">k </w:t>
      </w:r>
      <w:r>
        <w:rPr>
          <w:b/>
          <w:bCs/>
          <w:color w:val="000080"/>
        </w:rPr>
        <w:t xml:space="preserve">in </w:t>
      </w:r>
      <w:r>
        <w:rPr>
          <w:color w:val="000080"/>
        </w:rPr>
        <w:t>range</w:t>
      </w:r>
      <w:r>
        <w:rPr>
          <w:color w:val="000000"/>
        </w:rPr>
        <w:t>(N):</w:t>
      </w:r>
      <w:r>
        <w:rPr>
          <w:color w:val="000000"/>
        </w:rPr>
        <w:br/>
        <w:t xml:space="preserve">    </w:t>
      </w:r>
      <w:r>
        <w:rPr>
          <w:b/>
          <w:bCs/>
          <w:color w:val="000080"/>
        </w:rPr>
        <w:t xml:space="preserve">for </w:t>
      </w:r>
      <w:r>
        <w:rPr>
          <w:color w:val="000000"/>
        </w:rPr>
        <w:t xml:space="preserve">i </w:t>
      </w:r>
      <w:r>
        <w:rPr>
          <w:b/>
          <w:bCs/>
          <w:color w:val="000080"/>
        </w:rPr>
        <w:t xml:space="preserve">in </w:t>
      </w:r>
      <w:r>
        <w:rPr>
          <w:color w:val="000080"/>
        </w:rPr>
        <w:t>range</w:t>
      </w:r>
      <w:r>
        <w:rPr>
          <w:color w:val="000000"/>
        </w:rPr>
        <w:t>(N):</w:t>
      </w:r>
      <w:r>
        <w:rPr>
          <w:color w:val="000000"/>
        </w:rPr>
        <w:br/>
        <w:t xml:space="preserve">        </w:t>
      </w:r>
      <w:r>
        <w:rPr>
          <w:b/>
          <w:bCs/>
          <w:color w:val="000080"/>
        </w:rPr>
        <w:t xml:space="preserve">for </w:t>
      </w:r>
      <w:r>
        <w:rPr>
          <w:color w:val="000000"/>
        </w:rPr>
        <w:t xml:space="preserve">j </w:t>
      </w:r>
      <w:r>
        <w:rPr>
          <w:b/>
          <w:bCs/>
          <w:color w:val="000080"/>
        </w:rPr>
        <w:t xml:space="preserve">in </w:t>
      </w:r>
      <w:r>
        <w:rPr>
          <w:color w:val="000080"/>
        </w:rPr>
        <w:t>range</w:t>
      </w:r>
      <w:r>
        <w:rPr>
          <w:color w:val="000000"/>
        </w:rPr>
        <w:t>(N):</w:t>
      </w:r>
      <w:r>
        <w:rPr>
          <w:color w:val="000000"/>
        </w:rPr>
        <w:br/>
        <w:t xml:space="preserve">            </w:t>
      </w:r>
      <w:r>
        <w:rPr>
          <w:b/>
          <w:bCs/>
          <w:color w:val="000080"/>
        </w:rPr>
        <w:t xml:space="preserve">if </w:t>
      </w:r>
      <w:r>
        <w:rPr>
          <w:color w:val="000000"/>
        </w:rPr>
        <w:t xml:space="preserve">dist[i][k] != INF </w:t>
      </w:r>
      <w:r>
        <w:rPr>
          <w:b/>
          <w:bCs/>
          <w:color w:val="000080"/>
        </w:rPr>
        <w:t xml:space="preserve">and </w:t>
      </w:r>
      <w:r>
        <w:rPr>
          <w:color w:val="000000"/>
        </w:rPr>
        <w:t xml:space="preserve">dist[k][j] != INF </w:t>
      </w:r>
      <w:r>
        <w:rPr>
          <w:b/>
          <w:bCs/>
          <w:color w:val="000080"/>
        </w:rPr>
        <w:t xml:space="preserve">and </w:t>
      </w:r>
      <w:r>
        <w:rPr>
          <w:color w:val="000000"/>
        </w:rPr>
        <w:t>\</w:t>
      </w:r>
      <w:r>
        <w:rPr>
          <w:color w:val="000000"/>
        </w:rPr>
        <w:br/>
        <w:t xml:space="preserve">            dist[i][j] &gt; dist[i][k] + dist[k][j]:</w:t>
      </w:r>
      <w:r>
        <w:rPr>
          <w:color w:val="000000"/>
        </w:rPr>
        <w:br/>
        <w:t xml:space="preserve">                dist[i][j] = dist[i][k] + dist[k][j]</w:t>
      </w:r>
      <w:r>
        <w:rPr>
          <w:color w:val="000000"/>
        </w:rPr>
        <w:br/>
        <w:t xml:space="preserve">                pred[i][j] = pred[k][j]</w:t>
      </w:r>
      <w:r>
        <w:rPr>
          <w:color w:val="000000"/>
        </w:rPr>
        <w:br/>
      </w:r>
      <w:r>
        <w:rPr>
          <w:i/>
          <w:iCs/>
          <w:color w:val="808080"/>
        </w:rPr>
        <w:t># Считываем стартовую вершину и вершину, в которую идем</w:t>
      </w:r>
      <w:r>
        <w:rPr>
          <w:i/>
          <w:iCs/>
          <w:color w:val="808080"/>
        </w:rPr>
        <w:br/>
      </w:r>
      <w:r>
        <w:rPr>
          <w:color w:val="000000"/>
        </w:rPr>
        <w:t xml:space="preserve">start, finish = </w:t>
      </w:r>
      <w:r>
        <w:rPr>
          <w:color w:val="000080"/>
        </w:rPr>
        <w:t>map</w:t>
      </w:r>
      <w:r>
        <w:rPr>
          <w:color w:val="000000"/>
        </w:rPr>
        <w:t>(</w:t>
      </w:r>
      <w:r>
        <w:rPr>
          <w:color w:val="000080"/>
        </w:rPr>
        <w:t>int</w:t>
      </w:r>
      <w:r>
        <w:rPr>
          <w:color w:val="000000"/>
        </w:rPr>
        <w:t xml:space="preserve">, </w:t>
      </w:r>
      <w:r>
        <w:rPr>
          <w:color w:val="000080"/>
        </w:rPr>
        <w:t>input</w:t>
      </w:r>
      <w:r>
        <w:rPr>
          <w:color w:val="000000"/>
        </w:rPr>
        <w:t>().split())</w:t>
      </w:r>
      <w:r>
        <w:rPr>
          <w:color w:val="000000"/>
        </w:rPr>
        <w:br/>
        <w:t>path = []</w:t>
      </w:r>
      <w:r>
        <w:rPr>
          <w:color w:val="000000"/>
        </w:rPr>
        <w:br/>
        <w:t>v = finish</w:t>
      </w:r>
      <w:r>
        <w:rPr>
          <w:color w:val="000000"/>
        </w:rPr>
        <w:br/>
      </w:r>
      <w:r>
        <w:rPr>
          <w:b/>
          <w:bCs/>
          <w:color w:val="000080"/>
        </w:rPr>
        <w:t xml:space="preserve">while </w:t>
      </w:r>
      <w:r>
        <w:rPr>
          <w:color w:val="000000"/>
        </w:rPr>
        <w:t>v != -</w:t>
      </w:r>
      <w:r>
        <w:rPr>
          <w:color w:val="0000FF"/>
        </w:rPr>
        <w:t>1</w:t>
      </w:r>
      <w:r>
        <w:rPr>
          <w:color w:val="000000"/>
        </w:rPr>
        <w:t>:</w:t>
      </w:r>
      <w:r>
        <w:rPr>
          <w:color w:val="000000"/>
        </w:rPr>
        <w:br/>
        <w:t xml:space="preserve">    path.append(v)</w:t>
      </w:r>
      <w:r>
        <w:rPr>
          <w:color w:val="000000"/>
        </w:rPr>
        <w:br/>
        <w:t xml:space="preserve">    v = pred[start][v]</w:t>
      </w:r>
      <w:r>
        <w:rPr>
          <w:color w:val="000000"/>
        </w:rPr>
        <w:br/>
      </w:r>
      <w:r>
        <w:rPr>
          <w:color w:val="000080"/>
        </w:rPr>
        <w:t>print</w:t>
      </w:r>
      <w:r>
        <w:rPr>
          <w:color w:val="000000"/>
        </w:rPr>
        <w:t>(*path[::-</w:t>
      </w:r>
      <w:r>
        <w:rPr>
          <w:color w:val="0000FF"/>
        </w:rPr>
        <w:t>1</w:t>
      </w:r>
      <w:r>
        <w:rPr>
          <w:color w:val="000000"/>
        </w:rPr>
        <w:t>])</w:t>
      </w:r>
    </w:p>
    <w:p w14:paraId="26683297" w14:textId="77777777" w:rsidR="004B522A" w:rsidRPr="004B522A" w:rsidRDefault="004B522A" w:rsidP="004B522A">
      <w:pPr>
        <w:pStyle w:val="3"/>
        <w:rPr>
          <w:rFonts w:eastAsiaTheme="minorHAnsi"/>
        </w:rPr>
      </w:pPr>
      <w:bookmarkStart w:id="107" w:name="_Toc216543269"/>
      <w:r w:rsidRPr="004B522A">
        <w:rPr>
          <w:rFonts w:eastAsiaTheme="minorHAnsi"/>
        </w:rPr>
        <w:t>Входные данные:</w:t>
      </w:r>
      <w:bookmarkEnd w:id="107"/>
    </w:p>
    <w:p w14:paraId="06698C59" w14:textId="77777777" w:rsidR="004B522A" w:rsidRPr="00DD58A2" w:rsidRDefault="004B522A" w:rsidP="004B522A">
      <w:pPr>
        <w:rPr>
          <w:rFonts w:eastAsiaTheme="minorHAnsi"/>
          <w:lang w:val="ru-RU"/>
        </w:rPr>
      </w:pPr>
      <w:r w:rsidRPr="00DD58A2">
        <w:rPr>
          <w:rFonts w:eastAsiaTheme="minorHAnsi"/>
          <w:lang w:val="ru-RU"/>
        </w:rPr>
        <w:t>4 6</w:t>
      </w:r>
    </w:p>
    <w:p w14:paraId="1A39DC5F" w14:textId="77777777" w:rsidR="004B522A" w:rsidRPr="00DD58A2" w:rsidRDefault="004B522A" w:rsidP="004B522A">
      <w:pPr>
        <w:rPr>
          <w:rFonts w:eastAsiaTheme="minorHAnsi"/>
          <w:lang w:val="ru-RU"/>
        </w:rPr>
      </w:pPr>
      <w:r w:rsidRPr="00DD58A2">
        <w:rPr>
          <w:rFonts w:eastAsiaTheme="minorHAnsi"/>
          <w:lang w:val="ru-RU"/>
        </w:rPr>
        <w:t>0 1 5</w:t>
      </w:r>
    </w:p>
    <w:p w14:paraId="38C7D82B" w14:textId="77777777" w:rsidR="004B522A" w:rsidRPr="00DD58A2" w:rsidRDefault="004B522A" w:rsidP="004B522A">
      <w:pPr>
        <w:rPr>
          <w:rFonts w:eastAsiaTheme="minorHAnsi"/>
          <w:lang w:val="ru-RU"/>
        </w:rPr>
      </w:pPr>
      <w:r w:rsidRPr="00DD58A2">
        <w:rPr>
          <w:rFonts w:eastAsiaTheme="minorHAnsi"/>
          <w:lang w:val="ru-RU"/>
        </w:rPr>
        <w:t>1 2 5</w:t>
      </w:r>
    </w:p>
    <w:p w14:paraId="65BCB12D" w14:textId="77777777" w:rsidR="004B522A" w:rsidRPr="00DD58A2" w:rsidRDefault="004B522A" w:rsidP="004B522A">
      <w:pPr>
        <w:rPr>
          <w:rFonts w:eastAsiaTheme="minorHAnsi"/>
          <w:lang w:val="ru-RU"/>
        </w:rPr>
      </w:pPr>
      <w:r w:rsidRPr="00DD58A2">
        <w:rPr>
          <w:rFonts w:eastAsiaTheme="minorHAnsi"/>
          <w:lang w:val="ru-RU"/>
        </w:rPr>
        <w:t>1 3 3</w:t>
      </w:r>
    </w:p>
    <w:p w14:paraId="12E5F719" w14:textId="77777777" w:rsidR="004B522A" w:rsidRPr="00DD58A2" w:rsidRDefault="004B522A" w:rsidP="004B522A">
      <w:pPr>
        <w:rPr>
          <w:rFonts w:eastAsiaTheme="minorHAnsi"/>
          <w:lang w:val="ru-RU"/>
        </w:rPr>
      </w:pPr>
      <w:r w:rsidRPr="00DD58A2">
        <w:rPr>
          <w:rFonts w:eastAsiaTheme="minorHAnsi"/>
          <w:lang w:val="ru-RU"/>
        </w:rPr>
        <w:t>2 0 -3</w:t>
      </w:r>
    </w:p>
    <w:p w14:paraId="1B453534" w14:textId="77777777" w:rsidR="004B522A" w:rsidRPr="00DD58A2" w:rsidRDefault="004B522A" w:rsidP="004B522A">
      <w:pPr>
        <w:rPr>
          <w:rFonts w:eastAsiaTheme="minorHAnsi"/>
          <w:lang w:val="ru-RU"/>
        </w:rPr>
      </w:pPr>
      <w:r w:rsidRPr="00DD58A2">
        <w:rPr>
          <w:rFonts w:eastAsiaTheme="minorHAnsi"/>
          <w:lang w:val="ru-RU"/>
        </w:rPr>
        <w:t>3 0 2</w:t>
      </w:r>
    </w:p>
    <w:p w14:paraId="4916CB6E" w14:textId="77777777" w:rsidR="004B522A" w:rsidRPr="00DD58A2" w:rsidRDefault="004B522A" w:rsidP="004B522A">
      <w:pPr>
        <w:rPr>
          <w:rFonts w:eastAsiaTheme="minorHAnsi"/>
          <w:lang w:val="ru-RU"/>
        </w:rPr>
      </w:pPr>
      <w:r w:rsidRPr="00DD58A2">
        <w:rPr>
          <w:rFonts w:eastAsiaTheme="minorHAnsi"/>
          <w:lang w:val="ru-RU"/>
        </w:rPr>
        <w:t>3 2 -5</w:t>
      </w:r>
    </w:p>
    <w:p w14:paraId="7B63CC12" w14:textId="342B1AD6" w:rsidR="004B522A" w:rsidRPr="00DD58A2" w:rsidRDefault="004B522A" w:rsidP="004B522A">
      <w:pPr>
        <w:rPr>
          <w:rFonts w:eastAsiaTheme="minorHAnsi"/>
          <w:lang w:val="ru-RU"/>
        </w:rPr>
      </w:pPr>
      <w:r w:rsidRPr="00DD58A2">
        <w:rPr>
          <w:rFonts w:eastAsiaTheme="minorHAnsi"/>
          <w:lang w:val="ru-RU"/>
        </w:rPr>
        <w:t>0 2</w:t>
      </w:r>
    </w:p>
    <w:p w14:paraId="3E98D915" w14:textId="77777777" w:rsidR="004B522A" w:rsidRPr="004B522A" w:rsidRDefault="004B522A" w:rsidP="004B522A">
      <w:pPr>
        <w:pStyle w:val="3"/>
        <w:rPr>
          <w:rFonts w:eastAsiaTheme="minorHAnsi"/>
        </w:rPr>
      </w:pPr>
      <w:bookmarkStart w:id="108" w:name="_Toc216543270"/>
      <w:r w:rsidRPr="004B522A">
        <w:rPr>
          <w:rFonts w:eastAsiaTheme="minorHAnsi"/>
        </w:rPr>
        <w:t>Выход:</w:t>
      </w:r>
      <w:bookmarkEnd w:id="108"/>
    </w:p>
    <w:p w14:paraId="1EBD5461" w14:textId="57CEF1F0" w:rsidR="004B522A" w:rsidRPr="00DD58A2" w:rsidRDefault="004B522A" w:rsidP="004B522A">
      <w:pPr>
        <w:rPr>
          <w:rFonts w:eastAsiaTheme="minorHAnsi"/>
          <w:lang w:val="ru-RU"/>
        </w:rPr>
      </w:pPr>
      <w:r w:rsidRPr="00DD58A2">
        <w:rPr>
          <w:rFonts w:eastAsiaTheme="minorHAnsi"/>
          <w:lang w:val="ru-RU"/>
        </w:rPr>
        <w:t>0 1 3 2</w:t>
      </w:r>
    </w:p>
    <w:p w14:paraId="51933BC0" w14:textId="12189960" w:rsidR="00DD58A2" w:rsidRPr="00BF38B3" w:rsidRDefault="00DD58A2" w:rsidP="00DD58A2">
      <w:pPr>
        <w:pStyle w:val="1"/>
        <w:rPr>
          <w:rFonts w:eastAsiaTheme="minorHAnsi"/>
          <w:lang w:val="ru-RU"/>
        </w:rPr>
      </w:pPr>
      <w:bookmarkStart w:id="109" w:name="_Toc216543271"/>
      <w:r>
        <w:rPr>
          <w:rFonts w:eastAsiaTheme="minorHAnsi"/>
          <w:lang w:val="ru-RU"/>
        </w:rPr>
        <w:lastRenderedPageBreak/>
        <w:t xml:space="preserve">13 </w:t>
      </w:r>
      <w:r>
        <w:rPr>
          <w:rFonts w:eastAsiaTheme="minorHAnsi"/>
        </w:rPr>
        <w:t>lec</w:t>
      </w:r>
      <w:bookmarkEnd w:id="109"/>
    </w:p>
    <w:p w14:paraId="366DC4AD" w14:textId="77777777" w:rsidR="00DD58A2" w:rsidRPr="00DD58A2" w:rsidRDefault="00DD58A2" w:rsidP="00DD58A2">
      <w:pPr>
        <w:pStyle w:val="2"/>
        <w:rPr>
          <w:lang w:val="ru-RU"/>
        </w:rPr>
      </w:pPr>
      <w:bookmarkStart w:id="110" w:name="_Toc216543272"/>
      <w:r w:rsidRPr="00DD58A2">
        <w:rPr>
          <w:lang w:val="ru-RU"/>
        </w:rPr>
        <w:t>Алгоритмы обработки строк. Хеширование</w:t>
      </w:r>
      <w:bookmarkEnd w:id="110"/>
    </w:p>
    <w:p w14:paraId="2C1EF884" w14:textId="77777777" w:rsidR="00DD58A2" w:rsidRPr="00DD58A2" w:rsidRDefault="00DD58A2" w:rsidP="00DD58A2">
      <w:pPr>
        <w:rPr>
          <w:lang w:val="ru-RU"/>
        </w:rPr>
      </w:pPr>
      <w:bookmarkStart w:id="111" w:name="_Toc216543273"/>
      <w:r w:rsidRPr="00DD58A2">
        <w:rPr>
          <w:rStyle w:val="30"/>
          <w:rFonts w:eastAsiaTheme="majorEastAsia"/>
        </w:rPr>
        <w:t>Глобальная цель:</w:t>
      </w:r>
      <w:bookmarkEnd w:id="111"/>
      <w:r w:rsidRPr="00DD58A2">
        <w:rPr>
          <w:rStyle w:val="30"/>
        </w:rPr>
        <w:t> </w:t>
      </w:r>
      <w:r w:rsidRPr="00DD58A2">
        <w:rPr>
          <w:lang w:val="ru-RU"/>
        </w:rPr>
        <w:t>давайте сделаем клавишу</w:t>
      </w:r>
      <w:r>
        <w:rPr>
          <w:rStyle w:val="apple-converted-space"/>
          <w:rFonts w:ascii="Segoe UI" w:hAnsi="Segoe UI" w:cs="Segoe UI"/>
          <w:color w:val="0F1115"/>
        </w:rPr>
        <w:t> </w:t>
      </w:r>
      <w:r w:rsidRPr="00DD58A2">
        <w:rPr>
          <w:rStyle w:val="HTML1"/>
          <w:rFonts w:ascii="var(--ds-font-family-code)" w:eastAsiaTheme="majorEastAsia" w:hAnsi="var(--ds-font-family-code)"/>
          <w:color w:val="0F1115"/>
          <w:sz w:val="21"/>
          <w:szCs w:val="21"/>
          <w:lang w:val="ru-RU"/>
        </w:rPr>
        <w:t>&lt;</w:t>
      </w:r>
      <w:r>
        <w:rPr>
          <w:rStyle w:val="HTML1"/>
          <w:rFonts w:ascii="var(--ds-font-family-code)" w:eastAsiaTheme="majorEastAsia" w:hAnsi="var(--ds-font-family-code)"/>
          <w:color w:val="0F1115"/>
          <w:sz w:val="21"/>
          <w:szCs w:val="21"/>
        </w:rPr>
        <w:t>Ctrl</w:t>
      </w:r>
      <w:r w:rsidRPr="00DD58A2">
        <w:rPr>
          <w:rStyle w:val="HTML1"/>
          <w:rFonts w:ascii="var(--ds-font-family-code)" w:eastAsiaTheme="majorEastAsia" w:hAnsi="var(--ds-font-family-code)"/>
          <w:color w:val="0F1115"/>
          <w:sz w:val="21"/>
          <w:szCs w:val="21"/>
          <w:lang w:val="ru-RU"/>
        </w:rPr>
        <w:t>&gt; + &lt;</w:t>
      </w:r>
      <w:r>
        <w:rPr>
          <w:rStyle w:val="HTML1"/>
          <w:rFonts w:ascii="var(--ds-font-family-code)" w:eastAsiaTheme="majorEastAsia" w:hAnsi="var(--ds-font-family-code)"/>
          <w:color w:val="0F1115"/>
          <w:sz w:val="21"/>
          <w:szCs w:val="21"/>
        </w:rPr>
        <w:t>F</w:t>
      </w:r>
      <w:r w:rsidRPr="00DD58A2">
        <w:rPr>
          <w:rStyle w:val="HTML1"/>
          <w:rFonts w:ascii="var(--ds-font-family-code)" w:eastAsiaTheme="majorEastAsia" w:hAnsi="var(--ds-font-family-code)"/>
          <w:color w:val="0F1115"/>
          <w:sz w:val="21"/>
          <w:szCs w:val="21"/>
          <w:lang w:val="ru-RU"/>
        </w:rPr>
        <w:t>&gt;</w:t>
      </w:r>
      <w:r w:rsidRPr="00DD58A2">
        <w:rPr>
          <w:lang w:val="ru-RU"/>
        </w:rPr>
        <w:t>. Пусть есть две строки</w:t>
      </w:r>
      <w:r>
        <w:rPr>
          <w:rStyle w:val="apple-converted-space"/>
          <w:rFonts w:ascii="Segoe UI" w:hAnsi="Segoe UI" w:cs="Segoe UI"/>
          <w:color w:val="0F1115"/>
        </w:rPr>
        <w:t> </w:t>
      </w:r>
      <w:r>
        <w:rPr>
          <w:rStyle w:val="HTML1"/>
          <w:rFonts w:ascii="var(--ds-font-family-code)" w:eastAsiaTheme="majorEastAsia" w:hAnsi="var(--ds-font-family-code)"/>
          <w:color w:val="0F1115"/>
          <w:sz w:val="21"/>
          <w:szCs w:val="21"/>
        </w:rPr>
        <w:t>text</w:t>
      </w:r>
      <w:r>
        <w:rPr>
          <w:rStyle w:val="apple-converted-space"/>
          <w:rFonts w:ascii="Segoe UI" w:hAnsi="Segoe UI" w:cs="Segoe UI"/>
          <w:color w:val="0F1115"/>
        </w:rPr>
        <w:t> </w:t>
      </w:r>
      <w:r w:rsidRPr="00DD58A2">
        <w:rPr>
          <w:lang w:val="ru-RU"/>
        </w:rPr>
        <w:t>и</w:t>
      </w:r>
      <w:r>
        <w:rPr>
          <w:rStyle w:val="apple-converted-space"/>
          <w:rFonts w:ascii="Segoe UI" w:hAnsi="Segoe UI" w:cs="Segoe UI"/>
          <w:color w:val="0F1115"/>
        </w:rPr>
        <w:t> </w:t>
      </w:r>
      <w:r>
        <w:rPr>
          <w:rStyle w:val="HTML1"/>
          <w:rFonts w:ascii="var(--ds-font-family-code)" w:eastAsiaTheme="majorEastAsia" w:hAnsi="var(--ds-font-family-code)"/>
          <w:color w:val="0F1115"/>
          <w:sz w:val="21"/>
          <w:szCs w:val="21"/>
        </w:rPr>
        <w:t>pattern</w:t>
      </w:r>
      <w:r w:rsidRPr="00DD58A2">
        <w:rPr>
          <w:lang w:val="ru-RU"/>
        </w:rPr>
        <w:t>, требуется найти все (первое) вхождения строки</w:t>
      </w:r>
      <w:r>
        <w:rPr>
          <w:rStyle w:val="apple-converted-space"/>
          <w:rFonts w:ascii="Segoe UI" w:hAnsi="Segoe UI" w:cs="Segoe UI"/>
          <w:color w:val="0F1115"/>
        </w:rPr>
        <w:t> </w:t>
      </w:r>
      <w:r>
        <w:rPr>
          <w:rStyle w:val="HTML1"/>
          <w:rFonts w:ascii="var(--ds-font-family-code)" w:eastAsiaTheme="majorEastAsia" w:hAnsi="var(--ds-font-family-code)"/>
          <w:color w:val="0F1115"/>
          <w:sz w:val="21"/>
          <w:szCs w:val="21"/>
        </w:rPr>
        <w:t>pattern</w:t>
      </w:r>
      <w:r>
        <w:rPr>
          <w:rStyle w:val="apple-converted-space"/>
          <w:rFonts w:ascii="Segoe UI" w:hAnsi="Segoe UI" w:cs="Segoe UI"/>
          <w:color w:val="0F1115"/>
        </w:rPr>
        <w:t> </w:t>
      </w:r>
      <w:r w:rsidRPr="00DD58A2">
        <w:rPr>
          <w:lang w:val="ru-RU"/>
        </w:rPr>
        <w:t>в строку</w:t>
      </w:r>
      <w:r>
        <w:rPr>
          <w:rStyle w:val="apple-converted-space"/>
          <w:rFonts w:ascii="Segoe UI" w:hAnsi="Segoe UI" w:cs="Segoe UI"/>
          <w:color w:val="0F1115"/>
        </w:rPr>
        <w:t> </w:t>
      </w:r>
      <w:r>
        <w:rPr>
          <w:rStyle w:val="HTML1"/>
          <w:rFonts w:ascii="var(--ds-font-family-code)" w:eastAsiaTheme="majorEastAsia" w:hAnsi="var(--ds-font-family-code)"/>
          <w:color w:val="0F1115"/>
          <w:sz w:val="21"/>
          <w:szCs w:val="21"/>
        </w:rPr>
        <w:t>text</w:t>
      </w:r>
      <w:r w:rsidRPr="00DD58A2">
        <w:rPr>
          <w:lang w:val="ru-RU"/>
        </w:rPr>
        <w:t>. Будем считать, что</w:t>
      </w:r>
      <w:r>
        <w:rPr>
          <w:rStyle w:val="apple-converted-space"/>
          <w:rFonts w:ascii="Segoe UI" w:hAnsi="Segoe UI" w:cs="Segoe UI"/>
          <w:color w:val="0F1115"/>
        </w:rPr>
        <w:t> </w:t>
      </w:r>
      <w:r>
        <w:rPr>
          <w:rStyle w:val="HTML1"/>
          <w:rFonts w:ascii="var(--ds-font-family-code)" w:eastAsiaTheme="majorEastAsia" w:hAnsi="var(--ds-font-family-code)"/>
          <w:color w:val="0F1115"/>
          <w:sz w:val="21"/>
          <w:szCs w:val="21"/>
        </w:rPr>
        <w:t>len</w:t>
      </w:r>
      <w:r w:rsidRPr="00DD58A2">
        <w:rPr>
          <w:rStyle w:val="HTML1"/>
          <w:rFonts w:ascii="var(--ds-font-family-code)" w:eastAsiaTheme="majorEastAsia" w:hAnsi="var(--ds-font-family-code)"/>
          <w:color w:val="0F1115"/>
          <w:sz w:val="21"/>
          <w:szCs w:val="21"/>
          <w:lang w:val="ru-RU"/>
        </w:rPr>
        <w:t>(</w:t>
      </w:r>
      <w:r>
        <w:rPr>
          <w:rStyle w:val="HTML1"/>
          <w:rFonts w:ascii="var(--ds-font-family-code)" w:eastAsiaTheme="majorEastAsia" w:hAnsi="var(--ds-font-family-code)"/>
          <w:color w:val="0F1115"/>
          <w:sz w:val="21"/>
          <w:szCs w:val="21"/>
        </w:rPr>
        <w:t>text</w:t>
      </w:r>
      <w:r w:rsidRPr="00DD58A2">
        <w:rPr>
          <w:rStyle w:val="HTML1"/>
          <w:rFonts w:ascii="var(--ds-font-family-code)" w:eastAsiaTheme="majorEastAsia" w:hAnsi="var(--ds-font-family-code)"/>
          <w:color w:val="0F1115"/>
          <w:sz w:val="21"/>
          <w:szCs w:val="21"/>
          <w:lang w:val="ru-RU"/>
        </w:rPr>
        <w:t xml:space="preserve">) = </w:t>
      </w:r>
      <w:r>
        <w:rPr>
          <w:rStyle w:val="HTML1"/>
          <w:rFonts w:ascii="var(--ds-font-family-code)" w:eastAsiaTheme="majorEastAsia" w:hAnsi="var(--ds-font-family-code)"/>
          <w:color w:val="0F1115"/>
          <w:sz w:val="21"/>
          <w:szCs w:val="21"/>
        </w:rPr>
        <w:t>n</w:t>
      </w:r>
      <w:r w:rsidRPr="00DD58A2">
        <w:rPr>
          <w:lang w:val="ru-RU"/>
        </w:rPr>
        <w:t>, а</w:t>
      </w:r>
      <w:r>
        <w:rPr>
          <w:rStyle w:val="apple-converted-space"/>
          <w:rFonts w:ascii="Segoe UI" w:hAnsi="Segoe UI" w:cs="Segoe UI"/>
          <w:color w:val="0F1115"/>
        </w:rPr>
        <w:t> </w:t>
      </w:r>
      <w:r>
        <w:rPr>
          <w:rStyle w:val="HTML1"/>
          <w:rFonts w:ascii="var(--ds-font-family-code)" w:eastAsiaTheme="majorEastAsia" w:hAnsi="var(--ds-font-family-code)"/>
          <w:color w:val="0F1115"/>
          <w:sz w:val="21"/>
          <w:szCs w:val="21"/>
        </w:rPr>
        <w:t>len</w:t>
      </w:r>
      <w:r w:rsidRPr="00DD58A2">
        <w:rPr>
          <w:rStyle w:val="HTML1"/>
          <w:rFonts w:ascii="var(--ds-font-family-code)" w:eastAsiaTheme="majorEastAsia" w:hAnsi="var(--ds-font-family-code)"/>
          <w:color w:val="0F1115"/>
          <w:sz w:val="21"/>
          <w:szCs w:val="21"/>
          <w:lang w:val="ru-RU"/>
        </w:rPr>
        <w:t>(</w:t>
      </w:r>
      <w:r>
        <w:rPr>
          <w:rStyle w:val="HTML1"/>
          <w:rFonts w:ascii="var(--ds-font-family-code)" w:eastAsiaTheme="majorEastAsia" w:hAnsi="var(--ds-font-family-code)"/>
          <w:color w:val="0F1115"/>
          <w:sz w:val="21"/>
          <w:szCs w:val="21"/>
        </w:rPr>
        <w:t>pattern</w:t>
      </w:r>
      <w:r w:rsidRPr="00DD58A2">
        <w:rPr>
          <w:rStyle w:val="HTML1"/>
          <w:rFonts w:ascii="var(--ds-font-family-code)" w:eastAsiaTheme="majorEastAsia" w:hAnsi="var(--ds-font-family-code)"/>
          <w:color w:val="0F1115"/>
          <w:sz w:val="21"/>
          <w:szCs w:val="21"/>
          <w:lang w:val="ru-RU"/>
        </w:rPr>
        <w:t xml:space="preserve">) = </w:t>
      </w:r>
      <w:r>
        <w:rPr>
          <w:rStyle w:val="HTML1"/>
          <w:rFonts w:ascii="var(--ds-font-family-code)" w:eastAsiaTheme="majorEastAsia" w:hAnsi="var(--ds-font-family-code)"/>
          <w:color w:val="0F1115"/>
          <w:sz w:val="21"/>
          <w:szCs w:val="21"/>
        </w:rPr>
        <w:t>m</w:t>
      </w:r>
      <w:r w:rsidRPr="00DD58A2">
        <w:rPr>
          <w:lang w:val="ru-RU"/>
        </w:rPr>
        <w:t>.</w:t>
      </w:r>
    </w:p>
    <w:p w14:paraId="3B30A75C" w14:textId="77777777" w:rsidR="00DD58A2" w:rsidRPr="00DD58A2" w:rsidRDefault="00DD58A2" w:rsidP="00DD58A2">
      <w:pPr>
        <w:rPr>
          <w:lang w:val="ru-RU"/>
        </w:rPr>
      </w:pPr>
      <w:r w:rsidRPr="00DD58A2">
        <w:rPr>
          <w:lang w:val="ru-RU"/>
        </w:rPr>
        <w:t>Видео по теме:</w:t>
      </w:r>
      <w:r w:rsidRPr="00DD58A2">
        <w:rPr>
          <w:lang w:val="ru-RU"/>
        </w:rPr>
        <w:br/>
      </w:r>
      <w:hyperlink r:id="rId48" w:tgtFrame="_blank" w:history="1">
        <w:r>
          <w:rPr>
            <w:rStyle w:val="a7"/>
            <w:rFonts w:ascii="Segoe UI" w:hAnsi="Segoe UI" w:cs="Segoe UI"/>
          </w:rPr>
          <w:t>https</w:t>
        </w:r>
        <w:r w:rsidRPr="00DD58A2">
          <w:rPr>
            <w:rStyle w:val="a7"/>
            <w:rFonts w:ascii="Segoe UI" w:hAnsi="Segoe UI" w:cs="Segoe UI"/>
            <w:lang w:val="ru-RU"/>
          </w:rPr>
          <w:t>://</w:t>
        </w:r>
        <w:r>
          <w:rPr>
            <w:rStyle w:val="a7"/>
            <w:rFonts w:ascii="Segoe UI" w:hAnsi="Segoe UI" w:cs="Segoe UI"/>
          </w:rPr>
          <w:t>www</w:t>
        </w:r>
        <w:r w:rsidRPr="00DD58A2">
          <w:rPr>
            <w:rStyle w:val="a7"/>
            <w:rFonts w:ascii="Segoe UI" w:hAnsi="Segoe UI" w:cs="Segoe UI"/>
            <w:lang w:val="ru-RU"/>
          </w:rPr>
          <w:t>.</w:t>
        </w:r>
        <w:r>
          <w:rPr>
            <w:rStyle w:val="a7"/>
            <w:rFonts w:ascii="Segoe UI" w:hAnsi="Segoe UI" w:cs="Segoe UI"/>
          </w:rPr>
          <w:t>youtube</w:t>
        </w:r>
        <w:r w:rsidRPr="00DD58A2">
          <w:rPr>
            <w:rStyle w:val="a7"/>
            <w:rFonts w:ascii="Segoe UI" w:hAnsi="Segoe UI" w:cs="Segoe UI"/>
            <w:lang w:val="ru-RU"/>
          </w:rPr>
          <w:t>.</w:t>
        </w:r>
        <w:r>
          <w:rPr>
            <w:rStyle w:val="a7"/>
            <w:rFonts w:ascii="Segoe UI" w:hAnsi="Segoe UI" w:cs="Segoe UI"/>
          </w:rPr>
          <w:t>com</w:t>
        </w:r>
        <w:r w:rsidRPr="00DD58A2">
          <w:rPr>
            <w:rStyle w:val="a7"/>
            <w:rFonts w:ascii="Segoe UI" w:hAnsi="Segoe UI" w:cs="Segoe UI"/>
            <w:lang w:val="ru-RU"/>
          </w:rPr>
          <w:t>/</w:t>
        </w:r>
        <w:r>
          <w:rPr>
            <w:rStyle w:val="a7"/>
            <w:rFonts w:ascii="Segoe UI" w:hAnsi="Segoe UI" w:cs="Segoe UI"/>
          </w:rPr>
          <w:t>watch</w:t>
        </w:r>
        <w:r w:rsidRPr="00DD58A2">
          <w:rPr>
            <w:rStyle w:val="a7"/>
            <w:rFonts w:ascii="Segoe UI" w:hAnsi="Segoe UI" w:cs="Segoe UI"/>
            <w:lang w:val="ru-RU"/>
          </w:rPr>
          <w:t>?</w:t>
        </w:r>
        <w:r>
          <w:rPr>
            <w:rStyle w:val="a7"/>
            <w:rFonts w:ascii="Segoe UI" w:hAnsi="Segoe UI" w:cs="Segoe UI"/>
          </w:rPr>
          <w:t>v</w:t>
        </w:r>
        <w:r w:rsidRPr="00DD58A2">
          <w:rPr>
            <w:rStyle w:val="a7"/>
            <w:rFonts w:ascii="Segoe UI" w:hAnsi="Segoe UI" w:cs="Segoe UI"/>
            <w:lang w:val="ru-RU"/>
          </w:rPr>
          <w:t>=</w:t>
        </w:r>
        <w:r>
          <w:rPr>
            <w:rStyle w:val="a7"/>
            <w:rFonts w:ascii="Segoe UI" w:hAnsi="Segoe UI" w:cs="Segoe UI"/>
          </w:rPr>
          <w:t>mCiOtsYCVZw</w:t>
        </w:r>
        <w:r w:rsidRPr="00DD58A2">
          <w:rPr>
            <w:rStyle w:val="a7"/>
            <w:rFonts w:ascii="Segoe UI" w:hAnsi="Segoe UI" w:cs="Segoe UI"/>
            <w:lang w:val="ru-RU"/>
          </w:rPr>
          <w:t>&amp;</w:t>
        </w:r>
        <w:r>
          <w:rPr>
            <w:rStyle w:val="a7"/>
            <w:rFonts w:ascii="Segoe UI" w:hAnsi="Segoe UI" w:cs="Segoe UI"/>
          </w:rPr>
          <w:t>list</w:t>
        </w:r>
        <w:r w:rsidRPr="00DD58A2">
          <w:rPr>
            <w:rStyle w:val="a7"/>
            <w:rFonts w:ascii="Segoe UI" w:hAnsi="Segoe UI" w:cs="Segoe UI"/>
            <w:lang w:val="ru-RU"/>
          </w:rPr>
          <w:t>=</w:t>
        </w:r>
        <w:r>
          <w:rPr>
            <w:rStyle w:val="a7"/>
            <w:rFonts w:ascii="Segoe UI" w:hAnsi="Segoe UI" w:cs="Segoe UI"/>
          </w:rPr>
          <w:t>PLjCCamDJNstUd</w:t>
        </w:r>
        <w:r w:rsidRPr="00DD58A2">
          <w:rPr>
            <w:rStyle w:val="a7"/>
            <w:rFonts w:ascii="Segoe UI" w:hAnsi="Segoe UI" w:cs="Segoe UI"/>
            <w:lang w:val="ru-RU"/>
          </w:rPr>
          <w:t>2_</w:t>
        </w:r>
        <w:r>
          <w:rPr>
            <w:rStyle w:val="a7"/>
            <w:rFonts w:ascii="Segoe UI" w:hAnsi="Segoe UI" w:cs="Segoe UI"/>
          </w:rPr>
          <w:t>xt</w:t>
        </w:r>
        <w:r w:rsidRPr="00DD58A2">
          <w:rPr>
            <w:rStyle w:val="a7"/>
            <w:rFonts w:ascii="Segoe UI" w:hAnsi="Segoe UI" w:cs="Segoe UI"/>
            <w:lang w:val="ru-RU"/>
          </w:rPr>
          <w:t>7</w:t>
        </w:r>
        <w:r>
          <w:rPr>
            <w:rStyle w:val="a7"/>
            <w:rFonts w:ascii="Segoe UI" w:hAnsi="Segoe UI" w:cs="Segoe UI"/>
          </w:rPr>
          <w:t>LhhCu</w:t>
        </w:r>
        <w:r w:rsidRPr="00DD58A2">
          <w:rPr>
            <w:rStyle w:val="a7"/>
            <w:rFonts w:ascii="Segoe UI" w:hAnsi="Segoe UI" w:cs="Segoe UI"/>
            <w:lang w:val="ru-RU"/>
          </w:rPr>
          <w:t>9</w:t>
        </w:r>
        <w:r>
          <w:rPr>
            <w:rStyle w:val="a7"/>
            <w:rFonts w:ascii="Segoe UI" w:hAnsi="Segoe UI" w:cs="Segoe UI"/>
          </w:rPr>
          <w:t>lpyJY</w:t>
        </w:r>
        <w:r w:rsidRPr="00DD58A2">
          <w:rPr>
            <w:rStyle w:val="a7"/>
            <w:rFonts w:ascii="Segoe UI" w:hAnsi="Segoe UI" w:cs="Segoe UI"/>
            <w:lang w:val="ru-RU"/>
          </w:rPr>
          <w:t>21&amp;</w:t>
        </w:r>
        <w:r>
          <w:rPr>
            <w:rStyle w:val="a7"/>
            <w:rFonts w:ascii="Segoe UI" w:hAnsi="Segoe UI" w:cs="Segoe UI"/>
          </w:rPr>
          <w:t>index</w:t>
        </w:r>
        <w:r w:rsidRPr="00DD58A2">
          <w:rPr>
            <w:rStyle w:val="a7"/>
            <w:rFonts w:ascii="Segoe UI" w:hAnsi="Segoe UI" w:cs="Segoe UI"/>
            <w:lang w:val="ru-RU"/>
          </w:rPr>
          <w:t>=50&amp;</w:t>
        </w:r>
        <w:r>
          <w:rPr>
            <w:rStyle w:val="a7"/>
            <w:rFonts w:ascii="Segoe UI" w:hAnsi="Segoe UI" w:cs="Segoe UI"/>
          </w:rPr>
          <w:t>t</w:t>
        </w:r>
        <w:r w:rsidRPr="00DD58A2">
          <w:rPr>
            <w:rStyle w:val="a7"/>
            <w:rFonts w:ascii="Segoe UI" w:hAnsi="Segoe UI" w:cs="Segoe UI"/>
            <w:lang w:val="ru-RU"/>
          </w:rPr>
          <w:t>=600</w:t>
        </w:r>
        <w:r>
          <w:rPr>
            <w:rStyle w:val="a7"/>
            <w:rFonts w:ascii="Segoe UI" w:hAnsi="Segoe UI" w:cs="Segoe UI"/>
          </w:rPr>
          <w:t>s</w:t>
        </w:r>
      </w:hyperlink>
    </w:p>
    <w:p w14:paraId="5491523B" w14:textId="77777777" w:rsidR="00DD58A2" w:rsidRPr="00DD58A2" w:rsidRDefault="00DD58A2" w:rsidP="00DD58A2">
      <w:pPr>
        <w:pStyle w:val="2"/>
        <w:rPr>
          <w:lang w:val="ru-RU"/>
        </w:rPr>
      </w:pPr>
      <w:bookmarkStart w:id="112" w:name="_Toc216543274"/>
      <w:r w:rsidRPr="00DD58A2">
        <w:rPr>
          <w:lang w:val="ru-RU"/>
        </w:rPr>
        <w:t>Базовые определения</w:t>
      </w:r>
      <w:bookmarkEnd w:id="112"/>
    </w:p>
    <w:p w14:paraId="660C8B28" w14:textId="77777777" w:rsidR="00DD58A2" w:rsidRPr="00BF38B3" w:rsidRDefault="00DD58A2" w:rsidP="00DD58A2">
      <w:pPr>
        <w:rPr>
          <w:lang w:val="ru-RU"/>
        </w:rPr>
      </w:pPr>
      <w:r w:rsidRPr="00DD58A2">
        <w:rPr>
          <w:lang w:val="ru-RU"/>
        </w:rPr>
        <w:t xml:space="preserve">Есть некоторый алфавит, строка состоит из символов этого алфавита. </w:t>
      </w:r>
      <w:r w:rsidRPr="00BF38B3">
        <w:rPr>
          <w:lang w:val="ru-RU"/>
        </w:rPr>
        <w:t>У строки есть длина. Есть пустая строка.</w:t>
      </w:r>
    </w:p>
    <w:p w14:paraId="0A4362B0" w14:textId="1B23B539" w:rsidR="00DD58A2" w:rsidRPr="00BF38B3" w:rsidRDefault="00DD58A2" w:rsidP="00DD58A2">
      <w:pPr>
        <w:rPr>
          <w:lang w:val="ru-RU"/>
        </w:rPr>
      </w:pPr>
    </w:p>
    <w:p w14:paraId="562DB5A8" w14:textId="77777777" w:rsidR="00DD58A2" w:rsidRPr="00DD58A2" w:rsidRDefault="00DD58A2" w:rsidP="00DD58A2">
      <w:pPr>
        <w:rPr>
          <w:lang w:val="ru-RU"/>
        </w:rPr>
      </w:pPr>
      <w:bookmarkStart w:id="113" w:name="_Toc216543275"/>
      <w:r w:rsidRPr="00DD58A2">
        <w:rPr>
          <w:rStyle w:val="30"/>
        </w:rPr>
        <w:t>Подстрока</w:t>
      </w:r>
      <w:bookmarkEnd w:id="113"/>
      <w:r w:rsidRPr="00DD58A2">
        <w:rPr>
          <w:lang w:val="ru-RU"/>
        </w:rPr>
        <w:t xml:space="preserve"> – непрерывная подпоследовательность символов строки.</w:t>
      </w:r>
    </w:p>
    <w:p w14:paraId="329EBEF4" w14:textId="32A092A4" w:rsidR="00DD58A2" w:rsidRPr="00DD58A2" w:rsidRDefault="00DD58A2" w:rsidP="00DD58A2">
      <w:pPr>
        <w:rPr>
          <w:lang w:val="ru-RU"/>
        </w:rPr>
      </w:pPr>
      <w:bookmarkStart w:id="114" w:name="_Toc216543276"/>
      <w:r w:rsidRPr="00DD58A2">
        <w:rPr>
          <w:rStyle w:val="30"/>
        </w:rPr>
        <w:t>Суффикс</w:t>
      </w:r>
      <w:bookmarkEnd w:id="114"/>
      <w:r w:rsidRPr="00DD58A2">
        <w:rPr>
          <w:lang w:val="ru-RU"/>
        </w:rPr>
        <w:t xml:space="preserve"> – подстрока конца строки. </w:t>
      </w:r>
      <w:r>
        <w:t>i</w:t>
      </w:r>
      <w:r w:rsidRPr="00DD58A2">
        <w:rPr>
          <w:lang w:val="ru-RU"/>
        </w:rPr>
        <w:t>-ый суффикс</w:t>
      </w:r>
      <w:r>
        <w:rPr>
          <w:rStyle w:val="apple-converted-space"/>
          <w:rFonts w:ascii="Segoe UI" w:hAnsi="Segoe UI" w:cs="Segoe UI"/>
          <w:color w:val="0F1115"/>
        </w:rPr>
        <w:t> </w:t>
      </w:r>
      <w:r>
        <w:rPr>
          <w:rStyle w:val="katex-mathml"/>
          <w:b/>
          <w:bCs/>
          <w:color w:val="0F1115"/>
          <w:sz w:val="29"/>
          <w:szCs w:val="29"/>
          <w:bdr w:val="none" w:sz="0" w:space="0" w:color="auto" w:frame="1"/>
        </w:rPr>
        <w:t>Si</w:t>
      </w:r>
      <w:r w:rsidRPr="00DD58A2">
        <w:rPr>
          <w:rStyle w:val="mord"/>
          <w:rFonts w:ascii="KaTeX_Math" w:hAnsi="KaTeX_Math"/>
          <w:b/>
          <w:bCs/>
          <w:i/>
          <w:iCs/>
          <w:color w:val="0F1115"/>
          <w:sz w:val="29"/>
          <w:szCs w:val="29"/>
          <w:lang w:val="ru-RU"/>
        </w:rPr>
        <w:t xml:space="preserve"> </w:t>
      </w:r>
      <w:r w:rsidRPr="00DD58A2">
        <w:rPr>
          <w:lang w:val="ru-RU"/>
        </w:rPr>
        <w:t>строки</w:t>
      </w:r>
      <w:r>
        <w:rPr>
          <w:rStyle w:val="apple-converted-space"/>
          <w:rFonts w:ascii="Segoe UI" w:hAnsi="Segoe UI" w:cs="Segoe UI"/>
          <w:color w:val="0F1115"/>
        </w:rPr>
        <w:t> </w:t>
      </w:r>
      <w:r>
        <w:rPr>
          <w:rStyle w:val="katex-mathml"/>
          <w:b/>
          <w:bCs/>
          <w:color w:val="0F1115"/>
          <w:sz w:val="29"/>
          <w:szCs w:val="29"/>
          <w:bdr w:val="none" w:sz="0" w:space="0" w:color="auto" w:frame="1"/>
        </w:rPr>
        <w:t>S</w:t>
      </w:r>
      <w:r w:rsidRPr="00DD58A2">
        <w:rPr>
          <w:lang w:val="ru-RU"/>
        </w:rPr>
        <w:t xml:space="preserve">– это подстрока, из которой вырезаны первые </w:t>
      </w:r>
      <w:r>
        <w:t>i</w:t>
      </w:r>
      <w:r w:rsidRPr="00DD58A2">
        <w:rPr>
          <w:lang w:val="ru-RU"/>
        </w:rPr>
        <w:t xml:space="preserve"> букв.</w:t>
      </w:r>
    </w:p>
    <w:p w14:paraId="0F107714" w14:textId="43EC0C98" w:rsidR="00DD58A2" w:rsidRPr="00DD58A2" w:rsidRDefault="00DD58A2" w:rsidP="00DD58A2">
      <w:pPr>
        <w:rPr>
          <w:lang w:val="ru-RU"/>
        </w:rPr>
      </w:pPr>
    </w:p>
    <w:p w14:paraId="05B4E4FB" w14:textId="781E406F" w:rsidR="00DD58A2" w:rsidRPr="00DD58A2" w:rsidRDefault="00DD58A2" w:rsidP="00DD58A2">
      <w:pPr>
        <w:rPr>
          <w:lang w:val="ru-RU"/>
        </w:rPr>
      </w:pPr>
      <w:bookmarkStart w:id="115" w:name="_Toc216543277"/>
      <w:r w:rsidRPr="00DD58A2">
        <w:rPr>
          <w:rStyle w:val="30"/>
          <w:rFonts w:eastAsiaTheme="majorEastAsia"/>
        </w:rPr>
        <w:t>Пример</w:t>
      </w:r>
      <w:bookmarkEnd w:id="115"/>
      <w:r w:rsidRPr="00DD58A2">
        <w:rPr>
          <w:rStyle w:val="af"/>
          <w:rFonts w:ascii="Segoe UI" w:eastAsiaTheme="majorEastAsia" w:hAnsi="Segoe UI" w:cs="Segoe UI"/>
          <w:color w:val="0F1115"/>
          <w:lang w:val="ru-RU"/>
        </w:rPr>
        <w:t>.</w:t>
      </w:r>
      <w:r>
        <w:rPr>
          <w:rStyle w:val="apple-converted-space"/>
          <w:rFonts w:ascii="Segoe UI" w:hAnsi="Segoe UI" w:cs="Segoe UI"/>
          <w:color w:val="0F1115"/>
        </w:rPr>
        <w:t> </w:t>
      </w:r>
      <w:r w:rsidRPr="00DD58A2">
        <w:rPr>
          <w:lang w:val="ru-RU"/>
        </w:rPr>
        <w:t>Для строки</w:t>
      </w:r>
      <w:r>
        <w:rPr>
          <w:rStyle w:val="apple-converted-space"/>
          <w:rFonts w:ascii="Segoe UI" w:hAnsi="Segoe UI" w:cs="Segoe UI"/>
          <w:color w:val="0F1115"/>
        </w:rPr>
        <w:t> </w:t>
      </w:r>
      <w:r>
        <w:rPr>
          <w:rStyle w:val="katex-mathml"/>
          <w:color w:val="0F1115"/>
          <w:sz w:val="29"/>
          <w:szCs w:val="29"/>
          <w:bdr w:val="none" w:sz="0" w:space="0" w:color="auto" w:frame="1"/>
        </w:rPr>
        <w:t>S</w:t>
      </w:r>
      <w:r w:rsidRPr="00DD58A2">
        <w:rPr>
          <w:rStyle w:val="katex-mathml"/>
          <w:color w:val="0F1115"/>
          <w:sz w:val="29"/>
          <w:szCs w:val="29"/>
          <w:bdr w:val="none" w:sz="0" w:space="0" w:color="auto" w:frame="1"/>
          <w:lang w:val="ru-RU"/>
        </w:rPr>
        <w:t>="</w:t>
      </w:r>
      <w:r>
        <w:rPr>
          <w:rStyle w:val="katex-mathml"/>
          <w:color w:val="0F1115"/>
          <w:sz w:val="29"/>
          <w:szCs w:val="29"/>
          <w:bdr w:val="none" w:sz="0" w:space="0" w:color="auto" w:frame="1"/>
        </w:rPr>
        <w:t>aabaf</w:t>
      </w:r>
      <w:r w:rsidRPr="00DD58A2">
        <w:rPr>
          <w:rStyle w:val="katex-mathml"/>
          <w:color w:val="0F1115"/>
          <w:sz w:val="29"/>
          <w:szCs w:val="29"/>
          <w:bdr w:val="none" w:sz="0" w:space="0" w:color="auto" w:frame="1"/>
          <w:lang w:val="ru-RU"/>
        </w:rPr>
        <w:t>"</w:t>
      </w:r>
      <w:r w:rsidRPr="00DD58A2">
        <w:rPr>
          <w:lang w:val="ru-RU"/>
        </w:rPr>
        <w:t xml:space="preserve"> суффиксы будут такими:</w:t>
      </w:r>
    </w:p>
    <w:p w14:paraId="361196CC" w14:textId="77777777" w:rsidR="00DD58A2" w:rsidRPr="00BF38B3" w:rsidRDefault="00DD58A2" w:rsidP="00DD58A2">
      <w:pPr>
        <w:rPr>
          <w:rStyle w:val="mord"/>
          <w:color w:val="0F1115"/>
          <w:sz w:val="29"/>
          <w:szCs w:val="29"/>
        </w:rPr>
      </w:pPr>
      <w:r>
        <w:rPr>
          <w:rStyle w:val="mord"/>
          <w:rFonts w:ascii="KaTeX_Math" w:hAnsi="KaTeX_Math"/>
          <w:i/>
          <w:iCs/>
          <w:color w:val="0F1115"/>
          <w:sz w:val="29"/>
          <w:szCs w:val="29"/>
        </w:rPr>
        <w:t>S</w:t>
      </w:r>
      <w:r w:rsidRPr="00BF38B3">
        <w:rPr>
          <w:rStyle w:val="mord"/>
          <w:color w:val="0F1115"/>
          <w:sz w:val="20"/>
          <w:szCs w:val="20"/>
        </w:rPr>
        <w:t>0</w:t>
      </w:r>
      <w:r w:rsidRPr="00BF38B3">
        <w:rPr>
          <w:rStyle w:val="vlist-s"/>
          <w:color w:val="0F1115"/>
          <w:sz w:val="2"/>
          <w:szCs w:val="2"/>
        </w:rPr>
        <w:t>​</w:t>
      </w:r>
      <w:r w:rsidRPr="00BF38B3">
        <w:rPr>
          <w:rStyle w:val="mrel"/>
          <w:color w:val="0F1115"/>
          <w:sz w:val="29"/>
          <w:szCs w:val="29"/>
        </w:rPr>
        <w:t>=</w:t>
      </w:r>
      <w:r>
        <w:rPr>
          <w:rStyle w:val="mord"/>
          <w:color w:val="0F1115"/>
          <w:sz w:val="29"/>
          <w:szCs w:val="29"/>
        </w:rPr>
        <w:t>aabaf</w:t>
      </w:r>
    </w:p>
    <w:p w14:paraId="1D04FE61" w14:textId="77777777" w:rsidR="00DD58A2" w:rsidRPr="00BF38B3" w:rsidRDefault="00DD58A2" w:rsidP="00DD58A2">
      <w:pPr>
        <w:rPr>
          <w:rStyle w:val="mord"/>
          <w:color w:val="0F1115"/>
          <w:sz w:val="29"/>
          <w:szCs w:val="29"/>
        </w:rPr>
      </w:pPr>
      <w:r>
        <w:rPr>
          <w:rStyle w:val="mord"/>
          <w:rFonts w:ascii="KaTeX_Math" w:hAnsi="KaTeX_Math"/>
          <w:i/>
          <w:iCs/>
          <w:color w:val="0F1115"/>
          <w:sz w:val="29"/>
          <w:szCs w:val="29"/>
        </w:rPr>
        <w:t>S</w:t>
      </w:r>
      <w:r w:rsidRPr="00BF38B3">
        <w:rPr>
          <w:rStyle w:val="mord"/>
          <w:color w:val="0F1115"/>
          <w:sz w:val="20"/>
          <w:szCs w:val="20"/>
        </w:rPr>
        <w:t>1</w:t>
      </w:r>
      <w:r w:rsidRPr="00BF38B3">
        <w:rPr>
          <w:rStyle w:val="vlist-s"/>
          <w:color w:val="0F1115"/>
          <w:sz w:val="2"/>
          <w:szCs w:val="2"/>
        </w:rPr>
        <w:t>​</w:t>
      </w:r>
      <w:r w:rsidRPr="00BF38B3">
        <w:rPr>
          <w:rStyle w:val="mrel"/>
          <w:color w:val="0F1115"/>
          <w:sz w:val="29"/>
          <w:szCs w:val="29"/>
        </w:rPr>
        <w:t>=</w:t>
      </w:r>
      <w:r>
        <w:rPr>
          <w:rStyle w:val="mord"/>
          <w:color w:val="0F1115"/>
          <w:sz w:val="29"/>
          <w:szCs w:val="29"/>
        </w:rPr>
        <w:t>abaf</w:t>
      </w:r>
    </w:p>
    <w:p w14:paraId="3D80F054" w14:textId="77777777" w:rsidR="00DD58A2" w:rsidRPr="00BF38B3" w:rsidRDefault="00DD58A2" w:rsidP="00DD58A2">
      <w:pPr>
        <w:rPr>
          <w:rStyle w:val="mord"/>
          <w:color w:val="0F1115"/>
          <w:sz w:val="29"/>
          <w:szCs w:val="29"/>
        </w:rPr>
      </w:pPr>
      <w:r>
        <w:rPr>
          <w:rStyle w:val="mord"/>
          <w:rFonts w:ascii="KaTeX_Math" w:hAnsi="KaTeX_Math"/>
          <w:i/>
          <w:iCs/>
          <w:color w:val="0F1115"/>
          <w:sz w:val="29"/>
          <w:szCs w:val="29"/>
        </w:rPr>
        <w:t>S</w:t>
      </w:r>
      <w:r w:rsidRPr="00BF38B3">
        <w:rPr>
          <w:rStyle w:val="mord"/>
          <w:color w:val="0F1115"/>
          <w:sz w:val="20"/>
          <w:szCs w:val="20"/>
        </w:rPr>
        <w:t>2</w:t>
      </w:r>
      <w:r w:rsidRPr="00BF38B3">
        <w:rPr>
          <w:rStyle w:val="vlist-s"/>
          <w:color w:val="0F1115"/>
          <w:sz w:val="2"/>
          <w:szCs w:val="2"/>
        </w:rPr>
        <w:t>​</w:t>
      </w:r>
      <w:r w:rsidRPr="00BF38B3">
        <w:rPr>
          <w:rStyle w:val="mrel"/>
          <w:color w:val="0F1115"/>
          <w:sz w:val="29"/>
          <w:szCs w:val="29"/>
        </w:rPr>
        <w:t>=</w:t>
      </w:r>
      <w:r>
        <w:rPr>
          <w:rStyle w:val="mord"/>
          <w:color w:val="0F1115"/>
          <w:sz w:val="29"/>
          <w:szCs w:val="29"/>
        </w:rPr>
        <w:t>baf</w:t>
      </w:r>
    </w:p>
    <w:p w14:paraId="4A5EA6CC" w14:textId="77777777" w:rsidR="00DD58A2" w:rsidRPr="00D539DB" w:rsidRDefault="00DD58A2" w:rsidP="00DD58A2">
      <w:pPr>
        <w:rPr>
          <w:rStyle w:val="mord"/>
          <w:color w:val="0F1115"/>
          <w:sz w:val="29"/>
          <w:szCs w:val="29"/>
          <w:lang w:val="ru-RU"/>
        </w:rPr>
      </w:pPr>
      <w:r>
        <w:rPr>
          <w:rStyle w:val="mord"/>
          <w:rFonts w:ascii="KaTeX_Math" w:hAnsi="KaTeX_Math"/>
          <w:i/>
          <w:iCs/>
          <w:color w:val="0F1115"/>
          <w:sz w:val="29"/>
          <w:szCs w:val="29"/>
        </w:rPr>
        <w:t>S</w:t>
      </w:r>
      <w:r w:rsidRPr="00D539DB">
        <w:rPr>
          <w:rStyle w:val="mord"/>
          <w:color w:val="0F1115"/>
          <w:sz w:val="20"/>
          <w:szCs w:val="20"/>
          <w:lang w:val="ru-RU"/>
        </w:rPr>
        <w:t>3</w:t>
      </w:r>
      <w:r w:rsidRPr="00D539DB">
        <w:rPr>
          <w:rStyle w:val="vlist-s"/>
          <w:color w:val="0F1115"/>
          <w:sz w:val="2"/>
          <w:szCs w:val="2"/>
          <w:lang w:val="ru-RU"/>
        </w:rPr>
        <w:t>​</w:t>
      </w:r>
      <w:r w:rsidRPr="00D539DB">
        <w:rPr>
          <w:rStyle w:val="mrel"/>
          <w:color w:val="0F1115"/>
          <w:sz w:val="29"/>
          <w:szCs w:val="29"/>
          <w:lang w:val="ru-RU"/>
        </w:rPr>
        <w:t>=</w:t>
      </w:r>
      <w:r>
        <w:rPr>
          <w:rStyle w:val="mord"/>
          <w:color w:val="0F1115"/>
          <w:sz w:val="29"/>
          <w:szCs w:val="29"/>
        </w:rPr>
        <w:t>af</w:t>
      </w:r>
    </w:p>
    <w:p w14:paraId="23372456" w14:textId="77777777" w:rsidR="00DD58A2" w:rsidRPr="00D539DB" w:rsidRDefault="00DD58A2" w:rsidP="00DD58A2">
      <w:pPr>
        <w:rPr>
          <w:rStyle w:val="mord"/>
          <w:color w:val="0F1115"/>
          <w:sz w:val="29"/>
          <w:szCs w:val="29"/>
          <w:lang w:val="ru-RU"/>
        </w:rPr>
      </w:pPr>
      <w:r>
        <w:rPr>
          <w:rStyle w:val="mord"/>
          <w:rFonts w:ascii="KaTeX_Math" w:hAnsi="KaTeX_Math"/>
          <w:i/>
          <w:iCs/>
          <w:color w:val="0F1115"/>
          <w:sz w:val="29"/>
          <w:szCs w:val="29"/>
        </w:rPr>
        <w:t>S</w:t>
      </w:r>
      <w:r w:rsidRPr="00D539DB">
        <w:rPr>
          <w:rStyle w:val="mord"/>
          <w:color w:val="0F1115"/>
          <w:sz w:val="20"/>
          <w:szCs w:val="20"/>
          <w:lang w:val="ru-RU"/>
        </w:rPr>
        <w:t>4</w:t>
      </w:r>
      <w:r w:rsidRPr="00D539DB">
        <w:rPr>
          <w:rStyle w:val="vlist-s"/>
          <w:color w:val="0F1115"/>
          <w:sz w:val="2"/>
          <w:szCs w:val="2"/>
          <w:lang w:val="ru-RU"/>
        </w:rPr>
        <w:t>​</w:t>
      </w:r>
      <w:r w:rsidRPr="00D539DB">
        <w:rPr>
          <w:rStyle w:val="mrel"/>
          <w:color w:val="0F1115"/>
          <w:sz w:val="29"/>
          <w:szCs w:val="29"/>
          <w:lang w:val="ru-RU"/>
        </w:rPr>
        <w:t>=</w:t>
      </w:r>
      <w:r>
        <w:rPr>
          <w:rStyle w:val="mord"/>
          <w:color w:val="0F1115"/>
          <w:sz w:val="29"/>
          <w:szCs w:val="29"/>
        </w:rPr>
        <w:t>f</w:t>
      </w:r>
    </w:p>
    <w:p w14:paraId="07C112D5" w14:textId="1314E237" w:rsidR="00DD58A2" w:rsidRPr="00D539DB" w:rsidRDefault="00DD58A2" w:rsidP="00DD58A2">
      <w:pPr>
        <w:rPr>
          <w:lang w:val="ru-RU"/>
        </w:rPr>
      </w:pPr>
      <w:r>
        <w:rPr>
          <w:rStyle w:val="katex-mathml"/>
          <w:color w:val="0F1115"/>
          <w:sz w:val="29"/>
          <w:szCs w:val="29"/>
          <w:bdr w:val="none" w:sz="0" w:space="0" w:color="auto" w:frame="1"/>
        </w:rPr>
        <w:t>S</w:t>
      </w:r>
      <w:r w:rsidRPr="00D539DB">
        <w:rPr>
          <w:rStyle w:val="katex-mathml"/>
          <w:color w:val="0F1115"/>
          <w:sz w:val="29"/>
          <w:szCs w:val="29"/>
          <w:bdr w:val="none" w:sz="0" w:space="0" w:color="auto" w:frame="1"/>
          <w:lang w:val="ru-RU"/>
        </w:rPr>
        <w:t>5=</w:t>
      </w:r>
      <w:r>
        <w:rPr>
          <w:rStyle w:val="katex-mathml"/>
          <w:color w:val="0F1115"/>
          <w:sz w:val="29"/>
          <w:szCs w:val="29"/>
          <w:bdr w:val="none" w:sz="0" w:space="0" w:color="auto" w:frame="1"/>
        </w:rPr>
        <w:t>S</w:t>
      </w:r>
      <w:r w:rsidRPr="00D539DB">
        <w:rPr>
          <w:rStyle w:val="katex-mathml"/>
          <w:color w:val="0F1115"/>
          <w:sz w:val="29"/>
          <w:szCs w:val="29"/>
          <w:bdr w:val="none" w:sz="0" w:space="0" w:color="auto" w:frame="1"/>
          <w:lang w:val="ru-RU"/>
        </w:rPr>
        <w:t>6=</w:t>
      </w:r>
      <w:r>
        <w:rPr>
          <w:rStyle w:val="katex-mathml"/>
          <w:color w:val="0F1115"/>
          <w:sz w:val="29"/>
          <w:szCs w:val="29"/>
          <w:bdr w:val="none" w:sz="0" w:space="0" w:color="auto" w:frame="1"/>
        </w:rPr>
        <w:t>S</w:t>
      </w:r>
      <w:r w:rsidRPr="00D539DB">
        <w:rPr>
          <w:rStyle w:val="katex-mathml"/>
          <w:color w:val="0F1115"/>
          <w:sz w:val="29"/>
          <w:szCs w:val="29"/>
          <w:bdr w:val="none" w:sz="0" w:space="0" w:color="auto" w:frame="1"/>
          <w:lang w:val="ru-RU"/>
        </w:rPr>
        <w:t>7=…=”</w:t>
      </w:r>
      <w:r>
        <w:rPr>
          <w:rStyle w:val="mord"/>
          <w:rFonts w:ascii="KaTeX_Math" w:hAnsi="KaTeX_Math"/>
          <w:i/>
          <w:iCs/>
          <w:color w:val="0F1115"/>
          <w:sz w:val="29"/>
          <w:szCs w:val="29"/>
        </w:rPr>
        <w:t>S</w:t>
      </w:r>
      <w:r w:rsidRPr="00D539DB">
        <w:rPr>
          <w:rStyle w:val="mord"/>
          <w:color w:val="0F1115"/>
          <w:sz w:val="20"/>
          <w:szCs w:val="20"/>
          <w:lang w:val="ru-RU"/>
        </w:rPr>
        <w:t>5</w:t>
      </w:r>
      <w:r w:rsidRPr="00D539DB">
        <w:rPr>
          <w:rStyle w:val="vlist-s"/>
          <w:color w:val="0F1115"/>
          <w:sz w:val="2"/>
          <w:szCs w:val="2"/>
          <w:lang w:val="ru-RU"/>
        </w:rPr>
        <w:t>​</w:t>
      </w:r>
      <w:r w:rsidRPr="00D539DB">
        <w:rPr>
          <w:rStyle w:val="mrel"/>
          <w:color w:val="0F1115"/>
          <w:sz w:val="29"/>
          <w:szCs w:val="29"/>
          <w:lang w:val="ru-RU"/>
        </w:rPr>
        <w:t>=</w:t>
      </w:r>
      <w:r>
        <w:rPr>
          <w:rStyle w:val="mord"/>
          <w:rFonts w:ascii="KaTeX_Math" w:hAnsi="KaTeX_Math"/>
          <w:i/>
          <w:iCs/>
          <w:color w:val="0F1115"/>
          <w:sz w:val="29"/>
          <w:szCs w:val="29"/>
        </w:rPr>
        <w:t>S</w:t>
      </w:r>
      <w:r w:rsidRPr="00D539DB">
        <w:rPr>
          <w:rStyle w:val="mord"/>
          <w:color w:val="0F1115"/>
          <w:sz w:val="20"/>
          <w:szCs w:val="20"/>
          <w:lang w:val="ru-RU"/>
        </w:rPr>
        <w:t>6</w:t>
      </w:r>
      <w:r w:rsidRPr="00D539DB">
        <w:rPr>
          <w:rStyle w:val="vlist-s"/>
          <w:color w:val="0F1115"/>
          <w:sz w:val="2"/>
          <w:szCs w:val="2"/>
          <w:lang w:val="ru-RU"/>
        </w:rPr>
        <w:t>​</w:t>
      </w:r>
      <w:r w:rsidRPr="00D539DB">
        <w:rPr>
          <w:rStyle w:val="mrel"/>
          <w:color w:val="0F1115"/>
          <w:sz w:val="29"/>
          <w:szCs w:val="29"/>
          <w:lang w:val="ru-RU"/>
        </w:rPr>
        <w:t>=</w:t>
      </w:r>
      <w:r>
        <w:rPr>
          <w:rStyle w:val="mord"/>
          <w:rFonts w:ascii="KaTeX_Math" w:hAnsi="KaTeX_Math"/>
          <w:i/>
          <w:iCs/>
          <w:color w:val="0F1115"/>
          <w:sz w:val="29"/>
          <w:szCs w:val="29"/>
        </w:rPr>
        <w:t>S</w:t>
      </w:r>
      <w:r w:rsidRPr="00D539DB">
        <w:rPr>
          <w:rStyle w:val="mord"/>
          <w:color w:val="0F1115"/>
          <w:sz w:val="20"/>
          <w:szCs w:val="20"/>
          <w:lang w:val="ru-RU"/>
        </w:rPr>
        <w:t>7</w:t>
      </w:r>
      <w:r w:rsidRPr="00D539DB">
        <w:rPr>
          <w:rStyle w:val="vlist-s"/>
          <w:color w:val="0F1115"/>
          <w:sz w:val="2"/>
          <w:szCs w:val="2"/>
          <w:lang w:val="ru-RU"/>
        </w:rPr>
        <w:t>​</w:t>
      </w:r>
      <w:r w:rsidRPr="00D539DB">
        <w:rPr>
          <w:rStyle w:val="mrel"/>
          <w:color w:val="0F1115"/>
          <w:sz w:val="29"/>
          <w:szCs w:val="29"/>
          <w:lang w:val="ru-RU"/>
        </w:rPr>
        <w:t>=</w:t>
      </w:r>
      <w:r w:rsidRPr="00D539DB">
        <w:rPr>
          <w:rStyle w:val="minner"/>
          <w:color w:val="0F1115"/>
          <w:sz w:val="29"/>
          <w:szCs w:val="29"/>
          <w:lang w:val="ru-RU"/>
        </w:rPr>
        <w:t>…</w:t>
      </w:r>
      <w:r w:rsidRPr="00D539DB">
        <w:rPr>
          <w:rStyle w:val="mrel"/>
          <w:color w:val="0F1115"/>
          <w:sz w:val="29"/>
          <w:szCs w:val="29"/>
          <w:lang w:val="ru-RU"/>
        </w:rPr>
        <w:t>=</w:t>
      </w:r>
      <w:r w:rsidRPr="00D539DB">
        <w:rPr>
          <w:rStyle w:val="mord"/>
          <w:color w:val="0F1115"/>
          <w:sz w:val="29"/>
          <w:szCs w:val="29"/>
          <w:lang w:val="ru-RU"/>
        </w:rPr>
        <w:t>”</w:t>
      </w:r>
    </w:p>
    <w:p w14:paraId="14FC17D9" w14:textId="51AC0899" w:rsidR="00DD58A2" w:rsidRPr="00D539DB" w:rsidRDefault="00DD58A2" w:rsidP="00DD58A2">
      <w:pPr>
        <w:rPr>
          <w:lang w:val="ru-RU"/>
        </w:rPr>
      </w:pPr>
    </w:p>
    <w:p w14:paraId="262BA897" w14:textId="0A4310A6" w:rsidR="00DD58A2" w:rsidRPr="00DD58A2" w:rsidRDefault="00DD58A2" w:rsidP="00DD58A2">
      <w:pPr>
        <w:rPr>
          <w:lang w:val="ru-RU"/>
        </w:rPr>
      </w:pPr>
      <w:bookmarkStart w:id="116" w:name="_Toc216543278"/>
      <w:r w:rsidRPr="00DD58A2">
        <w:rPr>
          <w:rStyle w:val="30"/>
          <w:rFonts w:eastAsiaTheme="majorEastAsia"/>
        </w:rPr>
        <w:t>Префикс</w:t>
      </w:r>
      <w:bookmarkEnd w:id="116"/>
      <w:r w:rsidRPr="00DD58A2">
        <w:rPr>
          <w:rStyle w:val="30"/>
        </w:rPr>
        <w:t> </w:t>
      </w:r>
      <w:r w:rsidRPr="00DD58A2">
        <w:rPr>
          <w:lang w:val="ru-RU"/>
        </w:rPr>
        <w:t>– подстрока начала строки (</w:t>
      </w:r>
      <w:r>
        <w:t>i</w:t>
      </w:r>
      <w:r w:rsidRPr="00DD58A2">
        <w:rPr>
          <w:lang w:val="ru-RU"/>
        </w:rPr>
        <w:t>-ый префикс</w:t>
      </w:r>
      <w:r>
        <w:rPr>
          <w:rStyle w:val="apple-converted-space"/>
          <w:rFonts w:ascii="Segoe UI" w:hAnsi="Segoe UI" w:cs="Segoe UI"/>
          <w:color w:val="0F1115"/>
        </w:rPr>
        <w:t> </w:t>
      </w:r>
      <w:r>
        <w:rPr>
          <w:rStyle w:val="katex-mathml"/>
          <w:color w:val="0F1115"/>
          <w:sz w:val="29"/>
          <w:szCs w:val="29"/>
          <w:bdr w:val="none" w:sz="0" w:space="0" w:color="auto" w:frame="1"/>
        </w:rPr>
        <w:t>Pi</w:t>
      </w:r>
      <w:r w:rsidRPr="00DD58A2">
        <w:rPr>
          <w:rStyle w:val="mord"/>
          <w:rFonts w:ascii="KaTeX_Math" w:hAnsi="KaTeX_Math"/>
          <w:i/>
          <w:iCs/>
          <w:color w:val="0F1115"/>
          <w:sz w:val="29"/>
          <w:szCs w:val="29"/>
          <w:lang w:val="ru-RU"/>
        </w:rPr>
        <w:t xml:space="preserve"> </w:t>
      </w:r>
      <w:r w:rsidRPr="00DD58A2">
        <w:rPr>
          <w:lang w:val="ru-RU"/>
        </w:rPr>
        <w:t>строки</w:t>
      </w:r>
      <w:r>
        <w:rPr>
          <w:rStyle w:val="apple-converted-space"/>
          <w:rFonts w:ascii="Segoe UI" w:hAnsi="Segoe UI" w:cs="Segoe UI"/>
          <w:color w:val="0F1115"/>
        </w:rPr>
        <w:t> </w:t>
      </w:r>
      <w:r>
        <w:rPr>
          <w:rStyle w:val="mord"/>
          <w:rFonts w:ascii="KaTeX_Math" w:hAnsi="KaTeX_Math"/>
          <w:i/>
          <w:iCs/>
          <w:color w:val="0F1115"/>
          <w:sz w:val="29"/>
          <w:szCs w:val="29"/>
        </w:rPr>
        <w:t>S</w:t>
      </w:r>
      <w:r>
        <w:rPr>
          <w:rStyle w:val="apple-converted-space"/>
          <w:rFonts w:ascii="Segoe UI" w:hAnsi="Segoe UI" w:cs="Segoe UI"/>
          <w:color w:val="0F1115"/>
        </w:rPr>
        <w:t> </w:t>
      </w:r>
      <w:r w:rsidRPr="00DD58A2">
        <w:rPr>
          <w:lang w:val="ru-RU"/>
        </w:rPr>
        <w:t>– это подстрока, заканчивающаяся в позиции</w:t>
      </w:r>
      <w:r>
        <w:rPr>
          <w:rStyle w:val="apple-converted-space"/>
          <w:rFonts w:ascii="Segoe UI" w:hAnsi="Segoe UI" w:cs="Segoe UI"/>
          <w:color w:val="0F1115"/>
        </w:rPr>
        <w:t> </w:t>
      </w:r>
      <w:r>
        <w:rPr>
          <w:rStyle w:val="katex-mathml"/>
          <w:color w:val="0F1115"/>
          <w:sz w:val="29"/>
          <w:szCs w:val="29"/>
          <w:bdr w:val="none" w:sz="0" w:space="0" w:color="auto" w:frame="1"/>
        </w:rPr>
        <w:t>i</w:t>
      </w:r>
      <w:r w:rsidRPr="00DD58A2">
        <w:rPr>
          <w:lang w:val="ru-RU"/>
        </w:rPr>
        <w:t>, и совпадающая с некоторым началом всей строки</w:t>
      </w:r>
      <w:r>
        <w:rPr>
          <w:rStyle w:val="apple-converted-space"/>
          <w:rFonts w:ascii="Segoe UI" w:hAnsi="Segoe UI" w:cs="Segoe UI"/>
          <w:color w:val="0F1115"/>
        </w:rPr>
        <w:t> </w:t>
      </w:r>
      <w:r>
        <w:rPr>
          <w:rStyle w:val="katex-mathml"/>
          <w:color w:val="0F1115"/>
          <w:sz w:val="29"/>
          <w:szCs w:val="29"/>
          <w:bdr w:val="none" w:sz="0" w:space="0" w:color="auto" w:frame="1"/>
        </w:rPr>
        <w:t>S</w:t>
      </w:r>
      <w:r w:rsidRPr="00DD58A2">
        <w:rPr>
          <w:lang w:val="ru-RU"/>
        </w:rPr>
        <w:t>).</w:t>
      </w:r>
    </w:p>
    <w:p w14:paraId="73EF6AA4" w14:textId="4FD2A634" w:rsidR="00DD58A2" w:rsidRPr="00DD58A2" w:rsidRDefault="00DD58A2" w:rsidP="00DD58A2">
      <w:pPr>
        <w:rPr>
          <w:lang w:val="ru-RU"/>
        </w:rPr>
      </w:pPr>
    </w:p>
    <w:p w14:paraId="42DB01DA" w14:textId="49E2716B" w:rsidR="00DD58A2" w:rsidRPr="00BF38B3" w:rsidRDefault="00DD58A2" w:rsidP="00DD58A2">
      <w:pPr>
        <w:rPr>
          <w:lang w:val="ru-RU"/>
        </w:rPr>
      </w:pPr>
      <w:bookmarkStart w:id="117" w:name="_Toc216543279"/>
      <w:r w:rsidRPr="00DD58A2">
        <w:rPr>
          <w:rStyle w:val="30"/>
          <w:rFonts w:eastAsiaTheme="majorEastAsia"/>
        </w:rPr>
        <w:t>Пример</w:t>
      </w:r>
      <w:bookmarkEnd w:id="117"/>
      <w:r w:rsidRPr="00BF38B3">
        <w:rPr>
          <w:rStyle w:val="af"/>
          <w:rFonts w:ascii="Segoe UI" w:eastAsiaTheme="majorEastAsia" w:hAnsi="Segoe UI" w:cs="Segoe UI"/>
          <w:color w:val="0F1115"/>
          <w:lang w:val="ru-RU"/>
        </w:rPr>
        <w:t>.</w:t>
      </w:r>
      <w:r>
        <w:rPr>
          <w:rStyle w:val="apple-converted-space"/>
          <w:rFonts w:ascii="Segoe UI" w:hAnsi="Segoe UI" w:cs="Segoe UI"/>
          <w:color w:val="0F1115"/>
        </w:rPr>
        <w:t> </w:t>
      </w:r>
      <w:r w:rsidRPr="00BF38B3">
        <w:rPr>
          <w:lang w:val="ru-RU"/>
        </w:rPr>
        <w:t>Для строки</w:t>
      </w:r>
      <w:r>
        <w:rPr>
          <w:rStyle w:val="apple-converted-space"/>
          <w:rFonts w:ascii="Segoe UI" w:hAnsi="Segoe UI" w:cs="Segoe UI"/>
          <w:color w:val="0F1115"/>
        </w:rPr>
        <w:t> </w:t>
      </w:r>
      <w:r>
        <w:rPr>
          <w:rStyle w:val="katex-mathml"/>
          <w:color w:val="0F1115"/>
          <w:sz w:val="29"/>
          <w:szCs w:val="29"/>
          <w:bdr w:val="none" w:sz="0" w:space="0" w:color="auto" w:frame="1"/>
        </w:rPr>
        <w:t>S</w:t>
      </w:r>
      <w:r w:rsidRPr="00BF38B3">
        <w:rPr>
          <w:rStyle w:val="katex-mathml"/>
          <w:color w:val="0F1115"/>
          <w:sz w:val="29"/>
          <w:szCs w:val="29"/>
          <w:bdr w:val="none" w:sz="0" w:space="0" w:color="auto" w:frame="1"/>
          <w:lang w:val="ru-RU"/>
        </w:rPr>
        <w:t>="</w:t>
      </w:r>
      <w:r>
        <w:rPr>
          <w:rStyle w:val="katex-mathml"/>
          <w:color w:val="0F1115"/>
          <w:sz w:val="29"/>
          <w:szCs w:val="29"/>
          <w:bdr w:val="none" w:sz="0" w:space="0" w:color="auto" w:frame="1"/>
        </w:rPr>
        <w:t>aabaf</w:t>
      </w:r>
      <w:r w:rsidRPr="00BF38B3">
        <w:rPr>
          <w:rStyle w:val="katex-mathml"/>
          <w:color w:val="0F1115"/>
          <w:sz w:val="29"/>
          <w:szCs w:val="29"/>
          <w:bdr w:val="none" w:sz="0" w:space="0" w:color="auto" w:frame="1"/>
          <w:lang w:val="ru-RU"/>
        </w:rPr>
        <w:t>"</w:t>
      </w:r>
      <w:r w:rsidRPr="00BF38B3">
        <w:rPr>
          <w:rStyle w:val="mord"/>
          <w:color w:val="0F1115"/>
          <w:sz w:val="29"/>
          <w:szCs w:val="29"/>
          <w:lang w:val="ru-RU"/>
        </w:rPr>
        <w:t>"</w:t>
      </w:r>
      <w:r>
        <w:rPr>
          <w:rStyle w:val="apple-converted-space"/>
          <w:rFonts w:ascii="Segoe UI" w:hAnsi="Segoe UI" w:cs="Segoe UI"/>
          <w:color w:val="0F1115"/>
        </w:rPr>
        <w:t> </w:t>
      </w:r>
      <w:r w:rsidRPr="00BF38B3">
        <w:rPr>
          <w:lang w:val="ru-RU"/>
        </w:rPr>
        <w:t>префиксы будут такими:</w:t>
      </w:r>
      <w:r>
        <w:rPr>
          <w:rStyle w:val="apple-converted-space"/>
          <w:rFonts w:ascii="Segoe UI" w:hAnsi="Segoe UI" w:cs="Segoe UI"/>
          <w:color w:val="0F1115"/>
        </w:rPr>
        <w:t> </w:t>
      </w:r>
      <w:r>
        <w:rPr>
          <w:rStyle w:val="HTML1"/>
          <w:rFonts w:ascii="var(--ds-font-family-code)" w:eastAsiaTheme="majorEastAsia" w:hAnsi="var(--ds-font-family-code)"/>
          <w:color w:val="0F1115"/>
          <w:sz w:val="21"/>
          <w:szCs w:val="21"/>
        </w:rPr>
        <w:t>a</w:t>
      </w:r>
      <w:r w:rsidRPr="00BF38B3">
        <w:rPr>
          <w:lang w:val="ru-RU"/>
        </w:rPr>
        <w:t>,</w:t>
      </w:r>
      <w:r>
        <w:rPr>
          <w:rStyle w:val="apple-converted-space"/>
          <w:rFonts w:ascii="Segoe UI" w:hAnsi="Segoe UI" w:cs="Segoe UI"/>
          <w:color w:val="0F1115"/>
        </w:rPr>
        <w:t> </w:t>
      </w:r>
      <w:r>
        <w:rPr>
          <w:rStyle w:val="HTML1"/>
          <w:rFonts w:ascii="var(--ds-font-family-code)" w:eastAsiaTheme="majorEastAsia" w:hAnsi="var(--ds-font-family-code)"/>
          <w:color w:val="0F1115"/>
          <w:sz w:val="21"/>
          <w:szCs w:val="21"/>
        </w:rPr>
        <w:t>aa</w:t>
      </w:r>
      <w:r w:rsidRPr="00BF38B3">
        <w:rPr>
          <w:lang w:val="ru-RU"/>
        </w:rPr>
        <w:t>,</w:t>
      </w:r>
      <w:r>
        <w:rPr>
          <w:rStyle w:val="apple-converted-space"/>
          <w:rFonts w:ascii="Segoe UI" w:hAnsi="Segoe UI" w:cs="Segoe UI"/>
          <w:color w:val="0F1115"/>
        </w:rPr>
        <w:t> </w:t>
      </w:r>
      <w:r>
        <w:rPr>
          <w:rStyle w:val="HTML1"/>
          <w:rFonts w:ascii="var(--ds-font-family-code)" w:eastAsiaTheme="majorEastAsia" w:hAnsi="var(--ds-font-family-code)"/>
          <w:color w:val="0F1115"/>
          <w:sz w:val="21"/>
          <w:szCs w:val="21"/>
        </w:rPr>
        <w:t>aab</w:t>
      </w:r>
      <w:r w:rsidRPr="00BF38B3">
        <w:rPr>
          <w:lang w:val="ru-RU"/>
        </w:rPr>
        <w:t>,</w:t>
      </w:r>
      <w:r>
        <w:rPr>
          <w:rStyle w:val="apple-converted-space"/>
          <w:rFonts w:ascii="Segoe UI" w:hAnsi="Segoe UI" w:cs="Segoe UI"/>
          <w:color w:val="0F1115"/>
        </w:rPr>
        <w:t> </w:t>
      </w:r>
      <w:r>
        <w:rPr>
          <w:rStyle w:val="HTML1"/>
          <w:rFonts w:ascii="var(--ds-font-family-code)" w:eastAsiaTheme="majorEastAsia" w:hAnsi="var(--ds-font-family-code)"/>
          <w:color w:val="0F1115"/>
          <w:sz w:val="21"/>
          <w:szCs w:val="21"/>
        </w:rPr>
        <w:t>aaba</w:t>
      </w:r>
      <w:r w:rsidRPr="00BF38B3">
        <w:rPr>
          <w:lang w:val="ru-RU"/>
        </w:rPr>
        <w:t>,</w:t>
      </w:r>
      <w:r>
        <w:rPr>
          <w:rStyle w:val="apple-converted-space"/>
          <w:rFonts w:ascii="Segoe UI" w:hAnsi="Segoe UI" w:cs="Segoe UI"/>
          <w:color w:val="0F1115"/>
        </w:rPr>
        <w:t> </w:t>
      </w:r>
      <w:r>
        <w:rPr>
          <w:rStyle w:val="HTML1"/>
          <w:rFonts w:ascii="var(--ds-font-family-code)" w:eastAsiaTheme="majorEastAsia" w:hAnsi="var(--ds-font-family-code)"/>
          <w:color w:val="0F1115"/>
          <w:sz w:val="21"/>
          <w:szCs w:val="21"/>
        </w:rPr>
        <w:t>aabaf</w:t>
      </w:r>
      <w:r w:rsidRPr="00BF38B3">
        <w:rPr>
          <w:lang w:val="ru-RU"/>
        </w:rPr>
        <w:t>.</w:t>
      </w:r>
    </w:p>
    <w:p w14:paraId="66E2CDCD" w14:textId="5F3F03D0" w:rsidR="00DD58A2" w:rsidRPr="00BF38B3" w:rsidRDefault="00DD58A2" w:rsidP="00DD58A2">
      <w:pPr>
        <w:rPr>
          <w:lang w:val="ru-RU"/>
        </w:rPr>
      </w:pPr>
    </w:p>
    <w:p w14:paraId="25FE27DC" w14:textId="1BA6736A" w:rsidR="00DD58A2" w:rsidRPr="00DD58A2" w:rsidRDefault="00DD58A2" w:rsidP="00DD58A2">
      <w:pPr>
        <w:rPr>
          <w:lang w:val="ru-RU"/>
        </w:rPr>
      </w:pPr>
      <w:bookmarkStart w:id="118" w:name="_Toc216543280"/>
      <w:r w:rsidRPr="00DD58A2">
        <w:rPr>
          <w:rStyle w:val="30"/>
          <w:rFonts w:eastAsiaTheme="majorEastAsia"/>
        </w:rPr>
        <w:t>Собственный суффикс/префикс</w:t>
      </w:r>
      <w:bookmarkEnd w:id="118"/>
      <w:r>
        <w:rPr>
          <w:rStyle w:val="apple-converted-space"/>
          <w:rFonts w:ascii="Segoe UI" w:hAnsi="Segoe UI" w:cs="Segoe UI"/>
          <w:color w:val="0F1115"/>
        </w:rPr>
        <w:t> </w:t>
      </w:r>
      <w:r>
        <w:rPr>
          <w:rStyle w:val="katex-mathml"/>
          <w:color w:val="0F1115"/>
          <w:sz w:val="29"/>
          <w:szCs w:val="29"/>
          <w:bdr w:val="none" w:sz="0" w:space="0" w:color="auto" w:frame="1"/>
        </w:rPr>
        <w:t>S</w:t>
      </w:r>
      <w:r w:rsidRPr="00DD58A2">
        <w:rPr>
          <w:lang w:val="ru-RU"/>
        </w:rPr>
        <w:t>– суффикс/префикс, не совпадающий с</w:t>
      </w:r>
      <w:r>
        <w:rPr>
          <w:rStyle w:val="apple-converted-space"/>
          <w:rFonts w:ascii="Segoe UI" w:hAnsi="Segoe UI" w:cs="Segoe UI"/>
          <w:color w:val="0F1115"/>
        </w:rPr>
        <w:t> </w:t>
      </w:r>
      <w:r>
        <w:rPr>
          <w:rStyle w:val="katex-mathml"/>
          <w:color w:val="0F1115"/>
          <w:sz w:val="29"/>
          <w:szCs w:val="29"/>
          <w:bdr w:val="none" w:sz="0" w:space="0" w:color="auto" w:frame="1"/>
        </w:rPr>
        <w:t>S</w:t>
      </w:r>
      <w:r w:rsidRPr="00DD58A2">
        <w:rPr>
          <w:lang w:val="ru-RU"/>
        </w:rPr>
        <w:t>.</w:t>
      </w:r>
    </w:p>
    <w:p w14:paraId="224BFC77" w14:textId="0F82241F" w:rsidR="00DD58A2" w:rsidRPr="00DD58A2" w:rsidRDefault="00DD58A2" w:rsidP="00DD58A2">
      <w:pPr>
        <w:rPr>
          <w:lang w:val="ru-RU"/>
        </w:rPr>
      </w:pPr>
    </w:p>
    <w:p w14:paraId="58211707" w14:textId="77777777" w:rsidR="00DD58A2" w:rsidRPr="00DD58A2" w:rsidRDefault="00DD58A2" w:rsidP="00DD58A2">
      <w:pPr>
        <w:rPr>
          <w:lang w:val="ru-RU"/>
        </w:rPr>
      </w:pPr>
      <w:r w:rsidRPr="00DD58A2">
        <w:rPr>
          <w:lang w:val="ru-RU"/>
        </w:rPr>
        <w:t>Пустая строка – подстрока, она – суффикс и префикс любой строки.</w:t>
      </w:r>
    </w:p>
    <w:p w14:paraId="298CE12C" w14:textId="77777777" w:rsidR="00462F6D" w:rsidRPr="00462F6D" w:rsidRDefault="00462F6D" w:rsidP="00462F6D">
      <w:pPr>
        <w:pStyle w:val="1"/>
        <w:spacing w:before="0" w:after="240"/>
        <w:rPr>
          <w:lang w:val="ru-RU"/>
        </w:rPr>
      </w:pPr>
      <w:bookmarkStart w:id="119" w:name="_Toc216543281"/>
      <w:r w:rsidRPr="00462F6D">
        <w:rPr>
          <w:lang w:val="ru-RU"/>
        </w:rPr>
        <w:t>Поиск подстроки в строке: наивный алгоритм</w:t>
      </w:r>
      <w:bookmarkEnd w:id="119"/>
    </w:p>
    <w:p w14:paraId="1CA71CFE" w14:textId="78B22976" w:rsidR="00462F6D" w:rsidRPr="00462F6D" w:rsidRDefault="00462F6D" w:rsidP="00462F6D">
      <w:pPr>
        <w:pStyle w:val="ds-markdown-paragraph"/>
        <w:spacing w:before="240" w:beforeAutospacing="0" w:after="240" w:afterAutospacing="0"/>
        <w:rPr>
          <w:lang w:val="ru-RU"/>
        </w:rPr>
      </w:pPr>
      <w:r w:rsidRPr="00462F6D">
        <w:rPr>
          <w:lang w:val="ru-RU"/>
        </w:rPr>
        <w:t>Задана строка</w:t>
      </w:r>
      <w:r>
        <w:rPr>
          <w:rStyle w:val="apple-converted-space"/>
          <w:rFonts w:eastAsiaTheme="majorEastAsia"/>
        </w:rPr>
        <w:t> </w:t>
      </w:r>
      <w:r>
        <w:rPr>
          <w:rStyle w:val="katex-mathml"/>
          <w:rFonts w:eastAsiaTheme="majorEastAsia"/>
          <w:sz w:val="29"/>
          <w:szCs w:val="29"/>
          <w:bdr w:val="none" w:sz="0" w:space="0" w:color="auto" w:frame="1"/>
        </w:rPr>
        <w:t>t</w:t>
      </w:r>
      <w:r w:rsidRPr="00462F6D">
        <w:rPr>
          <w:lang w:val="ru-RU"/>
        </w:rPr>
        <w:t>(текст) и строка</w:t>
      </w:r>
      <w:r>
        <w:rPr>
          <w:rStyle w:val="apple-converted-space"/>
          <w:rFonts w:eastAsiaTheme="majorEastAsia"/>
        </w:rPr>
        <w:t> </w:t>
      </w:r>
      <w:r>
        <w:rPr>
          <w:rStyle w:val="katex-mathml"/>
          <w:rFonts w:eastAsiaTheme="majorEastAsia"/>
          <w:sz w:val="29"/>
          <w:szCs w:val="29"/>
          <w:bdr w:val="none" w:sz="0" w:space="0" w:color="auto" w:frame="1"/>
        </w:rPr>
        <w:t>p</w:t>
      </w:r>
      <w:r>
        <w:rPr>
          <w:rStyle w:val="apple-converted-space"/>
          <w:rFonts w:eastAsiaTheme="majorEastAsia"/>
        </w:rPr>
        <w:t> </w:t>
      </w:r>
      <w:r w:rsidRPr="00462F6D">
        <w:rPr>
          <w:lang w:val="ru-RU"/>
        </w:rPr>
        <w:t>(образец). Найдите все вхождения строки</w:t>
      </w:r>
      <w:r>
        <w:rPr>
          <w:rStyle w:val="apple-converted-space"/>
          <w:rFonts w:eastAsiaTheme="majorEastAsia"/>
        </w:rPr>
        <w:t> </w:t>
      </w:r>
      <w:r>
        <w:rPr>
          <w:rStyle w:val="katex-mathml"/>
          <w:rFonts w:eastAsiaTheme="majorEastAsia"/>
          <w:sz w:val="29"/>
          <w:szCs w:val="29"/>
          <w:bdr w:val="none" w:sz="0" w:space="0" w:color="auto" w:frame="1"/>
        </w:rPr>
        <w:t>p</w:t>
      </w:r>
      <w:r>
        <w:rPr>
          <w:rStyle w:val="apple-converted-space"/>
          <w:rFonts w:eastAsiaTheme="majorEastAsia"/>
        </w:rPr>
        <w:t> </w:t>
      </w:r>
      <w:r w:rsidRPr="00462F6D">
        <w:rPr>
          <w:lang w:val="ru-RU"/>
        </w:rPr>
        <w:t>в строку</w:t>
      </w:r>
      <w:r>
        <w:rPr>
          <w:rStyle w:val="apple-converted-space"/>
          <w:rFonts w:eastAsiaTheme="majorEastAsia"/>
        </w:rPr>
        <w:t> </w:t>
      </w:r>
      <w:r>
        <w:rPr>
          <w:rStyle w:val="katex-mathml"/>
          <w:rFonts w:eastAsiaTheme="majorEastAsia"/>
          <w:sz w:val="29"/>
          <w:szCs w:val="29"/>
          <w:bdr w:val="none" w:sz="0" w:space="0" w:color="auto" w:frame="1"/>
        </w:rPr>
        <w:t>t</w:t>
      </w:r>
      <w:r w:rsidRPr="00462F6D">
        <w:rPr>
          <w:lang w:val="ru-RU"/>
        </w:rPr>
        <w:t>. Если</w:t>
      </w:r>
      <w:r>
        <w:rPr>
          <w:rStyle w:val="apple-converted-space"/>
          <w:rFonts w:eastAsiaTheme="majorEastAsia"/>
        </w:rPr>
        <w:t> </w:t>
      </w:r>
      <w:r>
        <w:rPr>
          <w:rStyle w:val="katex-mathml"/>
          <w:rFonts w:eastAsiaTheme="majorEastAsia"/>
          <w:sz w:val="29"/>
          <w:szCs w:val="29"/>
          <w:bdr w:val="none" w:sz="0" w:space="0" w:color="auto" w:frame="1"/>
        </w:rPr>
        <w:t>n</w:t>
      </w:r>
      <w:r w:rsidRPr="00462F6D">
        <w:rPr>
          <w:rStyle w:val="katex-mathml"/>
          <w:rFonts w:eastAsiaTheme="majorEastAsia"/>
          <w:sz w:val="29"/>
          <w:szCs w:val="29"/>
          <w:bdr w:val="none" w:sz="0" w:space="0" w:color="auto" w:frame="1"/>
          <w:lang w:val="ru-RU"/>
        </w:rPr>
        <w:t>=</w:t>
      </w:r>
      <w:r w:rsidRPr="00462F6D">
        <w:rPr>
          <w:rStyle w:val="katex-mathml"/>
          <w:rFonts w:ascii="Cambria Math" w:eastAsiaTheme="majorEastAsia" w:hAnsi="Cambria Math" w:cs="Cambria Math"/>
          <w:sz w:val="29"/>
          <w:szCs w:val="29"/>
          <w:bdr w:val="none" w:sz="0" w:space="0" w:color="auto" w:frame="1"/>
          <w:lang w:val="ru-RU"/>
        </w:rPr>
        <w:t>∣</w:t>
      </w:r>
      <w:r>
        <w:rPr>
          <w:rStyle w:val="katex-mathml"/>
          <w:rFonts w:eastAsiaTheme="majorEastAsia"/>
          <w:sz w:val="29"/>
          <w:szCs w:val="29"/>
          <w:bdr w:val="none" w:sz="0" w:space="0" w:color="auto" w:frame="1"/>
        </w:rPr>
        <w:t>t</w:t>
      </w:r>
      <w:r w:rsidRPr="00462F6D">
        <w:rPr>
          <w:rStyle w:val="katex-mathml"/>
          <w:rFonts w:ascii="Cambria Math" w:eastAsiaTheme="majorEastAsia" w:hAnsi="Cambria Math" w:cs="Cambria Math"/>
          <w:sz w:val="29"/>
          <w:szCs w:val="29"/>
          <w:bdr w:val="none" w:sz="0" w:space="0" w:color="auto" w:frame="1"/>
          <w:lang w:val="ru-RU"/>
        </w:rPr>
        <w:t>∣</w:t>
      </w:r>
      <w:r w:rsidR="00BF38B3" w:rsidRPr="00462F6D">
        <w:rPr>
          <w:lang w:val="ru-RU"/>
        </w:rPr>
        <w:t xml:space="preserve"> </w:t>
      </w:r>
      <w:r w:rsidRPr="00462F6D">
        <w:rPr>
          <w:lang w:val="ru-RU"/>
        </w:rPr>
        <w:t>и</w:t>
      </w:r>
      <w:r>
        <w:rPr>
          <w:rStyle w:val="apple-converted-space"/>
          <w:rFonts w:eastAsiaTheme="majorEastAsia"/>
        </w:rPr>
        <w:t> </w:t>
      </w:r>
      <w:r w:rsidR="00BF38B3" w:rsidRPr="00BF38B3">
        <w:rPr>
          <w:rStyle w:val="mord"/>
          <w:rFonts w:ascii="KaTeX_Math" w:hAnsi="KaTeX_Math"/>
          <w:i/>
          <w:iCs/>
          <w:sz w:val="29"/>
          <w:szCs w:val="29"/>
          <w:lang w:val="ru-RU"/>
        </w:rPr>
        <w:t xml:space="preserve"> </w:t>
      </w:r>
      <w:r>
        <w:rPr>
          <w:rStyle w:val="mord"/>
          <w:rFonts w:ascii="KaTeX_Math" w:hAnsi="KaTeX_Math"/>
          <w:i/>
          <w:iCs/>
          <w:sz w:val="29"/>
          <w:szCs w:val="29"/>
        </w:rPr>
        <w:t>m</w:t>
      </w:r>
      <w:r w:rsidRPr="00462F6D">
        <w:rPr>
          <w:rStyle w:val="mrel"/>
          <w:sz w:val="29"/>
          <w:szCs w:val="29"/>
          <w:lang w:val="ru-RU"/>
        </w:rPr>
        <w:t>=</w:t>
      </w:r>
      <w:r w:rsidRPr="00462F6D">
        <w:rPr>
          <w:rStyle w:val="mord"/>
          <w:rFonts w:ascii="Cambria Math" w:hAnsi="Cambria Math" w:cs="Cambria Math"/>
          <w:sz w:val="29"/>
          <w:szCs w:val="29"/>
          <w:lang w:val="ru-RU"/>
        </w:rPr>
        <w:t>∣</w:t>
      </w:r>
      <w:r>
        <w:rPr>
          <w:rStyle w:val="mord"/>
          <w:rFonts w:ascii="KaTeX_Math" w:hAnsi="KaTeX_Math"/>
          <w:i/>
          <w:iCs/>
          <w:sz w:val="29"/>
          <w:szCs w:val="29"/>
        </w:rPr>
        <w:t>p</w:t>
      </w:r>
      <w:r w:rsidRPr="00462F6D">
        <w:rPr>
          <w:rStyle w:val="mord"/>
          <w:rFonts w:ascii="Cambria Math" w:hAnsi="Cambria Math" w:cs="Cambria Math"/>
          <w:sz w:val="29"/>
          <w:szCs w:val="29"/>
          <w:lang w:val="ru-RU"/>
        </w:rPr>
        <w:t>∣</w:t>
      </w:r>
      <w:r w:rsidRPr="00462F6D">
        <w:rPr>
          <w:lang w:val="ru-RU"/>
        </w:rPr>
        <w:t>, то наивный алгоритм работает за время</w:t>
      </w:r>
      <w:r>
        <w:rPr>
          <w:rStyle w:val="apple-converted-space"/>
          <w:rFonts w:eastAsiaTheme="majorEastAsia"/>
        </w:rPr>
        <w:t> </w:t>
      </w:r>
      <w:r>
        <w:rPr>
          <w:rStyle w:val="katex-mathml"/>
          <w:rFonts w:eastAsiaTheme="majorEastAsia"/>
          <w:sz w:val="29"/>
          <w:szCs w:val="29"/>
          <w:bdr w:val="none" w:sz="0" w:space="0" w:color="auto" w:frame="1"/>
        </w:rPr>
        <w:t>O</w:t>
      </w:r>
      <w:r w:rsidRPr="00462F6D">
        <w:rPr>
          <w:rStyle w:val="katex-mathml"/>
          <w:rFonts w:eastAsiaTheme="majorEastAsia"/>
          <w:sz w:val="29"/>
          <w:szCs w:val="29"/>
          <w:bdr w:val="none" w:sz="0" w:space="0" w:color="auto" w:frame="1"/>
          <w:lang w:val="ru-RU"/>
        </w:rPr>
        <w:t>(</w:t>
      </w:r>
      <w:r>
        <w:rPr>
          <w:rStyle w:val="katex-mathml"/>
          <w:rFonts w:eastAsiaTheme="majorEastAsia"/>
          <w:sz w:val="29"/>
          <w:szCs w:val="29"/>
          <w:bdr w:val="none" w:sz="0" w:space="0" w:color="auto" w:frame="1"/>
        </w:rPr>
        <w:t>nm</w:t>
      </w:r>
      <w:r w:rsidRPr="00462F6D">
        <w:rPr>
          <w:rStyle w:val="katex-mathml"/>
          <w:rFonts w:eastAsiaTheme="majorEastAsia"/>
          <w:sz w:val="29"/>
          <w:szCs w:val="29"/>
          <w:bdr w:val="none" w:sz="0" w:space="0" w:color="auto" w:frame="1"/>
          <w:lang w:val="ru-RU"/>
        </w:rPr>
        <w:t>)</w:t>
      </w:r>
      <w:r w:rsidRPr="00462F6D">
        <w:rPr>
          <w:lang w:val="ru-RU"/>
        </w:rPr>
        <w:t>.</w:t>
      </w:r>
    </w:p>
    <w:p w14:paraId="5210051A" w14:textId="77777777" w:rsidR="00462F6D" w:rsidRPr="005801D0" w:rsidRDefault="00462F6D" w:rsidP="00462F6D">
      <w:pPr>
        <w:pStyle w:val="2"/>
        <w:spacing w:before="480" w:after="240"/>
      </w:pPr>
      <w:bookmarkStart w:id="120" w:name="_Toc216543282"/>
      <w:r w:rsidRPr="00462F6D">
        <w:rPr>
          <w:lang w:val="ru-RU"/>
        </w:rPr>
        <w:t>Наивный</w:t>
      </w:r>
      <w:r w:rsidRPr="005801D0">
        <w:t xml:space="preserve"> </w:t>
      </w:r>
      <w:r w:rsidRPr="00462F6D">
        <w:rPr>
          <w:lang w:val="ru-RU"/>
        </w:rPr>
        <w:t>алгоритм</w:t>
      </w:r>
      <w:r w:rsidRPr="005801D0">
        <w:t xml:space="preserve"> (</w:t>
      </w:r>
      <w:r w:rsidRPr="00462F6D">
        <w:rPr>
          <w:lang w:val="ru-RU"/>
        </w:rPr>
        <w:t>вариант</w:t>
      </w:r>
      <w:r w:rsidRPr="005801D0">
        <w:t xml:space="preserve"> 1)</w:t>
      </w:r>
      <w:bookmarkEnd w:id="120"/>
    </w:p>
    <w:p w14:paraId="3C86BFB1" w14:textId="77777777" w:rsidR="00BF38B3" w:rsidRDefault="00BF38B3" w:rsidP="00BF38B3">
      <w:pPr>
        <w:pStyle w:val="HTML"/>
        <w:shd w:val="clear" w:color="auto" w:fill="FFFFFF"/>
        <w:rPr>
          <w:color w:val="000000"/>
        </w:rPr>
      </w:pPr>
      <w:r>
        <w:rPr>
          <w:color w:val="000000"/>
        </w:rPr>
        <w:t xml:space="preserve">t = </w:t>
      </w:r>
      <w:r>
        <w:rPr>
          <w:b/>
          <w:bCs/>
          <w:color w:val="008000"/>
        </w:rPr>
        <w:t>'ababacaba'</w:t>
      </w:r>
      <w:r>
        <w:rPr>
          <w:b/>
          <w:bCs/>
          <w:color w:val="008000"/>
        </w:rPr>
        <w:br/>
      </w:r>
      <w:r>
        <w:rPr>
          <w:color w:val="000000"/>
        </w:rPr>
        <w:t xml:space="preserve">p = </w:t>
      </w:r>
      <w:r>
        <w:rPr>
          <w:b/>
          <w:bCs/>
          <w:color w:val="008000"/>
        </w:rPr>
        <w:t>'aba'</w:t>
      </w:r>
      <w:r>
        <w:rPr>
          <w:b/>
          <w:bCs/>
          <w:color w:val="008000"/>
        </w:rPr>
        <w:br/>
      </w:r>
      <w:r>
        <w:rPr>
          <w:color w:val="000000"/>
        </w:rPr>
        <w:lastRenderedPageBreak/>
        <w:t xml:space="preserve">n = </w:t>
      </w:r>
      <w:r>
        <w:rPr>
          <w:color w:val="000080"/>
        </w:rPr>
        <w:t>len</w:t>
      </w:r>
      <w:r>
        <w:rPr>
          <w:color w:val="000000"/>
        </w:rPr>
        <w:t>(t)</w:t>
      </w:r>
      <w:r>
        <w:rPr>
          <w:color w:val="000000"/>
        </w:rPr>
        <w:br/>
        <w:t xml:space="preserve">m = </w:t>
      </w:r>
      <w:r>
        <w:rPr>
          <w:color w:val="000080"/>
        </w:rPr>
        <w:t>len</w:t>
      </w:r>
      <w:r>
        <w:rPr>
          <w:color w:val="000000"/>
        </w:rPr>
        <w:t>(p)</w:t>
      </w:r>
      <w:r>
        <w:rPr>
          <w:color w:val="000000"/>
        </w:rPr>
        <w:br/>
      </w:r>
      <w:r>
        <w:rPr>
          <w:color w:val="000000"/>
        </w:rPr>
        <w:br/>
      </w:r>
      <w:r>
        <w:rPr>
          <w:b/>
          <w:bCs/>
          <w:color w:val="000080"/>
        </w:rPr>
        <w:t xml:space="preserve">for </w:t>
      </w:r>
      <w:r>
        <w:rPr>
          <w:color w:val="000000"/>
        </w:rPr>
        <w:t xml:space="preserve">i </w:t>
      </w:r>
      <w:r>
        <w:rPr>
          <w:b/>
          <w:bCs/>
          <w:color w:val="000080"/>
        </w:rPr>
        <w:t xml:space="preserve">in </w:t>
      </w:r>
      <w:r>
        <w:rPr>
          <w:color w:val="000080"/>
        </w:rPr>
        <w:t>range</w:t>
      </w:r>
      <w:r>
        <w:rPr>
          <w:color w:val="000000"/>
        </w:rPr>
        <w:t xml:space="preserve">(n - m + </w:t>
      </w:r>
      <w:r>
        <w:rPr>
          <w:color w:val="0000FF"/>
        </w:rPr>
        <w:t>1</w:t>
      </w:r>
      <w:r>
        <w:rPr>
          <w:color w:val="000000"/>
        </w:rPr>
        <w:t>):</w:t>
      </w:r>
      <w:r>
        <w:rPr>
          <w:color w:val="000000"/>
        </w:rPr>
        <w:br/>
        <w:t xml:space="preserve">    </w:t>
      </w:r>
      <w:r>
        <w:rPr>
          <w:b/>
          <w:bCs/>
          <w:color w:val="000080"/>
        </w:rPr>
        <w:t xml:space="preserve">if </w:t>
      </w:r>
      <w:r>
        <w:rPr>
          <w:color w:val="000000"/>
        </w:rPr>
        <w:t>t[i:i + m] == p:</w:t>
      </w:r>
      <w:r>
        <w:rPr>
          <w:color w:val="000000"/>
        </w:rPr>
        <w:br/>
        <w:t xml:space="preserve">        </w:t>
      </w:r>
      <w:r>
        <w:rPr>
          <w:color w:val="000080"/>
        </w:rPr>
        <w:t>print</w:t>
      </w:r>
      <w:r>
        <w:rPr>
          <w:color w:val="000000"/>
        </w:rPr>
        <w:t>(i)</w:t>
      </w:r>
    </w:p>
    <w:p w14:paraId="5EFEB77D" w14:textId="77777777" w:rsidR="00462F6D" w:rsidRPr="005801D0" w:rsidRDefault="00462F6D" w:rsidP="00462F6D">
      <w:pPr>
        <w:pStyle w:val="ds-markdown-paragraph"/>
        <w:spacing w:before="240" w:beforeAutospacing="0" w:after="240" w:afterAutospacing="0"/>
      </w:pPr>
      <w:bookmarkStart w:id="121" w:name="_Toc216543283"/>
      <w:r w:rsidRPr="00BF38B3">
        <w:rPr>
          <w:rStyle w:val="30"/>
        </w:rPr>
        <w:t>Результат</w:t>
      </w:r>
      <w:r w:rsidRPr="005801D0">
        <w:rPr>
          <w:rStyle w:val="30"/>
          <w:lang w:val="en-US"/>
        </w:rPr>
        <w:t>:</w:t>
      </w:r>
      <w:bookmarkEnd w:id="121"/>
      <w:r w:rsidRPr="005801D0">
        <w:rPr>
          <w:rStyle w:val="30"/>
          <w:lang w:val="en-US"/>
        </w:rPr>
        <w:br/>
      </w:r>
      <w:r w:rsidRPr="005801D0">
        <w:t>0</w:t>
      </w:r>
      <w:r w:rsidRPr="005801D0">
        <w:br/>
        <w:t>2</w:t>
      </w:r>
      <w:r w:rsidRPr="005801D0">
        <w:br/>
        <w:t>6</w:t>
      </w:r>
    </w:p>
    <w:p w14:paraId="6CD22E71" w14:textId="77777777" w:rsidR="00462F6D" w:rsidRPr="005801D0" w:rsidRDefault="00462F6D" w:rsidP="00462F6D">
      <w:pPr>
        <w:pStyle w:val="2"/>
        <w:spacing w:before="480" w:after="240"/>
      </w:pPr>
      <w:bookmarkStart w:id="122" w:name="_Toc216543284"/>
      <w:r w:rsidRPr="00462F6D">
        <w:rPr>
          <w:lang w:val="ru-RU"/>
        </w:rPr>
        <w:t>Наивный</w:t>
      </w:r>
      <w:r w:rsidRPr="005801D0">
        <w:t xml:space="preserve"> </w:t>
      </w:r>
      <w:r w:rsidRPr="00462F6D">
        <w:rPr>
          <w:lang w:val="ru-RU"/>
        </w:rPr>
        <w:t>алгоритм</w:t>
      </w:r>
      <w:r w:rsidRPr="005801D0">
        <w:t xml:space="preserve"> (</w:t>
      </w:r>
      <w:r w:rsidRPr="00462F6D">
        <w:rPr>
          <w:lang w:val="ru-RU"/>
        </w:rPr>
        <w:t>вариант</w:t>
      </w:r>
      <w:r w:rsidRPr="005801D0">
        <w:t xml:space="preserve"> 2)</w:t>
      </w:r>
      <w:bookmarkEnd w:id="122"/>
    </w:p>
    <w:p w14:paraId="7972B98D" w14:textId="77777777" w:rsidR="00BF38B3" w:rsidRDefault="00BF38B3" w:rsidP="00BF38B3">
      <w:pPr>
        <w:pStyle w:val="HTML"/>
        <w:shd w:val="clear" w:color="auto" w:fill="FFFFFF"/>
        <w:rPr>
          <w:color w:val="000000"/>
        </w:rPr>
      </w:pPr>
      <w:r>
        <w:rPr>
          <w:color w:val="000000"/>
        </w:rPr>
        <w:t xml:space="preserve">t = </w:t>
      </w:r>
      <w:r>
        <w:rPr>
          <w:b/>
          <w:bCs/>
          <w:color w:val="008000"/>
        </w:rPr>
        <w:t>'ababacaba'</w:t>
      </w:r>
      <w:r>
        <w:rPr>
          <w:b/>
          <w:bCs/>
          <w:color w:val="008000"/>
        </w:rPr>
        <w:br/>
      </w:r>
      <w:r>
        <w:rPr>
          <w:color w:val="000000"/>
        </w:rPr>
        <w:t xml:space="preserve">p = </w:t>
      </w:r>
      <w:r>
        <w:rPr>
          <w:b/>
          <w:bCs/>
          <w:color w:val="008000"/>
        </w:rPr>
        <w:t>'aba'</w:t>
      </w:r>
      <w:r>
        <w:rPr>
          <w:b/>
          <w:bCs/>
          <w:color w:val="008000"/>
        </w:rPr>
        <w:br/>
      </w:r>
      <w:r>
        <w:rPr>
          <w:color w:val="000000"/>
        </w:rPr>
        <w:t xml:space="preserve">n = </w:t>
      </w:r>
      <w:r>
        <w:rPr>
          <w:color w:val="000080"/>
        </w:rPr>
        <w:t>len</w:t>
      </w:r>
      <w:r>
        <w:rPr>
          <w:color w:val="000000"/>
        </w:rPr>
        <w:t>(t)</w:t>
      </w:r>
      <w:r>
        <w:rPr>
          <w:color w:val="000000"/>
        </w:rPr>
        <w:br/>
        <w:t xml:space="preserve">m = </w:t>
      </w:r>
      <w:r>
        <w:rPr>
          <w:color w:val="000080"/>
        </w:rPr>
        <w:t>len</w:t>
      </w:r>
      <w:r>
        <w:rPr>
          <w:color w:val="000000"/>
        </w:rPr>
        <w:t>(p)</w:t>
      </w:r>
      <w:r>
        <w:rPr>
          <w:color w:val="000000"/>
        </w:rPr>
        <w:br/>
      </w:r>
      <w:r>
        <w:rPr>
          <w:color w:val="000000"/>
        </w:rPr>
        <w:br/>
      </w:r>
      <w:r>
        <w:rPr>
          <w:b/>
          <w:bCs/>
          <w:color w:val="000080"/>
        </w:rPr>
        <w:t xml:space="preserve">for </w:t>
      </w:r>
      <w:r>
        <w:rPr>
          <w:color w:val="000000"/>
        </w:rPr>
        <w:t xml:space="preserve">i </w:t>
      </w:r>
      <w:r>
        <w:rPr>
          <w:b/>
          <w:bCs/>
          <w:color w:val="000080"/>
        </w:rPr>
        <w:t xml:space="preserve">in </w:t>
      </w:r>
      <w:r>
        <w:rPr>
          <w:color w:val="000080"/>
        </w:rPr>
        <w:t>range</w:t>
      </w:r>
      <w:r>
        <w:rPr>
          <w:color w:val="000000"/>
        </w:rPr>
        <w:t xml:space="preserve">(n - m + </w:t>
      </w:r>
      <w:r>
        <w:rPr>
          <w:color w:val="0000FF"/>
        </w:rPr>
        <w:t>1</w:t>
      </w:r>
      <w:r>
        <w:rPr>
          <w:color w:val="000000"/>
        </w:rPr>
        <w:t>):</w:t>
      </w:r>
      <w:r>
        <w:rPr>
          <w:color w:val="000000"/>
        </w:rPr>
        <w:br/>
        <w:t xml:space="preserve">    mismatch = </w:t>
      </w:r>
      <w:r>
        <w:rPr>
          <w:b/>
          <w:bCs/>
          <w:color w:val="000080"/>
        </w:rPr>
        <w:t xml:space="preserve">False  </w:t>
      </w:r>
      <w:r>
        <w:rPr>
          <w:i/>
          <w:iCs/>
          <w:color w:val="808080"/>
        </w:rPr>
        <w:t># несоответствий нет</w:t>
      </w:r>
      <w:r>
        <w:rPr>
          <w:i/>
          <w:iCs/>
          <w:color w:val="808080"/>
        </w:rPr>
        <w:br/>
        <w:t xml:space="preserve">    </w:t>
      </w:r>
      <w:r>
        <w:rPr>
          <w:b/>
          <w:bCs/>
          <w:color w:val="000080"/>
        </w:rPr>
        <w:t xml:space="preserve">for </w:t>
      </w:r>
      <w:r>
        <w:rPr>
          <w:color w:val="000000"/>
        </w:rPr>
        <w:t xml:space="preserve">j </w:t>
      </w:r>
      <w:r>
        <w:rPr>
          <w:b/>
          <w:bCs/>
          <w:color w:val="000080"/>
        </w:rPr>
        <w:t xml:space="preserve">in </w:t>
      </w:r>
      <w:r>
        <w:rPr>
          <w:color w:val="000080"/>
        </w:rPr>
        <w:t>range</w:t>
      </w:r>
      <w:r>
        <w:rPr>
          <w:color w:val="000000"/>
        </w:rPr>
        <w:t>(m):</w:t>
      </w:r>
      <w:r>
        <w:rPr>
          <w:color w:val="000000"/>
        </w:rPr>
        <w:br/>
        <w:t xml:space="preserve">        </w:t>
      </w:r>
      <w:r>
        <w:rPr>
          <w:b/>
          <w:bCs/>
          <w:color w:val="000080"/>
        </w:rPr>
        <w:t xml:space="preserve">if </w:t>
      </w:r>
      <w:r>
        <w:rPr>
          <w:color w:val="000000"/>
        </w:rPr>
        <w:t>t[i + j] != p[j]:</w:t>
      </w:r>
      <w:r>
        <w:rPr>
          <w:color w:val="000000"/>
        </w:rPr>
        <w:br/>
        <w:t xml:space="preserve">            mismatch = </w:t>
      </w:r>
      <w:r>
        <w:rPr>
          <w:b/>
          <w:bCs/>
          <w:color w:val="000080"/>
        </w:rPr>
        <w:t>True</w:t>
      </w:r>
      <w:r>
        <w:rPr>
          <w:b/>
          <w:bCs/>
          <w:color w:val="000080"/>
        </w:rPr>
        <w:br/>
        <w:t xml:space="preserve">            break</w:t>
      </w:r>
      <w:r>
        <w:rPr>
          <w:b/>
          <w:bCs/>
          <w:color w:val="000080"/>
        </w:rPr>
        <w:br/>
        <w:t xml:space="preserve">    if not </w:t>
      </w:r>
      <w:r>
        <w:rPr>
          <w:color w:val="000000"/>
        </w:rPr>
        <w:t>mismatch:</w:t>
      </w:r>
      <w:r>
        <w:rPr>
          <w:color w:val="000000"/>
        </w:rPr>
        <w:br/>
        <w:t xml:space="preserve">        </w:t>
      </w:r>
      <w:r>
        <w:rPr>
          <w:color w:val="000080"/>
        </w:rPr>
        <w:t>print</w:t>
      </w:r>
      <w:r>
        <w:rPr>
          <w:color w:val="000000"/>
        </w:rPr>
        <w:t>(i)</w:t>
      </w:r>
    </w:p>
    <w:p w14:paraId="3DCB6BE8" w14:textId="77777777" w:rsidR="00462F6D" w:rsidRPr="00BF38B3" w:rsidRDefault="00462F6D" w:rsidP="00462F6D">
      <w:pPr>
        <w:pStyle w:val="ds-markdown-paragraph"/>
        <w:spacing w:before="240" w:beforeAutospacing="0" w:after="240" w:afterAutospacing="0"/>
        <w:rPr>
          <w:lang w:val="ru-RU"/>
        </w:rPr>
      </w:pPr>
      <w:bookmarkStart w:id="123" w:name="_Toc216543285"/>
      <w:r w:rsidRPr="00BF38B3">
        <w:rPr>
          <w:rStyle w:val="30"/>
        </w:rPr>
        <w:t>Результат:</w:t>
      </w:r>
      <w:bookmarkEnd w:id="123"/>
      <w:r w:rsidRPr="00BF38B3">
        <w:rPr>
          <w:rStyle w:val="30"/>
        </w:rPr>
        <w:br/>
      </w:r>
      <w:r w:rsidRPr="00BF38B3">
        <w:rPr>
          <w:lang w:val="ru-RU"/>
        </w:rPr>
        <w:t>0</w:t>
      </w:r>
      <w:r w:rsidRPr="00BF38B3">
        <w:rPr>
          <w:lang w:val="ru-RU"/>
        </w:rPr>
        <w:br/>
        <w:t>2</w:t>
      </w:r>
      <w:r w:rsidRPr="00BF38B3">
        <w:rPr>
          <w:lang w:val="ru-RU"/>
        </w:rPr>
        <w:br/>
        <w:t>6</w:t>
      </w:r>
    </w:p>
    <w:p w14:paraId="46F6699E" w14:textId="77777777" w:rsidR="00BF38B3" w:rsidRDefault="00462F6D" w:rsidP="00BF38B3">
      <w:pPr>
        <w:pStyle w:val="2"/>
        <w:rPr>
          <w:lang w:val="ru-RU"/>
        </w:rPr>
      </w:pPr>
      <w:bookmarkStart w:id="124" w:name="_Toc216543286"/>
      <w:r w:rsidRPr="00462F6D">
        <w:rPr>
          <w:lang w:val="ru-RU"/>
        </w:rPr>
        <w:t>Префикс-функция строки</w:t>
      </w:r>
      <w:bookmarkEnd w:id="124"/>
    </w:p>
    <w:p w14:paraId="140965A0" w14:textId="6D5A9441" w:rsidR="00462F6D" w:rsidRPr="00462F6D" w:rsidRDefault="00462F6D" w:rsidP="00BF38B3">
      <w:pPr>
        <w:pStyle w:val="2"/>
        <w:rPr>
          <w:lang w:val="ru-RU"/>
        </w:rPr>
      </w:pPr>
      <w:bookmarkStart w:id="125" w:name="_Toc216543287"/>
      <w:r w:rsidRPr="00462F6D">
        <w:rPr>
          <w:lang w:val="ru-RU"/>
        </w:rPr>
        <w:t>Префикс-функция: определение</w:t>
      </w:r>
      <w:bookmarkEnd w:id="125"/>
    </w:p>
    <w:p w14:paraId="478C7A06" w14:textId="5BC48474" w:rsidR="00462F6D" w:rsidRPr="00462F6D" w:rsidRDefault="00462F6D" w:rsidP="00462F6D">
      <w:pPr>
        <w:pStyle w:val="ds-markdown-paragraph"/>
        <w:spacing w:before="240" w:beforeAutospacing="0" w:after="240" w:afterAutospacing="0"/>
        <w:rPr>
          <w:lang w:val="ru-RU"/>
        </w:rPr>
      </w:pPr>
      <w:r w:rsidRPr="00462F6D">
        <w:rPr>
          <w:lang w:val="ru-RU"/>
        </w:rPr>
        <w:t>Для каждой позиции</w:t>
      </w:r>
      <w:r>
        <w:rPr>
          <w:rStyle w:val="apple-converted-space"/>
          <w:rFonts w:eastAsiaTheme="majorEastAsia"/>
        </w:rPr>
        <w:t> </w:t>
      </w:r>
      <w:r>
        <w:rPr>
          <w:rStyle w:val="katex-mathml"/>
          <w:rFonts w:eastAsiaTheme="majorEastAsia"/>
          <w:sz w:val="29"/>
          <w:szCs w:val="29"/>
          <w:bdr w:val="none" w:sz="0" w:space="0" w:color="auto" w:frame="1"/>
        </w:rPr>
        <w:t>i</w:t>
      </w:r>
      <w:r>
        <w:rPr>
          <w:rStyle w:val="apple-converted-space"/>
          <w:rFonts w:eastAsiaTheme="majorEastAsia"/>
        </w:rPr>
        <w:t> </w:t>
      </w:r>
      <w:r w:rsidRPr="00462F6D">
        <w:rPr>
          <w:lang w:val="ru-RU"/>
        </w:rPr>
        <w:t>символа в строке нас будет интересовать подстрока, заканчивающаяся в этой позиции, и совпадающая с некоторым началом всей строки. Вообще говоря, таких подстрок будет несколько, не меньше двух. Самая длинная из них имеет длину</w:t>
      </w:r>
      <w:r>
        <w:rPr>
          <w:rStyle w:val="apple-converted-space"/>
          <w:rFonts w:eastAsiaTheme="majorEastAsia"/>
        </w:rPr>
        <w:t> </w:t>
      </w:r>
      <w:r>
        <w:rPr>
          <w:rStyle w:val="katex-mathml"/>
          <w:rFonts w:eastAsiaTheme="majorEastAsia"/>
          <w:sz w:val="29"/>
          <w:szCs w:val="29"/>
          <w:bdr w:val="none" w:sz="0" w:space="0" w:color="auto" w:frame="1"/>
        </w:rPr>
        <w:t>i</w:t>
      </w:r>
      <w:r w:rsidRPr="00462F6D">
        <w:rPr>
          <w:lang w:val="ru-RU"/>
        </w:rPr>
        <w:t>, она нас интересовать не будет. А будет нас интересовать самая длинная из остальных таких подстрок (заметим, что такая подстрока всегда существует – в крайнем случае, если ничего больше не найдется, сгодится пустая подстрока).</w:t>
      </w:r>
    </w:p>
    <w:p w14:paraId="370BF968" w14:textId="77777777" w:rsidR="00BF38B3" w:rsidRDefault="00BF38B3" w:rsidP="00462F6D">
      <w:pPr>
        <w:pStyle w:val="ds-markdown-paragraph"/>
        <w:spacing w:before="240" w:beforeAutospacing="0" w:after="240" w:afterAutospacing="0"/>
        <w:rPr>
          <w:lang w:val="ru-RU"/>
        </w:rPr>
      </w:pPr>
      <w:r>
        <w:rPr>
          <w:rFonts w:ascii="Helvetica" w:hAnsi="Helvetica"/>
          <w:noProof/>
          <w:color w:val="1A1718"/>
          <w:sz w:val="29"/>
          <w:szCs w:val="29"/>
        </w:rPr>
        <w:drawing>
          <wp:anchor distT="0" distB="0" distL="114300" distR="114300" simplePos="0" relativeHeight="251660288" behindDoc="0" locked="0" layoutInCell="1" allowOverlap="1" wp14:anchorId="17D62503" wp14:editId="14E568F6">
            <wp:simplePos x="0" y="0"/>
            <wp:positionH relativeFrom="column">
              <wp:posOffset>3923665</wp:posOffset>
            </wp:positionH>
            <wp:positionV relativeFrom="paragraph">
              <wp:posOffset>71063</wp:posOffset>
            </wp:positionV>
            <wp:extent cx="1905000" cy="6223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9">
                      <a:extLst>
                        <a:ext uri="{28A0092B-C50C-407E-A947-70E740481C1C}">
                          <a14:useLocalDpi xmlns:a14="http://schemas.microsoft.com/office/drawing/2010/main" val="0"/>
                        </a:ext>
                      </a:extLst>
                    </a:blip>
                    <a:stretch>
                      <a:fillRect/>
                    </a:stretch>
                  </pic:blipFill>
                  <pic:spPr>
                    <a:xfrm>
                      <a:off x="0" y="0"/>
                      <a:ext cx="1905000" cy="622300"/>
                    </a:xfrm>
                    <a:prstGeom prst="rect">
                      <a:avLst/>
                    </a:prstGeom>
                  </pic:spPr>
                </pic:pic>
              </a:graphicData>
            </a:graphic>
            <wp14:sizeRelH relativeFrom="page">
              <wp14:pctWidth>0</wp14:pctWidth>
            </wp14:sizeRelH>
            <wp14:sizeRelV relativeFrom="page">
              <wp14:pctHeight>0</wp14:pctHeight>
            </wp14:sizeRelV>
          </wp:anchor>
        </w:drawing>
      </w:r>
      <w:r w:rsidR="00462F6D" w:rsidRPr="00462F6D">
        <w:rPr>
          <w:lang w:val="ru-RU"/>
        </w:rPr>
        <w:t>Значением префикс-функции</w:t>
      </w:r>
      <w:r w:rsidR="00462F6D">
        <w:rPr>
          <w:rStyle w:val="apple-converted-space"/>
          <w:rFonts w:eastAsiaTheme="majorEastAsia"/>
        </w:rPr>
        <w:t> </w:t>
      </w:r>
      <w:r w:rsidR="00462F6D">
        <w:rPr>
          <w:rStyle w:val="katex-mathml"/>
          <w:rFonts w:eastAsiaTheme="majorEastAsia"/>
          <w:sz w:val="29"/>
          <w:szCs w:val="29"/>
          <w:bdr w:val="none" w:sz="0" w:space="0" w:color="auto" w:frame="1"/>
        </w:rPr>
        <w:t>π</w:t>
      </w:r>
      <w:r w:rsidR="00462F6D" w:rsidRPr="00462F6D">
        <w:rPr>
          <w:rStyle w:val="katex-mathml"/>
          <w:rFonts w:eastAsiaTheme="majorEastAsia"/>
          <w:sz w:val="29"/>
          <w:szCs w:val="29"/>
          <w:bdr w:val="none" w:sz="0" w:space="0" w:color="auto" w:frame="1"/>
          <w:lang w:val="ru-RU"/>
        </w:rPr>
        <w:t>[</w:t>
      </w:r>
      <w:r w:rsidR="00462F6D">
        <w:rPr>
          <w:rStyle w:val="katex-mathml"/>
          <w:rFonts w:eastAsiaTheme="majorEastAsia"/>
          <w:sz w:val="29"/>
          <w:szCs w:val="29"/>
          <w:bdr w:val="none" w:sz="0" w:space="0" w:color="auto" w:frame="1"/>
        </w:rPr>
        <w:t>i</w:t>
      </w:r>
      <w:r w:rsidR="00462F6D" w:rsidRPr="00462F6D">
        <w:rPr>
          <w:rStyle w:val="katex-mathml"/>
          <w:rFonts w:eastAsiaTheme="majorEastAsia"/>
          <w:sz w:val="29"/>
          <w:szCs w:val="29"/>
          <w:bdr w:val="none" w:sz="0" w:space="0" w:color="auto" w:frame="1"/>
          <w:lang w:val="ru-RU"/>
        </w:rPr>
        <w:t>]</w:t>
      </w:r>
      <w:r w:rsidR="00462F6D">
        <w:rPr>
          <w:rStyle w:val="apple-converted-space"/>
          <w:rFonts w:eastAsiaTheme="majorEastAsia"/>
        </w:rPr>
        <w:t> </w:t>
      </w:r>
      <w:r w:rsidR="00462F6D" w:rsidRPr="00462F6D">
        <w:rPr>
          <w:lang w:val="ru-RU"/>
        </w:rPr>
        <w:t>будем считать длину этой подстроки.</w:t>
      </w:r>
    </w:p>
    <w:p w14:paraId="4512035A" w14:textId="784DD86F" w:rsidR="00BF38B3" w:rsidRPr="00BF38B3" w:rsidRDefault="00BF38B3" w:rsidP="00BF38B3">
      <w:pPr>
        <w:rPr>
          <w:rFonts w:eastAsiaTheme="minorHAnsi"/>
          <w:lang w:val="ru-RU"/>
        </w:rPr>
      </w:pPr>
      <w:r w:rsidRPr="00BF38B3">
        <w:rPr>
          <w:rFonts w:eastAsiaTheme="minorHAnsi"/>
          <w:lang w:val="ru-RU"/>
        </w:rPr>
        <w:lastRenderedPageBreak/>
        <w:t xml:space="preserve">Определим префикс-функцию от строки </w:t>
      </w:r>
      <w:r>
        <w:rPr>
          <w:rFonts w:eastAsiaTheme="minorHAnsi"/>
        </w:rPr>
        <w:t>s</w:t>
      </w:r>
      <w:r w:rsidRPr="00BF38B3">
        <w:rPr>
          <w:rFonts w:eastAsiaTheme="minorHAnsi"/>
          <w:lang w:val="ru-RU"/>
        </w:rPr>
        <w:t xml:space="preserve"> в позиции і следующим образом:</w:t>
      </w:r>
      <w:r w:rsidR="00096C44" w:rsidRPr="00096C44">
        <w:rPr>
          <w:rFonts w:eastAsiaTheme="minorHAnsi"/>
          <w:lang w:val="ru-RU"/>
        </w:rPr>
        <w:t xml:space="preserve"> </w:t>
      </w:r>
      <w:r w:rsidR="00096C44">
        <w:rPr>
          <w:rStyle w:val="katex-mathml"/>
          <w:rFonts w:eastAsiaTheme="majorEastAsia"/>
          <w:sz w:val="29"/>
          <w:szCs w:val="29"/>
          <w:bdr w:val="none" w:sz="0" w:space="0" w:color="auto" w:frame="1"/>
        </w:rPr>
        <w:t>π</w:t>
      </w:r>
      <w:r w:rsidR="00096C44" w:rsidRPr="00096C44">
        <w:rPr>
          <w:rFonts w:eastAsiaTheme="minorHAnsi"/>
          <w:lang w:val="ru-RU"/>
        </w:rPr>
        <w:t xml:space="preserve"> </w:t>
      </w:r>
      <w:r w:rsidRPr="00096C44">
        <w:rPr>
          <w:rFonts w:eastAsiaTheme="minorHAnsi"/>
          <w:lang w:val="ru-RU"/>
        </w:rPr>
        <w:t>(</w:t>
      </w:r>
      <w:r>
        <w:rPr>
          <w:rFonts w:eastAsiaTheme="minorHAnsi"/>
        </w:rPr>
        <w:t>s</w:t>
      </w:r>
      <w:r w:rsidRPr="00096C44">
        <w:rPr>
          <w:rFonts w:eastAsiaTheme="minorHAnsi"/>
          <w:lang w:val="ru-RU"/>
        </w:rPr>
        <w:t xml:space="preserve">, </w:t>
      </w:r>
      <w:r>
        <w:rPr>
          <w:rFonts w:eastAsiaTheme="minorHAnsi"/>
        </w:rPr>
        <w:t>i</w:t>
      </w:r>
      <w:r w:rsidRPr="00096C44">
        <w:rPr>
          <w:rFonts w:eastAsiaTheme="minorHAnsi"/>
          <w:lang w:val="ru-RU"/>
        </w:rPr>
        <w:t xml:space="preserve">) = </w:t>
      </w:r>
      <w:r>
        <w:rPr>
          <w:rFonts w:eastAsiaTheme="minorHAnsi"/>
        </w:rPr>
        <w:t>max</w:t>
      </w:r>
      <w:r w:rsidRPr="00096C44">
        <w:rPr>
          <w:rFonts w:eastAsiaTheme="minorHAnsi"/>
          <w:lang w:val="ru-RU"/>
        </w:rPr>
        <w:t xml:space="preserve"> </w:t>
      </w:r>
      <w:r w:rsidRPr="00096C44">
        <w:rPr>
          <w:rFonts w:eastAsiaTheme="minorHAnsi"/>
          <w:vertAlign w:val="subscript"/>
        </w:rPr>
        <w:t>k</w:t>
      </w:r>
      <w:r w:rsidRPr="00096C44">
        <w:rPr>
          <w:rFonts w:eastAsiaTheme="minorHAnsi"/>
          <w:vertAlign w:val="subscript"/>
          <w:lang w:val="ru-RU"/>
        </w:rPr>
        <w:t>=0.</w:t>
      </w:r>
      <w:r w:rsidR="00096C44" w:rsidRPr="00096C44">
        <w:rPr>
          <w:rFonts w:eastAsiaTheme="minorHAnsi"/>
          <w:vertAlign w:val="subscript"/>
          <w:lang w:val="ru-RU"/>
        </w:rPr>
        <w:t>..</w:t>
      </w:r>
      <w:r w:rsidRPr="00096C44">
        <w:rPr>
          <w:rFonts w:eastAsiaTheme="minorHAnsi"/>
          <w:vertAlign w:val="subscript"/>
        </w:rPr>
        <w:t>i</w:t>
      </w:r>
      <w:r w:rsidR="00096C44" w:rsidRPr="00096C44">
        <w:rPr>
          <w:rFonts w:eastAsiaTheme="minorHAnsi"/>
          <w:vertAlign w:val="subscript"/>
          <w:lang w:val="ru-RU"/>
        </w:rPr>
        <w:t xml:space="preserve"> </w:t>
      </w:r>
      <w:r w:rsidR="00096C44" w:rsidRPr="00096C44">
        <w:rPr>
          <w:rFonts w:eastAsiaTheme="minorHAnsi"/>
          <w:lang w:val="ru-RU"/>
        </w:rPr>
        <w:t>{</w:t>
      </w:r>
      <w:r w:rsidRPr="00096C44">
        <w:rPr>
          <w:rFonts w:eastAsiaTheme="minorHAnsi"/>
        </w:rPr>
        <w:t>k</w:t>
      </w:r>
      <w:r w:rsidRPr="00096C44">
        <w:rPr>
          <w:rFonts w:eastAsiaTheme="minorHAnsi"/>
          <w:lang w:val="ru-RU"/>
        </w:rPr>
        <w:t xml:space="preserve"> : </w:t>
      </w:r>
      <w:r>
        <w:rPr>
          <w:rFonts w:eastAsiaTheme="minorHAnsi"/>
        </w:rPr>
        <w:t>s</w:t>
      </w:r>
      <w:r w:rsidRPr="00096C44">
        <w:rPr>
          <w:rFonts w:eastAsiaTheme="minorHAnsi"/>
          <w:lang w:val="ru-RU"/>
        </w:rPr>
        <w:t xml:space="preserve">[0.. </w:t>
      </w:r>
      <w:r>
        <w:rPr>
          <w:rFonts w:eastAsiaTheme="minorHAnsi"/>
        </w:rPr>
        <w:t>k</w:t>
      </w:r>
      <w:r w:rsidRPr="00BF38B3">
        <w:rPr>
          <w:rFonts w:eastAsiaTheme="minorHAnsi"/>
          <w:lang w:val="ru-RU"/>
        </w:rPr>
        <w:t xml:space="preserve"> - 1] = </w:t>
      </w:r>
      <w:r>
        <w:rPr>
          <w:rFonts w:eastAsiaTheme="minorHAnsi"/>
        </w:rPr>
        <w:t>s</w:t>
      </w:r>
      <w:r w:rsidRPr="00BF38B3">
        <w:rPr>
          <w:rFonts w:eastAsiaTheme="minorHAnsi"/>
          <w:lang w:val="ru-RU"/>
        </w:rPr>
        <w:t>[</w:t>
      </w:r>
      <w:r>
        <w:rPr>
          <w:rFonts w:eastAsiaTheme="minorHAnsi"/>
        </w:rPr>
        <w:t>i</w:t>
      </w:r>
      <w:r w:rsidRPr="00BF38B3">
        <w:rPr>
          <w:rFonts w:eastAsiaTheme="minorHAnsi"/>
          <w:lang w:val="ru-RU"/>
        </w:rPr>
        <w:t xml:space="preserve"> - </w:t>
      </w:r>
      <w:r>
        <w:rPr>
          <w:rFonts w:eastAsiaTheme="minorHAnsi"/>
        </w:rPr>
        <w:t>k</w:t>
      </w:r>
      <w:r w:rsidRPr="00BF38B3">
        <w:rPr>
          <w:rFonts w:eastAsiaTheme="minorHAnsi"/>
          <w:lang w:val="ru-RU"/>
        </w:rPr>
        <w:t xml:space="preserve"> + 1.. </w:t>
      </w:r>
      <w:r>
        <w:rPr>
          <w:rFonts w:eastAsiaTheme="minorHAnsi"/>
        </w:rPr>
        <w:t>i</w:t>
      </w:r>
      <w:r w:rsidR="00096C44" w:rsidRPr="00096C44">
        <w:rPr>
          <w:rFonts w:eastAsiaTheme="minorHAnsi"/>
          <w:lang w:val="ru-RU"/>
        </w:rPr>
        <w:t>]</w:t>
      </w:r>
      <w:r w:rsidRPr="00BF38B3">
        <w:rPr>
          <w:rFonts w:eastAsiaTheme="minorHAnsi"/>
          <w:lang w:val="ru-RU"/>
        </w:rPr>
        <w:t xml:space="preserve">}. Если мы не нашли такого </w:t>
      </w:r>
      <w:r>
        <w:rPr>
          <w:rFonts w:eastAsiaTheme="minorHAnsi"/>
        </w:rPr>
        <w:t>k</w:t>
      </w:r>
      <w:r w:rsidRPr="00BF38B3">
        <w:rPr>
          <w:rFonts w:eastAsiaTheme="minorHAnsi"/>
          <w:lang w:val="ru-RU"/>
        </w:rPr>
        <w:t xml:space="preserve">, то </w:t>
      </w:r>
      <w:r w:rsidR="00096C44">
        <w:rPr>
          <w:rStyle w:val="katex-mathml"/>
          <w:rFonts w:eastAsiaTheme="majorEastAsia"/>
          <w:sz w:val="29"/>
          <w:szCs w:val="29"/>
          <w:bdr w:val="none" w:sz="0" w:space="0" w:color="auto" w:frame="1"/>
        </w:rPr>
        <w:t>π</w:t>
      </w:r>
      <w:r w:rsidR="00096C44" w:rsidRPr="00BF38B3">
        <w:rPr>
          <w:rFonts w:eastAsiaTheme="minorHAnsi"/>
          <w:lang w:val="ru-RU"/>
        </w:rPr>
        <w:t xml:space="preserve"> </w:t>
      </w:r>
      <w:r w:rsidRPr="00BF38B3">
        <w:rPr>
          <w:rFonts w:eastAsiaTheme="minorHAnsi"/>
          <w:lang w:val="ru-RU"/>
        </w:rPr>
        <w:t>(</w:t>
      </w:r>
      <w:r>
        <w:rPr>
          <w:rFonts w:eastAsiaTheme="minorHAnsi"/>
        </w:rPr>
        <w:t>s</w:t>
      </w:r>
      <w:r w:rsidRPr="00BF38B3">
        <w:rPr>
          <w:rFonts w:eastAsiaTheme="minorHAnsi"/>
          <w:lang w:val="ru-RU"/>
        </w:rPr>
        <w:t xml:space="preserve">, </w:t>
      </w:r>
      <w:r>
        <w:rPr>
          <w:rFonts w:eastAsiaTheme="minorHAnsi"/>
        </w:rPr>
        <w:t>i</w:t>
      </w:r>
      <w:r w:rsidRPr="00BF38B3">
        <w:rPr>
          <w:rFonts w:eastAsiaTheme="minorHAnsi"/>
          <w:lang w:val="ru-RU"/>
        </w:rPr>
        <w:t>) = 0.</w:t>
      </w:r>
    </w:p>
    <w:p w14:paraId="5F176943" w14:textId="696D19C2" w:rsidR="00BF38B3" w:rsidRPr="00BF38B3" w:rsidRDefault="00BF38B3" w:rsidP="00BF38B3">
      <w:pPr>
        <w:rPr>
          <w:rFonts w:eastAsiaTheme="minorHAnsi"/>
          <w:lang w:val="ru-RU"/>
        </w:rPr>
      </w:pPr>
      <w:bookmarkStart w:id="126" w:name="_Toc216543288"/>
      <w:r w:rsidRPr="00BF38B3">
        <w:rPr>
          <w:rStyle w:val="30"/>
          <w:rFonts w:eastAsiaTheme="minorHAnsi"/>
        </w:rPr>
        <w:t>Префикс-функция (п-функция) в позиции і</w:t>
      </w:r>
      <w:bookmarkEnd w:id="126"/>
      <w:r w:rsidRPr="00BF38B3">
        <w:rPr>
          <w:rFonts w:eastAsiaTheme="minorHAnsi"/>
          <w:lang w:val="ru-RU"/>
        </w:rPr>
        <w:t xml:space="preserve"> - длина самого длинного собственного суффикса строки </w:t>
      </w:r>
      <w:r w:rsidR="00096C44">
        <w:rPr>
          <w:rFonts w:eastAsiaTheme="minorHAnsi"/>
        </w:rPr>
        <w:t>S</w:t>
      </w:r>
      <w:r w:rsidR="00096C44" w:rsidRPr="00BF38B3">
        <w:rPr>
          <w:rFonts w:eastAsiaTheme="minorHAnsi"/>
          <w:lang w:val="ru-RU"/>
        </w:rPr>
        <w:t xml:space="preserve"> [</w:t>
      </w:r>
      <w:r w:rsidR="00096C44">
        <w:rPr>
          <w:rFonts w:eastAsiaTheme="minorHAnsi"/>
        </w:rPr>
        <w:t>O</w:t>
      </w:r>
      <w:r w:rsidR="00096C44" w:rsidRPr="00BF38B3">
        <w:rPr>
          <w:rFonts w:eastAsiaTheme="minorHAnsi"/>
          <w:lang w:val="ru-RU"/>
        </w:rPr>
        <w:t>.. і</w:t>
      </w:r>
      <w:r w:rsidRPr="00BF38B3">
        <w:rPr>
          <w:rFonts w:eastAsiaTheme="minorHAnsi"/>
          <w:lang w:val="ru-RU"/>
        </w:rPr>
        <w:t>], совпадающий с префиксом той же</w:t>
      </w:r>
    </w:p>
    <w:p w14:paraId="29BC02AF" w14:textId="77777777" w:rsidR="00BF38B3" w:rsidRDefault="00BF38B3" w:rsidP="00BF38B3">
      <w:pPr>
        <w:rPr>
          <w:rFonts w:eastAsiaTheme="minorHAnsi"/>
          <w:lang w:val="ru-RU"/>
        </w:rPr>
      </w:pPr>
      <w:r w:rsidRPr="00BF38B3">
        <w:rPr>
          <w:rFonts w:eastAsiaTheme="minorHAnsi"/>
          <w:lang w:val="ru-RU"/>
        </w:rPr>
        <w:t xml:space="preserve">строки. </w:t>
      </w:r>
    </w:p>
    <w:p w14:paraId="202E19D1" w14:textId="1FFA054D" w:rsidR="00BF38B3" w:rsidRPr="00BF38B3" w:rsidRDefault="00BF38B3" w:rsidP="00BF38B3">
      <w:pPr>
        <w:rPr>
          <w:rFonts w:eastAsiaTheme="minorHAnsi"/>
          <w:lang w:val="ru-RU"/>
        </w:rPr>
      </w:pPr>
      <w:bookmarkStart w:id="127" w:name="_Toc216543289"/>
      <w:r w:rsidRPr="00BF38B3">
        <w:rPr>
          <w:rStyle w:val="30"/>
          <w:rFonts w:eastAsiaTheme="minorHAnsi"/>
        </w:rPr>
        <w:t>Префикс-функция</w:t>
      </w:r>
      <w:bookmarkEnd w:id="127"/>
      <w:r w:rsidRPr="00BF38B3">
        <w:rPr>
          <w:rFonts w:eastAsiaTheme="minorHAnsi"/>
          <w:lang w:val="ru-RU"/>
        </w:rPr>
        <w:t xml:space="preserve"> </w:t>
      </w:r>
      <w:r w:rsidR="00096C44" w:rsidRPr="00BF38B3">
        <w:rPr>
          <w:rFonts w:eastAsiaTheme="minorHAnsi"/>
          <w:lang w:val="ru-RU"/>
        </w:rPr>
        <w:t>— это</w:t>
      </w:r>
      <w:r w:rsidRPr="00BF38B3">
        <w:rPr>
          <w:rFonts w:eastAsiaTheme="minorHAnsi"/>
          <w:lang w:val="ru-RU"/>
        </w:rPr>
        <w:t xml:space="preserve"> массив чисел </w:t>
      </w:r>
      <w:r w:rsidR="00096C44">
        <w:rPr>
          <w:rStyle w:val="katex-mathml"/>
          <w:rFonts w:eastAsiaTheme="majorEastAsia"/>
          <w:sz w:val="29"/>
          <w:szCs w:val="29"/>
          <w:bdr w:val="none" w:sz="0" w:space="0" w:color="auto" w:frame="1"/>
        </w:rPr>
        <w:t>π</w:t>
      </w:r>
      <w:r w:rsidR="00096C44" w:rsidRPr="00BF38B3">
        <w:rPr>
          <w:rFonts w:eastAsiaTheme="minorHAnsi"/>
          <w:lang w:val="ru-RU"/>
        </w:rPr>
        <w:t xml:space="preserve"> </w:t>
      </w:r>
      <w:r w:rsidRPr="00BF38B3">
        <w:rPr>
          <w:rFonts w:eastAsiaTheme="minorHAnsi"/>
          <w:lang w:val="ru-RU"/>
        </w:rPr>
        <w:t>[</w:t>
      </w:r>
      <w:r w:rsidR="00096C44" w:rsidRPr="00BF38B3">
        <w:rPr>
          <w:rFonts w:eastAsiaTheme="minorHAnsi"/>
          <w:lang w:val="ru-RU"/>
        </w:rPr>
        <w:t>О.…</w:t>
      </w:r>
      <w:r w:rsidRPr="00BF38B3">
        <w:rPr>
          <w:rFonts w:eastAsiaTheme="minorHAnsi"/>
          <w:lang w:val="ru-RU"/>
        </w:rPr>
        <w:t xml:space="preserve"> </w:t>
      </w:r>
      <w:r>
        <w:rPr>
          <w:rFonts w:eastAsiaTheme="minorHAnsi"/>
        </w:rPr>
        <w:t>n</w:t>
      </w:r>
      <w:r w:rsidRPr="00BF38B3">
        <w:rPr>
          <w:rFonts w:eastAsiaTheme="minorHAnsi"/>
          <w:lang w:val="ru-RU"/>
        </w:rPr>
        <w:t xml:space="preserve"> — 1], где </w:t>
      </w:r>
      <w:r w:rsidR="00096C44">
        <w:rPr>
          <w:rStyle w:val="katex-mathml"/>
          <w:rFonts w:eastAsiaTheme="majorEastAsia"/>
          <w:sz w:val="29"/>
          <w:szCs w:val="29"/>
          <w:bdr w:val="none" w:sz="0" w:space="0" w:color="auto" w:frame="1"/>
        </w:rPr>
        <w:t>π</w:t>
      </w:r>
      <w:r w:rsidR="00096C44" w:rsidRPr="00BF38B3">
        <w:rPr>
          <w:rFonts w:eastAsiaTheme="minorHAnsi"/>
          <w:lang w:val="ru-RU"/>
        </w:rPr>
        <w:t xml:space="preserve"> </w:t>
      </w:r>
      <w:r w:rsidRPr="00BF38B3">
        <w:rPr>
          <w:rFonts w:eastAsiaTheme="minorHAnsi"/>
          <w:lang w:val="ru-RU"/>
        </w:rPr>
        <w:t>[</w:t>
      </w:r>
      <w:r>
        <w:rPr>
          <w:rFonts w:eastAsiaTheme="minorHAnsi"/>
        </w:rPr>
        <w:t>i</w:t>
      </w:r>
      <w:r w:rsidRPr="00BF38B3">
        <w:rPr>
          <w:rFonts w:eastAsiaTheme="minorHAnsi"/>
          <w:lang w:val="ru-RU"/>
        </w:rPr>
        <w:t>] -</w:t>
      </w:r>
    </w:p>
    <w:p w14:paraId="0E34495A" w14:textId="18BE4634" w:rsidR="00462F6D" w:rsidRDefault="00BF38B3" w:rsidP="00BF38B3">
      <w:pPr>
        <w:rPr>
          <w:rFonts w:eastAsiaTheme="minorHAnsi"/>
          <w:lang w:val="ru-RU"/>
        </w:rPr>
      </w:pPr>
      <w:r w:rsidRPr="00BF38B3">
        <w:rPr>
          <w:rFonts w:eastAsiaTheme="minorHAnsi"/>
          <w:lang w:val="ru-RU"/>
        </w:rPr>
        <w:t xml:space="preserve">префикс-функция в позиции </w:t>
      </w:r>
      <w:r w:rsidR="00096C44" w:rsidRPr="00BF38B3">
        <w:rPr>
          <w:rFonts w:eastAsiaTheme="minorHAnsi"/>
          <w:lang w:val="ru-RU"/>
        </w:rPr>
        <w:t>і.</w:t>
      </w:r>
    </w:p>
    <w:p w14:paraId="0482CF06" w14:textId="77777777" w:rsidR="00BF38B3" w:rsidRPr="00BF38B3" w:rsidRDefault="00BF38B3" w:rsidP="00BF38B3">
      <w:pPr>
        <w:pStyle w:val="3"/>
        <w:rPr>
          <w:rFonts w:eastAsiaTheme="minorHAnsi"/>
        </w:rPr>
      </w:pPr>
      <w:bookmarkStart w:id="128" w:name="_Toc216543290"/>
      <w:r w:rsidRPr="00BF38B3">
        <w:rPr>
          <w:rFonts w:eastAsiaTheme="minorHAnsi"/>
        </w:rPr>
        <w:t>Примеры:</w:t>
      </w:r>
      <w:bookmarkEnd w:id="128"/>
    </w:p>
    <w:p w14:paraId="4A45154D" w14:textId="5DC07E06" w:rsidR="00BF38B3" w:rsidRPr="00BF38B3" w:rsidRDefault="00BF38B3" w:rsidP="00BF38B3">
      <w:pPr>
        <w:pStyle w:val="ad"/>
        <w:numPr>
          <w:ilvl w:val="0"/>
          <w:numId w:val="27"/>
        </w:numPr>
        <w:rPr>
          <w:rFonts w:eastAsiaTheme="minorHAnsi"/>
          <w:lang w:val="ru-RU"/>
        </w:rPr>
      </w:pPr>
      <w:r w:rsidRPr="00BF38B3">
        <w:rPr>
          <w:rFonts w:eastAsiaTheme="minorHAnsi"/>
        </w:rPr>
        <w:t>S</w:t>
      </w:r>
      <w:r w:rsidRPr="00BF38B3">
        <w:rPr>
          <w:rFonts w:eastAsiaTheme="minorHAnsi"/>
          <w:lang w:val="ru-RU"/>
        </w:rPr>
        <w:t xml:space="preserve"> = </w:t>
      </w:r>
      <w:r w:rsidRPr="00BF38B3">
        <w:rPr>
          <w:rFonts w:eastAsiaTheme="minorHAnsi"/>
        </w:rPr>
        <w:t>abacaba</w:t>
      </w:r>
      <w:r w:rsidRPr="00BF38B3">
        <w:rPr>
          <w:rFonts w:eastAsiaTheme="minorHAnsi"/>
          <w:lang w:val="ru-RU"/>
        </w:rPr>
        <w:t xml:space="preserve"> значение префикс-функции </w:t>
      </w:r>
      <w:r w:rsidR="00096C44">
        <w:rPr>
          <w:rStyle w:val="katex-mathml"/>
          <w:rFonts w:eastAsiaTheme="majorEastAsia"/>
          <w:sz w:val="29"/>
          <w:szCs w:val="29"/>
          <w:bdr w:val="none" w:sz="0" w:space="0" w:color="auto" w:frame="1"/>
        </w:rPr>
        <w:t>π</w:t>
      </w:r>
      <w:r w:rsidR="00096C44" w:rsidRPr="00BF38B3">
        <w:rPr>
          <w:rFonts w:eastAsiaTheme="minorHAnsi"/>
          <w:lang w:val="ru-RU"/>
        </w:rPr>
        <w:t xml:space="preserve"> </w:t>
      </w:r>
      <w:r w:rsidR="00096C44">
        <w:rPr>
          <w:rFonts w:eastAsiaTheme="minorHAnsi"/>
          <w:lang w:val="ru-RU"/>
        </w:rPr>
        <w:t>=</w:t>
      </w:r>
      <w:r w:rsidRPr="00BF38B3">
        <w:rPr>
          <w:rFonts w:eastAsiaTheme="minorHAnsi"/>
          <w:lang w:val="ru-RU"/>
        </w:rPr>
        <w:t xml:space="preserve"> [0, 0, 1, 0, 1,, 2,3];</w:t>
      </w:r>
    </w:p>
    <w:p w14:paraId="02C4C612" w14:textId="04BE2961" w:rsidR="00BF38B3" w:rsidRPr="00BF38B3" w:rsidRDefault="00BF38B3" w:rsidP="00BF38B3">
      <w:pPr>
        <w:pStyle w:val="ad"/>
        <w:numPr>
          <w:ilvl w:val="0"/>
          <w:numId w:val="27"/>
        </w:numPr>
        <w:rPr>
          <w:rFonts w:eastAsiaTheme="minorHAnsi"/>
          <w:lang w:val="ru-RU"/>
        </w:rPr>
      </w:pPr>
      <w:r w:rsidRPr="00BF38B3">
        <w:rPr>
          <w:rFonts w:eastAsiaTheme="minorHAnsi"/>
        </w:rPr>
        <w:t>S</w:t>
      </w:r>
      <w:r w:rsidRPr="00BF38B3">
        <w:rPr>
          <w:rFonts w:eastAsiaTheme="minorHAnsi"/>
          <w:lang w:val="ru-RU"/>
        </w:rPr>
        <w:t xml:space="preserve"> = </w:t>
      </w:r>
      <w:r w:rsidRPr="00BF38B3">
        <w:rPr>
          <w:rFonts w:eastAsiaTheme="minorHAnsi"/>
        </w:rPr>
        <w:t>abcabcd</w:t>
      </w:r>
      <w:r w:rsidRPr="00BF38B3">
        <w:rPr>
          <w:rFonts w:eastAsiaTheme="minorHAnsi"/>
          <w:lang w:val="ru-RU"/>
        </w:rPr>
        <w:t xml:space="preserve"> значение префикс-функции </w:t>
      </w:r>
      <w:r w:rsidR="00096C44">
        <w:rPr>
          <w:rStyle w:val="katex-mathml"/>
          <w:rFonts w:eastAsiaTheme="majorEastAsia"/>
          <w:sz w:val="29"/>
          <w:szCs w:val="29"/>
          <w:bdr w:val="none" w:sz="0" w:space="0" w:color="auto" w:frame="1"/>
        </w:rPr>
        <w:t>π</w:t>
      </w:r>
      <w:r w:rsidRPr="00BF38B3">
        <w:rPr>
          <w:rFonts w:eastAsiaTheme="minorHAnsi"/>
          <w:lang w:val="ru-RU"/>
        </w:rPr>
        <w:t xml:space="preserve"> = [0, 0, 0, 1, 2, 3, 0];</w:t>
      </w:r>
    </w:p>
    <w:p w14:paraId="2AB00190" w14:textId="3CAF81C0" w:rsidR="00BF38B3" w:rsidRDefault="00BF38B3" w:rsidP="00BF38B3">
      <w:pPr>
        <w:pStyle w:val="ad"/>
        <w:numPr>
          <w:ilvl w:val="0"/>
          <w:numId w:val="27"/>
        </w:numPr>
        <w:rPr>
          <w:rFonts w:eastAsiaTheme="minorHAnsi"/>
          <w:lang w:val="ru-RU"/>
        </w:rPr>
      </w:pPr>
      <w:r w:rsidRPr="00BF38B3">
        <w:rPr>
          <w:rFonts w:eastAsiaTheme="minorHAnsi"/>
        </w:rPr>
        <w:t>S</w:t>
      </w:r>
      <w:r w:rsidRPr="00BF38B3">
        <w:rPr>
          <w:rFonts w:eastAsiaTheme="minorHAnsi"/>
          <w:lang w:val="ru-RU"/>
        </w:rPr>
        <w:t xml:space="preserve"> = </w:t>
      </w:r>
      <w:r w:rsidRPr="00BF38B3">
        <w:rPr>
          <w:rFonts w:eastAsiaTheme="minorHAnsi"/>
        </w:rPr>
        <w:t>aataataa</w:t>
      </w:r>
      <w:r w:rsidRPr="00BF38B3">
        <w:rPr>
          <w:rFonts w:eastAsiaTheme="minorHAnsi"/>
          <w:lang w:val="ru-RU"/>
        </w:rPr>
        <w:t xml:space="preserve"> значение префикс-функции </w:t>
      </w:r>
      <w:r w:rsidR="00096C44">
        <w:rPr>
          <w:rStyle w:val="katex-mathml"/>
          <w:rFonts w:eastAsiaTheme="majorEastAsia"/>
          <w:sz w:val="29"/>
          <w:szCs w:val="29"/>
          <w:bdr w:val="none" w:sz="0" w:space="0" w:color="auto" w:frame="1"/>
        </w:rPr>
        <w:t>π</w:t>
      </w:r>
      <w:r w:rsidRPr="00BF38B3">
        <w:rPr>
          <w:rFonts w:eastAsiaTheme="minorHAnsi"/>
          <w:lang w:val="ru-RU"/>
        </w:rPr>
        <w:t xml:space="preserve"> = [0, 1, 0, 1, 2, 3, 4, 5];</w:t>
      </w:r>
    </w:p>
    <w:p w14:paraId="3A87C0D0" w14:textId="77777777" w:rsidR="00096C44" w:rsidRPr="005801D0" w:rsidRDefault="00096C44" w:rsidP="00096C44">
      <w:pPr>
        <w:pStyle w:val="HTML"/>
        <w:shd w:val="clear" w:color="auto" w:fill="FFFFFF"/>
        <w:rPr>
          <w:b/>
          <w:bCs/>
          <w:color w:val="000080"/>
          <w:lang w:val="ru-RU"/>
        </w:rPr>
      </w:pPr>
    </w:p>
    <w:p w14:paraId="44F61187" w14:textId="325679B4" w:rsidR="00096C44" w:rsidRPr="005801D0" w:rsidRDefault="00096C44" w:rsidP="00096C44">
      <w:pPr>
        <w:pStyle w:val="HTML"/>
        <w:shd w:val="clear" w:color="auto" w:fill="FFFFFF"/>
        <w:rPr>
          <w:color w:val="000000"/>
          <w:lang w:val="ru-RU"/>
        </w:rPr>
      </w:pPr>
      <w:r>
        <w:rPr>
          <w:b/>
          <w:bCs/>
          <w:color w:val="000080"/>
        </w:rPr>
        <w:t>def</w:t>
      </w:r>
      <w:r w:rsidRPr="005801D0">
        <w:rPr>
          <w:b/>
          <w:bCs/>
          <w:color w:val="000080"/>
          <w:lang w:val="ru-RU"/>
        </w:rPr>
        <w:t xml:space="preserve"> </w:t>
      </w:r>
      <w:r>
        <w:rPr>
          <w:color w:val="000000"/>
        </w:rPr>
        <w:t>pref</w:t>
      </w:r>
      <w:r w:rsidRPr="005801D0">
        <w:rPr>
          <w:color w:val="000000"/>
          <w:lang w:val="ru-RU"/>
        </w:rPr>
        <w:t>_</w:t>
      </w:r>
      <w:r>
        <w:rPr>
          <w:color w:val="000000"/>
        </w:rPr>
        <w:t>func</w:t>
      </w:r>
      <w:r w:rsidRPr="005801D0">
        <w:rPr>
          <w:color w:val="000000"/>
          <w:lang w:val="ru-RU"/>
        </w:rPr>
        <w:t>(</w:t>
      </w:r>
      <w:r>
        <w:rPr>
          <w:color w:val="000000"/>
        </w:rPr>
        <w:t>s</w:t>
      </w:r>
      <w:r w:rsidRPr="005801D0">
        <w:rPr>
          <w:color w:val="000000"/>
          <w:lang w:val="ru-RU"/>
        </w:rPr>
        <w:t>):</w:t>
      </w:r>
      <w:r w:rsidRPr="005801D0">
        <w:rPr>
          <w:color w:val="000000"/>
          <w:lang w:val="ru-RU"/>
        </w:rPr>
        <w:br/>
        <w:t xml:space="preserve">    </w:t>
      </w:r>
      <w:r>
        <w:rPr>
          <w:color w:val="000000"/>
        </w:rPr>
        <w:t>n</w:t>
      </w:r>
      <w:r w:rsidRPr="005801D0">
        <w:rPr>
          <w:color w:val="000000"/>
          <w:lang w:val="ru-RU"/>
        </w:rPr>
        <w:t xml:space="preserve"> = </w:t>
      </w:r>
      <w:r>
        <w:rPr>
          <w:color w:val="000080"/>
        </w:rPr>
        <w:t>len</w:t>
      </w:r>
      <w:r w:rsidRPr="005801D0">
        <w:rPr>
          <w:color w:val="000000"/>
          <w:lang w:val="ru-RU"/>
        </w:rPr>
        <w:t>(</w:t>
      </w:r>
      <w:r>
        <w:rPr>
          <w:color w:val="000000"/>
        </w:rPr>
        <w:t>s</w:t>
      </w:r>
      <w:r w:rsidRPr="005801D0">
        <w:rPr>
          <w:color w:val="000000"/>
          <w:lang w:val="ru-RU"/>
        </w:rPr>
        <w:t>)</w:t>
      </w:r>
      <w:r w:rsidRPr="005801D0">
        <w:rPr>
          <w:color w:val="000000"/>
          <w:lang w:val="ru-RU"/>
        </w:rPr>
        <w:br/>
        <w:t xml:space="preserve">    </w:t>
      </w:r>
      <w:r>
        <w:rPr>
          <w:color w:val="000000"/>
        </w:rPr>
        <w:t>pref</w:t>
      </w:r>
      <w:r w:rsidRPr="005801D0">
        <w:rPr>
          <w:color w:val="000000"/>
          <w:lang w:val="ru-RU"/>
        </w:rPr>
        <w:t xml:space="preserve"> = [</w:t>
      </w:r>
      <w:r w:rsidRPr="005801D0">
        <w:rPr>
          <w:color w:val="0000FF"/>
          <w:lang w:val="ru-RU"/>
        </w:rPr>
        <w:t>0</w:t>
      </w:r>
      <w:r w:rsidRPr="005801D0">
        <w:rPr>
          <w:color w:val="000000"/>
          <w:lang w:val="ru-RU"/>
        </w:rPr>
        <w:t xml:space="preserve">] * </w:t>
      </w:r>
      <w:r>
        <w:rPr>
          <w:color w:val="000000"/>
        </w:rPr>
        <w:t>n</w:t>
      </w:r>
      <w:r w:rsidRPr="005801D0">
        <w:rPr>
          <w:color w:val="000000"/>
          <w:lang w:val="ru-RU"/>
        </w:rPr>
        <w:br/>
        <w:t xml:space="preserve">    </w:t>
      </w:r>
      <w:r>
        <w:rPr>
          <w:b/>
          <w:bCs/>
          <w:color w:val="000080"/>
        </w:rPr>
        <w:t>for</w:t>
      </w:r>
      <w:r w:rsidRPr="005801D0">
        <w:rPr>
          <w:b/>
          <w:bCs/>
          <w:color w:val="000080"/>
          <w:lang w:val="ru-RU"/>
        </w:rPr>
        <w:t xml:space="preserve"> </w:t>
      </w:r>
      <w:r>
        <w:rPr>
          <w:color w:val="000000"/>
        </w:rPr>
        <w:t>i</w:t>
      </w:r>
      <w:r w:rsidRPr="005801D0">
        <w:rPr>
          <w:color w:val="000000"/>
          <w:lang w:val="ru-RU"/>
        </w:rPr>
        <w:t xml:space="preserve"> </w:t>
      </w:r>
      <w:r>
        <w:rPr>
          <w:b/>
          <w:bCs/>
          <w:color w:val="000080"/>
        </w:rPr>
        <w:t>in</w:t>
      </w:r>
      <w:r w:rsidRPr="005801D0">
        <w:rPr>
          <w:b/>
          <w:bCs/>
          <w:color w:val="000080"/>
          <w:lang w:val="ru-RU"/>
        </w:rPr>
        <w:t xml:space="preserve"> </w:t>
      </w:r>
      <w:r>
        <w:rPr>
          <w:color w:val="000080"/>
        </w:rPr>
        <w:t>range</w:t>
      </w:r>
      <w:r w:rsidRPr="005801D0">
        <w:rPr>
          <w:color w:val="000000"/>
          <w:lang w:val="ru-RU"/>
        </w:rPr>
        <w:t>(</w:t>
      </w:r>
      <w:r w:rsidRPr="005801D0">
        <w:rPr>
          <w:color w:val="0000FF"/>
          <w:lang w:val="ru-RU"/>
        </w:rPr>
        <w:t>1</w:t>
      </w:r>
      <w:r w:rsidRPr="005801D0">
        <w:rPr>
          <w:color w:val="000000"/>
          <w:lang w:val="ru-RU"/>
        </w:rPr>
        <w:t xml:space="preserve">, </w:t>
      </w:r>
      <w:r>
        <w:rPr>
          <w:color w:val="000000"/>
        </w:rPr>
        <w:t>n</w:t>
      </w:r>
      <w:r w:rsidRPr="005801D0">
        <w:rPr>
          <w:color w:val="000000"/>
          <w:lang w:val="ru-RU"/>
        </w:rPr>
        <w:t>):</w:t>
      </w:r>
      <w:r w:rsidRPr="005801D0">
        <w:rPr>
          <w:color w:val="000000"/>
          <w:lang w:val="ru-RU"/>
        </w:rPr>
        <w:br/>
        <w:t xml:space="preserve">        </w:t>
      </w:r>
      <w:r w:rsidRPr="005801D0">
        <w:rPr>
          <w:i/>
          <w:iCs/>
          <w:color w:val="808080"/>
          <w:lang w:val="ru-RU"/>
        </w:rPr>
        <w:t xml:space="preserve"># </w:t>
      </w:r>
      <w:r w:rsidRPr="00096C44">
        <w:rPr>
          <w:i/>
          <w:iCs/>
          <w:color w:val="808080"/>
          <w:lang w:val="ru-RU"/>
        </w:rPr>
        <w:t>Ищем</w:t>
      </w:r>
      <w:r w:rsidRPr="005801D0">
        <w:rPr>
          <w:i/>
          <w:iCs/>
          <w:color w:val="808080"/>
          <w:lang w:val="ru-RU"/>
        </w:rPr>
        <w:t xml:space="preserve"> </w:t>
      </w:r>
      <w:r w:rsidRPr="00096C44">
        <w:rPr>
          <w:i/>
          <w:iCs/>
          <w:color w:val="808080"/>
          <w:lang w:val="ru-RU"/>
        </w:rPr>
        <w:t>максимальную</w:t>
      </w:r>
      <w:r w:rsidRPr="005801D0">
        <w:rPr>
          <w:i/>
          <w:iCs/>
          <w:color w:val="808080"/>
          <w:lang w:val="ru-RU"/>
        </w:rPr>
        <w:t xml:space="preserve"> </w:t>
      </w:r>
      <w:r w:rsidRPr="00096C44">
        <w:rPr>
          <w:i/>
          <w:iCs/>
          <w:color w:val="808080"/>
          <w:lang w:val="ru-RU"/>
        </w:rPr>
        <w:t>длину</w:t>
      </w:r>
      <w:r w:rsidRPr="005801D0">
        <w:rPr>
          <w:i/>
          <w:iCs/>
          <w:color w:val="808080"/>
          <w:lang w:val="ru-RU"/>
        </w:rPr>
        <w:t xml:space="preserve"> </w:t>
      </w:r>
      <w:r w:rsidRPr="00096C44">
        <w:rPr>
          <w:i/>
          <w:iCs/>
          <w:color w:val="808080"/>
          <w:lang w:val="ru-RU"/>
        </w:rPr>
        <w:t>префикса</w:t>
      </w:r>
      <w:r w:rsidRPr="005801D0">
        <w:rPr>
          <w:i/>
          <w:iCs/>
          <w:color w:val="808080"/>
          <w:lang w:val="ru-RU"/>
        </w:rPr>
        <w:t xml:space="preserve">, </w:t>
      </w:r>
      <w:r w:rsidRPr="00096C44">
        <w:rPr>
          <w:i/>
          <w:iCs/>
          <w:color w:val="808080"/>
          <w:lang w:val="ru-RU"/>
        </w:rPr>
        <w:t>равного</w:t>
      </w:r>
      <w:r w:rsidRPr="005801D0">
        <w:rPr>
          <w:i/>
          <w:iCs/>
          <w:color w:val="808080"/>
          <w:lang w:val="ru-RU"/>
        </w:rPr>
        <w:t xml:space="preserve"> </w:t>
      </w:r>
      <w:r w:rsidRPr="00096C44">
        <w:rPr>
          <w:i/>
          <w:iCs/>
          <w:color w:val="808080"/>
          <w:lang w:val="ru-RU"/>
        </w:rPr>
        <w:t>суффиксу</w:t>
      </w:r>
      <w:r w:rsidRPr="005801D0">
        <w:rPr>
          <w:i/>
          <w:iCs/>
          <w:color w:val="808080"/>
          <w:lang w:val="ru-RU"/>
        </w:rPr>
        <w:br/>
        <w:t xml:space="preserve">        </w:t>
      </w:r>
      <w:r>
        <w:rPr>
          <w:b/>
          <w:bCs/>
          <w:color w:val="000080"/>
        </w:rPr>
        <w:t>for</w:t>
      </w:r>
      <w:r w:rsidRPr="005801D0">
        <w:rPr>
          <w:b/>
          <w:bCs/>
          <w:color w:val="000080"/>
          <w:lang w:val="ru-RU"/>
        </w:rPr>
        <w:t xml:space="preserve"> </w:t>
      </w:r>
      <w:r>
        <w:rPr>
          <w:color w:val="000000"/>
        </w:rPr>
        <w:t>ln</w:t>
      </w:r>
      <w:r w:rsidRPr="005801D0">
        <w:rPr>
          <w:color w:val="000000"/>
          <w:lang w:val="ru-RU"/>
        </w:rPr>
        <w:t xml:space="preserve"> </w:t>
      </w:r>
      <w:r>
        <w:rPr>
          <w:b/>
          <w:bCs/>
          <w:color w:val="000080"/>
        </w:rPr>
        <w:t>in</w:t>
      </w:r>
      <w:r w:rsidRPr="005801D0">
        <w:rPr>
          <w:b/>
          <w:bCs/>
          <w:color w:val="000080"/>
          <w:lang w:val="ru-RU"/>
        </w:rPr>
        <w:t xml:space="preserve"> </w:t>
      </w:r>
      <w:r>
        <w:rPr>
          <w:color w:val="000080"/>
        </w:rPr>
        <w:t>range</w:t>
      </w:r>
      <w:r w:rsidRPr="005801D0">
        <w:rPr>
          <w:color w:val="000000"/>
          <w:lang w:val="ru-RU"/>
        </w:rPr>
        <w:t>(</w:t>
      </w:r>
      <w:r>
        <w:rPr>
          <w:color w:val="000000"/>
        </w:rPr>
        <w:t>i</w:t>
      </w:r>
      <w:r w:rsidRPr="005801D0">
        <w:rPr>
          <w:color w:val="000000"/>
          <w:lang w:val="ru-RU"/>
        </w:rPr>
        <w:t xml:space="preserve">, </w:t>
      </w:r>
      <w:r w:rsidRPr="005801D0">
        <w:rPr>
          <w:color w:val="0000FF"/>
          <w:lang w:val="ru-RU"/>
        </w:rPr>
        <w:t>0</w:t>
      </w:r>
      <w:r w:rsidRPr="005801D0">
        <w:rPr>
          <w:color w:val="000000"/>
          <w:lang w:val="ru-RU"/>
        </w:rPr>
        <w:t>, -</w:t>
      </w:r>
      <w:r w:rsidRPr="005801D0">
        <w:rPr>
          <w:color w:val="0000FF"/>
          <w:lang w:val="ru-RU"/>
        </w:rPr>
        <w:t>1</w:t>
      </w:r>
      <w:r w:rsidRPr="005801D0">
        <w:rPr>
          <w:color w:val="000000"/>
          <w:lang w:val="ru-RU"/>
        </w:rPr>
        <w:t xml:space="preserve">):  </w:t>
      </w:r>
      <w:r w:rsidRPr="005801D0">
        <w:rPr>
          <w:i/>
          <w:iCs/>
          <w:color w:val="808080"/>
          <w:lang w:val="ru-RU"/>
        </w:rPr>
        <w:t xml:space="preserve"># </w:t>
      </w:r>
      <w:r w:rsidRPr="00096C44">
        <w:rPr>
          <w:i/>
          <w:iCs/>
          <w:color w:val="808080"/>
          <w:lang w:val="ru-RU"/>
        </w:rPr>
        <w:t>Идём</w:t>
      </w:r>
      <w:r w:rsidRPr="005801D0">
        <w:rPr>
          <w:i/>
          <w:iCs/>
          <w:color w:val="808080"/>
          <w:lang w:val="ru-RU"/>
        </w:rPr>
        <w:t xml:space="preserve"> </w:t>
      </w:r>
      <w:r w:rsidRPr="00096C44">
        <w:rPr>
          <w:i/>
          <w:iCs/>
          <w:color w:val="808080"/>
          <w:lang w:val="ru-RU"/>
        </w:rPr>
        <w:t>от</w:t>
      </w:r>
      <w:r w:rsidRPr="005801D0">
        <w:rPr>
          <w:i/>
          <w:iCs/>
          <w:color w:val="808080"/>
          <w:lang w:val="ru-RU"/>
        </w:rPr>
        <w:t xml:space="preserve"> </w:t>
      </w:r>
      <w:r w:rsidRPr="00096C44">
        <w:rPr>
          <w:i/>
          <w:iCs/>
          <w:color w:val="808080"/>
          <w:lang w:val="ru-RU"/>
        </w:rPr>
        <w:t>большего</w:t>
      </w:r>
      <w:r w:rsidRPr="005801D0">
        <w:rPr>
          <w:i/>
          <w:iCs/>
          <w:color w:val="808080"/>
          <w:lang w:val="ru-RU"/>
        </w:rPr>
        <w:t xml:space="preserve"> </w:t>
      </w:r>
      <w:r w:rsidRPr="00096C44">
        <w:rPr>
          <w:i/>
          <w:iCs/>
          <w:color w:val="808080"/>
          <w:lang w:val="ru-RU"/>
        </w:rPr>
        <w:t>к</w:t>
      </w:r>
      <w:r w:rsidRPr="005801D0">
        <w:rPr>
          <w:i/>
          <w:iCs/>
          <w:color w:val="808080"/>
          <w:lang w:val="ru-RU"/>
        </w:rPr>
        <w:t xml:space="preserve"> </w:t>
      </w:r>
      <w:r w:rsidRPr="00096C44">
        <w:rPr>
          <w:i/>
          <w:iCs/>
          <w:color w:val="808080"/>
          <w:lang w:val="ru-RU"/>
        </w:rPr>
        <w:t>меньшему</w:t>
      </w:r>
      <w:r w:rsidRPr="005801D0">
        <w:rPr>
          <w:i/>
          <w:iCs/>
          <w:color w:val="808080"/>
          <w:lang w:val="ru-RU"/>
        </w:rPr>
        <w:br/>
        <w:t xml:space="preserve">            </w:t>
      </w:r>
      <w:r>
        <w:rPr>
          <w:b/>
          <w:bCs/>
          <w:color w:val="000080"/>
        </w:rPr>
        <w:t>if</w:t>
      </w:r>
      <w:r w:rsidRPr="005801D0">
        <w:rPr>
          <w:b/>
          <w:bCs/>
          <w:color w:val="000080"/>
          <w:lang w:val="ru-RU"/>
        </w:rPr>
        <w:t xml:space="preserve"> </w:t>
      </w:r>
      <w:r>
        <w:rPr>
          <w:color w:val="000000"/>
        </w:rPr>
        <w:t>s</w:t>
      </w:r>
      <w:r w:rsidRPr="005801D0">
        <w:rPr>
          <w:color w:val="000000"/>
          <w:lang w:val="ru-RU"/>
        </w:rPr>
        <w:t>[:</w:t>
      </w:r>
      <w:r>
        <w:rPr>
          <w:color w:val="000000"/>
        </w:rPr>
        <w:t>ln</w:t>
      </w:r>
      <w:r w:rsidRPr="005801D0">
        <w:rPr>
          <w:color w:val="000000"/>
          <w:lang w:val="ru-RU"/>
        </w:rPr>
        <w:t xml:space="preserve">] == </w:t>
      </w:r>
      <w:r>
        <w:rPr>
          <w:color w:val="000000"/>
        </w:rPr>
        <w:t>s</w:t>
      </w:r>
      <w:r w:rsidRPr="005801D0">
        <w:rPr>
          <w:color w:val="000000"/>
          <w:lang w:val="ru-RU"/>
        </w:rPr>
        <w:t>[</w:t>
      </w:r>
      <w:r>
        <w:rPr>
          <w:color w:val="000000"/>
        </w:rPr>
        <w:t>i</w:t>
      </w:r>
      <w:r w:rsidRPr="005801D0">
        <w:rPr>
          <w:color w:val="000000"/>
          <w:lang w:val="ru-RU"/>
        </w:rPr>
        <w:t xml:space="preserve"> - </w:t>
      </w:r>
      <w:r>
        <w:rPr>
          <w:color w:val="000000"/>
        </w:rPr>
        <w:t>ln</w:t>
      </w:r>
      <w:r w:rsidRPr="005801D0">
        <w:rPr>
          <w:color w:val="000000"/>
          <w:lang w:val="ru-RU"/>
        </w:rPr>
        <w:t xml:space="preserve"> + </w:t>
      </w:r>
      <w:r w:rsidRPr="005801D0">
        <w:rPr>
          <w:color w:val="0000FF"/>
          <w:lang w:val="ru-RU"/>
        </w:rPr>
        <w:t>1</w:t>
      </w:r>
      <w:r w:rsidRPr="005801D0">
        <w:rPr>
          <w:color w:val="000000"/>
          <w:lang w:val="ru-RU"/>
        </w:rPr>
        <w:t xml:space="preserve">: </w:t>
      </w:r>
      <w:r>
        <w:rPr>
          <w:color w:val="000000"/>
        </w:rPr>
        <w:t>i</w:t>
      </w:r>
      <w:r w:rsidRPr="005801D0">
        <w:rPr>
          <w:color w:val="000000"/>
          <w:lang w:val="ru-RU"/>
        </w:rPr>
        <w:t xml:space="preserve"> + </w:t>
      </w:r>
      <w:r w:rsidRPr="005801D0">
        <w:rPr>
          <w:color w:val="0000FF"/>
          <w:lang w:val="ru-RU"/>
        </w:rPr>
        <w:t>1</w:t>
      </w:r>
      <w:r w:rsidRPr="005801D0">
        <w:rPr>
          <w:color w:val="000000"/>
          <w:lang w:val="ru-RU"/>
        </w:rPr>
        <w:t>]:</w:t>
      </w:r>
      <w:r w:rsidRPr="005801D0">
        <w:rPr>
          <w:color w:val="000000"/>
          <w:lang w:val="ru-RU"/>
        </w:rPr>
        <w:br/>
        <w:t xml:space="preserve">                </w:t>
      </w:r>
      <w:r>
        <w:rPr>
          <w:color w:val="000000"/>
        </w:rPr>
        <w:t>pref</w:t>
      </w:r>
      <w:r w:rsidRPr="005801D0">
        <w:rPr>
          <w:color w:val="000000"/>
          <w:lang w:val="ru-RU"/>
        </w:rPr>
        <w:t>[</w:t>
      </w:r>
      <w:r>
        <w:rPr>
          <w:color w:val="000000"/>
        </w:rPr>
        <w:t>i</w:t>
      </w:r>
      <w:r w:rsidRPr="005801D0">
        <w:rPr>
          <w:color w:val="000000"/>
          <w:lang w:val="ru-RU"/>
        </w:rPr>
        <w:t xml:space="preserve">] = </w:t>
      </w:r>
      <w:r>
        <w:rPr>
          <w:color w:val="000000"/>
        </w:rPr>
        <w:t>ln</w:t>
      </w:r>
      <w:r w:rsidRPr="005801D0">
        <w:rPr>
          <w:color w:val="000000"/>
          <w:lang w:val="ru-RU"/>
        </w:rPr>
        <w:br/>
        <w:t xml:space="preserve">                </w:t>
      </w:r>
      <w:r>
        <w:rPr>
          <w:b/>
          <w:bCs/>
          <w:color w:val="000080"/>
        </w:rPr>
        <w:t>break</w:t>
      </w:r>
      <w:r w:rsidRPr="005801D0">
        <w:rPr>
          <w:b/>
          <w:bCs/>
          <w:color w:val="000080"/>
          <w:lang w:val="ru-RU"/>
        </w:rPr>
        <w:t xml:space="preserve">  </w:t>
      </w:r>
      <w:r w:rsidRPr="005801D0">
        <w:rPr>
          <w:i/>
          <w:iCs/>
          <w:color w:val="808080"/>
          <w:lang w:val="ru-RU"/>
        </w:rPr>
        <w:t xml:space="preserve"># </w:t>
      </w:r>
      <w:r w:rsidRPr="00096C44">
        <w:rPr>
          <w:i/>
          <w:iCs/>
          <w:color w:val="808080"/>
          <w:lang w:val="ru-RU"/>
        </w:rPr>
        <w:t>Как</w:t>
      </w:r>
      <w:r w:rsidRPr="005801D0">
        <w:rPr>
          <w:i/>
          <w:iCs/>
          <w:color w:val="808080"/>
          <w:lang w:val="ru-RU"/>
        </w:rPr>
        <w:t xml:space="preserve"> </w:t>
      </w:r>
      <w:r w:rsidRPr="00096C44">
        <w:rPr>
          <w:i/>
          <w:iCs/>
          <w:color w:val="808080"/>
          <w:lang w:val="ru-RU"/>
        </w:rPr>
        <w:t>только</w:t>
      </w:r>
      <w:r w:rsidRPr="005801D0">
        <w:rPr>
          <w:i/>
          <w:iCs/>
          <w:color w:val="808080"/>
          <w:lang w:val="ru-RU"/>
        </w:rPr>
        <w:t xml:space="preserve"> </w:t>
      </w:r>
      <w:r w:rsidRPr="00096C44">
        <w:rPr>
          <w:i/>
          <w:iCs/>
          <w:color w:val="808080"/>
          <w:lang w:val="ru-RU"/>
        </w:rPr>
        <w:t>нашли</w:t>
      </w:r>
      <w:r w:rsidRPr="005801D0">
        <w:rPr>
          <w:i/>
          <w:iCs/>
          <w:color w:val="808080"/>
          <w:lang w:val="ru-RU"/>
        </w:rPr>
        <w:t xml:space="preserve"> </w:t>
      </w:r>
      <w:r w:rsidRPr="00096C44">
        <w:rPr>
          <w:i/>
          <w:iCs/>
          <w:color w:val="808080"/>
          <w:lang w:val="ru-RU"/>
        </w:rPr>
        <w:t>максимальное</w:t>
      </w:r>
      <w:r w:rsidRPr="005801D0">
        <w:rPr>
          <w:i/>
          <w:iCs/>
          <w:color w:val="808080"/>
          <w:lang w:val="ru-RU"/>
        </w:rPr>
        <w:t xml:space="preserve"> — </w:t>
      </w:r>
      <w:r w:rsidRPr="00096C44">
        <w:rPr>
          <w:i/>
          <w:iCs/>
          <w:color w:val="808080"/>
          <w:lang w:val="ru-RU"/>
        </w:rPr>
        <w:t>выходим</w:t>
      </w:r>
      <w:r w:rsidRPr="005801D0">
        <w:rPr>
          <w:i/>
          <w:iCs/>
          <w:color w:val="808080"/>
          <w:lang w:val="ru-RU"/>
        </w:rPr>
        <w:br/>
        <w:t xml:space="preserve">    </w:t>
      </w:r>
      <w:r>
        <w:rPr>
          <w:b/>
          <w:bCs/>
          <w:color w:val="000080"/>
        </w:rPr>
        <w:t>return</w:t>
      </w:r>
      <w:r w:rsidRPr="005801D0">
        <w:rPr>
          <w:b/>
          <w:bCs/>
          <w:color w:val="000080"/>
          <w:lang w:val="ru-RU"/>
        </w:rPr>
        <w:t xml:space="preserve"> </w:t>
      </w:r>
      <w:r>
        <w:rPr>
          <w:color w:val="000000"/>
        </w:rPr>
        <w:t>pref</w:t>
      </w:r>
      <w:r w:rsidRPr="005801D0">
        <w:rPr>
          <w:color w:val="000000"/>
          <w:lang w:val="ru-RU"/>
        </w:rPr>
        <w:br/>
      </w:r>
      <w:r w:rsidRPr="005801D0">
        <w:rPr>
          <w:color w:val="000000"/>
          <w:lang w:val="ru-RU"/>
        </w:rPr>
        <w:br/>
      </w:r>
      <w:r>
        <w:rPr>
          <w:color w:val="000000"/>
        </w:rPr>
        <w:t>s</w:t>
      </w:r>
      <w:r w:rsidRPr="005801D0">
        <w:rPr>
          <w:color w:val="000000"/>
          <w:lang w:val="ru-RU"/>
        </w:rPr>
        <w:t xml:space="preserve"> = </w:t>
      </w:r>
      <w:r w:rsidRPr="005801D0">
        <w:rPr>
          <w:b/>
          <w:bCs/>
          <w:color w:val="008000"/>
          <w:lang w:val="ru-RU"/>
        </w:rPr>
        <w:t>'</w:t>
      </w:r>
      <w:r>
        <w:rPr>
          <w:b/>
          <w:bCs/>
          <w:color w:val="008000"/>
        </w:rPr>
        <w:t>ababbabababb</w:t>
      </w:r>
      <w:r w:rsidRPr="005801D0">
        <w:rPr>
          <w:b/>
          <w:bCs/>
          <w:color w:val="008000"/>
          <w:lang w:val="ru-RU"/>
        </w:rPr>
        <w:t>'</w:t>
      </w:r>
      <w:r w:rsidRPr="005801D0">
        <w:rPr>
          <w:b/>
          <w:bCs/>
          <w:color w:val="008000"/>
          <w:lang w:val="ru-RU"/>
        </w:rPr>
        <w:br/>
      </w:r>
      <w:r>
        <w:rPr>
          <w:color w:val="000080"/>
        </w:rPr>
        <w:t>print</w:t>
      </w:r>
      <w:r w:rsidRPr="005801D0">
        <w:rPr>
          <w:color w:val="000000"/>
          <w:lang w:val="ru-RU"/>
        </w:rPr>
        <w:t>(</w:t>
      </w:r>
      <w:r>
        <w:rPr>
          <w:color w:val="000000"/>
        </w:rPr>
        <w:t>pref</w:t>
      </w:r>
      <w:r w:rsidRPr="005801D0">
        <w:rPr>
          <w:color w:val="000000"/>
          <w:lang w:val="ru-RU"/>
        </w:rPr>
        <w:t>_</w:t>
      </w:r>
      <w:r>
        <w:rPr>
          <w:color w:val="000000"/>
        </w:rPr>
        <w:t>func</w:t>
      </w:r>
      <w:r w:rsidRPr="005801D0">
        <w:rPr>
          <w:color w:val="000000"/>
          <w:lang w:val="ru-RU"/>
        </w:rPr>
        <w:t>(</w:t>
      </w:r>
      <w:r>
        <w:rPr>
          <w:color w:val="000000"/>
        </w:rPr>
        <w:t>s</w:t>
      </w:r>
      <w:r w:rsidRPr="005801D0">
        <w:rPr>
          <w:color w:val="000000"/>
          <w:lang w:val="ru-RU"/>
        </w:rPr>
        <w:t xml:space="preserve">))  </w:t>
      </w:r>
      <w:r w:rsidRPr="005801D0">
        <w:rPr>
          <w:i/>
          <w:iCs/>
          <w:color w:val="808080"/>
          <w:lang w:val="ru-RU"/>
        </w:rPr>
        <w:t xml:space="preserve"># </w:t>
      </w:r>
      <w:r w:rsidRPr="00096C44">
        <w:rPr>
          <w:i/>
          <w:iCs/>
          <w:color w:val="808080"/>
          <w:lang w:val="ru-RU"/>
        </w:rPr>
        <w:t>Правильный</w:t>
      </w:r>
      <w:r w:rsidRPr="005801D0">
        <w:rPr>
          <w:i/>
          <w:iCs/>
          <w:color w:val="808080"/>
          <w:lang w:val="ru-RU"/>
        </w:rPr>
        <w:t xml:space="preserve"> </w:t>
      </w:r>
      <w:r w:rsidRPr="00096C44">
        <w:rPr>
          <w:i/>
          <w:iCs/>
          <w:color w:val="808080"/>
          <w:lang w:val="ru-RU"/>
        </w:rPr>
        <w:t>вывод</w:t>
      </w:r>
      <w:r w:rsidRPr="005801D0">
        <w:rPr>
          <w:i/>
          <w:iCs/>
          <w:color w:val="808080"/>
          <w:lang w:val="ru-RU"/>
        </w:rPr>
        <w:t>: [0, 0, 1, 2, 0, 1, 2, 3, 4, 3, 4, 5]</w:t>
      </w:r>
    </w:p>
    <w:p w14:paraId="341166DC" w14:textId="77777777" w:rsidR="00096C44" w:rsidRPr="005801D0" w:rsidRDefault="00096C44" w:rsidP="00096C44">
      <w:pPr>
        <w:rPr>
          <w:rFonts w:eastAsiaTheme="minorHAnsi"/>
          <w:lang w:val="ru-RU"/>
        </w:rPr>
      </w:pPr>
    </w:p>
    <w:p w14:paraId="3A6A104A" w14:textId="3B4A86E5" w:rsidR="00AB15AC" w:rsidRPr="00AB15AC" w:rsidRDefault="00AB15AC" w:rsidP="00AB15AC">
      <w:pPr>
        <w:rPr>
          <w:rFonts w:eastAsiaTheme="minorHAnsi"/>
          <w:lang w:val="ru-RU"/>
        </w:rPr>
      </w:pPr>
      <w:r>
        <w:rPr>
          <w:rFonts w:eastAsiaTheme="minorHAnsi"/>
          <w:lang w:val="ru-RU"/>
        </w:rPr>
        <w:t>[</w:t>
      </w:r>
      <w:r w:rsidRPr="00AB15AC">
        <w:rPr>
          <w:rFonts w:eastAsiaTheme="minorHAnsi"/>
          <w:lang w:val="ru-RU"/>
        </w:rPr>
        <w:t>0, 0, 1, 2, 0, 1, 2, 3, 4, 3, 4, 5]</w:t>
      </w:r>
    </w:p>
    <w:p w14:paraId="11FFBB8E" w14:textId="77777777" w:rsidR="00AB15AC" w:rsidRPr="00AB15AC" w:rsidRDefault="00AB15AC" w:rsidP="00AB15AC">
      <w:pPr>
        <w:rPr>
          <w:rFonts w:eastAsiaTheme="minorHAnsi"/>
          <w:lang w:val="ru-RU"/>
        </w:rPr>
      </w:pPr>
      <w:r w:rsidRPr="00AB15AC">
        <w:rPr>
          <w:rFonts w:eastAsiaTheme="minorHAnsi"/>
          <w:lang w:val="ru-RU"/>
        </w:rPr>
        <w:t>Этот алгоритм пока что работает за О(п'), но мы его ускорим.</w:t>
      </w:r>
    </w:p>
    <w:p w14:paraId="1ACAF3CE" w14:textId="77777777" w:rsidR="00AB15AC" w:rsidRPr="00AB15AC" w:rsidRDefault="00AB15AC" w:rsidP="00AB15AC">
      <w:pPr>
        <w:pStyle w:val="2"/>
        <w:rPr>
          <w:rFonts w:eastAsiaTheme="minorHAnsi"/>
          <w:lang w:val="ru-RU"/>
        </w:rPr>
      </w:pPr>
      <w:bookmarkStart w:id="129" w:name="_Toc216543291"/>
      <w:r w:rsidRPr="00AB15AC">
        <w:rPr>
          <w:rFonts w:eastAsiaTheme="minorHAnsi"/>
          <w:lang w:val="ru-RU"/>
        </w:rPr>
        <w:t>АЛГОРИТМ</w:t>
      </w:r>
      <w:bookmarkEnd w:id="129"/>
    </w:p>
    <w:p w14:paraId="76F7E8AB" w14:textId="77777777" w:rsidR="00AB15AC" w:rsidRPr="00AB15AC" w:rsidRDefault="00AB15AC" w:rsidP="00AB15AC">
      <w:pPr>
        <w:rPr>
          <w:rFonts w:eastAsiaTheme="minorHAnsi"/>
          <w:lang w:val="ru-RU"/>
        </w:rPr>
      </w:pPr>
      <w:r w:rsidRPr="00AB15AC">
        <w:rPr>
          <w:rFonts w:eastAsiaTheme="minorHAnsi"/>
          <w:lang w:val="ru-RU"/>
        </w:rPr>
        <w:t xml:space="preserve">Построим алгоритм, который не содержит явных сравнений строк и выполняет </w:t>
      </w:r>
      <w:r>
        <w:rPr>
          <w:rFonts w:eastAsiaTheme="minorHAnsi"/>
        </w:rPr>
        <w:t>O</w:t>
      </w:r>
      <w:r w:rsidRPr="00AB15AC">
        <w:rPr>
          <w:rFonts w:eastAsiaTheme="minorHAnsi"/>
          <w:lang w:val="ru-RU"/>
        </w:rPr>
        <w:t>(</w:t>
      </w:r>
      <w:r>
        <w:rPr>
          <w:rFonts w:eastAsiaTheme="minorHAnsi"/>
        </w:rPr>
        <w:t>n</w:t>
      </w:r>
      <w:r w:rsidRPr="00AB15AC">
        <w:rPr>
          <w:rFonts w:eastAsiaTheme="minorHAnsi"/>
          <w:lang w:val="ru-RU"/>
        </w:rPr>
        <w:t>) действий.</w:t>
      </w:r>
    </w:p>
    <w:p w14:paraId="1FA5E93A" w14:textId="4C423036" w:rsidR="00AB15AC" w:rsidRPr="00AB15AC" w:rsidRDefault="00AB15AC" w:rsidP="00AB15AC">
      <w:pPr>
        <w:pStyle w:val="ad"/>
        <w:numPr>
          <w:ilvl w:val="0"/>
          <w:numId w:val="28"/>
        </w:numPr>
        <w:rPr>
          <w:rFonts w:eastAsiaTheme="minorHAnsi"/>
          <w:lang w:val="ru-RU"/>
        </w:rPr>
      </w:pPr>
      <w:r w:rsidRPr="00AB15AC">
        <w:rPr>
          <w:rFonts w:ascii="Calibri" w:eastAsiaTheme="minorHAnsi" w:hAnsi="Calibri" w:cs="Calibri"/>
        </w:rPr>
        <w:t>﻿﻿﻿</w:t>
      </w:r>
      <w:r w:rsidRPr="00AB15AC">
        <w:rPr>
          <w:rFonts w:eastAsiaTheme="minorHAnsi"/>
          <w:lang w:val="ru-RU"/>
        </w:rPr>
        <w:t xml:space="preserve">Считать значения префикс-функции </w:t>
      </w:r>
      <w:r>
        <w:rPr>
          <w:rStyle w:val="katex-mathml"/>
          <w:rFonts w:eastAsiaTheme="majorEastAsia"/>
          <w:sz w:val="29"/>
          <w:szCs w:val="29"/>
          <w:bdr w:val="none" w:sz="0" w:space="0" w:color="auto" w:frame="1"/>
        </w:rPr>
        <w:t>π</w:t>
      </w:r>
      <w:r w:rsidRPr="00BF38B3">
        <w:rPr>
          <w:rFonts w:eastAsiaTheme="minorHAnsi"/>
          <w:lang w:val="ru-RU"/>
        </w:rPr>
        <w:t xml:space="preserve"> </w:t>
      </w:r>
      <w:r w:rsidRPr="00AB15AC">
        <w:rPr>
          <w:rFonts w:eastAsiaTheme="minorHAnsi"/>
          <w:lang w:val="ru-RU"/>
        </w:rPr>
        <w:t xml:space="preserve">[і] будем по очереди: от і = 1 к і = п - 1 (значение </w:t>
      </w:r>
      <w:r>
        <w:rPr>
          <w:rStyle w:val="katex-mathml"/>
          <w:rFonts w:eastAsiaTheme="majorEastAsia"/>
          <w:sz w:val="29"/>
          <w:szCs w:val="29"/>
          <w:bdr w:val="none" w:sz="0" w:space="0" w:color="auto" w:frame="1"/>
        </w:rPr>
        <w:t>π</w:t>
      </w:r>
      <w:r w:rsidRPr="00BF38B3">
        <w:rPr>
          <w:rFonts w:eastAsiaTheme="minorHAnsi"/>
          <w:lang w:val="ru-RU"/>
        </w:rPr>
        <w:t xml:space="preserve"> </w:t>
      </w:r>
      <w:r w:rsidRPr="00AB15AC">
        <w:rPr>
          <w:rFonts w:eastAsiaTheme="minorHAnsi"/>
          <w:lang w:val="ru-RU"/>
        </w:rPr>
        <w:t>[0] просто присвоим равным нулю).</w:t>
      </w:r>
    </w:p>
    <w:p w14:paraId="3AF10859" w14:textId="06FEFE6F" w:rsidR="00AB15AC" w:rsidRPr="00AB15AC" w:rsidRDefault="00AB15AC" w:rsidP="00AB15AC">
      <w:pPr>
        <w:pStyle w:val="ad"/>
        <w:numPr>
          <w:ilvl w:val="0"/>
          <w:numId w:val="28"/>
        </w:numPr>
        <w:rPr>
          <w:rFonts w:eastAsiaTheme="minorHAnsi"/>
          <w:lang w:val="ru-RU"/>
        </w:rPr>
      </w:pPr>
      <w:r w:rsidRPr="00AB15AC">
        <w:rPr>
          <w:rFonts w:ascii="Calibri" w:eastAsiaTheme="minorHAnsi" w:hAnsi="Calibri" w:cs="Calibri"/>
        </w:rPr>
        <w:t>﻿﻿﻿</w:t>
      </w:r>
      <w:r w:rsidRPr="00AB15AC">
        <w:rPr>
          <w:rFonts w:eastAsiaTheme="minorHAnsi"/>
          <w:lang w:val="ru-RU"/>
        </w:rPr>
        <w:t xml:space="preserve">Для подсчёта текущего значения </w:t>
      </w:r>
      <w:r>
        <w:rPr>
          <w:rStyle w:val="katex-mathml"/>
          <w:rFonts w:eastAsiaTheme="majorEastAsia"/>
          <w:sz w:val="29"/>
          <w:szCs w:val="29"/>
          <w:bdr w:val="none" w:sz="0" w:space="0" w:color="auto" w:frame="1"/>
        </w:rPr>
        <w:t>π</w:t>
      </w:r>
      <w:r w:rsidRPr="00BF38B3">
        <w:rPr>
          <w:rFonts w:eastAsiaTheme="minorHAnsi"/>
          <w:lang w:val="ru-RU"/>
        </w:rPr>
        <w:t xml:space="preserve"> </w:t>
      </w:r>
      <w:r w:rsidRPr="00AB15AC">
        <w:rPr>
          <w:rFonts w:eastAsiaTheme="minorHAnsi"/>
          <w:lang w:val="ru-RU"/>
        </w:rPr>
        <w:t xml:space="preserve">[і] мы заводим переменную с, обозначающую длину текущего рассматриваемого образца. Изначально </w:t>
      </w:r>
      <w:r w:rsidRPr="00AB15AC">
        <w:rPr>
          <w:rFonts w:eastAsiaTheme="minorHAnsi"/>
        </w:rPr>
        <w:t>curr</w:t>
      </w:r>
      <w:r w:rsidRPr="00AB15AC">
        <w:rPr>
          <w:rFonts w:eastAsiaTheme="minorHAnsi"/>
          <w:lang w:val="ru-RU"/>
        </w:rPr>
        <w:t xml:space="preserve"> = </w:t>
      </w:r>
      <w:r>
        <w:rPr>
          <w:rStyle w:val="katex-mathml"/>
          <w:rFonts w:eastAsiaTheme="majorEastAsia"/>
          <w:sz w:val="29"/>
          <w:szCs w:val="29"/>
          <w:bdr w:val="none" w:sz="0" w:space="0" w:color="auto" w:frame="1"/>
        </w:rPr>
        <w:t>π</w:t>
      </w:r>
      <w:r w:rsidRPr="00BF38B3">
        <w:rPr>
          <w:rFonts w:eastAsiaTheme="minorHAnsi"/>
          <w:lang w:val="ru-RU"/>
        </w:rPr>
        <w:t xml:space="preserve"> </w:t>
      </w:r>
      <w:r w:rsidRPr="00AB15AC">
        <w:rPr>
          <w:rFonts w:eastAsiaTheme="minorHAnsi"/>
          <w:lang w:val="ru-RU"/>
        </w:rPr>
        <w:t>[і - 1].</w:t>
      </w:r>
    </w:p>
    <w:p w14:paraId="4BDA139A" w14:textId="3B9F978C" w:rsidR="00AB15AC" w:rsidRPr="00AB15AC" w:rsidRDefault="00AB15AC" w:rsidP="00AB15AC">
      <w:pPr>
        <w:pStyle w:val="ad"/>
        <w:numPr>
          <w:ilvl w:val="0"/>
          <w:numId w:val="28"/>
        </w:numPr>
        <w:rPr>
          <w:rFonts w:eastAsiaTheme="minorHAnsi"/>
          <w:lang w:val="ru-RU"/>
        </w:rPr>
      </w:pPr>
      <w:r w:rsidRPr="00AB15AC">
        <w:rPr>
          <w:rFonts w:ascii="Calibri" w:eastAsiaTheme="minorHAnsi" w:hAnsi="Calibri" w:cs="Calibri"/>
        </w:rPr>
        <w:t>﻿﻿﻿</w:t>
      </w:r>
      <w:r w:rsidRPr="00AB15AC">
        <w:rPr>
          <w:rFonts w:eastAsiaTheme="minorHAnsi"/>
          <w:lang w:val="ru-RU"/>
        </w:rPr>
        <w:t xml:space="preserve">Тестируем образец длины </w:t>
      </w:r>
      <w:r w:rsidRPr="00AB15AC">
        <w:rPr>
          <w:rFonts w:eastAsiaTheme="minorHAnsi"/>
        </w:rPr>
        <w:t>curr</w:t>
      </w:r>
      <w:r w:rsidRPr="00AB15AC">
        <w:rPr>
          <w:rFonts w:eastAsiaTheme="minorHAnsi"/>
          <w:lang w:val="ru-RU"/>
        </w:rPr>
        <w:t xml:space="preserve">, для чего сравниваем символы </w:t>
      </w:r>
      <w:r w:rsidRPr="00AB15AC">
        <w:rPr>
          <w:rFonts w:eastAsiaTheme="minorHAnsi"/>
        </w:rPr>
        <w:t>s</w:t>
      </w:r>
      <w:r w:rsidRPr="00AB15AC">
        <w:rPr>
          <w:rFonts w:eastAsiaTheme="minorHAnsi"/>
          <w:lang w:val="ru-RU"/>
        </w:rPr>
        <w:t>[</w:t>
      </w:r>
      <w:r w:rsidRPr="00AB15AC">
        <w:rPr>
          <w:rFonts w:eastAsiaTheme="minorHAnsi"/>
        </w:rPr>
        <w:t>i</w:t>
      </w:r>
      <w:r w:rsidRPr="00AB15AC">
        <w:rPr>
          <w:rFonts w:eastAsiaTheme="minorHAnsi"/>
          <w:lang w:val="ru-RU"/>
        </w:rPr>
        <w:t xml:space="preserve">] и </w:t>
      </w:r>
      <w:r w:rsidRPr="00AB15AC">
        <w:rPr>
          <w:rFonts w:eastAsiaTheme="minorHAnsi"/>
        </w:rPr>
        <w:t>s</w:t>
      </w:r>
      <w:r w:rsidRPr="00AB15AC">
        <w:rPr>
          <w:rFonts w:eastAsiaTheme="minorHAnsi"/>
          <w:lang w:val="ru-RU"/>
        </w:rPr>
        <w:t>[</w:t>
      </w:r>
      <w:r w:rsidRPr="00AB15AC">
        <w:rPr>
          <w:rFonts w:eastAsiaTheme="minorHAnsi"/>
        </w:rPr>
        <w:t>curr</w:t>
      </w:r>
      <w:r w:rsidRPr="00AB15AC">
        <w:rPr>
          <w:rFonts w:eastAsiaTheme="minorHAnsi"/>
          <w:lang w:val="ru-RU"/>
        </w:rPr>
        <w:t xml:space="preserve">]. Если они совпадают, то полагаем </w:t>
      </w:r>
      <w:r>
        <w:rPr>
          <w:rStyle w:val="katex-mathml"/>
          <w:rFonts w:eastAsiaTheme="majorEastAsia"/>
          <w:sz w:val="29"/>
          <w:szCs w:val="29"/>
          <w:bdr w:val="none" w:sz="0" w:space="0" w:color="auto" w:frame="1"/>
        </w:rPr>
        <w:t>π</w:t>
      </w:r>
      <w:r w:rsidRPr="00BF38B3">
        <w:rPr>
          <w:rFonts w:eastAsiaTheme="minorHAnsi"/>
          <w:lang w:val="ru-RU"/>
        </w:rPr>
        <w:t xml:space="preserve"> </w:t>
      </w:r>
      <w:r w:rsidRPr="00AB15AC">
        <w:rPr>
          <w:rFonts w:eastAsiaTheme="minorHAnsi"/>
          <w:lang w:val="ru-RU"/>
        </w:rPr>
        <w:t>[</w:t>
      </w:r>
      <w:r w:rsidRPr="00AB15AC">
        <w:rPr>
          <w:rFonts w:eastAsiaTheme="minorHAnsi"/>
        </w:rPr>
        <w:t>i</w:t>
      </w:r>
      <w:r w:rsidRPr="00AB15AC">
        <w:rPr>
          <w:rFonts w:eastAsiaTheme="minorHAnsi"/>
          <w:lang w:val="ru-RU"/>
        </w:rPr>
        <w:t xml:space="preserve">] = </w:t>
      </w:r>
      <w:r w:rsidRPr="00AB15AC">
        <w:rPr>
          <w:rFonts w:eastAsiaTheme="minorHAnsi"/>
        </w:rPr>
        <w:t>curr</w:t>
      </w:r>
      <w:r w:rsidRPr="00AB15AC">
        <w:rPr>
          <w:rFonts w:eastAsiaTheme="minorHAnsi"/>
          <w:lang w:val="ru-RU"/>
        </w:rPr>
        <w:t xml:space="preserve"> + 1 и переходим к следующему индексу і + 1. Если же символы отличаются, то уменьшаем длину </w:t>
      </w:r>
      <w:r w:rsidRPr="00AB15AC">
        <w:rPr>
          <w:rFonts w:eastAsiaTheme="minorHAnsi"/>
        </w:rPr>
        <w:t>curr</w:t>
      </w:r>
      <w:r w:rsidRPr="00AB15AC">
        <w:rPr>
          <w:rFonts w:eastAsiaTheme="minorHAnsi"/>
          <w:lang w:val="ru-RU"/>
        </w:rPr>
        <w:t xml:space="preserve">, полагая её равной </w:t>
      </w:r>
      <w:r>
        <w:rPr>
          <w:rStyle w:val="katex-mathml"/>
          <w:rFonts w:eastAsiaTheme="majorEastAsia"/>
          <w:sz w:val="29"/>
          <w:szCs w:val="29"/>
          <w:bdr w:val="none" w:sz="0" w:space="0" w:color="auto" w:frame="1"/>
        </w:rPr>
        <w:t>π</w:t>
      </w:r>
      <w:r w:rsidRPr="00BF38B3">
        <w:rPr>
          <w:rFonts w:eastAsiaTheme="minorHAnsi"/>
          <w:lang w:val="ru-RU"/>
        </w:rPr>
        <w:t xml:space="preserve"> </w:t>
      </w:r>
      <w:r w:rsidRPr="00AB15AC">
        <w:rPr>
          <w:rFonts w:eastAsiaTheme="minorHAnsi"/>
          <w:lang w:val="ru-RU"/>
        </w:rPr>
        <w:t>[</w:t>
      </w:r>
      <w:r w:rsidRPr="00AB15AC">
        <w:rPr>
          <w:rFonts w:eastAsiaTheme="minorHAnsi"/>
        </w:rPr>
        <w:t>curr</w:t>
      </w:r>
      <w:r w:rsidRPr="00AB15AC">
        <w:rPr>
          <w:rFonts w:eastAsiaTheme="minorHAnsi"/>
          <w:lang w:val="ru-RU"/>
        </w:rPr>
        <w:t xml:space="preserve"> - 1], и повторяем этот шаг алгоритма с начала.</w:t>
      </w:r>
    </w:p>
    <w:p w14:paraId="082EC98C" w14:textId="5EDC8B50" w:rsidR="00AB15AC" w:rsidRPr="00AB15AC" w:rsidRDefault="00AB15AC" w:rsidP="00AB15AC">
      <w:pPr>
        <w:pStyle w:val="ad"/>
        <w:numPr>
          <w:ilvl w:val="0"/>
          <w:numId w:val="28"/>
        </w:numPr>
        <w:rPr>
          <w:rFonts w:eastAsiaTheme="minorHAnsi"/>
          <w:lang w:val="ru-RU"/>
        </w:rPr>
      </w:pPr>
      <w:r w:rsidRPr="00AB15AC">
        <w:rPr>
          <w:rFonts w:ascii="Calibri" w:eastAsiaTheme="minorHAnsi" w:hAnsi="Calibri" w:cs="Calibri"/>
        </w:rPr>
        <w:t>﻿﻿﻿</w:t>
      </w:r>
      <w:r w:rsidRPr="00AB15AC">
        <w:rPr>
          <w:rFonts w:eastAsiaTheme="minorHAnsi"/>
          <w:lang w:val="ru-RU"/>
        </w:rPr>
        <w:t xml:space="preserve">Если мы дошли до длины </w:t>
      </w:r>
      <w:r w:rsidRPr="00AB15AC">
        <w:rPr>
          <w:rFonts w:eastAsiaTheme="minorHAnsi"/>
        </w:rPr>
        <w:t>curr</w:t>
      </w:r>
      <w:r w:rsidRPr="00AB15AC">
        <w:rPr>
          <w:rFonts w:eastAsiaTheme="minorHAnsi"/>
          <w:lang w:val="ru-RU"/>
        </w:rPr>
        <w:t xml:space="preserve"> = 0 и так и не нашли совпадения, то останавливаем процесс перебора образцов и полагаем </w:t>
      </w:r>
      <w:r>
        <w:rPr>
          <w:rStyle w:val="katex-mathml"/>
          <w:rFonts w:eastAsiaTheme="majorEastAsia"/>
          <w:sz w:val="29"/>
          <w:szCs w:val="29"/>
          <w:bdr w:val="none" w:sz="0" w:space="0" w:color="auto" w:frame="1"/>
        </w:rPr>
        <w:t>π</w:t>
      </w:r>
      <w:r w:rsidRPr="00AB15AC">
        <w:rPr>
          <w:rStyle w:val="katex-mathml"/>
          <w:rFonts w:eastAsiaTheme="majorEastAsia"/>
          <w:sz w:val="29"/>
          <w:szCs w:val="29"/>
          <w:bdr w:val="none" w:sz="0" w:space="0" w:color="auto" w:frame="1"/>
          <w:lang w:val="ru-RU"/>
        </w:rPr>
        <w:t>[</w:t>
      </w:r>
      <w:r>
        <w:rPr>
          <w:rStyle w:val="katex-mathml"/>
          <w:rFonts w:eastAsiaTheme="majorEastAsia"/>
          <w:sz w:val="29"/>
          <w:szCs w:val="29"/>
          <w:bdr w:val="none" w:sz="0" w:space="0" w:color="auto" w:frame="1"/>
        </w:rPr>
        <w:t>i</w:t>
      </w:r>
      <w:r w:rsidRPr="00AB15AC">
        <w:rPr>
          <w:rFonts w:eastAsiaTheme="minorHAnsi"/>
          <w:lang w:val="ru-RU"/>
        </w:rPr>
        <w:t>] = 0 и переходим к следующему индексу</w:t>
      </w:r>
      <w:r>
        <w:rPr>
          <w:rFonts w:eastAsiaTheme="minorHAnsi"/>
          <w:lang w:val="ru-RU"/>
        </w:rPr>
        <w:br/>
      </w:r>
      <w:r w:rsidRPr="00AB15AC">
        <w:rPr>
          <w:rFonts w:eastAsiaTheme="minorHAnsi"/>
        </w:rPr>
        <w:t>i</w:t>
      </w:r>
      <w:r w:rsidRPr="00AB15AC">
        <w:rPr>
          <w:rFonts w:eastAsiaTheme="minorHAnsi"/>
          <w:lang w:val="ru-RU"/>
        </w:rPr>
        <w:t xml:space="preserve"> + 1.</w:t>
      </w:r>
    </w:p>
    <w:p w14:paraId="05F6C818" w14:textId="7AD83F07" w:rsidR="00AB15AC" w:rsidRPr="00AB15AC" w:rsidRDefault="00AB15AC" w:rsidP="00AB15AC">
      <w:pPr>
        <w:rPr>
          <w:rFonts w:eastAsiaTheme="minorHAnsi"/>
          <w:lang w:val="ru-RU"/>
        </w:rPr>
      </w:pPr>
      <w:bookmarkStart w:id="130" w:name="_Toc216543292"/>
      <w:r w:rsidRPr="00AB15AC">
        <w:rPr>
          <w:rStyle w:val="30"/>
          <w:rFonts w:eastAsiaTheme="minorHAnsi"/>
        </w:rPr>
        <w:t>Асимптотика</w:t>
      </w:r>
      <w:bookmarkEnd w:id="130"/>
      <w:r w:rsidRPr="00AB15AC">
        <w:rPr>
          <w:rFonts w:eastAsiaTheme="minorHAnsi"/>
          <w:lang w:val="ru-RU"/>
        </w:rPr>
        <w:t xml:space="preserve">. В худшем случае этот </w:t>
      </w:r>
      <w:r>
        <w:rPr>
          <w:rFonts w:eastAsiaTheme="minorHAnsi"/>
        </w:rPr>
        <w:t>while</w:t>
      </w:r>
      <w:r w:rsidRPr="00AB15AC">
        <w:rPr>
          <w:rFonts w:eastAsiaTheme="minorHAnsi"/>
          <w:lang w:val="ru-RU"/>
        </w:rPr>
        <w:t xml:space="preserve"> может работать О(п) раз за одну итерацию, но в среднем каждый </w:t>
      </w:r>
      <w:r>
        <w:rPr>
          <w:rFonts w:eastAsiaTheme="minorHAnsi"/>
        </w:rPr>
        <w:t>while</w:t>
      </w:r>
      <w:r w:rsidRPr="00AB15AC">
        <w:rPr>
          <w:rFonts w:eastAsiaTheme="minorHAnsi"/>
          <w:lang w:val="ru-RU"/>
        </w:rPr>
        <w:t xml:space="preserve"> работает за О (1).</w:t>
      </w:r>
    </w:p>
    <w:p w14:paraId="6766F817" w14:textId="77777777" w:rsidR="00AB15AC" w:rsidRPr="00AB15AC" w:rsidRDefault="00AB15AC" w:rsidP="00AB15AC">
      <w:pPr>
        <w:rPr>
          <w:rFonts w:eastAsiaTheme="minorHAnsi"/>
          <w:lang w:val="ru-RU"/>
        </w:rPr>
      </w:pPr>
      <w:r w:rsidRPr="00AB15AC">
        <w:rPr>
          <w:rFonts w:eastAsiaTheme="minorHAnsi"/>
          <w:lang w:val="ru-RU"/>
        </w:rPr>
        <w:lastRenderedPageBreak/>
        <w:t xml:space="preserve">Префикс-функция каждый шаг возрастает максимум на единицу и после каждой итерации </w:t>
      </w:r>
      <w:r>
        <w:rPr>
          <w:rFonts w:eastAsiaTheme="minorHAnsi"/>
        </w:rPr>
        <w:t>while</w:t>
      </w:r>
      <w:r w:rsidRPr="00AB15AC">
        <w:rPr>
          <w:rFonts w:eastAsiaTheme="minorHAnsi"/>
          <w:lang w:val="ru-RU"/>
        </w:rPr>
        <w:t xml:space="preserve"> уменьшается хотя бы на единицу. Значит, суммарно операций будет не более </w:t>
      </w:r>
      <w:r>
        <w:rPr>
          <w:rFonts w:eastAsiaTheme="minorHAnsi"/>
        </w:rPr>
        <w:t>O</w:t>
      </w:r>
      <w:r w:rsidRPr="00AB15AC">
        <w:rPr>
          <w:rFonts w:eastAsiaTheme="minorHAnsi"/>
          <w:lang w:val="ru-RU"/>
        </w:rPr>
        <w:t>(</w:t>
      </w:r>
      <w:r>
        <w:rPr>
          <w:rFonts w:eastAsiaTheme="minorHAnsi"/>
        </w:rPr>
        <w:t>n</w:t>
      </w:r>
      <w:r w:rsidRPr="00AB15AC">
        <w:rPr>
          <w:rFonts w:eastAsiaTheme="minorHAnsi"/>
          <w:lang w:val="ru-RU"/>
        </w:rPr>
        <w:t>).</w:t>
      </w:r>
    </w:p>
    <w:p w14:paraId="74486D1C" w14:textId="7BEDEFCD" w:rsidR="00AB15AC" w:rsidRPr="00AB15AC" w:rsidRDefault="00AB15AC" w:rsidP="00AB15AC">
      <w:pPr>
        <w:rPr>
          <w:rFonts w:eastAsiaTheme="minorHAnsi"/>
          <w:lang w:val="ru-RU"/>
        </w:rPr>
      </w:pPr>
      <w:bookmarkStart w:id="131" w:name="_Toc216543293"/>
      <w:r w:rsidRPr="00AB15AC">
        <w:rPr>
          <w:rStyle w:val="30"/>
          <w:rFonts w:eastAsiaTheme="minorHAnsi"/>
        </w:rPr>
        <w:t>Упражнение</w:t>
      </w:r>
      <w:bookmarkEnd w:id="131"/>
      <w:r w:rsidRPr="00AB15AC">
        <w:rPr>
          <w:rFonts w:eastAsiaTheme="minorHAnsi"/>
          <w:lang w:val="ru-RU"/>
        </w:rPr>
        <w:t xml:space="preserve">. Рассчитать значение префикс-функции для строки </w:t>
      </w:r>
      <w:r>
        <w:rPr>
          <w:rFonts w:eastAsiaTheme="minorHAnsi"/>
        </w:rPr>
        <w:t>aba</w:t>
      </w:r>
      <w:r w:rsidRPr="00AB15AC">
        <w:rPr>
          <w:rFonts w:eastAsiaTheme="minorHAnsi"/>
          <w:lang w:val="ru-RU"/>
        </w:rPr>
        <w:t>#</w:t>
      </w:r>
      <w:r>
        <w:rPr>
          <w:rFonts w:eastAsiaTheme="minorHAnsi"/>
        </w:rPr>
        <w:t>ababbababa</w:t>
      </w:r>
      <w:r w:rsidRPr="00AB15AC">
        <w:rPr>
          <w:rFonts w:eastAsiaTheme="minorHAnsi"/>
          <w:lang w:val="ru-RU"/>
        </w:rPr>
        <w:t>.</w:t>
      </w:r>
    </w:p>
    <w:p w14:paraId="54C0B23E" w14:textId="481DC19D" w:rsidR="00DD58A2" w:rsidRPr="005801D0" w:rsidRDefault="00AB15AC" w:rsidP="00AB15AC">
      <w:pPr>
        <w:rPr>
          <w:rFonts w:eastAsiaTheme="minorHAnsi"/>
          <w:lang w:val="ru-RU"/>
        </w:rPr>
      </w:pPr>
      <w:r w:rsidRPr="005801D0">
        <w:rPr>
          <w:rFonts w:eastAsiaTheme="minorHAnsi"/>
          <w:i/>
          <w:iCs/>
          <w:lang w:val="ru-RU"/>
        </w:rPr>
        <w:t>О</w:t>
      </w:r>
      <w:r w:rsidRPr="00AB15AC">
        <w:rPr>
          <w:rFonts w:eastAsiaTheme="minorHAnsi"/>
          <w:i/>
          <w:iCs/>
          <w:lang w:val="ru-RU"/>
        </w:rPr>
        <w:t>твет</w:t>
      </w:r>
      <w:r w:rsidRPr="005801D0">
        <w:rPr>
          <w:rFonts w:eastAsiaTheme="minorHAnsi"/>
          <w:lang w:val="ru-RU"/>
        </w:rPr>
        <w:t xml:space="preserve">. </w:t>
      </w:r>
      <w:r>
        <w:rPr>
          <w:rFonts w:eastAsiaTheme="minorHAnsi"/>
          <w:lang w:val="ru-RU"/>
        </w:rPr>
        <w:t>[</w:t>
      </w:r>
      <w:r w:rsidRPr="005801D0">
        <w:rPr>
          <w:rFonts w:eastAsiaTheme="minorHAnsi"/>
          <w:lang w:val="ru-RU"/>
        </w:rPr>
        <w:t>0, 0, 1, 0, 1, 2, 3, 2, 0, 1, 2, 3, 2, 3]</w:t>
      </w:r>
    </w:p>
    <w:p w14:paraId="389970C3" w14:textId="77777777" w:rsidR="00AB15AC" w:rsidRPr="005801D0" w:rsidRDefault="00AB15AC" w:rsidP="00AB15AC">
      <w:pPr>
        <w:rPr>
          <w:rFonts w:eastAsiaTheme="minorHAnsi"/>
          <w:lang w:val="ru-RU"/>
        </w:rPr>
      </w:pPr>
    </w:p>
    <w:p w14:paraId="0A3ABB24" w14:textId="77777777" w:rsidR="00AB15AC" w:rsidRPr="00AB15AC" w:rsidRDefault="00AB15AC" w:rsidP="00AB15AC">
      <w:pPr>
        <w:pStyle w:val="2"/>
        <w:rPr>
          <w:rFonts w:eastAsiaTheme="minorHAnsi"/>
          <w:lang w:val="ru-RU"/>
        </w:rPr>
      </w:pPr>
      <w:bookmarkStart w:id="132" w:name="_Toc216543294"/>
      <w:r w:rsidRPr="00AB15AC">
        <w:rPr>
          <w:rFonts w:eastAsiaTheme="minorHAnsi"/>
          <w:lang w:val="ru-RU"/>
        </w:rPr>
        <w:t>Поиск подстроки в строке: алгоритм Кнута-Морриса-Пратта</w:t>
      </w:r>
      <w:bookmarkEnd w:id="132"/>
    </w:p>
    <w:p w14:paraId="0A2A01DD" w14:textId="44B73775" w:rsidR="00AB15AC" w:rsidRDefault="00AB15AC" w:rsidP="00AB15AC">
      <w:pPr>
        <w:rPr>
          <w:rFonts w:eastAsiaTheme="minorHAnsi"/>
          <w:lang w:val="ru-RU"/>
        </w:rPr>
      </w:pPr>
      <w:r w:rsidRPr="00AB15AC">
        <w:rPr>
          <w:rFonts w:eastAsiaTheme="minorHAnsi"/>
          <w:lang w:val="ru-RU"/>
        </w:rPr>
        <w:t xml:space="preserve">Предположим, что мы можем построить префикс-функцию для любой строки за О(п), где п - длина строки. Тогда мы сможем выполнить поиск подстроки в строке за линейное время (т.е. за время </w:t>
      </w:r>
      <w:r>
        <w:rPr>
          <w:rFonts w:eastAsiaTheme="minorHAnsi"/>
        </w:rPr>
        <w:t>O</w:t>
      </w:r>
      <w:r w:rsidRPr="00AB15AC">
        <w:rPr>
          <w:rFonts w:eastAsiaTheme="minorHAnsi"/>
          <w:lang w:val="ru-RU"/>
        </w:rPr>
        <w:t>(</w:t>
      </w:r>
      <w:r>
        <w:rPr>
          <w:rFonts w:eastAsiaTheme="minorHAnsi"/>
        </w:rPr>
        <w:t>n</w:t>
      </w:r>
      <w:r w:rsidRPr="00AB15AC">
        <w:rPr>
          <w:rFonts w:eastAsiaTheme="minorHAnsi"/>
          <w:lang w:val="ru-RU"/>
        </w:rPr>
        <w:t>)).</w:t>
      </w:r>
    </w:p>
    <w:p w14:paraId="43D74AB0" w14:textId="77777777" w:rsidR="00AB15AC" w:rsidRPr="00AB15AC" w:rsidRDefault="00AB15AC" w:rsidP="00AB15AC">
      <w:pPr>
        <w:rPr>
          <w:rFonts w:eastAsiaTheme="minorHAnsi"/>
          <w:lang w:val="ru-RU"/>
        </w:rPr>
      </w:pPr>
    </w:p>
    <w:p w14:paraId="00445EE3" w14:textId="7F1A0CA7" w:rsidR="00AB15AC" w:rsidRPr="00AB15AC" w:rsidRDefault="00AB15AC" w:rsidP="00AB15AC">
      <w:pPr>
        <w:rPr>
          <w:rFonts w:eastAsiaTheme="minorHAnsi"/>
          <w:lang w:val="ru-RU"/>
        </w:rPr>
      </w:pPr>
      <w:r w:rsidRPr="00AB15AC">
        <w:rPr>
          <w:rFonts w:eastAsiaTheme="minorHAnsi"/>
          <w:lang w:val="ru-RU"/>
        </w:rPr>
        <w:t xml:space="preserve">Рассмотрим строку </w:t>
      </w:r>
      <w:r>
        <w:rPr>
          <w:rFonts w:eastAsiaTheme="minorHAnsi"/>
        </w:rPr>
        <w:t>text</w:t>
      </w:r>
      <w:r w:rsidRPr="00AB15AC">
        <w:rPr>
          <w:rFonts w:eastAsiaTheme="minorHAnsi"/>
          <w:lang w:val="ru-RU"/>
        </w:rPr>
        <w:t xml:space="preserve"> длины п и паттерн </w:t>
      </w:r>
      <w:r>
        <w:rPr>
          <w:rFonts w:eastAsiaTheme="minorHAnsi"/>
        </w:rPr>
        <w:t>pattern</w:t>
      </w:r>
      <w:r w:rsidRPr="00AB15AC">
        <w:rPr>
          <w:rFonts w:eastAsiaTheme="minorHAnsi"/>
          <w:lang w:val="ru-RU"/>
        </w:rPr>
        <w:t xml:space="preserve"> длины т. </w:t>
      </w:r>
    </w:p>
    <w:p w14:paraId="08962E17" w14:textId="212D98E1" w:rsidR="00AB15AC" w:rsidRDefault="00AB15AC" w:rsidP="00AB15AC">
      <w:pPr>
        <w:rPr>
          <w:rFonts w:eastAsiaTheme="minorHAnsi"/>
          <w:lang w:val="ru-RU"/>
        </w:rPr>
      </w:pPr>
      <w:bookmarkStart w:id="133" w:name="_Toc216543295"/>
      <w:r w:rsidRPr="00AB15AC">
        <w:rPr>
          <w:rStyle w:val="30"/>
          <w:rFonts w:eastAsiaTheme="minorHAnsi"/>
        </w:rPr>
        <w:t>Задача</w:t>
      </w:r>
      <w:bookmarkEnd w:id="133"/>
      <w:r w:rsidRPr="00AB15AC">
        <w:rPr>
          <w:rFonts w:eastAsiaTheme="minorHAnsi"/>
          <w:lang w:val="ru-RU"/>
        </w:rPr>
        <w:t xml:space="preserve">. Найти все вхождения строки </w:t>
      </w:r>
      <w:r>
        <w:rPr>
          <w:rFonts w:eastAsiaTheme="minorHAnsi"/>
        </w:rPr>
        <w:t>pattern</w:t>
      </w:r>
      <w:r w:rsidRPr="00AB15AC">
        <w:rPr>
          <w:rFonts w:eastAsiaTheme="minorHAnsi"/>
          <w:lang w:val="ru-RU"/>
        </w:rPr>
        <w:t xml:space="preserve"> в </w:t>
      </w:r>
      <w:r>
        <w:rPr>
          <w:rFonts w:eastAsiaTheme="minorHAnsi"/>
        </w:rPr>
        <w:t>text</w:t>
      </w:r>
      <w:r w:rsidRPr="00AB15AC">
        <w:rPr>
          <w:rFonts w:eastAsiaTheme="minorHAnsi"/>
          <w:lang w:val="ru-RU"/>
        </w:rPr>
        <w:t>.</w:t>
      </w:r>
    </w:p>
    <w:p w14:paraId="39CB3B85" w14:textId="77777777" w:rsidR="00AB15AC" w:rsidRPr="00AB15AC" w:rsidRDefault="00AB15AC" w:rsidP="00AB15AC">
      <w:pPr>
        <w:rPr>
          <w:rFonts w:eastAsiaTheme="minorHAnsi"/>
          <w:lang w:val="ru-RU"/>
        </w:rPr>
      </w:pPr>
    </w:p>
    <w:p w14:paraId="0472E1AE" w14:textId="41525A2B" w:rsidR="00AB15AC" w:rsidRDefault="00AB15AC" w:rsidP="00AB15AC">
      <w:pPr>
        <w:rPr>
          <w:rFonts w:eastAsiaTheme="minorHAnsi"/>
          <w:lang w:val="ru-RU"/>
        </w:rPr>
      </w:pPr>
      <w:r w:rsidRPr="00AB15AC">
        <w:rPr>
          <w:rFonts w:eastAsiaTheme="minorHAnsi"/>
          <w:lang w:val="ru-RU"/>
        </w:rPr>
        <w:t xml:space="preserve">Соединим подстроки </w:t>
      </w:r>
      <w:r>
        <w:rPr>
          <w:rFonts w:eastAsiaTheme="minorHAnsi"/>
        </w:rPr>
        <w:t>pattern</w:t>
      </w:r>
      <w:r w:rsidRPr="00AB15AC">
        <w:rPr>
          <w:rFonts w:eastAsiaTheme="minorHAnsi"/>
          <w:lang w:val="ru-RU"/>
        </w:rPr>
        <w:t xml:space="preserve"> и </w:t>
      </w:r>
      <w:r>
        <w:rPr>
          <w:rFonts w:eastAsiaTheme="minorHAnsi"/>
        </w:rPr>
        <w:t>text</w:t>
      </w:r>
      <w:r w:rsidRPr="00AB15AC">
        <w:rPr>
          <w:rFonts w:eastAsiaTheme="minorHAnsi"/>
          <w:lang w:val="ru-RU"/>
        </w:rPr>
        <w:t xml:space="preserve"> каким-нибудь символом, которого нет ни в одной из строк. Пусть этот символ #. Возьмем строку </w:t>
      </w:r>
      <w:r>
        <w:rPr>
          <w:rFonts w:eastAsiaTheme="minorHAnsi"/>
        </w:rPr>
        <w:t>pattern</w:t>
      </w:r>
      <w:r w:rsidRPr="00AB15AC">
        <w:rPr>
          <w:rFonts w:eastAsiaTheme="minorHAnsi"/>
          <w:lang w:val="ru-RU"/>
        </w:rPr>
        <w:t>#</w:t>
      </w:r>
      <w:r>
        <w:rPr>
          <w:rFonts w:eastAsiaTheme="minorHAnsi"/>
        </w:rPr>
        <w:t>text</w:t>
      </w:r>
      <w:r w:rsidRPr="00AB15AC">
        <w:rPr>
          <w:rFonts w:eastAsiaTheme="minorHAnsi"/>
          <w:lang w:val="ru-RU"/>
        </w:rPr>
        <w:t xml:space="preserve"> и построим для этой получившейся строки префикс-функцию. Теперь рассмотрим её значения, кроме первых т + 1 (которые, как видно, относятся к строке </w:t>
      </w:r>
      <w:r>
        <w:rPr>
          <w:rFonts w:eastAsiaTheme="minorHAnsi"/>
        </w:rPr>
        <w:t>pattern</w:t>
      </w:r>
      <w:r w:rsidRPr="00AB15AC">
        <w:rPr>
          <w:rFonts w:eastAsiaTheme="minorHAnsi"/>
          <w:lang w:val="ru-RU"/>
        </w:rPr>
        <w:t xml:space="preserve"> и разделителю #). Посмотрим, в каких позициях она равна |</w:t>
      </w:r>
      <w:r>
        <w:rPr>
          <w:rFonts w:eastAsiaTheme="minorHAnsi"/>
        </w:rPr>
        <w:t>pattern</w:t>
      </w:r>
      <w:r w:rsidRPr="00AB15AC">
        <w:rPr>
          <w:rFonts w:eastAsiaTheme="minorHAnsi"/>
          <w:lang w:val="ru-RU"/>
        </w:rPr>
        <w:t xml:space="preserve">|. Заметим (см. упражнение выше), что если где-то префикс-функция равна </w:t>
      </w:r>
      <w:r>
        <w:rPr>
          <w:rFonts w:eastAsiaTheme="minorHAnsi"/>
        </w:rPr>
        <w:t>m</w:t>
      </w:r>
      <w:r w:rsidRPr="00AB15AC">
        <w:rPr>
          <w:rFonts w:eastAsiaTheme="minorHAnsi"/>
          <w:lang w:val="ru-RU"/>
        </w:rPr>
        <w:t xml:space="preserve"> = </w:t>
      </w:r>
      <w:r>
        <w:rPr>
          <w:rFonts w:eastAsiaTheme="minorHAnsi"/>
        </w:rPr>
        <w:t>len</w:t>
      </w:r>
      <w:r w:rsidRPr="00AB15AC">
        <w:rPr>
          <w:rFonts w:eastAsiaTheme="minorHAnsi"/>
          <w:lang w:val="ru-RU"/>
        </w:rPr>
        <w:t xml:space="preserve"> (</w:t>
      </w:r>
      <w:r>
        <w:rPr>
          <w:rFonts w:eastAsiaTheme="minorHAnsi"/>
        </w:rPr>
        <w:t>pattern</w:t>
      </w:r>
      <w:r w:rsidRPr="00AB15AC">
        <w:rPr>
          <w:rFonts w:eastAsiaTheme="minorHAnsi"/>
          <w:lang w:val="ru-RU"/>
        </w:rPr>
        <w:t xml:space="preserve">), это значит, что в этом месте заканчивается вхождение </w:t>
      </w:r>
      <w:r>
        <w:rPr>
          <w:rFonts w:eastAsiaTheme="minorHAnsi"/>
        </w:rPr>
        <w:t>pattern</w:t>
      </w:r>
      <w:r w:rsidRPr="00AB15AC">
        <w:rPr>
          <w:rFonts w:eastAsiaTheme="minorHAnsi"/>
          <w:lang w:val="ru-RU"/>
        </w:rPr>
        <w:t xml:space="preserve"> в </w:t>
      </w:r>
      <w:r>
        <w:rPr>
          <w:rFonts w:eastAsiaTheme="minorHAnsi"/>
        </w:rPr>
        <w:t>text</w:t>
      </w:r>
      <w:r w:rsidRPr="00AB15AC">
        <w:rPr>
          <w:rFonts w:eastAsiaTheme="minorHAnsi"/>
          <w:lang w:val="ru-RU"/>
        </w:rPr>
        <w:t xml:space="preserve"> (т.к. префикс строки </w:t>
      </w:r>
      <w:r>
        <w:rPr>
          <w:rFonts w:eastAsiaTheme="minorHAnsi"/>
        </w:rPr>
        <w:t>pattern</w:t>
      </w:r>
      <w:r w:rsidRPr="00AB15AC">
        <w:rPr>
          <w:rFonts w:eastAsiaTheme="minorHAnsi"/>
          <w:lang w:val="ru-RU"/>
        </w:rPr>
        <w:t>#</w:t>
      </w:r>
      <w:r>
        <w:rPr>
          <w:rFonts w:eastAsiaTheme="minorHAnsi"/>
        </w:rPr>
        <w:t>text</w:t>
      </w:r>
      <w:r w:rsidRPr="00AB15AC">
        <w:rPr>
          <w:rFonts w:eastAsiaTheme="minorHAnsi"/>
          <w:lang w:val="ru-RU"/>
        </w:rPr>
        <w:t xml:space="preserve"> длины т есть </w:t>
      </w:r>
      <w:r>
        <w:rPr>
          <w:rFonts w:eastAsiaTheme="minorHAnsi"/>
        </w:rPr>
        <w:t>pattern</w:t>
      </w:r>
      <w:r w:rsidRPr="00AB15AC">
        <w:rPr>
          <w:rFonts w:eastAsiaTheme="minorHAnsi"/>
          <w:lang w:val="ru-RU"/>
        </w:rPr>
        <w:t>).</w:t>
      </w:r>
    </w:p>
    <w:p w14:paraId="4E2F846C" w14:textId="77777777" w:rsidR="00AB15AC" w:rsidRPr="00AB15AC" w:rsidRDefault="00AB15AC" w:rsidP="00AB15AC">
      <w:pPr>
        <w:rPr>
          <w:rFonts w:eastAsiaTheme="minorHAnsi"/>
          <w:lang w:val="ru-RU"/>
        </w:rPr>
      </w:pPr>
    </w:p>
    <w:p w14:paraId="464881F7" w14:textId="69B14644" w:rsidR="00AB15AC" w:rsidRDefault="00AB15AC" w:rsidP="00AB15AC">
      <w:pPr>
        <w:rPr>
          <w:rStyle w:val="30"/>
          <w:rFonts w:eastAsiaTheme="minorHAnsi"/>
        </w:rPr>
      </w:pPr>
      <w:r w:rsidRPr="00AB15AC">
        <w:rPr>
          <w:rFonts w:eastAsiaTheme="minorHAnsi"/>
          <w:lang w:val="ru-RU"/>
        </w:rPr>
        <w:t xml:space="preserve">Такой алгоритм (посчитать префикс-функцию строки </w:t>
      </w:r>
      <w:r>
        <w:rPr>
          <w:rFonts w:eastAsiaTheme="minorHAnsi"/>
        </w:rPr>
        <w:t>pattern</w:t>
      </w:r>
      <w:r w:rsidRPr="00AB15AC">
        <w:rPr>
          <w:rFonts w:eastAsiaTheme="minorHAnsi"/>
          <w:lang w:val="ru-RU"/>
        </w:rPr>
        <w:t>#</w:t>
      </w:r>
      <w:r>
        <w:rPr>
          <w:rFonts w:eastAsiaTheme="minorHAnsi"/>
        </w:rPr>
        <w:t>text</w:t>
      </w:r>
      <w:r w:rsidRPr="00AB15AC">
        <w:rPr>
          <w:rFonts w:eastAsiaTheme="minorHAnsi"/>
          <w:lang w:val="ru-RU"/>
        </w:rPr>
        <w:t xml:space="preserve"> и посмотреть, в каких позициях она равна длине </w:t>
      </w:r>
      <w:r>
        <w:rPr>
          <w:rFonts w:eastAsiaTheme="minorHAnsi"/>
        </w:rPr>
        <w:t>pattern</w:t>
      </w:r>
      <w:r w:rsidRPr="00AB15AC">
        <w:rPr>
          <w:rFonts w:eastAsiaTheme="minorHAnsi"/>
          <w:lang w:val="ru-RU"/>
        </w:rPr>
        <w:t xml:space="preserve">) называется </w:t>
      </w:r>
      <w:r w:rsidRPr="00AB15AC">
        <w:rPr>
          <w:rStyle w:val="30"/>
          <w:rFonts w:eastAsiaTheme="minorHAnsi"/>
        </w:rPr>
        <w:t>алгоритмом Кнута-Морриса-Пратта.</w:t>
      </w:r>
    </w:p>
    <w:p w14:paraId="34077FAB" w14:textId="77777777" w:rsidR="00AB15AC" w:rsidRPr="00AB15AC" w:rsidRDefault="00AB15AC" w:rsidP="00AB15AC">
      <w:pPr>
        <w:rPr>
          <w:rStyle w:val="30"/>
          <w:rFonts w:eastAsiaTheme="minorHAnsi"/>
        </w:rPr>
      </w:pPr>
    </w:p>
    <w:p w14:paraId="55F95E93" w14:textId="57C1A72A" w:rsidR="00AB15AC" w:rsidRDefault="00AB15AC" w:rsidP="00AB15AC">
      <w:pPr>
        <w:rPr>
          <w:rFonts w:eastAsiaTheme="minorHAnsi"/>
          <w:lang w:val="ru-RU"/>
        </w:rPr>
      </w:pPr>
      <w:r w:rsidRPr="00AB15AC">
        <w:rPr>
          <w:rFonts w:eastAsiaTheme="minorHAnsi"/>
          <w:lang w:val="ru-RU"/>
        </w:rPr>
        <w:t xml:space="preserve">В книге Кормена, Лейзерсона, Ривеста "Алгоритмы: построение и анализ" приводится доказательство того, что алгоритм Кнута-Морриса-Пратта (вхождения строки </w:t>
      </w:r>
      <w:r>
        <w:rPr>
          <w:rFonts w:eastAsiaTheme="minorHAnsi"/>
        </w:rPr>
        <w:t>pattern</w:t>
      </w:r>
      <w:r w:rsidRPr="00AB15AC">
        <w:rPr>
          <w:rFonts w:eastAsiaTheme="minorHAnsi"/>
          <w:lang w:val="ru-RU"/>
        </w:rPr>
        <w:t xml:space="preserve"> строку </w:t>
      </w:r>
      <w:r>
        <w:rPr>
          <w:rFonts w:eastAsiaTheme="minorHAnsi"/>
        </w:rPr>
        <w:t>text</w:t>
      </w:r>
      <w:r w:rsidRPr="00AB15AC">
        <w:rPr>
          <w:rFonts w:eastAsiaTheme="minorHAnsi"/>
          <w:lang w:val="ru-RU"/>
        </w:rPr>
        <w:t xml:space="preserve">) работает за линейное время </w:t>
      </w:r>
      <w:r>
        <w:rPr>
          <w:rFonts w:eastAsiaTheme="minorHAnsi"/>
        </w:rPr>
        <w:t>O</w:t>
      </w:r>
      <w:r w:rsidRPr="00AB15AC">
        <w:rPr>
          <w:rFonts w:eastAsiaTheme="minorHAnsi"/>
          <w:lang w:val="ru-RU"/>
        </w:rPr>
        <w:t>(</w:t>
      </w:r>
      <w:r>
        <w:rPr>
          <w:rFonts w:eastAsiaTheme="minorHAnsi"/>
        </w:rPr>
        <w:t>n</w:t>
      </w:r>
      <w:r w:rsidRPr="00AB15AC">
        <w:rPr>
          <w:rFonts w:eastAsiaTheme="minorHAnsi"/>
          <w:lang w:val="ru-RU"/>
        </w:rPr>
        <w:t>).</w:t>
      </w:r>
    </w:p>
    <w:p w14:paraId="2F3BBF61" w14:textId="77777777" w:rsidR="00AB15AC" w:rsidRPr="00AB15AC" w:rsidRDefault="00AB15AC" w:rsidP="00AB15AC">
      <w:pPr>
        <w:rPr>
          <w:rFonts w:eastAsiaTheme="minorHAnsi"/>
          <w:lang w:val="ru-RU"/>
        </w:rPr>
      </w:pPr>
    </w:p>
    <w:p w14:paraId="5AAE195F" w14:textId="77777777" w:rsidR="00AB15AC" w:rsidRDefault="00AB15AC" w:rsidP="00AB15AC">
      <w:pPr>
        <w:pStyle w:val="3"/>
        <w:rPr>
          <w:rFonts w:eastAsiaTheme="minorHAnsi"/>
        </w:rPr>
      </w:pPr>
      <w:bookmarkStart w:id="134" w:name="_Toc216543296"/>
      <w:r>
        <w:rPr>
          <w:rFonts w:eastAsiaTheme="minorHAnsi"/>
        </w:rPr>
        <w:t>Упражнение. Циклический сдвиг.</w:t>
      </w:r>
      <w:bookmarkEnd w:id="134"/>
    </w:p>
    <w:p w14:paraId="641047E6" w14:textId="08524114" w:rsidR="00AB15AC" w:rsidRDefault="00AB15AC" w:rsidP="00AB15AC">
      <w:pPr>
        <w:rPr>
          <w:rFonts w:eastAsiaTheme="minorHAnsi"/>
          <w:lang w:val="ru-RU"/>
        </w:rPr>
      </w:pPr>
      <w:r w:rsidRPr="00AB15AC">
        <w:rPr>
          <w:rFonts w:eastAsiaTheme="minorHAnsi"/>
          <w:lang w:val="ru-RU"/>
        </w:rPr>
        <w:t xml:space="preserve">Даны две строки </w:t>
      </w:r>
      <w:r>
        <w:rPr>
          <w:rFonts w:eastAsiaTheme="minorHAnsi"/>
        </w:rPr>
        <w:t>s</w:t>
      </w:r>
      <w:r w:rsidRPr="00AB15AC">
        <w:rPr>
          <w:rFonts w:eastAsiaTheme="minorHAnsi"/>
          <w:lang w:val="ru-RU"/>
        </w:rPr>
        <w:t xml:space="preserve"> и Т одинакового размера. Проверьте, может ли строка т быть получена из строки </w:t>
      </w:r>
      <w:r>
        <w:rPr>
          <w:rFonts w:eastAsiaTheme="minorHAnsi"/>
        </w:rPr>
        <w:t>s</w:t>
      </w:r>
      <w:r w:rsidRPr="00AB15AC">
        <w:rPr>
          <w:rFonts w:eastAsiaTheme="minorHAnsi"/>
          <w:lang w:val="ru-RU"/>
        </w:rPr>
        <w:t xml:space="preserve"> циклическим сдвигом и найдите наименьшую величину циклического сдвига вправо, при котором из строки 5 получается строка Т. Например, если исходная строка была равна </w:t>
      </w:r>
      <w:r>
        <w:rPr>
          <w:rFonts w:eastAsiaTheme="minorHAnsi"/>
        </w:rPr>
        <w:t>abcde</w:t>
      </w:r>
      <w:r w:rsidRPr="00AB15AC">
        <w:rPr>
          <w:rFonts w:eastAsiaTheme="minorHAnsi"/>
          <w:lang w:val="ru-RU"/>
        </w:rPr>
        <w:t xml:space="preserve">, то при циклическом сдвиге вправо на 1 получается строка </w:t>
      </w:r>
      <w:r>
        <w:rPr>
          <w:rFonts w:eastAsiaTheme="minorHAnsi"/>
        </w:rPr>
        <w:t>eabcd</w:t>
      </w:r>
      <w:r w:rsidRPr="00AB15AC">
        <w:rPr>
          <w:rFonts w:eastAsiaTheme="minorHAnsi"/>
          <w:lang w:val="ru-RU"/>
        </w:rPr>
        <w:t xml:space="preserve"> при циклическом сдвиге на 2 получается строка </w:t>
      </w:r>
      <w:r>
        <w:rPr>
          <w:rFonts w:eastAsiaTheme="minorHAnsi"/>
        </w:rPr>
        <w:t>deabc</w:t>
      </w:r>
      <w:r w:rsidRPr="00AB15AC">
        <w:rPr>
          <w:rFonts w:eastAsiaTheme="minorHAnsi"/>
          <w:lang w:val="ru-RU"/>
        </w:rPr>
        <w:t xml:space="preserve"> и т.д.</w:t>
      </w:r>
    </w:p>
    <w:p w14:paraId="4E4470A9" w14:textId="77777777" w:rsidR="00AB15AC" w:rsidRPr="00AB15AC" w:rsidRDefault="00AB15AC" w:rsidP="00AB15AC">
      <w:pPr>
        <w:rPr>
          <w:rFonts w:eastAsiaTheme="minorHAnsi"/>
          <w:lang w:val="ru-RU"/>
        </w:rPr>
      </w:pPr>
    </w:p>
    <w:p w14:paraId="5FA31C18" w14:textId="35590AD8" w:rsidR="00AB15AC" w:rsidRDefault="00AB15AC" w:rsidP="00AB15AC">
      <w:pPr>
        <w:rPr>
          <w:rFonts w:eastAsiaTheme="minorHAnsi"/>
          <w:lang w:val="ru-RU"/>
        </w:rPr>
      </w:pPr>
      <w:bookmarkStart w:id="135" w:name="_Toc216543297"/>
      <w:r w:rsidRPr="00AB15AC">
        <w:rPr>
          <w:rStyle w:val="30"/>
          <w:rFonts w:eastAsiaTheme="minorHAnsi"/>
        </w:rPr>
        <w:t>Замечание</w:t>
      </w:r>
      <w:bookmarkEnd w:id="135"/>
      <w:r w:rsidRPr="00AB15AC">
        <w:rPr>
          <w:rFonts w:eastAsiaTheme="minorHAnsi"/>
          <w:lang w:val="ru-RU"/>
        </w:rPr>
        <w:t>. Задачу можно решить с помощью алгоритма Кнута-Морриса-Пратта, а можно использовать хеш-функцию. Если решеть задачу "в лоб" и строить все циклические сдвиги строки, сравнивая их на равенство, то получится долго.</w:t>
      </w:r>
    </w:p>
    <w:p w14:paraId="3401D032" w14:textId="77777777" w:rsidR="00AB15AC" w:rsidRPr="00AB15AC" w:rsidRDefault="00AB15AC" w:rsidP="00AB15AC">
      <w:pPr>
        <w:rPr>
          <w:rFonts w:eastAsiaTheme="minorHAnsi"/>
          <w:lang w:val="ru-RU"/>
        </w:rPr>
      </w:pPr>
    </w:p>
    <w:p w14:paraId="40658015" w14:textId="54F6E04F" w:rsidR="00AB15AC" w:rsidRDefault="00AB15AC" w:rsidP="00AB15AC">
      <w:pPr>
        <w:rPr>
          <w:rFonts w:eastAsiaTheme="minorHAnsi"/>
          <w:lang w:val="ru-RU"/>
        </w:rPr>
      </w:pPr>
      <w:bookmarkStart w:id="136" w:name="_Toc216543298"/>
      <w:r w:rsidRPr="00AB15AC">
        <w:rPr>
          <w:rStyle w:val="30"/>
          <w:rFonts w:eastAsiaTheme="minorHAnsi"/>
        </w:rPr>
        <w:t>Идея</w:t>
      </w:r>
      <w:bookmarkEnd w:id="136"/>
      <w:r w:rsidRPr="00AB15AC">
        <w:rPr>
          <w:rFonts w:eastAsiaTheme="minorHAnsi"/>
          <w:lang w:val="ru-RU"/>
        </w:rPr>
        <w:t xml:space="preserve">. Если т является сдвигом </w:t>
      </w:r>
      <w:r>
        <w:rPr>
          <w:rFonts w:eastAsiaTheme="minorHAnsi"/>
        </w:rPr>
        <w:t>s</w:t>
      </w:r>
      <w:r w:rsidRPr="00AB15AC">
        <w:rPr>
          <w:rFonts w:eastAsiaTheme="minorHAnsi"/>
          <w:lang w:val="ru-RU"/>
        </w:rPr>
        <w:t>, то у них должна быть общая часть. Поэтому сделаем конкатенацию Т + Т. Теперь найдем префикс, который полностью совпадет с нашей строкой.</w:t>
      </w:r>
    </w:p>
    <w:p w14:paraId="1E081EC7" w14:textId="65B1209A" w:rsidR="00AB15AC" w:rsidRDefault="00AB15AC" w:rsidP="00AB15AC">
      <w:pPr>
        <w:rPr>
          <w:color w:val="1A1718"/>
          <w:sz w:val="29"/>
          <w:szCs w:val="29"/>
          <w:lang w:val="ru-RU"/>
        </w:rPr>
      </w:pPr>
      <w:r>
        <w:rPr>
          <w:noProof/>
          <w:color w:val="1A1718"/>
          <w:sz w:val="29"/>
          <w:szCs w:val="29"/>
          <w:lang w:val="ru-RU"/>
        </w:rPr>
        <w:lastRenderedPageBreak/>
        <w:drawing>
          <wp:inline distT="0" distB="0" distL="0" distR="0" wp14:anchorId="1AAA44FD" wp14:editId="16701A64">
            <wp:extent cx="5943600" cy="45186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5943600" cy="4518660"/>
                    </a:xfrm>
                    <a:prstGeom prst="rect">
                      <a:avLst/>
                    </a:prstGeom>
                  </pic:spPr>
                </pic:pic>
              </a:graphicData>
            </a:graphic>
          </wp:inline>
        </w:drawing>
      </w:r>
    </w:p>
    <w:p w14:paraId="643CA2E7" w14:textId="77777777" w:rsidR="000A4710" w:rsidRPr="000A4710" w:rsidRDefault="000A4710" w:rsidP="000A4710">
      <w:pPr>
        <w:pStyle w:val="2"/>
        <w:rPr>
          <w:rFonts w:eastAsiaTheme="minorHAnsi"/>
          <w:lang w:val="ru-RU"/>
        </w:rPr>
      </w:pPr>
      <w:bookmarkStart w:id="137" w:name="_Toc216543299"/>
      <w:r>
        <w:rPr>
          <w:rFonts w:eastAsiaTheme="minorHAnsi"/>
        </w:rPr>
        <w:t>Z</w:t>
      </w:r>
      <w:r w:rsidRPr="000A4710">
        <w:rPr>
          <w:rFonts w:eastAsiaTheme="minorHAnsi"/>
          <w:lang w:val="ru-RU"/>
        </w:rPr>
        <w:t>-функция строки</w:t>
      </w:r>
      <w:bookmarkEnd w:id="137"/>
    </w:p>
    <w:p w14:paraId="054267A4" w14:textId="77777777" w:rsidR="000A4710" w:rsidRPr="000A4710" w:rsidRDefault="000A4710" w:rsidP="000A4710">
      <w:pPr>
        <w:pBdr>
          <w:left w:val="single" w:sz="4" w:space="4" w:color="auto"/>
        </w:pBdr>
        <w:ind w:left="720"/>
        <w:rPr>
          <w:rFonts w:eastAsiaTheme="minorHAnsi"/>
          <w:lang w:val="ru-RU"/>
        </w:rPr>
      </w:pPr>
      <w:r w:rsidRPr="000A4710">
        <w:rPr>
          <w:rFonts w:eastAsiaTheme="minorHAnsi"/>
          <w:lang w:val="ru-RU"/>
        </w:rPr>
        <w:t xml:space="preserve">Для заданной строки строки </w:t>
      </w:r>
      <w:r>
        <w:rPr>
          <w:rFonts w:eastAsiaTheme="minorHAnsi"/>
        </w:rPr>
        <w:t>s</w:t>
      </w:r>
      <w:r w:rsidRPr="000A4710">
        <w:rPr>
          <w:rFonts w:eastAsiaTheme="minorHAnsi"/>
          <w:lang w:val="ru-RU"/>
        </w:rPr>
        <w:t xml:space="preserve"> = </w:t>
      </w:r>
      <w:r>
        <w:rPr>
          <w:rFonts w:eastAsiaTheme="minorHAnsi"/>
        </w:rPr>
        <w:t>S</w:t>
      </w:r>
      <w:r w:rsidRPr="000A4710">
        <w:rPr>
          <w:rFonts w:eastAsiaTheme="minorHAnsi"/>
          <w:vertAlign w:val="subscript"/>
          <w:lang w:val="ru-RU"/>
        </w:rPr>
        <w:t>0</w:t>
      </w:r>
      <w:r>
        <w:rPr>
          <w:rFonts w:eastAsiaTheme="minorHAnsi"/>
        </w:rPr>
        <w:t>S</w:t>
      </w:r>
      <w:r w:rsidRPr="000A4710">
        <w:rPr>
          <w:rFonts w:eastAsiaTheme="minorHAnsi"/>
          <w:vertAlign w:val="subscript"/>
          <w:lang w:val="ru-RU"/>
        </w:rPr>
        <w:t>1</w:t>
      </w:r>
      <w:r w:rsidRPr="000A4710">
        <w:rPr>
          <w:rFonts w:eastAsiaTheme="minorHAnsi"/>
          <w:lang w:val="ru-RU"/>
        </w:rPr>
        <w:t xml:space="preserve">... </w:t>
      </w:r>
      <w:r>
        <w:rPr>
          <w:rFonts w:eastAsiaTheme="minorHAnsi"/>
        </w:rPr>
        <w:t>S</w:t>
      </w:r>
      <w:r w:rsidRPr="000A4710">
        <w:rPr>
          <w:rFonts w:eastAsiaTheme="minorHAnsi"/>
          <w:vertAlign w:val="subscript"/>
        </w:rPr>
        <w:t>n</w:t>
      </w:r>
      <w:r w:rsidRPr="000A4710">
        <w:rPr>
          <w:rFonts w:eastAsiaTheme="minorHAnsi"/>
          <w:vertAlign w:val="subscript"/>
          <w:lang w:val="ru-RU"/>
        </w:rPr>
        <w:t>-1</w:t>
      </w:r>
      <w:r w:rsidRPr="000A4710">
        <w:rPr>
          <w:rFonts w:eastAsiaTheme="minorHAnsi"/>
          <w:lang w:val="ru-RU"/>
        </w:rPr>
        <w:t xml:space="preserve"> её </w:t>
      </w:r>
      <w:r w:rsidRPr="000A4710">
        <w:rPr>
          <w:rFonts w:eastAsiaTheme="minorHAnsi"/>
          <w:b/>
          <w:bCs/>
        </w:rPr>
        <w:t>z</w:t>
      </w:r>
      <w:r w:rsidRPr="000A4710">
        <w:rPr>
          <w:rFonts w:eastAsiaTheme="minorHAnsi"/>
          <w:b/>
          <w:bCs/>
          <w:lang w:val="ru-RU"/>
        </w:rPr>
        <w:t>-функцией</w:t>
      </w:r>
      <w:r w:rsidRPr="000A4710">
        <w:rPr>
          <w:rFonts w:eastAsiaTheme="minorHAnsi"/>
          <w:lang w:val="ru-RU"/>
        </w:rPr>
        <w:t xml:space="preserve"> является массив </w:t>
      </w:r>
      <w:r>
        <w:rPr>
          <w:rFonts w:eastAsiaTheme="minorHAnsi"/>
        </w:rPr>
        <w:t>z</w:t>
      </w:r>
      <w:r w:rsidRPr="000A4710">
        <w:rPr>
          <w:rFonts w:eastAsiaTheme="minorHAnsi"/>
          <w:lang w:val="ru-RU"/>
        </w:rPr>
        <w:t xml:space="preserve"> длины п, проиндексированный от 0 до п - 1, что </w:t>
      </w:r>
      <w:r>
        <w:rPr>
          <w:rFonts w:eastAsiaTheme="minorHAnsi"/>
        </w:rPr>
        <w:t>z</w:t>
      </w:r>
      <w:r w:rsidRPr="000A4710">
        <w:rPr>
          <w:rFonts w:eastAsiaTheme="minorHAnsi"/>
          <w:lang w:val="ru-RU"/>
        </w:rPr>
        <w:t>.[</w:t>
      </w:r>
      <w:r>
        <w:rPr>
          <w:rFonts w:eastAsiaTheme="minorHAnsi"/>
        </w:rPr>
        <w:t>i</w:t>
      </w:r>
      <w:r w:rsidRPr="000A4710">
        <w:rPr>
          <w:rFonts w:eastAsiaTheme="minorHAnsi"/>
          <w:lang w:val="ru-RU"/>
        </w:rPr>
        <w:t xml:space="preserve">] — это длина наидлиннейшего общего префикса всей строки </w:t>
      </w:r>
      <w:r>
        <w:rPr>
          <w:rFonts w:eastAsiaTheme="minorHAnsi"/>
        </w:rPr>
        <w:t>s</w:t>
      </w:r>
      <w:r w:rsidRPr="000A4710">
        <w:rPr>
          <w:rFonts w:eastAsiaTheme="minorHAnsi"/>
          <w:lang w:val="ru-RU"/>
        </w:rPr>
        <w:t xml:space="preserve"> и её суффикса </w:t>
      </w:r>
      <w:r>
        <w:rPr>
          <w:rFonts w:eastAsiaTheme="minorHAnsi"/>
        </w:rPr>
        <w:t>s</w:t>
      </w:r>
      <w:r w:rsidRPr="000A4710">
        <w:rPr>
          <w:rFonts w:eastAsiaTheme="minorHAnsi"/>
          <w:lang w:val="ru-RU"/>
        </w:rPr>
        <w:t>[</w:t>
      </w:r>
      <w:r>
        <w:rPr>
          <w:rFonts w:eastAsiaTheme="minorHAnsi"/>
        </w:rPr>
        <w:t>i</w:t>
      </w:r>
      <w:r w:rsidRPr="000A4710">
        <w:rPr>
          <w:rFonts w:eastAsiaTheme="minorHAnsi"/>
          <w:lang w:val="ru-RU"/>
        </w:rPr>
        <w:t xml:space="preserve"> ... </w:t>
      </w:r>
      <w:r>
        <w:rPr>
          <w:rFonts w:eastAsiaTheme="minorHAnsi"/>
        </w:rPr>
        <w:t>n</w:t>
      </w:r>
      <w:r w:rsidRPr="000A4710">
        <w:rPr>
          <w:rFonts w:eastAsiaTheme="minorHAnsi"/>
          <w:lang w:val="ru-RU"/>
        </w:rPr>
        <w:t xml:space="preserve"> - </w:t>
      </w:r>
      <w:r>
        <w:rPr>
          <w:rFonts w:eastAsiaTheme="minorHAnsi"/>
        </w:rPr>
        <w:t>l</w:t>
      </w:r>
      <w:r w:rsidRPr="000A4710">
        <w:rPr>
          <w:rFonts w:eastAsiaTheme="minorHAnsi"/>
          <w:lang w:val="ru-RU"/>
        </w:rPr>
        <w:t>].</w:t>
      </w:r>
    </w:p>
    <w:p w14:paraId="5F8EAB62" w14:textId="77777777" w:rsidR="000A4710" w:rsidRPr="000A4710" w:rsidRDefault="000A4710" w:rsidP="000A4710">
      <w:pPr>
        <w:pBdr>
          <w:left w:val="single" w:sz="4" w:space="4" w:color="auto"/>
        </w:pBdr>
        <w:ind w:left="720"/>
        <w:rPr>
          <w:rFonts w:eastAsiaTheme="minorHAnsi"/>
          <w:lang w:val="ru-RU"/>
        </w:rPr>
      </w:pPr>
      <w:r w:rsidRPr="000A4710">
        <w:rPr>
          <w:rFonts w:eastAsiaTheme="minorHAnsi"/>
          <w:lang w:val="ru-RU"/>
        </w:rPr>
        <w:t xml:space="preserve">Значение </w:t>
      </w:r>
      <w:r>
        <w:rPr>
          <w:rFonts w:eastAsiaTheme="minorHAnsi"/>
        </w:rPr>
        <w:t>Z</w:t>
      </w:r>
      <w:r w:rsidRPr="000A4710">
        <w:rPr>
          <w:rFonts w:eastAsiaTheme="minorHAnsi"/>
          <w:lang w:val="ru-RU"/>
        </w:rPr>
        <w:t>-функции от первой позиции не определено, поэтому его обычно</w:t>
      </w:r>
    </w:p>
    <w:p w14:paraId="7F51C044" w14:textId="1D7EEFC9" w:rsidR="000A4710" w:rsidRPr="000A4710" w:rsidRDefault="000A4710" w:rsidP="000A4710">
      <w:pPr>
        <w:pBdr>
          <w:left w:val="single" w:sz="4" w:space="4" w:color="auto"/>
        </w:pBdr>
        <w:ind w:left="720"/>
        <w:rPr>
          <w:rFonts w:eastAsiaTheme="minorHAnsi"/>
          <w:lang w:val="ru-RU"/>
        </w:rPr>
      </w:pPr>
      <w:r w:rsidRPr="000A4710">
        <w:rPr>
          <w:rFonts w:eastAsiaTheme="minorHAnsi"/>
          <w:lang w:val="ru-RU"/>
        </w:rPr>
        <w:t xml:space="preserve">приравнивают к нулю или к длине строки: для і = 0 обычно </w:t>
      </w:r>
      <w:r>
        <w:rPr>
          <w:rFonts w:eastAsiaTheme="minorHAnsi"/>
        </w:rPr>
        <w:t>z</w:t>
      </w:r>
      <w:r w:rsidRPr="000A4710">
        <w:rPr>
          <w:rFonts w:eastAsiaTheme="minorHAnsi"/>
          <w:lang w:val="ru-RU"/>
        </w:rPr>
        <w:t xml:space="preserve"> [0] = 0 (иногда</w:t>
      </w:r>
    </w:p>
    <w:p w14:paraId="7E49DF98" w14:textId="77777777" w:rsidR="000A4710" w:rsidRPr="000A4710" w:rsidRDefault="000A4710" w:rsidP="000A4710">
      <w:pPr>
        <w:pBdr>
          <w:left w:val="single" w:sz="4" w:space="4" w:color="auto"/>
        </w:pBdr>
        <w:ind w:left="720"/>
        <w:rPr>
          <w:rFonts w:eastAsiaTheme="minorHAnsi"/>
          <w:lang w:val="ru-RU"/>
        </w:rPr>
      </w:pPr>
      <w:r w:rsidRPr="000A4710">
        <w:rPr>
          <w:rFonts w:eastAsiaTheme="minorHAnsi"/>
          <w:lang w:val="ru-RU"/>
        </w:rPr>
        <w:t xml:space="preserve">удобно считать, что </w:t>
      </w:r>
      <w:r>
        <w:rPr>
          <w:rFonts w:eastAsiaTheme="minorHAnsi"/>
        </w:rPr>
        <w:t>z</w:t>
      </w:r>
      <w:r w:rsidRPr="000A4710">
        <w:rPr>
          <w:rFonts w:eastAsiaTheme="minorHAnsi"/>
          <w:lang w:val="ru-RU"/>
        </w:rPr>
        <w:t xml:space="preserve"> [0] = </w:t>
      </w:r>
      <w:r>
        <w:rPr>
          <w:rFonts w:eastAsiaTheme="minorHAnsi"/>
        </w:rPr>
        <w:t>n</w:t>
      </w:r>
      <w:r w:rsidRPr="000A4710">
        <w:rPr>
          <w:rFonts w:eastAsiaTheme="minorHAnsi"/>
          <w:lang w:val="ru-RU"/>
        </w:rPr>
        <w:t>).</w:t>
      </w:r>
    </w:p>
    <w:p w14:paraId="7313C3D3" w14:textId="77777777" w:rsidR="000A4710" w:rsidRPr="000A4710" w:rsidRDefault="000A4710" w:rsidP="000A4710">
      <w:pPr>
        <w:rPr>
          <w:rFonts w:eastAsiaTheme="minorHAnsi"/>
          <w:lang w:val="ru-RU"/>
        </w:rPr>
      </w:pPr>
      <w:r>
        <w:rPr>
          <w:rFonts w:eastAsiaTheme="minorHAnsi"/>
        </w:rPr>
        <w:t>Z</w:t>
      </w:r>
      <w:r w:rsidRPr="000A4710">
        <w:rPr>
          <w:rFonts w:eastAsiaTheme="minorHAnsi"/>
          <w:lang w:val="ru-RU"/>
        </w:rPr>
        <w:t xml:space="preserve"> -функция используется в различных алгоритмах обработки строк. В частности, с её помощью можно быстро решать задачу о поиске вхождения одной строки в другую («поиск по образцу»).</w:t>
      </w:r>
    </w:p>
    <w:p w14:paraId="584C6E5C" w14:textId="7928284D" w:rsidR="000A4710" w:rsidRPr="005801D0" w:rsidRDefault="000A4710" w:rsidP="000A4710">
      <w:pPr>
        <w:rPr>
          <w:rFonts w:eastAsiaTheme="minorHAnsi"/>
        </w:rPr>
      </w:pPr>
      <w:bookmarkStart w:id="138" w:name="_Toc216543300"/>
      <w:r w:rsidRPr="000A4710">
        <w:rPr>
          <w:rStyle w:val="30"/>
          <w:rFonts w:eastAsiaTheme="minorHAnsi"/>
        </w:rPr>
        <w:t>Пример</w:t>
      </w:r>
      <w:bookmarkEnd w:id="138"/>
      <w:r w:rsidRPr="005801D0">
        <w:rPr>
          <w:rFonts w:eastAsiaTheme="minorHAnsi"/>
        </w:rPr>
        <w:t xml:space="preserve">. </w:t>
      </w:r>
      <w:r w:rsidRPr="000A4710">
        <w:rPr>
          <w:rFonts w:eastAsiaTheme="minorHAnsi"/>
          <w:lang w:val="ru-RU"/>
        </w:rPr>
        <w:t>Пусть</w:t>
      </w:r>
      <w:r w:rsidRPr="005801D0">
        <w:rPr>
          <w:rFonts w:eastAsiaTheme="minorHAnsi"/>
        </w:rPr>
        <w:t xml:space="preserve"> </w:t>
      </w:r>
      <w:r>
        <w:rPr>
          <w:rFonts w:eastAsiaTheme="minorHAnsi"/>
        </w:rPr>
        <w:t>s</w:t>
      </w:r>
      <w:r w:rsidRPr="005801D0">
        <w:rPr>
          <w:rFonts w:eastAsiaTheme="minorHAnsi"/>
        </w:rPr>
        <w:t xml:space="preserve">= </w:t>
      </w:r>
      <w:r>
        <w:rPr>
          <w:rFonts w:eastAsiaTheme="minorHAnsi"/>
        </w:rPr>
        <w:t>abacaba</w:t>
      </w:r>
      <w:r w:rsidRPr="005801D0">
        <w:rPr>
          <w:rFonts w:eastAsiaTheme="minorHAnsi"/>
        </w:rPr>
        <w:t>.</w:t>
      </w:r>
    </w:p>
    <w:p w14:paraId="0732B13E" w14:textId="681DC97D" w:rsidR="000A4710" w:rsidRPr="005801D0" w:rsidRDefault="000A4710" w:rsidP="000A4710">
      <w:pPr>
        <w:rPr>
          <w:rFonts w:eastAsiaTheme="minorHAnsi"/>
        </w:rPr>
      </w:pPr>
      <w:r w:rsidRPr="005801D0">
        <w:rPr>
          <w:rFonts w:eastAsiaTheme="minorHAnsi"/>
        </w:rPr>
        <w:t>0</w:t>
      </w:r>
      <w:r>
        <w:rPr>
          <w:rFonts w:eastAsiaTheme="minorHAnsi"/>
        </w:rPr>
        <w:t xml:space="preserve"> </w:t>
      </w:r>
      <w:r w:rsidRPr="005801D0">
        <w:rPr>
          <w:rFonts w:eastAsiaTheme="minorHAnsi"/>
        </w:rPr>
        <w:t>1</w:t>
      </w:r>
      <w:r>
        <w:rPr>
          <w:rFonts w:eastAsiaTheme="minorHAnsi"/>
        </w:rPr>
        <w:t xml:space="preserve"> </w:t>
      </w:r>
      <w:r w:rsidRPr="005801D0">
        <w:rPr>
          <w:rFonts w:eastAsiaTheme="minorHAnsi"/>
        </w:rPr>
        <w:t>2</w:t>
      </w:r>
      <w:r>
        <w:rPr>
          <w:rFonts w:eastAsiaTheme="minorHAnsi"/>
        </w:rPr>
        <w:t xml:space="preserve"> </w:t>
      </w:r>
      <w:r w:rsidRPr="005801D0">
        <w:rPr>
          <w:rFonts w:eastAsiaTheme="minorHAnsi"/>
        </w:rPr>
        <w:t>3</w:t>
      </w:r>
      <w:r>
        <w:rPr>
          <w:rFonts w:eastAsiaTheme="minorHAnsi"/>
        </w:rPr>
        <w:t xml:space="preserve"> </w:t>
      </w:r>
      <w:r w:rsidRPr="005801D0">
        <w:rPr>
          <w:rFonts w:eastAsiaTheme="minorHAnsi"/>
        </w:rPr>
        <w:t>4</w:t>
      </w:r>
      <w:r>
        <w:rPr>
          <w:rFonts w:eastAsiaTheme="minorHAnsi"/>
        </w:rPr>
        <w:t xml:space="preserve"> </w:t>
      </w:r>
      <w:r w:rsidRPr="005801D0">
        <w:rPr>
          <w:rFonts w:eastAsiaTheme="minorHAnsi"/>
        </w:rPr>
        <w:t>5</w:t>
      </w:r>
      <w:r>
        <w:rPr>
          <w:rFonts w:eastAsiaTheme="minorHAnsi"/>
        </w:rPr>
        <w:t xml:space="preserve"> </w:t>
      </w:r>
      <w:r w:rsidRPr="005801D0">
        <w:rPr>
          <w:rFonts w:eastAsiaTheme="minorHAnsi"/>
        </w:rPr>
        <w:t>6</w:t>
      </w:r>
    </w:p>
    <w:p w14:paraId="3EC647A1" w14:textId="0E76C6D4" w:rsidR="000A4710" w:rsidRPr="005801D0" w:rsidRDefault="000A4710" w:rsidP="000A4710">
      <w:pPr>
        <w:rPr>
          <w:rFonts w:eastAsiaTheme="minorHAnsi"/>
        </w:rPr>
      </w:pPr>
      <w:r>
        <w:rPr>
          <w:rFonts w:eastAsiaTheme="minorHAnsi"/>
        </w:rPr>
        <w:t>a</w:t>
      </w:r>
      <w:r w:rsidRPr="005801D0">
        <w:rPr>
          <w:rFonts w:eastAsiaTheme="minorHAnsi"/>
        </w:rPr>
        <w:t xml:space="preserve"> </w:t>
      </w:r>
      <w:r>
        <w:rPr>
          <w:rFonts w:eastAsiaTheme="minorHAnsi"/>
        </w:rPr>
        <w:t>b a c a b a</w:t>
      </w:r>
    </w:p>
    <w:p w14:paraId="57B6B67E" w14:textId="2C7BF7F9" w:rsidR="000A4710" w:rsidRPr="000A4710" w:rsidRDefault="000A4710" w:rsidP="000A4710">
      <w:pPr>
        <w:pStyle w:val="ad"/>
        <w:numPr>
          <w:ilvl w:val="0"/>
          <w:numId w:val="29"/>
        </w:numPr>
        <w:rPr>
          <w:rFonts w:eastAsiaTheme="minorHAnsi"/>
          <w:lang w:val="ru-RU"/>
        </w:rPr>
      </w:pPr>
      <w:r w:rsidRPr="000A4710">
        <w:rPr>
          <w:rFonts w:ascii="Calibri" w:eastAsiaTheme="minorHAnsi" w:hAnsi="Calibri" w:cs="Calibri"/>
        </w:rPr>
        <w:t>﻿﻿</w:t>
      </w:r>
      <w:r w:rsidRPr="000A4710">
        <w:rPr>
          <w:rFonts w:eastAsiaTheme="minorHAnsi"/>
        </w:rPr>
        <w:t>z</w:t>
      </w:r>
      <w:r w:rsidRPr="000A4710">
        <w:rPr>
          <w:rFonts w:eastAsiaTheme="minorHAnsi"/>
          <w:lang w:val="ru-RU"/>
        </w:rPr>
        <w:t xml:space="preserve"> [0] = 0 — по определению</w:t>
      </w:r>
    </w:p>
    <w:p w14:paraId="1783D2CC" w14:textId="614C93A2" w:rsidR="000A4710" w:rsidRPr="000A4710" w:rsidRDefault="000A4710" w:rsidP="000A4710">
      <w:pPr>
        <w:pStyle w:val="ad"/>
        <w:numPr>
          <w:ilvl w:val="0"/>
          <w:numId w:val="29"/>
        </w:numPr>
        <w:rPr>
          <w:rFonts w:eastAsiaTheme="minorHAnsi"/>
          <w:lang w:val="ru-RU"/>
        </w:rPr>
      </w:pPr>
      <w:r w:rsidRPr="000A4710">
        <w:rPr>
          <w:rFonts w:ascii="Calibri" w:eastAsiaTheme="minorHAnsi" w:hAnsi="Calibri" w:cs="Calibri"/>
        </w:rPr>
        <w:t>﻿﻿</w:t>
      </w:r>
      <w:r w:rsidRPr="000A4710">
        <w:rPr>
          <w:rFonts w:eastAsiaTheme="minorHAnsi"/>
        </w:rPr>
        <w:t>z</w:t>
      </w:r>
      <w:r w:rsidRPr="000A4710">
        <w:rPr>
          <w:rFonts w:eastAsiaTheme="minorHAnsi"/>
          <w:lang w:val="ru-RU"/>
        </w:rPr>
        <w:t xml:space="preserve"> [1] = 0 — ищем длину наидл. общего префикса </w:t>
      </w:r>
      <w:r w:rsidRPr="000A4710">
        <w:rPr>
          <w:rFonts w:eastAsiaTheme="minorHAnsi"/>
        </w:rPr>
        <w:t>y</w:t>
      </w:r>
      <w:r w:rsidRPr="000A4710">
        <w:rPr>
          <w:rFonts w:eastAsiaTheme="minorHAnsi"/>
          <w:lang w:val="ru-RU"/>
        </w:rPr>
        <w:t xml:space="preserve"> </w:t>
      </w:r>
      <w:r w:rsidRPr="000A4710">
        <w:rPr>
          <w:rFonts w:eastAsiaTheme="minorHAnsi"/>
        </w:rPr>
        <w:t>abacaba</w:t>
      </w:r>
      <w:r w:rsidRPr="000A4710">
        <w:rPr>
          <w:rFonts w:eastAsiaTheme="minorHAnsi"/>
          <w:lang w:val="ru-RU"/>
        </w:rPr>
        <w:t xml:space="preserve"> и </w:t>
      </w:r>
      <w:r w:rsidRPr="000A4710">
        <w:rPr>
          <w:rFonts w:eastAsiaTheme="minorHAnsi"/>
        </w:rPr>
        <w:t>bacaba</w:t>
      </w:r>
    </w:p>
    <w:p w14:paraId="373A997A" w14:textId="00109538" w:rsidR="000A4710" w:rsidRPr="000A4710" w:rsidRDefault="000A4710" w:rsidP="000A4710">
      <w:pPr>
        <w:pStyle w:val="ad"/>
        <w:numPr>
          <w:ilvl w:val="0"/>
          <w:numId w:val="29"/>
        </w:numPr>
        <w:rPr>
          <w:rFonts w:eastAsiaTheme="minorHAnsi"/>
          <w:lang w:val="ru-RU"/>
        </w:rPr>
      </w:pPr>
      <w:r w:rsidRPr="000A4710">
        <w:rPr>
          <w:rFonts w:ascii="Calibri" w:eastAsiaTheme="minorHAnsi" w:hAnsi="Calibri" w:cs="Calibri"/>
        </w:rPr>
        <w:t>﻿﻿</w:t>
      </w:r>
      <w:r w:rsidRPr="000A4710">
        <w:rPr>
          <w:rFonts w:eastAsiaTheme="minorHAnsi"/>
        </w:rPr>
        <w:t>z</w:t>
      </w:r>
      <w:r w:rsidRPr="000A4710">
        <w:rPr>
          <w:rFonts w:eastAsiaTheme="minorHAnsi"/>
          <w:lang w:val="ru-RU"/>
        </w:rPr>
        <w:t xml:space="preserve"> [2] = 1 —ищем ДНОП </w:t>
      </w:r>
      <w:r w:rsidRPr="000A4710">
        <w:rPr>
          <w:rFonts w:eastAsiaTheme="minorHAnsi"/>
        </w:rPr>
        <w:t>y</w:t>
      </w:r>
      <w:r w:rsidRPr="000A4710">
        <w:rPr>
          <w:rFonts w:eastAsiaTheme="minorHAnsi"/>
          <w:lang w:val="ru-RU"/>
        </w:rPr>
        <w:t xml:space="preserve"> </w:t>
      </w:r>
      <w:r w:rsidRPr="000A4710">
        <w:rPr>
          <w:rFonts w:eastAsiaTheme="minorHAnsi"/>
        </w:rPr>
        <w:t>abacaba</w:t>
      </w:r>
      <w:r w:rsidRPr="000A4710">
        <w:rPr>
          <w:rFonts w:eastAsiaTheme="minorHAnsi"/>
          <w:lang w:val="ru-RU"/>
        </w:rPr>
        <w:t xml:space="preserve"> и </w:t>
      </w:r>
      <w:r w:rsidRPr="000A4710">
        <w:rPr>
          <w:rFonts w:eastAsiaTheme="minorHAnsi"/>
        </w:rPr>
        <w:t>acaba</w:t>
      </w:r>
    </w:p>
    <w:p w14:paraId="5E1EAE17" w14:textId="24E6F8A4" w:rsidR="000A4710" w:rsidRPr="000A4710" w:rsidRDefault="000A4710" w:rsidP="000A4710">
      <w:pPr>
        <w:pStyle w:val="ad"/>
        <w:numPr>
          <w:ilvl w:val="0"/>
          <w:numId w:val="29"/>
        </w:numPr>
        <w:rPr>
          <w:rFonts w:eastAsiaTheme="minorHAnsi"/>
          <w:lang w:val="ru-RU"/>
        </w:rPr>
      </w:pPr>
      <w:r w:rsidRPr="000A4710">
        <w:rPr>
          <w:rFonts w:ascii="Calibri" w:eastAsiaTheme="minorHAnsi" w:hAnsi="Calibri" w:cs="Calibri"/>
        </w:rPr>
        <w:t>﻿﻿</w:t>
      </w:r>
      <w:r w:rsidRPr="000A4710">
        <w:rPr>
          <w:rFonts w:eastAsiaTheme="minorHAnsi"/>
        </w:rPr>
        <w:t>z</w:t>
      </w:r>
      <w:r w:rsidRPr="000A4710">
        <w:rPr>
          <w:rFonts w:eastAsiaTheme="minorHAnsi"/>
          <w:lang w:val="ru-RU"/>
        </w:rPr>
        <w:t xml:space="preserve"> [3] = 0 — ищем ДНОП </w:t>
      </w:r>
      <w:r w:rsidRPr="000A4710">
        <w:rPr>
          <w:rFonts w:eastAsiaTheme="minorHAnsi"/>
        </w:rPr>
        <w:t>y</w:t>
      </w:r>
      <w:r w:rsidRPr="000A4710">
        <w:rPr>
          <w:rFonts w:eastAsiaTheme="minorHAnsi"/>
          <w:lang w:val="ru-RU"/>
        </w:rPr>
        <w:t xml:space="preserve"> </w:t>
      </w:r>
      <w:r w:rsidRPr="000A4710">
        <w:rPr>
          <w:rFonts w:eastAsiaTheme="minorHAnsi"/>
        </w:rPr>
        <w:t>abacaba</w:t>
      </w:r>
      <w:r w:rsidRPr="000A4710">
        <w:rPr>
          <w:rFonts w:eastAsiaTheme="minorHAnsi"/>
          <w:lang w:val="ru-RU"/>
        </w:rPr>
        <w:t xml:space="preserve"> и </w:t>
      </w:r>
      <w:r w:rsidRPr="000A4710">
        <w:rPr>
          <w:rFonts w:eastAsiaTheme="minorHAnsi"/>
        </w:rPr>
        <w:t>caba</w:t>
      </w:r>
    </w:p>
    <w:p w14:paraId="5A09A137" w14:textId="77777777" w:rsidR="000A4710" w:rsidRPr="000A4710" w:rsidRDefault="000A4710" w:rsidP="000A4710">
      <w:pPr>
        <w:pStyle w:val="ad"/>
        <w:numPr>
          <w:ilvl w:val="0"/>
          <w:numId w:val="29"/>
        </w:numPr>
        <w:rPr>
          <w:rFonts w:eastAsiaTheme="minorHAnsi"/>
          <w:lang w:val="ru-RU"/>
        </w:rPr>
      </w:pPr>
      <w:r w:rsidRPr="000A4710">
        <w:rPr>
          <w:rFonts w:ascii="Calibri" w:eastAsiaTheme="minorHAnsi" w:hAnsi="Calibri" w:cs="Calibri"/>
        </w:rPr>
        <w:t>﻿﻿</w:t>
      </w:r>
      <w:r w:rsidRPr="000A4710">
        <w:rPr>
          <w:rFonts w:eastAsiaTheme="minorHAnsi"/>
        </w:rPr>
        <w:t>z</w:t>
      </w:r>
      <w:r w:rsidRPr="000A4710">
        <w:rPr>
          <w:rFonts w:eastAsiaTheme="minorHAnsi"/>
          <w:lang w:val="ru-RU"/>
        </w:rPr>
        <w:t xml:space="preserve">[4] = 3 — ищем ДНОП </w:t>
      </w:r>
      <w:r w:rsidRPr="000A4710">
        <w:rPr>
          <w:rFonts w:eastAsiaTheme="minorHAnsi"/>
        </w:rPr>
        <w:t>y</w:t>
      </w:r>
      <w:r w:rsidRPr="000A4710">
        <w:rPr>
          <w:rFonts w:eastAsiaTheme="minorHAnsi"/>
          <w:lang w:val="ru-RU"/>
        </w:rPr>
        <w:t xml:space="preserve"> </w:t>
      </w:r>
      <w:r w:rsidRPr="000A4710">
        <w:rPr>
          <w:rFonts w:eastAsiaTheme="minorHAnsi"/>
        </w:rPr>
        <w:t>abacaba</w:t>
      </w:r>
      <w:r w:rsidRPr="000A4710">
        <w:rPr>
          <w:rFonts w:eastAsiaTheme="minorHAnsi"/>
          <w:lang w:val="ru-RU"/>
        </w:rPr>
        <w:t xml:space="preserve"> и </w:t>
      </w:r>
      <w:r w:rsidRPr="000A4710">
        <w:rPr>
          <w:rFonts w:eastAsiaTheme="minorHAnsi"/>
        </w:rPr>
        <w:t>aba</w:t>
      </w:r>
    </w:p>
    <w:p w14:paraId="3E7A944C" w14:textId="77777777" w:rsidR="000A4710" w:rsidRPr="000A4710" w:rsidRDefault="000A4710" w:rsidP="000A4710">
      <w:pPr>
        <w:pStyle w:val="ad"/>
        <w:numPr>
          <w:ilvl w:val="0"/>
          <w:numId w:val="29"/>
        </w:numPr>
        <w:rPr>
          <w:rFonts w:eastAsiaTheme="minorHAnsi"/>
          <w:lang w:val="ru-RU"/>
        </w:rPr>
      </w:pPr>
      <w:r w:rsidRPr="000A4710">
        <w:rPr>
          <w:rFonts w:ascii="Calibri" w:eastAsiaTheme="minorHAnsi" w:hAnsi="Calibri" w:cs="Calibri"/>
        </w:rPr>
        <w:t>﻿﻿</w:t>
      </w:r>
      <w:r w:rsidRPr="000A4710">
        <w:rPr>
          <w:rFonts w:eastAsiaTheme="minorHAnsi"/>
        </w:rPr>
        <w:t>z</w:t>
      </w:r>
      <w:r w:rsidRPr="000A4710">
        <w:rPr>
          <w:rFonts w:eastAsiaTheme="minorHAnsi"/>
          <w:lang w:val="ru-RU"/>
        </w:rPr>
        <w:t xml:space="preserve">[5] = 0 — ищем ДНОП </w:t>
      </w:r>
      <w:r w:rsidRPr="000A4710">
        <w:rPr>
          <w:rFonts w:eastAsiaTheme="minorHAnsi"/>
        </w:rPr>
        <w:t>y</w:t>
      </w:r>
      <w:r w:rsidRPr="000A4710">
        <w:rPr>
          <w:rFonts w:eastAsiaTheme="minorHAnsi"/>
          <w:lang w:val="ru-RU"/>
        </w:rPr>
        <w:t xml:space="preserve"> </w:t>
      </w:r>
      <w:r w:rsidRPr="000A4710">
        <w:rPr>
          <w:rFonts w:eastAsiaTheme="minorHAnsi"/>
        </w:rPr>
        <w:t>abacaba</w:t>
      </w:r>
      <w:r w:rsidRPr="000A4710">
        <w:rPr>
          <w:rFonts w:eastAsiaTheme="minorHAnsi"/>
          <w:lang w:val="ru-RU"/>
        </w:rPr>
        <w:t xml:space="preserve"> и </w:t>
      </w:r>
      <w:r w:rsidRPr="000A4710">
        <w:rPr>
          <w:rFonts w:eastAsiaTheme="minorHAnsi"/>
        </w:rPr>
        <w:t>ba</w:t>
      </w:r>
    </w:p>
    <w:p w14:paraId="573CAF93" w14:textId="260300C4" w:rsidR="00AB15AC" w:rsidRPr="000A4710" w:rsidRDefault="000A4710" w:rsidP="000A4710">
      <w:pPr>
        <w:pStyle w:val="ad"/>
        <w:numPr>
          <w:ilvl w:val="0"/>
          <w:numId w:val="29"/>
        </w:numPr>
        <w:rPr>
          <w:color w:val="1A1718"/>
          <w:sz w:val="29"/>
          <w:szCs w:val="29"/>
          <w:lang w:val="ru-RU"/>
        </w:rPr>
      </w:pPr>
      <w:r w:rsidRPr="000A4710">
        <w:rPr>
          <w:rFonts w:ascii="Calibri" w:eastAsiaTheme="minorHAnsi" w:hAnsi="Calibri" w:cs="Calibri"/>
        </w:rPr>
        <w:lastRenderedPageBreak/>
        <w:t>﻿﻿</w:t>
      </w:r>
      <w:r w:rsidRPr="000A4710">
        <w:rPr>
          <w:rFonts w:eastAsiaTheme="minorHAnsi"/>
        </w:rPr>
        <w:t>z</w:t>
      </w:r>
      <w:r w:rsidRPr="000A4710">
        <w:rPr>
          <w:rFonts w:eastAsiaTheme="minorHAnsi"/>
          <w:lang w:val="ru-RU"/>
        </w:rPr>
        <w:t xml:space="preserve">[6] = 1 — ищем ДНОП у </w:t>
      </w:r>
      <w:r w:rsidRPr="000A4710">
        <w:rPr>
          <w:rFonts w:eastAsiaTheme="minorHAnsi"/>
        </w:rPr>
        <w:t>abacaba</w:t>
      </w:r>
      <w:r w:rsidRPr="000A4710">
        <w:rPr>
          <w:rFonts w:eastAsiaTheme="minorHAnsi"/>
          <w:lang w:val="ru-RU"/>
        </w:rPr>
        <w:t xml:space="preserve"> и </w:t>
      </w:r>
      <w:r>
        <w:rPr>
          <w:rFonts w:eastAsiaTheme="minorHAnsi"/>
        </w:rPr>
        <w:t>a</w:t>
      </w:r>
    </w:p>
    <w:p w14:paraId="5C412F13" w14:textId="2179B5DB" w:rsidR="000A4710" w:rsidRDefault="000A4710" w:rsidP="000A4710">
      <w:pPr>
        <w:rPr>
          <w:color w:val="1A1718"/>
          <w:sz w:val="29"/>
          <w:szCs w:val="29"/>
          <w:lang w:val="ru-RU"/>
        </w:rPr>
      </w:pPr>
    </w:p>
    <w:p w14:paraId="604C40F3" w14:textId="77777777" w:rsidR="000A4710" w:rsidRPr="000A4710" w:rsidRDefault="000A4710" w:rsidP="000A4710">
      <w:pPr>
        <w:pStyle w:val="2"/>
        <w:rPr>
          <w:rFonts w:eastAsiaTheme="minorHAnsi"/>
          <w:lang w:val="ru-RU"/>
        </w:rPr>
      </w:pPr>
      <w:bookmarkStart w:id="139" w:name="_Toc216543301"/>
      <w:r>
        <w:rPr>
          <w:rFonts w:eastAsiaTheme="minorHAnsi"/>
        </w:rPr>
        <w:t>Z</w:t>
      </w:r>
      <w:r w:rsidRPr="000A4710">
        <w:rPr>
          <w:rFonts w:eastAsiaTheme="minorHAnsi"/>
          <w:lang w:val="ru-RU"/>
        </w:rPr>
        <w:t>-функция: наивный алгоритм</w:t>
      </w:r>
      <w:bookmarkEnd w:id="139"/>
    </w:p>
    <w:p w14:paraId="68649CD8" w14:textId="77777777" w:rsidR="000A4710" w:rsidRPr="000A4710" w:rsidRDefault="000A4710" w:rsidP="000A4710">
      <w:pPr>
        <w:rPr>
          <w:rFonts w:eastAsiaTheme="minorHAnsi"/>
          <w:lang w:val="ru-RU"/>
        </w:rPr>
      </w:pPr>
      <w:r w:rsidRPr="000A4710">
        <w:rPr>
          <w:rFonts w:eastAsiaTheme="minorHAnsi"/>
          <w:lang w:val="ru-RU"/>
        </w:rPr>
        <w:t xml:space="preserve">Реализуем простой наивный (квадратичный) алгоритм для нахождения </w:t>
      </w:r>
      <w:r>
        <w:rPr>
          <w:rFonts w:eastAsiaTheme="minorHAnsi"/>
        </w:rPr>
        <w:t>z</w:t>
      </w:r>
      <w:r w:rsidRPr="000A4710">
        <w:rPr>
          <w:rFonts w:eastAsiaTheme="minorHAnsi"/>
          <w:lang w:val="ru-RU"/>
        </w:rPr>
        <w:t>-функции строки.</w:t>
      </w:r>
    </w:p>
    <w:p w14:paraId="76E1F0E5" w14:textId="77777777" w:rsidR="000A4710" w:rsidRPr="005801D0" w:rsidRDefault="000A4710" w:rsidP="000A4710">
      <w:pPr>
        <w:pStyle w:val="3"/>
        <w:rPr>
          <w:rFonts w:eastAsiaTheme="minorHAnsi"/>
          <w:lang w:val="en-US"/>
        </w:rPr>
      </w:pPr>
      <w:bookmarkStart w:id="140" w:name="_Toc216543302"/>
      <w:r>
        <w:rPr>
          <w:rFonts w:eastAsiaTheme="minorHAnsi"/>
        </w:rPr>
        <w:t>Тесты</w:t>
      </w:r>
      <w:r w:rsidRPr="005801D0">
        <w:rPr>
          <w:rFonts w:eastAsiaTheme="minorHAnsi"/>
          <w:lang w:val="en-US"/>
        </w:rPr>
        <w:t>:</w:t>
      </w:r>
      <w:bookmarkEnd w:id="140"/>
    </w:p>
    <w:p w14:paraId="54E366A5" w14:textId="52C087FD" w:rsidR="000A4710" w:rsidRDefault="000A4710" w:rsidP="000A4710">
      <w:pPr>
        <w:ind w:left="720"/>
        <w:rPr>
          <w:rFonts w:eastAsiaTheme="minorHAnsi"/>
        </w:rPr>
      </w:pPr>
      <w:r>
        <w:rPr>
          <w:rFonts w:eastAsiaTheme="minorHAnsi"/>
        </w:rPr>
        <w:t>S=«abaababa», z = [0, 0, 1, 3, 0, 3, 0, 1]</w:t>
      </w:r>
    </w:p>
    <w:p w14:paraId="32E59FAF" w14:textId="39A0393C" w:rsidR="000A4710" w:rsidRDefault="000A4710" w:rsidP="000A4710">
      <w:pPr>
        <w:ind w:left="720"/>
        <w:rPr>
          <w:rFonts w:eastAsiaTheme="minorHAnsi"/>
        </w:rPr>
      </w:pPr>
      <w:r>
        <w:rPr>
          <w:rFonts w:eastAsiaTheme="minorHAnsi"/>
        </w:rPr>
        <w:t>S=«baababaab», z = [0, 0, 0, 2, 0, 4, 0, 0, 1]</w:t>
      </w:r>
    </w:p>
    <w:p w14:paraId="718249C7" w14:textId="51EBA7B5" w:rsidR="000A4710" w:rsidRDefault="000A4710" w:rsidP="000A4710">
      <w:pPr>
        <w:ind w:left="720"/>
        <w:rPr>
          <w:rFonts w:eastAsiaTheme="minorHAnsi"/>
        </w:rPr>
      </w:pPr>
      <w:r>
        <w:rPr>
          <w:rFonts w:eastAsiaTheme="minorHAnsi"/>
        </w:rPr>
        <w:t xml:space="preserve">S=«abacaba», z = [0, 0, 1, 0, 3, 0, 1] </w:t>
      </w:r>
    </w:p>
    <w:p w14:paraId="2E2BCAF3" w14:textId="5E66AAA2" w:rsidR="000A4710" w:rsidRDefault="000A4710" w:rsidP="000A4710">
      <w:pPr>
        <w:ind w:left="720"/>
        <w:rPr>
          <w:rFonts w:eastAsiaTheme="minorHAnsi"/>
        </w:rPr>
      </w:pPr>
      <w:r>
        <w:rPr>
          <w:rFonts w:eastAsiaTheme="minorHAnsi"/>
        </w:rPr>
        <w:t>S=«aaaaaaaa», z = [0, 7, 6, 5, 4, 3, 2, 1]</w:t>
      </w:r>
    </w:p>
    <w:p w14:paraId="55424968" w14:textId="2AF81779" w:rsidR="000A4710" w:rsidRDefault="000A4710" w:rsidP="000A4710">
      <w:pPr>
        <w:ind w:left="720"/>
        <w:rPr>
          <w:rFonts w:eastAsiaTheme="minorHAnsi"/>
        </w:rPr>
      </w:pPr>
      <w:r>
        <w:rPr>
          <w:rFonts w:eastAsiaTheme="minorHAnsi"/>
        </w:rPr>
        <w:t>S=«abababab», z = [0, 0, 6, 0, 4, 0, 2, 0]</w:t>
      </w:r>
    </w:p>
    <w:p w14:paraId="74F1E46F" w14:textId="77777777" w:rsidR="000A4710" w:rsidRDefault="000A4710" w:rsidP="000A4710">
      <w:pPr>
        <w:pStyle w:val="HTML"/>
        <w:shd w:val="clear" w:color="auto" w:fill="FFFFFF"/>
        <w:rPr>
          <w:i/>
          <w:iCs/>
          <w:color w:val="808080"/>
        </w:rPr>
      </w:pPr>
    </w:p>
    <w:p w14:paraId="254E1FA4" w14:textId="2C7739D1" w:rsidR="000A4710" w:rsidRDefault="000A4710" w:rsidP="000A4710">
      <w:pPr>
        <w:pStyle w:val="HTML"/>
        <w:shd w:val="clear" w:color="auto" w:fill="FFFFFF"/>
        <w:rPr>
          <w:color w:val="000000"/>
        </w:rPr>
      </w:pPr>
      <w:r>
        <w:rPr>
          <w:i/>
          <w:iCs/>
          <w:color w:val="808080"/>
        </w:rPr>
        <w:t># Наивный алгоритм подсчета z-функции</w:t>
      </w:r>
      <w:r>
        <w:rPr>
          <w:i/>
          <w:iCs/>
          <w:color w:val="808080"/>
        </w:rPr>
        <w:br/>
      </w:r>
      <w:r>
        <w:rPr>
          <w:b/>
          <w:bCs/>
          <w:color w:val="000080"/>
        </w:rPr>
        <w:t xml:space="preserve">def </w:t>
      </w:r>
      <w:r>
        <w:rPr>
          <w:color w:val="000000"/>
        </w:rPr>
        <w:t>z_func_prime(s):</w:t>
      </w:r>
      <w:r>
        <w:rPr>
          <w:color w:val="000000"/>
        </w:rPr>
        <w:br/>
        <w:t xml:space="preserve">    n = </w:t>
      </w:r>
      <w:r>
        <w:rPr>
          <w:color w:val="000080"/>
        </w:rPr>
        <w:t xml:space="preserve">len </w:t>
      </w:r>
      <w:r>
        <w:rPr>
          <w:color w:val="000000"/>
        </w:rPr>
        <w:t>(s)</w:t>
      </w:r>
      <w:r>
        <w:rPr>
          <w:color w:val="000000"/>
        </w:rPr>
        <w:br/>
        <w:t xml:space="preserve">    z = [</w:t>
      </w:r>
      <w:r>
        <w:rPr>
          <w:color w:val="0000FF"/>
        </w:rPr>
        <w:t>0</w:t>
      </w:r>
      <w:r>
        <w:rPr>
          <w:color w:val="000000"/>
        </w:rPr>
        <w:t>] * n</w:t>
      </w:r>
      <w:r>
        <w:rPr>
          <w:color w:val="000000"/>
        </w:rPr>
        <w:br/>
        <w:t xml:space="preserve">    </w:t>
      </w:r>
      <w:r>
        <w:rPr>
          <w:b/>
          <w:bCs/>
          <w:color w:val="000080"/>
        </w:rPr>
        <w:t xml:space="preserve">for </w:t>
      </w:r>
      <w:r>
        <w:rPr>
          <w:color w:val="000000"/>
        </w:rPr>
        <w:t xml:space="preserve">i </w:t>
      </w:r>
      <w:r>
        <w:rPr>
          <w:b/>
          <w:bCs/>
          <w:color w:val="000080"/>
        </w:rPr>
        <w:t xml:space="preserve">in </w:t>
      </w:r>
      <w:r>
        <w:rPr>
          <w:color w:val="000080"/>
        </w:rPr>
        <w:t>range</w:t>
      </w:r>
      <w:r>
        <w:rPr>
          <w:color w:val="000000"/>
        </w:rPr>
        <w:t>(</w:t>
      </w:r>
      <w:r>
        <w:rPr>
          <w:color w:val="0000FF"/>
        </w:rPr>
        <w:t>1</w:t>
      </w:r>
      <w:r>
        <w:rPr>
          <w:color w:val="000000"/>
        </w:rPr>
        <w:t>, n):</w:t>
      </w:r>
      <w:r>
        <w:rPr>
          <w:color w:val="000000"/>
        </w:rPr>
        <w:br/>
        <w:t xml:space="preserve">        j= i</w:t>
      </w:r>
      <w:r>
        <w:rPr>
          <w:color w:val="000000"/>
        </w:rPr>
        <w:br/>
        <w:t xml:space="preserve">        d = </w:t>
      </w:r>
      <w:r>
        <w:rPr>
          <w:color w:val="0000FF"/>
        </w:rPr>
        <w:t>0</w:t>
      </w:r>
      <w:r>
        <w:rPr>
          <w:color w:val="0000FF"/>
        </w:rPr>
        <w:br/>
        <w:t xml:space="preserve">        </w:t>
      </w:r>
      <w:r>
        <w:rPr>
          <w:b/>
          <w:bCs/>
          <w:color w:val="000080"/>
        </w:rPr>
        <w:t xml:space="preserve">while </w:t>
      </w:r>
      <w:r>
        <w:rPr>
          <w:color w:val="000000"/>
        </w:rPr>
        <w:t xml:space="preserve">j+d &lt; n </w:t>
      </w:r>
      <w:r>
        <w:rPr>
          <w:b/>
          <w:bCs/>
          <w:color w:val="000080"/>
        </w:rPr>
        <w:t xml:space="preserve">and </w:t>
      </w:r>
      <w:r>
        <w:rPr>
          <w:color w:val="000000"/>
        </w:rPr>
        <w:t>s[j + d] == s[d]:</w:t>
      </w:r>
      <w:r>
        <w:rPr>
          <w:color w:val="000000"/>
        </w:rPr>
        <w:br/>
        <w:t xml:space="preserve">            z[i] += </w:t>
      </w:r>
      <w:r>
        <w:rPr>
          <w:color w:val="0000FF"/>
        </w:rPr>
        <w:t>1</w:t>
      </w:r>
      <w:r>
        <w:rPr>
          <w:color w:val="0000FF"/>
        </w:rPr>
        <w:br/>
        <w:t xml:space="preserve">            </w:t>
      </w:r>
      <w:r>
        <w:rPr>
          <w:color w:val="000000"/>
        </w:rPr>
        <w:t xml:space="preserve">d += </w:t>
      </w:r>
      <w:r>
        <w:rPr>
          <w:color w:val="0000FF"/>
        </w:rPr>
        <w:t>1</w:t>
      </w:r>
      <w:r>
        <w:rPr>
          <w:color w:val="0000FF"/>
        </w:rPr>
        <w:br/>
        <w:t xml:space="preserve">    </w:t>
      </w:r>
      <w:r>
        <w:rPr>
          <w:b/>
          <w:bCs/>
          <w:color w:val="000080"/>
        </w:rPr>
        <w:t xml:space="preserve">return </w:t>
      </w:r>
      <w:r>
        <w:rPr>
          <w:color w:val="000000"/>
        </w:rPr>
        <w:t>z</w:t>
      </w:r>
      <w:r>
        <w:rPr>
          <w:color w:val="000000"/>
        </w:rPr>
        <w:br/>
      </w:r>
      <w:r>
        <w:rPr>
          <w:color w:val="000000"/>
        </w:rPr>
        <w:br/>
      </w:r>
      <w:r>
        <w:rPr>
          <w:color w:val="000080"/>
        </w:rPr>
        <w:t>print</w:t>
      </w:r>
      <w:r>
        <w:rPr>
          <w:color w:val="000000"/>
        </w:rPr>
        <w:t>(z_func_prime(</w:t>
      </w:r>
      <w:r>
        <w:rPr>
          <w:b/>
          <w:bCs/>
          <w:color w:val="008000"/>
        </w:rPr>
        <w:t>'abaababa'</w:t>
      </w:r>
      <w:r>
        <w:rPr>
          <w:color w:val="000000"/>
        </w:rPr>
        <w:t>))</w:t>
      </w:r>
      <w:r>
        <w:rPr>
          <w:color w:val="000000"/>
        </w:rPr>
        <w:br/>
      </w:r>
      <w:r>
        <w:rPr>
          <w:color w:val="000080"/>
        </w:rPr>
        <w:t>print</w:t>
      </w:r>
      <w:r>
        <w:rPr>
          <w:color w:val="000000"/>
        </w:rPr>
        <w:t>(z_func_prime (</w:t>
      </w:r>
      <w:r>
        <w:rPr>
          <w:b/>
          <w:bCs/>
          <w:color w:val="008000"/>
        </w:rPr>
        <w:t xml:space="preserve">'baababaab' </w:t>
      </w:r>
      <w:r>
        <w:rPr>
          <w:color w:val="000000"/>
        </w:rPr>
        <w:t>))</w:t>
      </w:r>
      <w:r>
        <w:rPr>
          <w:color w:val="000000"/>
        </w:rPr>
        <w:br/>
      </w:r>
      <w:r>
        <w:rPr>
          <w:color w:val="000080"/>
        </w:rPr>
        <w:t>print</w:t>
      </w:r>
      <w:r>
        <w:rPr>
          <w:color w:val="000000"/>
        </w:rPr>
        <w:t xml:space="preserve">(z_func_prime ( </w:t>
      </w:r>
      <w:r>
        <w:rPr>
          <w:b/>
          <w:bCs/>
          <w:color w:val="008000"/>
        </w:rPr>
        <w:t>'abacaba'</w:t>
      </w:r>
      <w:r>
        <w:rPr>
          <w:color w:val="000000"/>
        </w:rPr>
        <w:t>))</w:t>
      </w:r>
      <w:r>
        <w:rPr>
          <w:color w:val="000000"/>
        </w:rPr>
        <w:br/>
      </w:r>
      <w:r>
        <w:rPr>
          <w:color w:val="000080"/>
        </w:rPr>
        <w:t>print</w:t>
      </w:r>
      <w:r>
        <w:rPr>
          <w:color w:val="000000"/>
        </w:rPr>
        <w:t>(z_func_prime (</w:t>
      </w:r>
      <w:r>
        <w:rPr>
          <w:b/>
          <w:bCs/>
          <w:color w:val="008000"/>
        </w:rPr>
        <w:t>'aaaaaaaa'</w:t>
      </w:r>
      <w:r>
        <w:rPr>
          <w:color w:val="000000"/>
        </w:rPr>
        <w:t>))</w:t>
      </w:r>
      <w:r>
        <w:rPr>
          <w:color w:val="000000"/>
        </w:rPr>
        <w:br/>
      </w:r>
      <w:r>
        <w:rPr>
          <w:color w:val="000080"/>
        </w:rPr>
        <w:t>print</w:t>
      </w:r>
      <w:r>
        <w:rPr>
          <w:color w:val="000000"/>
        </w:rPr>
        <w:t>(z_func_prime (</w:t>
      </w:r>
      <w:r>
        <w:rPr>
          <w:b/>
          <w:bCs/>
          <w:color w:val="008000"/>
        </w:rPr>
        <w:t>'abababab'</w:t>
      </w:r>
      <w:r>
        <w:rPr>
          <w:color w:val="000000"/>
        </w:rPr>
        <w:t>))</w:t>
      </w:r>
    </w:p>
    <w:p w14:paraId="74A1DE3C" w14:textId="77777777" w:rsidR="000A4710" w:rsidRDefault="000A4710" w:rsidP="000A4710">
      <w:pPr>
        <w:rPr>
          <w:rFonts w:eastAsiaTheme="minorHAnsi"/>
        </w:rPr>
      </w:pPr>
    </w:p>
    <w:p w14:paraId="4A5DF1AC" w14:textId="77777777" w:rsidR="00130C05" w:rsidRPr="00130C05" w:rsidRDefault="00130C05" w:rsidP="00130C05">
      <w:pPr>
        <w:rPr>
          <w:color w:val="1A1718"/>
          <w:sz w:val="29"/>
          <w:szCs w:val="29"/>
        </w:rPr>
      </w:pPr>
      <w:r w:rsidRPr="00130C05">
        <w:rPr>
          <w:color w:val="1A1718"/>
          <w:sz w:val="29"/>
          <w:szCs w:val="29"/>
        </w:rPr>
        <w:t>[0, 0, 1, 3, 0, 3, 0, 1]</w:t>
      </w:r>
    </w:p>
    <w:p w14:paraId="110D2A7B" w14:textId="77777777" w:rsidR="00130C05" w:rsidRPr="00130C05" w:rsidRDefault="00130C05" w:rsidP="00130C05">
      <w:pPr>
        <w:rPr>
          <w:color w:val="1A1718"/>
          <w:sz w:val="29"/>
          <w:szCs w:val="29"/>
        </w:rPr>
      </w:pPr>
      <w:r w:rsidRPr="00130C05">
        <w:rPr>
          <w:color w:val="1A1718"/>
          <w:sz w:val="29"/>
          <w:szCs w:val="29"/>
        </w:rPr>
        <w:t>[0, 0, 0, 2, 0, 4, 0, 0, 1]</w:t>
      </w:r>
    </w:p>
    <w:p w14:paraId="41235FBD" w14:textId="77777777" w:rsidR="00130C05" w:rsidRPr="00130C05" w:rsidRDefault="00130C05" w:rsidP="00130C05">
      <w:pPr>
        <w:rPr>
          <w:color w:val="1A1718"/>
          <w:sz w:val="29"/>
          <w:szCs w:val="29"/>
        </w:rPr>
      </w:pPr>
      <w:r w:rsidRPr="00130C05">
        <w:rPr>
          <w:color w:val="1A1718"/>
          <w:sz w:val="29"/>
          <w:szCs w:val="29"/>
        </w:rPr>
        <w:t>[0, 0, 1, 0, 3, 0, 1]</w:t>
      </w:r>
    </w:p>
    <w:p w14:paraId="051CB233" w14:textId="77777777" w:rsidR="00130C05" w:rsidRPr="00130C05" w:rsidRDefault="00130C05" w:rsidP="00130C05">
      <w:pPr>
        <w:rPr>
          <w:color w:val="1A1718"/>
          <w:sz w:val="29"/>
          <w:szCs w:val="29"/>
        </w:rPr>
      </w:pPr>
      <w:r w:rsidRPr="00130C05">
        <w:rPr>
          <w:color w:val="1A1718"/>
          <w:sz w:val="29"/>
          <w:szCs w:val="29"/>
        </w:rPr>
        <w:t>[0, 7, 6, 5, 4, 3, 2, 1]</w:t>
      </w:r>
    </w:p>
    <w:p w14:paraId="190564B2" w14:textId="38B815F4" w:rsidR="000A4710" w:rsidRDefault="00130C05" w:rsidP="00130C05">
      <w:pPr>
        <w:rPr>
          <w:color w:val="1A1718"/>
          <w:sz w:val="29"/>
          <w:szCs w:val="29"/>
        </w:rPr>
      </w:pPr>
      <w:r w:rsidRPr="00130C05">
        <w:rPr>
          <w:color w:val="1A1718"/>
          <w:sz w:val="29"/>
          <w:szCs w:val="29"/>
        </w:rPr>
        <w:t>[0, 0, 6, 0, 4, 0, 2, 0]</w:t>
      </w:r>
    </w:p>
    <w:p w14:paraId="092F0DE2" w14:textId="6D343B37" w:rsidR="00D539DB" w:rsidRDefault="00D539DB" w:rsidP="00130C05">
      <w:pPr>
        <w:rPr>
          <w:color w:val="1A1718"/>
          <w:sz w:val="29"/>
          <w:szCs w:val="29"/>
        </w:rPr>
      </w:pPr>
    </w:p>
    <w:p w14:paraId="07D09BF4" w14:textId="77777777" w:rsidR="00D539DB" w:rsidRDefault="00D539DB" w:rsidP="00130C05">
      <w:pPr>
        <w:rPr>
          <w:color w:val="1A1718"/>
          <w:sz w:val="29"/>
          <w:szCs w:val="29"/>
        </w:rPr>
      </w:pPr>
    </w:p>
    <w:p w14:paraId="1FD1E43D" w14:textId="77777777" w:rsidR="00BB790B" w:rsidRPr="00BB790B" w:rsidRDefault="00BB790B" w:rsidP="00BB790B">
      <w:pPr>
        <w:pStyle w:val="2"/>
        <w:rPr>
          <w:lang w:val="ru-RU" w:eastAsia="ru-RU"/>
        </w:rPr>
      </w:pPr>
      <w:bookmarkStart w:id="141" w:name="_Toc216543303"/>
      <w:r w:rsidRPr="00BB790B">
        <w:rPr>
          <w:lang w:val="ru-RU" w:eastAsia="ru-RU"/>
        </w:rPr>
        <w:t>Z-функция: эффективный алгоритм</w:t>
      </w:r>
      <w:bookmarkEnd w:id="141"/>
    </w:p>
    <w:p w14:paraId="3ED06A5C" w14:textId="08A7B217" w:rsidR="00BB790B" w:rsidRPr="00BB790B" w:rsidRDefault="00BB790B" w:rsidP="00BB7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lang w:val="ru-RU" w:eastAsia="ru-RU"/>
        </w:rPr>
      </w:pPr>
      <w:hyperlink r:id="rId51" w:history="1">
        <w:r w:rsidRPr="00BB790B">
          <w:rPr>
            <w:rStyle w:val="a7"/>
            <w:rFonts w:ascii="var(--ds-font-family-code)" w:hAnsi="var(--ds-font-family-code)" w:cs="Courier New"/>
            <w:i/>
            <w:iCs/>
            <w:sz w:val="20"/>
            <w:szCs w:val="20"/>
            <w:lang w:val="ru-RU" w:eastAsia="ru-RU"/>
          </w:rPr>
          <w:t>https://neerc.ifmo.ru/wiki/index.php?title=Z-функция</w:t>
        </w:r>
      </w:hyperlink>
      <w:r>
        <w:rPr>
          <w:rFonts w:ascii="var(--ds-font-family-code)" w:hAnsi="var(--ds-font-family-code)" w:cs="Courier New"/>
          <w:i/>
          <w:iCs/>
          <w:color w:val="A0A1A7"/>
          <w:sz w:val="20"/>
          <w:szCs w:val="20"/>
          <w:lang w:val="ru-RU" w:eastAsia="ru-RU"/>
        </w:rPr>
        <w:t xml:space="preserve"> </w:t>
      </w:r>
    </w:p>
    <w:p w14:paraId="78EC77F7" w14:textId="77777777" w:rsidR="002D3D42" w:rsidRDefault="002D3D42" w:rsidP="002D3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b/>
          <w:bCs/>
          <w:color w:val="000080"/>
          <w:sz w:val="20"/>
          <w:szCs w:val="20"/>
          <w:lang w:eastAsia="ru-RU"/>
        </w:rPr>
      </w:pPr>
    </w:p>
    <w:p w14:paraId="7FDBE4CE" w14:textId="52B15A92" w:rsidR="002D3D42" w:rsidRPr="002D3D42" w:rsidRDefault="002D3D42" w:rsidP="002D3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lang w:eastAsia="ru-RU"/>
        </w:rPr>
      </w:pPr>
      <w:r w:rsidRPr="002D3D42">
        <w:rPr>
          <w:rFonts w:ascii="Courier New" w:hAnsi="Courier New" w:cs="Courier New"/>
          <w:b/>
          <w:bCs/>
          <w:color w:val="000080"/>
          <w:sz w:val="20"/>
          <w:szCs w:val="20"/>
          <w:lang w:eastAsia="ru-RU"/>
        </w:rPr>
        <w:t xml:space="preserve">def </w:t>
      </w:r>
      <w:r w:rsidRPr="002D3D42">
        <w:rPr>
          <w:rFonts w:ascii="Courier New" w:hAnsi="Courier New" w:cs="Courier New"/>
          <w:color w:val="000000"/>
          <w:sz w:val="20"/>
          <w:szCs w:val="20"/>
          <w:lang w:eastAsia="ru-RU"/>
        </w:rPr>
        <w:t>z_func(s):</w:t>
      </w:r>
      <w:r w:rsidRPr="002D3D42">
        <w:rPr>
          <w:rFonts w:ascii="Courier New" w:hAnsi="Courier New" w:cs="Courier New"/>
          <w:color w:val="000000"/>
          <w:sz w:val="20"/>
          <w:szCs w:val="20"/>
          <w:lang w:eastAsia="ru-RU"/>
        </w:rPr>
        <w:br/>
        <w:t xml:space="preserve">    n = </w:t>
      </w:r>
      <w:r w:rsidRPr="002D3D42">
        <w:rPr>
          <w:rFonts w:ascii="Courier New" w:hAnsi="Courier New" w:cs="Courier New"/>
          <w:color w:val="000080"/>
          <w:sz w:val="20"/>
          <w:szCs w:val="20"/>
          <w:lang w:eastAsia="ru-RU"/>
        </w:rPr>
        <w:t>len</w:t>
      </w:r>
      <w:r w:rsidRPr="002D3D42">
        <w:rPr>
          <w:rFonts w:ascii="Courier New" w:hAnsi="Courier New" w:cs="Courier New"/>
          <w:color w:val="000000"/>
          <w:sz w:val="20"/>
          <w:szCs w:val="20"/>
          <w:lang w:eastAsia="ru-RU"/>
        </w:rPr>
        <w:t xml:space="preserve">(s) </w:t>
      </w:r>
      <w:r w:rsidRPr="002D3D42">
        <w:rPr>
          <w:rFonts w:ascii="Courier New" w:hAnsi="Courier New" w:cs="Courier New"/>
          <w:color w:val="000000"/>
          <w:sz w:val="20"/>
          <w:szCs w:val="20"/>
          <w:lang w:eastAsia="ru-RU"/>
        </w:rPr>
        <w:br/>
        <w:t xml:space="preserve">    z = [</w:t>
      </w:r>
      <w:r w:rsidRPr="002D3D42">
        <w:rPr>
          <w:rFonts w:ascii="Courier New" w:hAnsi="Courier New" w:cs="Courier New"/>
          <w:color w:val="0000FF"/>
          <w:sz w:val="20"/>
          <w:szCs w:val="20"/>
          <w:lang w:eastAsia="ru-RU"/>
        </w:rPr>
        <w:t>0</w:t>
      </w:r>
      <w:r w:rsidRPr="002D3D42">
        <w:rPr>
          <w:rFonts w:ascii="Courier New" w:hAnsi="Courier New" w:cs="Courier New"/>
          <w:color w:val="000000"/>
          <w:sz w:val="20"/>
          <w:szCs w:val="20"/>
          <w:lang w:eastAsia="ru-RU"/>
        </w:rPr>
        <w:t>] * n</w:t>
      </w:r>
      <w:r w:rsidRPr="002D3D42">
        <w:rPr>
          <w:rFonts w:ascii="Courier New" w:hAnsi="Courier New" w:cs="Courier New"/>
          <w:color w:val="000000"/>
          <w:sz w:val="20"/>
          <w:szCs w:val="20"/>
          <w:lang w:eastAsia="ru-RU"/>
        </w:rPr>
        <w:br/>
        <w:t xml:space="preserve">    left, right = </w:t>
      </w:r>
      <w:r w:rsidRPr="002D3D42">
        <w:rPr>
          <w:rFonts w:ascii="Courier New" w:hAnsi="Courier New" w:cs="Courier New"/>
          <w:color w:val="0000FF"/>
          <w:sz w:val="20"/>
          <w:szCs w:val="20"/>
          <w:lang w:eastAsia="ru-RU"/>
        </w:rPr>
        <w:t>0</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0</w:t>
      </w:r>
      <w:r w:rsidRPr="002D3D42">
        <w:rPr>
          <w:rFonts w:ascii="Courier New" w:hAnsi="Courier New" w:cs="Courier New"/>
          <w:color w:val="0000FF"/>
          <w:sz w:val="20"/>
          <w:szCs w:val="20"/>
          <w:lang w:eastAsia="ru-RU"/>
        </w:rPr>
        <w:br/>
        <w:t xml:space="preserve">    </w:t>
      </w:r>
      <w:r w:rsidRPr="002D3D42">
        <w:rPr>
          <w:rFonts w:ascii="Courier New" w:hAnsi="Courier New" w:cs="Courier New"/>
          <w:b/>
          <w:bCs/>
          <w:color w:val="000080"/>
          <w:sz w:val="20"/>
          <w:szCs w:val="20"/>
          <w:lang w:eastAsia="ru-RU"/>
        </w:rPr>
        <w:t xml:space="preserve">for </w:t>
      </w:r>
      <w:r w:rsidRPr="002D3D42">
        <w:rPr>
          <w:rFonts w:ascii="Courier New" w:hAnsi="Courier New" w:cs="Courier New"/>
          <w:color w:val="000000"/>
          <w:sz w:val="20"/>
          <w:szCs w:val="20"/>
          <w:lang w:eastAsia="ru-RU"/>
        </w:rPr>
        <w:t xml:space="preserve">i </w:t>
      </w:r>
      <w:r w:rsidRPr="002D3D42">
        <w:rPr>
          <w:rFonts w:ascii="Courier New" w:hAnsi="Courier New" w:cs="Courier New"/>
          <w:b/>
          <w:bCs/>
          <w:color w:val="000080"/>
          <w:sz w:val="20"/>
          <w:szCs w:val="20"/>
          <w:lang w:eastAsia="ru-RU"/>
        </w:rPr>
        <w:t xml:space="preserve">in </w:t>
      </w:r>
      <w:r w:rsidRPr="002D3D42">
        <w:rPr>
          <w:rFonts w:ascii="Courier New" w:hAnsi="Courier New" w:cs="Courier New"/>
          <w:color w:val="000080"/>
          <w:sz w:val="20"/>
          <w:szCs w:val="20"/>
          <w:lang w:eastAsia="ru-RU"/>
        </w:rPr>
        <w:t>range</w:t>
      </w:r>
      <w:r w:rsidRPr="002D3D42">
        <w:rPr>
          <w:rFonts w:ascii="Courier New" w:hAnsi="Courier New" w:cs="Courier New"/>
          <w:color w:val="000000"/>
          <w:sz w:val="20"/>
          <w:szCs w:val="20"/>
          <w:lang w:eastAsia="ru-RU"/>
        </w:rPr>
        <w:t>(</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n):</w:t>
      </w:r>
      <w:r w:rsidRPr="002D3D42">
        <w:rPr>
          <w:rFonts w:ascii="Courier New" w:hAnsi="Courier New" w:cs="Courier New"/>
          <w:color w:val="000000"/>
          <w:sz w:val="20"/>
          <w:szCs w:val="20"/>
          <w:lang w:eastAsia="ru-RU"/>
        </w:rPr>
        <w:br/>
        <w:t xml:space="preserve">        k = </w:t>
      </w:r>
      <w:r w:rsidRPr="002D3D42">
        <w:rPr>
          <w:rFonts w:ascii="Courier New" w:hAnsi="Courier New" w:cs="Courier New"/>
          <w:color w:val="000080"/>
          <w:sz w:val="20"/>
          <w:szCs w:val="20"/>
          <w:lang w:eastAsia="ru-RU"/>
        </w:rPr>
        <w:t>max</w:t>
      </w:r>
      <w:r w:rsidRPr="002D3D42">
        <w:rPr>
          <w:rFonts w:ascii="Courier New" w:hAnsi="Courier New" w:cs="Courier New"/>
          <w:color w:val="000000"/>
          <w:sz w:val="20"/>
          <w:szCs w:val="20"/>
          <w:lang w:eastAsia="ru-RU"/>
        </w:rPr>
        <w:t>(</w:t>
      </w:r>
      <w:r w:rsidRPr="002D3D42">
        <w:rPr>
          <w:rFonts w:ascii="Courier New" w:hAnsi="Courier New" w:cs="Courier New"/>
          <w:color w:val="0000FF"/>
          <w:sz w:val="20"/>
          <w:szCs w:val="20"/>
          <w:lang w:eastAsia="ru-RU"/>
        </w:rPr>
        <w:t>0</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80"/>
          <w:sz w:val="20"/>
          <w:szCs w:val="20"/>
          <w:lang w:eastAsia="ru-RU"/>
        </w:rPr>
        <w:t>min</w:t>
      </w:r>
      <w:r w:rsidRPr="002D3D42">
        <w:rPr>
          <w:rFonts w:ascii="Courier New" w:hAnsi="Courier New" w:cs="Courier New"/>
          <w:color w:val="000000"/>
          <w:sz w:val="20"/>
          <w:szCs w:val="20"/>
          <w:lang w:eastAsia="ru-RU"/>
        </w:rPr>
        <w:t>(z[i - left], right - i))</w:t>
      </w:r>
      <w:r w:rsidRPr="002D3D42">
        <w:rPr>
          <w:rFonts w:ascii="Courier New" w:hAnsi="Courier New" w:cs="Courier New"/>
          <w:color w:val="000000"/>
          <w:sz w:val="20"/>
          <w:szCs w:val="20"/>
          <w:lang w:eastAsia="ru-RU"/>
        </w:rPr>
        <w:br/>
        <w:t xml:space="preserve">        </w:t>
      </w:r>
      <w:r w:rsidRPr="002D3D42">
        <w:rPr>
          <w:rFonts w:ascii="Courier New" w:hAnsi="Courier New" w:cs="Courier New"/>
          <w:b/>
          <w:bCs/>
          <w:color w:val="000080"/>
          <w:sz w:val="20"/>
          <w:szCs w:val="20"/>
          <w:lang w:eastAsia="ru-RU"/>
        </w:rPr>
        <w:t xml:space="preserve">while </w:t>
      </w:r>
      <w:r w:rsidRPr="002D3D42">
        <w:rPr>
          <w:rFonts w:ascii="Courier New" w:hAnsi="Courier New" w:cs="Courier New"/>
          <w:color w:val="000000"/>
          <w:sz w:val="20"/>
          <w:szCs w:val="20"/>
          <w:lang w:eastAsia="ru-RU"/>
        </w:rPr>
        <w:t xml:space="preserve">i + k &lt; n </w:t>
      </w:r>
      <w:r w:rsidRPr="002D3D42">
        <w:rPr>
          <w:rFonts w:ascii="Courier New" w:hAnsi="Courier New" w:cs="Courier New"/>
          <w:b/>
          <w:bCs/>
          <w:color w:val="000080"/>
          <w:sz w:val="20"/>
          <w:szCs w:val="20"/>
          <w:lang w:eastAsia="ru-RU"/>
        </w:rPr>
        <w:t xml:space="preserve">and </w:t>
      </w:r>
      <w:r w:rsidRPr="002D3D42">
        <w:rPr>
          <w:rFonts w:ascii="Courier New" w:hAnsi="Courier New" w:cs="Courier New"/>
          <w:color w:val="000000"/>
          <w:sz w:val="20"/>
          <w:szCs w:val="20"/>
          <w:lang w:eastAsia="ru-RU"/>
        </w:rPr>
        <w:t>s[k] == s[i + k]:</w:t>
      </w:r>
      <w:r w:rsidRPr="002D3D42">
        <w:rPr>
          <w:rFonts w:ascii="Courier New" w:hAnsi="Courier New" w:cs="Courier New"/>
          <w:color w:val="000000"/>
          <w:sz w:val="20"/>
          <w:szCs w:val="20"/>
          <w:lang w:eastAsia="ru-RU"/>
        </w:rPr>
        <w:br/>
        <w:t xml:space="preserve">            k += </w:t>
      </w:r>
      <w:r w:rsidRPr="002D3D42">
        <w:rPr>
          <w:rFonts w:ascii="Courier New" w:hAnsi="Courier New" w:cs="Courier New"/>
          <w:color w:val="0000FF"/>
          <w:sz w:val="20"/>
          <w:szCs w:val="20"/>
          <w:lang w:eastAsia="ru-RU"/>
        </w:rPr>
        <w:t>1</w:t>
      </w:r>
      <w:r w:rsidRPr="002D3D42">
        <w:rPr>
          <w:rFonts w:ascii="Courier New" w:hAnsi="Courier New" w:cs="Courier New"/>
          <w:color w:val="0000FF"/>
          <w:sz w:val="20"/>
          <w:szCs w:val="20"/>
          <w:lang w:eastAsia="ru-RU"/>
        </w:rPr>
        <w:br/>
      </w:r>
      <w:r w:rsidRPr="002D3D42">
        <w:rPr>
          <w:rFonts w:ascii="Courier New" w:hAnsi="Courier New" w:cs="Courier New"/>
          <w:color w:val="0000FF"/>
          <w:sz w:val="20"/>
          <w:szCs w:val="20"/>
          <w:lang w:eastAsia="ru-RU"/>
        </w:rPr>
        <w:lastRenderedPageBreak/>
        <w:t xml:space="preserve">        </w:t>
      </w:r>
      <w:r w:rsidRPr="002D3D42">
        <w:rPr>
          <w:rFonts w:ascii="Courier New" w:hAnsi="Courier New" w:cs="Courier New"/>
          <w:color w:val="000000"/>
          <w:sz w:val="20"/>
          <w:szCs w:val="20"/>
          <w:lang w:eastAsia="ru-RU"/>
        </w:rPr>
        <w:t>z[i] = k</w:t>
      </w:r>
      <w:r w:rsidRPr="002D3D42">
        <w:rPr>
          <w:rFonts w:ascii="Courier New" w:hAnsi="Courier New" w:cs="Courier New"/>
          <w:color w:val="000000"/>
          <w:sz w:val="20"/>
          <w:szCs w:val="20"/>
          <w:lang w:eastAsia="ru-RU"/>
        </w:rPr>
        <w:br/>
        <w:t xml:space="preserve">        </w:t>
      </w:r>
      <w:r w:rsidRPr="002D3D42">
        <w:rPr>
          <w:rFonts w:ascii="Courier New" w:hAnsi="Courier New" w:cs="Courier New"/>
          <w:b/>
          <w:bCs/>
          <w:color w:val="000080"/>
          <w:sz w:val="20"/>
          <w:szCs w:val="20"/>
          <w:lang w:eastAsia="ru-RU"/>
        </w:rPr>
        <w:t xml:space="preserve">if </w:t>
      </w:r>
      <w:r w:rsidRPr="002D3D42">
        <w:rPr>
          <w:rFonts w:ascii="Courier New" w:hAnsi="Courier New" w:cs="Courier New"/>
          <w:color w:val="000000"/>
          <w:sz w:val="20"/>
          <w:szCs w:val="20"/>
          <w:lang w:eastAsia="ru-RU"/>
        </w:rPr>
        <w:t>i + k &gt; right:</w:t>
      </w:r>
      <w:r w:rsidRPr="002D3D42">
        <w:rPr>
          <w:rFonts w:ascii="Courier New" w:hAnsi="Courier New" w:cs="Courier New"/>
          <w:color w:val="000000"/>
          <w:sz w:val="20"/>
          <w:szCs w:val="20"/>
          <w:lang w:eastAsia="ru-RU"/>
        </w:rPr>
        <w:br/>
        <w:t xml:space="preserve">            left, right = i, i + k</w:t>
      </w:r>
      <w:r w:rsidRPr="002D3D42">
        <w:rPr>
          <w:rFonts w:ascii="Courier New" w:hAnsi="Courier New" w:cs="Courier New"/>
          <w:color w:val="000000"/>
          <w:sz w:val="20"/>
          <w:szCs w:val="20"/>
          <w:lang w:eastAsia="ru-RU"/>
        </w:rPr>
        <w:br/>
        <w:t xml:space="preserve">    </w:t>
      </w:r>
      <w:r w:rsidRPr="002D3D42">
        <w:rPr>
          <w:rFonts w:ascii="Courier New" w:hAnsi="Courier New" w:cs="Courier New"/>
          <w:b/>
          <w:bCs/>
          <w:color w:val="000080"/>
          <w:sz w:val="20"/>
          <w:szCs w:val="20"/>
          <w:lang w:eastAsia="ru-RU"/>
        </w:rPr>
        <w:t xml:space="preserve">return </w:t>
      </w:r>
      <w:r w:rsidRPr="002D3D42">
        <w:rPr>
          <w:rFonts w:ascii="Courier New" w:hAnsi="Courier New" w:cs="Courier New"/>
          <w:color w:val="000000"/>
          <w:sz w:val="20"/>
          <w:szCs w:val="20"/>
          <w:lang w:eastAsia="ru-RU"/>
        </w:rPr>
        <w:t>z</w:t>
      </w:r>
      <w:r w:rsidRPr="002D3D42">
        <w:rPr>
          <w:rFonts w:ascii="Courier New" w:hAnsi="Courier New" w:cs="Courier New"/>
          <w:color w:val="000000"/>
          <w:sz w:val="20"/>
          <w:szCs w:val="20"/>
          <w:lang w:eastAsia="ru-RU"/>
        </w:rPr>
        <w:br/>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(z_func(</w:t>
      </w:r>
      <w:r w:rsidRPr="002D3D42">
        <w:rPr>
          <w:rFonts w:ascii="Courier New" w:hAnsi="Courier New" w:cs="Courier New"/>
          <w:b/>
          <w:bCs/>
          <w:color w:val="008000"/>
          <w:sz w:val="20"/>
          <w:szCs w:val="20"/>
          <w:lang w:eastAsia="ru-RU"/>
        </w:rPr>
        <w:t>'abaababa'</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(z_func(</w:t>
      </w:r>
      <w:r w:rsidRPr="002D3D42">
        <w:rPr>
          <w:rFonts w:ascii="Courier New" w:hAnsi="Courier New" w:cs="Courier New"/>
          <w:b/>
          <w:bCs/>
          <w:color w:val="008000"/>
          <w:sz w:val="20"/>
          <w:szCs w:val="20"/>
          <w:lang w:eastAsia="ru-RU"/>
        </w:rPr>
        <w:t>'baababaab'</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(z_func(</w:t>
      </w:r>
      <w:r w:rsidRPr="002D3D42">
        <w:rPr>
          <w:rFonts w:ascii="Courier New" w:hAnsi="Courier New" w:cs="Courier New"/>
          <w:b/>
          <w:bCs/>
          <w:color w:val="008000"/>
          <w:sz w:val="20"/>
          <w:szCs w:val="20"/>
          <w:lang w:eastAsia="ru-RU"/>
        </w:rPr>
        <w:t>'abacaba'</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(z_func(</w:t>
      </w:r>
      <w:r w:rsidRPr="002D3D42">
        <w:rPr>
          <w:rFonts w:ascii="Courier New" w:hAnsi="Courier New" w:cs="Courier New"/>
          <w:b/>
          <w:bCs/>
          <w:color w:val="008000"/>
          <w:sz w:val="20"/>
          <w:szCs w:val="20"/>
          <w:lang w:eastAsia="ru-RU"/>
        </w:rPr>
        <w:t>'aaaaaaaa'</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(z_func(</w:t>
      </w:r>
      <w:r w:rsidRPr="002D3D42">
        <w:rPr>
          <w:rFonts w:ascii="Courier New" w:hAnsi="Courier New" w:cs="Courier New"/>
          <w:b/>
          <w:bCs/>
          <w:color w:val="008000"/>
          <w:sz w:val="20"/>
          <w:szCs w:val="20"/>
          <w:lang w:eastAsia="ru-RU"/>
        </w:rPr>
        <w:t>'abababab'</w:t>
      </w:r>
      <w:r w:rsidRPr="002D3D42">
        <w:rPr>
          <w:rFonts w:ascii="Courier New" w:hAnsi="Courier New" w:cs="Courier New"/>
          <w:color w:val="000000"/>
          <w:sz w:val="20"/>
          <w:szCs w:val="20"/>
          <w:lang w:eastAsia="ru-RU"/>
        </w:rPr>
        <w:t>))</w:t>
      </w:r>
    </w:p>
    <w:p w14:paraId="25863FD1" w14:textId="77777777" w:rsidR="002D3D42" w:rsidRPr="002D3D42" w:rsidRDefault="002D3D42" w:rsidP="002D3D42">
      <w:pPr>
        <w:rPr>
          <w:lang w:val="ru-RU" w:eastAsia="ru-RU"/>
        </w:rPr>
      </w:pPr>
      <w:r w:rsidRPr="002D3D42">
        <w:rPr>
          <w:lang w:val="ru-RU" w:eastAsia="ru-RU"/>
        </w:rPr>
        <w:t>[0, 0, 1, 3, 0, 3, 0, 1]</w:t>
      </w:r>
    </w:p>
    <w:p w14:paraId="2A4B095F" w14:textId="77777777" w:rsidR="002D3D42" w:rsidRPr="002D3D42" w:rsidRDefault="002D3D42" w:rsidP="002D3D42">
      <w:pPr>
        <w:rPr>
          <w:lang w:val="ru-RU" w:eastAsia="ru-RU"/>
        </w:rPr>
      </w:pPr>
      <w:r w:rsidRPr="002D3D42">
        <w:rPr>
          <w:lang w:val="ru-RU" w:eastAsia="ru-RU"/>
        </w:rPr>
        <w:t>[0, 0, 0, 2, 0, 4, 0, 0, 1]</w:t>
      </w:r>
    </w:p>
    <w:p w14:paraId="1BB35030" w14:textId="77777777" w:rsidR="002D3D42" w:rsidRPr="002D3D42" w:rsidRDefault="002D3D42" w:rsidP="002D3D42">
      <w:pPr>
        <w:rPr>
          <w:lang w:val="ru-RU" w:eastAsia="ru-RU"/>
        </w:rPr>
      </w:pPr>
      <w:r w:rsidRPr="002D3D42">
        <w:rPr>
          <w:lang w:val="ru-RU" w:eastAsia="ru-RU"/>
        </w:rPr>
        <w:t>[0, 0, 1, 0, 3, 0, 1]</w:t>
      </w:r>
    </w:p>
    <w:p w14:paraId="491810A3" w14:textId="77777777" w:rsidR="002D3D42" w:rsidRPr="002D3D42" w:rsidRDefault="002D3D42" w:rsidP="002D3D42">
      <w:pPr>
        <w:rPr>
          <w:lang w:val="ru-RU" w:eastAsia="ru-RU"/>
        </w:rPr>
      </w:pPr>
      <w:r w:rsidRPr="002D3D42">
        <w:rPr>
          <w:lang w:val="ru-RU" w:eastAsia="ru-RU"/>
        </w:rPr>
        <w:t>[0, 7, 6, 5, 4, 3, 2, 1]</w:t>
      </w:r>
    </w:p>
    <w:p w14:paraId="1425BF32" w14:textId="77777777" w:rsidR="002D3D42" w:rsidRDefault="002D3D42" w:rsidP="002D3D42">
      <w:pPr>
        <w:rPr>
          <w:lang w:val="ru-RU" w:eastAsia="ru-RU"/>
        </w:rPr>
      </w:pPr>
      <w:r w:rsidRPr="002D3D42">
        <w:rPr>
          <w:lang w:val="ru-RU" w:eastAsia="ru-RU"/>
        </w:rPr>
        <w:t>[0, 0, 6, 0, 4, 0, 2, 0]</w:t>
      </w:r>
    </w:p>
    <w:p w14:paraId="5AFDA5B5" w14:textId="17CFA626" w:rsidR="00BB790B" w:rsidRPr="00BB790B" w:rsidRDefault="00BB790B" w:rsidP="002D3D42">
      <w:pPr>
        <w:pStyle w:val="2"/>
        <w:rPr>
          <w:lang w:val="ru-RU" w:eastAsia="ru-RU"/>
        </w:rPr>
      </w:pPr>
      <w:bookmarkStart w:id="142" w:name="_Toc216543304"/>
      <w:r w:rsidRPr="00BB790B">
        <w:rPr>
          <w:lang w:eastAsia="ru-RU"/>
        </w:rPr>
        <w:t>Z</w:t>
      </w:r>
      <w:r w:rsidRPr="00BB790B">
        <w:rPr>
          <w:lang w:val="ru-RU" w:eastAsia="ru-RU"/>
        </w:rPr>
        <w:t>-функция в алгоритме Кнута-Морриса-Пратта</w:t>
      </w:r>
      <w:bookmarkEnd w:id="142"/>
    </w:p>
    <w:p w14:paraId="4FCAFC80" w14:textId="77777777" w:rsidR="00BB790B" w:rsidRPr="00BB790B" w:rsidRDefault="00BB790B" w:rsidP="002D3D42">
      <w:pPr>
        <w:rPr>
          <w:lang w:val="ru-RU" w:eastAsia="ru-RU"/>
        </w:rPr>
      </w:pPr>
      <w:r w:rsidRPr="00BB790B">
        <w:rPr>
          <w:lang w:val="ru-RU" w:eastAsia="ru-RU"/>
        </w:rPr>
        <w:t>В каноническом алгоритме Кнута-Морриса-Пратта используется префикс-функция. Но и также в этом алгоритме можно использовать вместо префикс-функции Z-функцию — только теперь нужные позиции будут начинаться с |pattern|, а не заканчиваться.</w:t>
      </w:r>
    </w:p>
    <w:p w14:paraId="39459BFC" w14:textId="77777777" w:rsidR="00BB790B" w:rsidRPr="00BB790B" w:rsidRDefault="00BB790B" w:rsidP="002D3D42">
      <w:pPr>
        <w:rPr>
          <w:lang w:val="ru-RU" w:eastAsia="ru-RU"/>
        </w:rPr>
      </w:pPr>
      <w:r w:rsidRPr="00BB790B">
        <w:rPr>
          <w:lang w:val="ru-RU" w:eastAsia="ru-RU"/>
        </w:rPr>
        <w:t>Соединим подстроки pattern и text каким-нибудь символом, которого нет ни в одной из строк. Пусть этот символ </w:t>
      </w:r>
      <w:r w:rsidRPr="00BB790B">
        <w:rPr>
          <w:rFonts w:ascii="var(--ds-font-family-code)" w:hAnsi="var(--ds-font-family-code)" w:cs="Courier New"/>
          <w:sz w:val="21"/>
          <w:szCs w:val="21"/>
          <w:lang w:val="ru-RU" w:eastAsia="ru-RU"/>
        </w:rPr>
        <w:t>#</w:t>
      </w:r>
      <w:r w:rsidRPr="00BB790B">
        <w:rPr>
          <w:lang w:val="ru-RU" w:eastAsia="ru-RU"/>
        </w:rPr>
        <w:t>. Возьмем строку </w:t>
      </w:r>
      <w:r w:rsidRPr="00BB790B">
        <w:rPr>
          <w:rFonts w:ascii="var(--ds-font-family-code)" w:hAnsi="var(--ds-font-family-code)" w:cs="Courier New"/>
          <w:sz w:val="21"/>
          <w:szCs w:val="21"/>
          <w:lang w:val="ru-RU" w:eastAsia="ru-RU"/>
        </w:rPr>
        <w:t>pattern#text</w:t>
      </w:r>
      <w:r w:rsidRPr="00BB790B">
        <w:rPr>
          <w:lang w:val="ru-RU" w:eastAsia="ru-RU"/>
        </w:rPr>
        <w:t> и построим для этой получившейся строки z-функцию. Теперь рассмотрим её значения, кроме первых m + 1 (которые, как видно, относятся к строке pattern и разделителю </w:t>
      </w:r>
      <w:r w:rsidRPr="00BB790B">
        <w:rPr>
          <w:rFonts w:ascii="var(--ds-font-family-code)" w:hAnsi="var(--ds-font-family-code)" w:cs="Courier New"/>
          <w:sz w:val="21"/>
          <w:szCs w:val="21"/>
          <w:lang w:val="ru-RU" w:eastAsia="ru-RU"/>
        </w:rPr>
        <w:t>#</w:t>
      </w:r>
      <w:r w:rsidRPr="00BB790B">
        <w:rPr>
          <w:lang w:val="ru-RU" w:eastAsia="ru-RU"/>
        </w:rPr>
        <w:t>). Посмотрим, в каких позициях она равна |pattern|. Заметим (см. упражнение выше), что если где-то z-функция равна m = len(pattern), это значит, что в этом месте начинается вхождение pattern в text.</w:t>
      </w:r>
    </w:p>
    <w:p w14:paraId="3E7DD216" w14:textId="77777777" w:rsidR="00BB790B" w:rsidRPr="00BB790B" w:rsidRDefault="00BB790B" w:rsidP="002D3D42">
      <w:pPr>
        <w:pStyle w:val="2"/>
        <w:rPr>
          <w:lang w:val="ru-RU" w:eastAsia="ru-RU"/>
        </w:rPr>
      </w:pPr>
      <w:bookmarkStart w:id="143" w:name="_Toc216543305"/>
      <w:r w:rsidRPr="00BB790B">
        <w:rPr>
          <w:lang w:val="ru-RU" w:eastAsia="ru-RU"/>
        </w:rPr>
        <w:t>Хеш-функции</w:t>
      </w:r>
      <w:bookmarkEnd w:id="143"/>
    </w:p>
    <w:p w14:paraId="7BF17107" w14:textId="77777777" w:rsidR="00BB790B" w:rsidRPr="00BB790B" w:rsidRDefault="00BB790B" w:rsidP="002D3D42">
      <w:pPr>
        <w:rPr>
          <w:lang w:val="ru-RU" w:eastAsia="ru-RU"/>
        </w:rPr>
      </w:pPr>
      <w:bookmarkStart w:id="144" w:name="_Toc216543306"/>
      <w:r w:rsidRPr="002D3D42">
        <w:rPr>
          <w:rStyle w:val="30"/>
        </w:rPr>
        <w:t>Хеш-функция</w:t>
      </w:r>
      <w:bookmarkEnd w:id="144"/>
      <w:r w:rsidRPr="00BB790B">
        <w:rPr>
          <w:lang w:val="ru-RU" w:eastAsia="ru-RU"/>
        </w:rPr>
        <w:t xml:space="preserve"> — это функция, сопоставляющая объектам какого-то множества числовые значения из ограниченного промежутка. Применительно к строкам хеш-функция для строк представляет собой функцию, которая получает строку и возвращает число (отображает строки на числа).</w:t>
      </w:r>
    </w:p>
    <w:p w14:paraId="788A0DFA" w14:textId="77777777" w:rsidR="00BB790B" w:rsidRPr="00BB790B" w:rsidRDefault="00BB790B" w:rsidP="002D3D42">
      <w:pPr>
        <w:rPr>
          <w:lang w:val="ru-RU" w:eastAsia="ru-RU"/>
        </w:rPr>
      </w:pPr>
      <w:r w:rsidRPr="00BB790B">
        <w:rPr>
          <w:lang w:val="ru-RU" w:eastAsia="ru-RU"/>
        </w:rPr>
        <w:t>Для некоторых задач удобнее работать с хешами, чем с самими объектами. Пусть даны n строк длины m, и нас просят q раз проверять произвольные две строки на равенство. Вместо наивной проверки за O(q·n·m), мы можем посчитать хеши (числа) всех строк, сохранить, и во время ответа на запрос сравнивать два числа, а не две строки.</w:t>
      </w:r>
    </w:p>
    <w:p w14:paraId="63473A83" w14:textId="77777777" w:rsidR="00BB790B" w:rsidRPr="00BB790B" w:rsidRDefault="00BB790B" w:rsidP="002D3D42">
      <w:pPr>
        <w:pStyle w:val="3"/>
        <w:rPr>
          <w:lang w:eastAsia="ru-RU"/>
        </w:rPr>
      </w:pPr>
      <w:bookmarkStart w:id="145" w:name="_Toc216543307"/>
      <w:r w:rsidRPr="00BB790B">
        <w:rPr>
          <w:lang w:eastAsia="ru-RU"/>
        </w:rPr>
        <w:t>Хеш-функция должна соответствовать требованиям:</w:t>
      </w:r>
      <w:bookmarkEnd w:id="145"/>
    </w:p>
    <w:p w14:paraId="3E9C95D2" w14:textId="77777777" w:rsidR="00BB790B" w:rsidRPr="002D3D42" w:rsidRDefault="00BB790B" w:rsidP="002D3D42">
      <w:pPr>
        <w:pStyle w:val="ad"/>
        <w:numPr>
          <w:ilvl w:val="0"/>
          <w:numId w:val="41"/>
        </w:numPr>
        <w:rPr>
          <w:lang w:val="ru-RU" w:eastAsia="ru-RU"/>
        </w:rPr>
      </w:pPr>
      <w:r w:rsidRPr="002D3D42">
        <w:rPr>
          <w:lang w:val="ru-RU" w:eastAsia="ru-RU"/>
        </w:rPr>
        <w:t>быть однозначной, то есть, для одного и того же ключа key выдавать одно и то же значение индекса i (свойство последовательности);</w:t>
      </w:r>
    </w:p>
    <w:p w14:paraId="182C7827" w14:textId="77777777" w:rsidR="00BB790B" w:rsidRPr="002D3D42" w:rsidRDefault="00BB790B" w:rsidP="002D3D42">
      <w:pPr>
        <w:pStyle w:val="ad"/>
        <w:numPr>
          <w:ilvl w:val="0"/>
          <w:numId w:val="41"/>
        </w:numPr>
        <w:rPr>
          <w:lang w:val="ru-RU" w:eastAsia="ru-RU"/>
        </w:rPr>
      </w:pPr>
      <w:r w:rsidRPr="002D3D42">
        <w:rPr>
          <w:lang w:val="ru-RU" w:eastAsia="ru-RU"/>
        </w:rPr>
        <w:t>быстро вычисляться (за линейное от размера объекта время);</w:t>
      </w:r>
    </w:p>
    <w:p w14:paraId="7D0A21FE" w14:textId="77777777" w:rsidR="00BB790B" w:rsidRPr="002D3D42" w:rsidRDefault="00BB790B" w:rsidP="002D3D42">
      <w:pPr>
        <w:pStyle w:val="ad"/>
        <w:numPr>
          <w:ilvl w:val="0"/>
          <w:numId w:val="41"/>
        </w:numPr>
        <w:rPr>
          <w:lang w:val="ru-RU" w:eastAsia="ru-RU"/>
        </w:rPr>
      </w:pPr>
      <w:r w:rsidRPr="002D3D42">
        <w:rPr>
          <w:lang w:val="ru-RU" w:eastAsia="ru-RU"/>
        </w:rPr>
        <w:t>выходные значения (индексы) i должны находиться в диапазоне хэш-таблицы (массива);</w:t>
      </w:r>
    </w:p>
    <w:p w14:paraId="08C70576" w14:textId="77777777" w:rsidR="00BB790B" w:rsidRPr="002D3D42" w:rsidRDefault="00BB790B" w:rsidP="002D3D42">
      <w:pPr>
        <w:pStyle w:val="ad"/>
        <w:numPr>
          <w:ilvl w:val="0"/>
          <w:numId w:val="41"/>
        </w:numPr>
        <w:rPr>
          <w:lang w:val="ru-RU" w:eastAsia="ru-RU"/>
        </w:rPr>
      </w:pPr>
      <w:r w:rsidRPr="002D3D42">
        <w:rPr>
          <w:lang w:val="ru-RU" w:eastAsia="ru-RU"/>
        </w:rPr>
        <w:t>множество ключей {key} должно равномерно распределяться по таблице.</w:t>
      </w:r>
    </w:p>
    <w:p w14:paraId="562940D4" w14:textId="77777777" w:rsidR="00BB790B" w:rsidRPr="00BB790B" w:rsidRDefault="00BB790B" w:rsidP="002D3D42">
      <w:pPr>
        <w:rPr>
          <w:lang w:val="ru-RU" w:eastAsia="ru-RU"/>
        </w:rPr>
      </w:pPr>
      <w:r w:rsidRPr="00BB790B">
        <w:rPr>
          <w:lang w:val="ru-RU" w:eastAsia="ru-RU"/>
        </w:rPr>
        <w:t>Иногда от хеш-функции требуют неустойчивости (т.е. чтобы при близких значениях ключей большого множества она генерировала сильно отличающиеся ключи малого множества).</w:t>
      </w:r>
    </w:p>
    <w:p w14:paraId="07A8F15E" w14:textId="77777777" w:rsidR="00BB790B" w:rsidRPr="00BB790B" w:rsidRDefault="00BB790B" w:rsidP="002D3D42">
      <w:pPr>
        <w:pStyle w:val="3"/>
        <w:rPr>
          <w:lang w:eastAsia="ru-RU"/>
        </w:rPr>
      </w:pPr>
      <w:bookmarkStart w:id="146" w:name="_Toc216543308"/>
      <w:r w:rsidRPr="00BB790B">
        <w:rPr>
          <w:lang w:eastAsia="ru-RU"/>
        </w:rPr>
        <w:t>Пусть:</w:t>
      </w:r>
      <w:bookmarkEnd w:id="146"/>
    </w:p>
    <w:p w14:paraId="77404949" w14:textId="77777777" w:rsidR="00BB790B" w:rsidRPr="002D3D42" w:rsidRDefault="00BB790B" w:rsidP="002D3D42">
      <w:pPr>
        <w:pStyle w:val="ad"/>
        <w:numPr>
          <w:ilvl w:val="0"/>
          <w:numId w:val="42"/>
        </w:numPr>
        <w:rPr>
          <w:lang w:val="ru-RU" w:eastAsia="ru-RU"/>
        </w:rPr>
      </w:pPr>
      <w:r w:rsidRPr="002D3D42">
        <w:rPr>
          <w:lang w:val="ru-RU" w:eastAsia="ru-RU"/>
        </w:rPr>
        <w:lastRenderedPageBreak/>
        <w:t>key — множество ключей;</w:t>
      </w:r>
    </w:p>
    <w:p w14:paraId="784860D0" w14:textId="77777777" w:rsidR="00BB790B" w:rsidRPr="002D3D42" w:rsidRDefault="00BB790B" w:rsidP="002D3D42">
      <w:pPr>
        <w:pStyle w:val="ad"/>
        <w:numPr>
          <w:ilvl w:val="0"/>
          <w:numId w:val="42"/>
        </w:numPr>
        <w:rPr>
          <w:lang w:val="ru-RU" w:eastAsia="ru-RU"/>
        </w:rPr>
      </w:pPr>
      <w:r w:rsidRPr="002D3D42">
        <w:rPr>
          <w:lang w:val="ru-RU" w:eastAsia="ru-RU"/>
        </w:rPr>
        <w:t>n — количество ключей, которые у нас есть (или ожидается);</w:t>
      </w:r>
    </w:p>
    <w:p w14:paraId="0BB70FF7" w14:textId="77777777" w:rsidR="00BB790B" w:rsidRPr="002D3D42" w:rsidRDefault="00BB790B" w:rsidP="002D3D42">
      <w:pPr>
        <w:pStyle w:val="ad"/>
        <w:numPr>
          <w:ilvl w:val="0"/>
          <w:numId w:val="42"/>
        </w:numPr>
        <w:rPr>
          <w:lang w:val="ru-RU" w:eastAsia="ru-RU"/>
        </w:rPr>
      </w:pPr>
      <w:r w:rsidRPr="002D3D42">
        <w:rPr>
          <w:lang w:val="ru-RU" w:eastAsia="ru-RU"/>
        </w:rPr>
        <w:t>m — параметр хеш-функции (размер хеш-таблицы);</w:t>
      </w:r>
    </w:p>
    <w:p w14:paraId="08EC28B6" w14:textId="77777777" w:rsidR="00BB790B" w:rsidRPr="002D3D42" w:rsidRDefault="00BB790B" w:rsidP="002D3D42">
      <w:pPr>
        <w:pStyle w:val="ad"/>
        <w:numPr>
          <w:ilvl w:val="0"/>
          <w:numId w:val="42"/>
        </w:numPr>
        <w:rPr>
          <w:lang w:val="ru-RU" w:eastAsia="ru-RU"/>
        </w:rPr>
      </w:pPr>
      <w:r w:rsidRPr="002D3D42">
        <w:rPr>
          <w:lang w:val="ru-RU" w:eastAsia="ru-RU"/>
        </w:rPr>
        <w:t>h: key → {0, ..., m - 1} — хеш-функция;</w:t>
      </w:r>
    </w:p>
    <w:p w14:paraId="66E28783" w14:textId="77777777" w:rsidR="00BB790B" w:rsidRPr="002D3D42" w:rsidRDefault="00BB790B" w:rsidP="002D3D42">
      <w:pPr>
        <w:pStyle w:val="ad"/>
        <w:numPr>
          <w:ilvl w:val="0"/>
          <w:numId w:val="42"/>
        </w:numPr>
        <w:rPr>
          <w:lang w:val="ru-RU" w:eastAsia="ru-RU"/>
        </w:rPr>
      </w:pPr>
      <w:r w:rsidRPr="002D3D42">
        <w:rPr>
          <w:lang w:val="ru-RU" w:eastAsia="ru-RU"/>
        </w:rPr>
        <w:t>h(k) — хеш-значение (код ключа key);</w:t>
      </w:r>
    </w:p>
    <w:p w14:paraId="1B758BAD" w14:textId="77777777" w:rsidR="00BB790B" w:rsidRPr="002D3D42" w:rsidRDefault="00BB790B" w:rsidP="002D3D42">
      <w:pPr>
        <w:pStyle w:val="ad"/>
        <w:numPr>
          <w:ilvl w:val="0"/>
          <w:numId w:val="42"/>
        </w:numPr>
        <w:rPr>
          <w:lang w:val="ru-RU" w:eastAsia="ru-RU"/>
        </w:rPr>
      </w:pPr>
      <w:r w:rsidRPr="002D3D42">
        <w:rPr>
          <w:lang w:val="ru-RU" w:eastAsia="ru-RU"/>
        </w:rPr>
        <w:t>α = n/m — коэффициент заполнения.</w:t>
      </w:r>
    </w:p>
    <w:p w14:paraId="077C3295" w14:textId="77777777" w:rsidR="00BB790B" w:rsidRPr="00BB790B" w:rsidRDefault="00BB790B" w:rsidP="002D3D42">
      <w:pPr>
        <w:rPr>
          <w:lang w:val="ru-RU" w:eastAsia="ru-RU"/>
        </w:rPr>
      </w:pPr>
      <w:bookmarkStart w:id="147" w:name="_Toc216543309"/>
      <w:r w:rsidRPr="002D3D42">
        <w:rPr>
          <w:rStyle w:val="30"/>
        </w:rPr>
        <w:t>Коллизия</w:t>
      </w:r>
      <w:bookmarkEnd w:id="147"/>
      <w:r w:rsidRPr="00BB790B">
        <w:rPr>
          <w:lang w:val="ru-RU" w:eastAsia="ru-RU"/>
        </w:rPr>
        <w:t xml:space="preserve"> — совпадение хеш-значений на разных значениях ключей:</w:t>
      </w:r>
    </w:p>
    <w:p w14:paraId="0C06B9F2" w14:textId="77777777" w:rsidR="00BB790B" w:rsidRPr="002D3D42" w:rsidRDefault="00BB790B" w:rsidP="002D3D42">
      <w:pPr>
        <w:rPr>
          <w:rFonts w:ascii="Courier New" w:hAnsi="Courier New" w:cs="Courier New"/>
          <w:sz w:val="20"/>
          <w:szCs w:val="20"/>
          <w:lang w:val="ru-RU" w:eastAsia="ru-RU"/>
        </w:rPr>
      </w:pPr>
      <w:r w:rsidRPr="002D3D42">
        <w:rPr>
          <w:rFonts w:ascii="Courier New" w:hAnsi="Courier New" w:cs="Courier New"/>
          <w:sz w:val="20"/>
          <w:szCs w:val="20"/>
          <w:lang w:eastAsia="ru-RU"/>
        </w:rPr>
        <w:t>h</w:t>
      </w:r>
      <w:r w:rsidRPr="002D3D42">
        <w:rPr>
          <w:rFonts w:ascii="Courier New" w:hAnsi="Courier New" w:cs="Courier New"/>
          <w:sz w:val="20"/>
          <w:szCs w:val="20"/>
          <w:lang w:val="ru-RU" w:eastAsia="ru-RU"/>
        </w:rPr>
        <w:t>(</w:t>
      </w:r>
      <w:r w:rsidRPr="002D3D42">
        <w:rPr>
          <w:rFonts w:ascii="Courier New" w:hAnsi="Courier New" w:cs="Courier New"/>
          <w:sz w:val="20"/>
          <w:szCs w:val="20"/>
          <w:lang w:eastAsia="ru-RU"/>
        </w:rPr>
        <w:t>key</w:t>
      </w:r>
      <w:r w:rsidRPr="002D3D42">
        <w:rPr>
          <w:rFonts w:ascii="Cambria Math" w:hAnsi="Cambria Math" w:cs="Cambria Math"/>
          <w:sz w:val="20"/>
          <w:szCs w:val="20"/>
          <w:lang w:val="ru-RU" w:eastAsia="ru-RU"/>
        </w:rPr>
        <w:t>₁</w:t>
      </w:r>
      <w:r w:rsidRPr="002D3D42">
        <w:rPr>
          <w:rFonts w:ascii="Courier New" w:hAnsi="Courier New" w:cs="Courier New"/>
          <w:sz w:val="20"/>
          <w:szCs w:val="20"/>
          <w:lang w:val="ru-RU" w:eastAsia="ru-RU"/>
        </w:rPr>
        <w:t xml:space="preserve">) = </w:t>
      </w:r>
      <w:r w:rsidRPr="002D3D42">
        <w:rPr>
          <w:rFonts w:ascii="Courier New" w:hAnsi="Courier New" w:cs="Courier New"/>
          <w:sz w:val="20"/>
          <w:szCs w:val="20"/>
          <w:lang w:eastAsia="ru-RU"/>
        </w:rPr>
        <w:t>h</w:t>
      </w:r>
      <w:r w:rsidRPr="002D3D42">
        <w:rPr>
          <w:rFonts w:ascii="Courier New" w:hAnsi="Courier New" w:cs="Courier New"/>
          <w:sz w:val="20"/>
          <w:szCs w:val="20"/>
          <w:lang w:val="ru-RU" w:eastAsia="ru-RU"/>
        </w:rPr>
        <w:t>(</w:t>
      </w:r>
      <w:r w:rsidRPr="002D3D42">
        <w:rPr>
          <w:rFonts w:ascii="Courier New" w:hAnsi="Courier New" w:cs="Courier New"/>
          <w:sz w:val="20"/>
          <w:szCs w:val="20"/>
          <w:lang w:eastAsia="ru-RU"/>
        </w:rPr>
        <w:t>key</w:t>
      </w:r>
      <w:r w:rsidRPr="002D3D42">
        <w:rPr>
          <w:rFonts w:ascii="Cambria Math" w:hAnsi="Cambria Math" w:cs="Cambria Math"/>
          <w:sz w:val="20"/>
          <w:szCs w:val="20"/>
          <w:lang w:val="ru-RU" w:eastAsia="ru-RU"/>
        </w:rPr>
        <w:t>₂</w:t>
      </w:r>
      <w:r w:rsidRPr="002D3D42">
        <w:rPr>
          <w:rFonts w:ascii="Courier New" w:hAnsi="Courier New" w:cs="Courier New"/>
          <w:sz w:val="20"/>
          <w:szCs w:val="20"/>
          <w:lang w:val="ru-RU" w:eastAsia="ru-RU"/>
        </w:rPr>
        <w:t xml:space="preserve">), </w:t>
      </w:r>
      <w:r w:rsidRPr="002D3D42">
        <w:rPr>
          <w:rFonts w:ascii="Courier New" w:hAnsi="Courier New" w:cs="Courier New"/>
          <w:sz w:val="20"/>
          <w:szCs w:val="20"/>
          <w:lang w:eastAsia="ru-RU"/>
        </w:rPr>
        <w:t>key</w:t>
      </w:r>
      <w:r w:rsidRPr="002D3D42">
        <w:rPr>
          <w:rFonts w:ascii="Cambria Math" w:hAnsi="Cambria Math" w:cs="Cambria Math"/>
          <w:sz w:val="20"/>
          <w:szCs w:val="20"/>
          <w:lang w:val="ru-RU" w:eastAsia="ru-RU"/>
        </w:rPr>
        <w:t>₁</w:t>
      </w:r>
      <w:r w:rsidRPr="002D3D42">
        <w:rPr>
          <w:rFonts w:ascii="Courier New" w:hAnsi="Courier New" w:cs="Courier New"/>
          <w:sz w:val="20"/>
          <w:szCs w:val="20"/>
          <w:lang w:val="ru-RU" w:eastAsia="ru-RU"/>
        </w:rPr>
        <w:t xml:space="preserve"> ≠ </w:t>
      </w:r>
      <w:r w:rsidRPr="002D3D42">
        <w:rPr>
          <w:rFonts w:ascii="Courier New" w:hAnsi="Courier New" w:cs="Courier New"/>
          <w:sz w:val="20"/>
          <w:szCs w:val="20"/>
          <w:lang w:eastAsia="ru-RU"/>
        </w:rPr>
        <w:t>key</w:t>
      </w:r>
      <w:r w:rsidRPr="002D3D42">
        <w:rPr>
          <w:rFonts w:ascii="Cambria Math" w:hAnsi="Cambria Math" w:cs="Cambria Math"/>
          <w:sz w:val="20"/>
          <w:szCs w:val="20"/>
          <w:lang w:val="ru-RU" w:eastAsia="ru-RU"/>
        </w:rPr>
        <w:t>₂</w:t>
      </w:r>
      <w:r w:rsidRPr="002D3D42">
        <w:rPr>
          <w:rFonts w:ascii="Courier New" w:hAnsi="Courier New" w:cs="Courier New"/>
          <w:sz w:val="20"/>
          <w:szCs w:val="20"/>
          <w:lang w:val="ru-RU" w:eastAsia="ru-RU"/>
        </w:rPr>
        <w:t>.</w:t>
      </w:r>
    </w:p>
    <w:p w14:paraId="79183454" w14:textId="77777777" w:rsidR="00BB790B" w:rsidRPr="00BB790B" w:rsidRDefault="00BB790B" w:rsidP="002D3D42">
      <w:pPr>
        <w:pStyle w:val="3"/>
        <w:rPr>
          <w:lang w:eastAsia="ru-RU"/>
        </w:rPr>
      </w:pPr>
      <w:bookmarkStart w:id="148" w:name="_Toc216543310"/>
      <w:r w:rsidRPr="00BB790B">
        <w:rPr>
          <w:lang w:eastAsia="ru-RU"/>
        </w:rPr>
        <w:t>Методы разрешения коллизий:</w:t>
      </w:r>
      <w:bookmarkEnd w:id="148"/>
    </w:p>
    <w:p w14:paraId="309C7C4B" w14:textId="77777777" w:rsidR="00BB790B" w:rsidRPr="002D3D42" w:rsidRDefault="00BB790B" w:rsidP="002D3D42">
      <w:pPr>
        <w:pStyle w:val="ad"/>
        <w:numPr>
          <w:ilvl w:val="0"/>
          <w:numId w:val="43"/>
        </w:numPr>
        <w:rPr>
          <w:lang w:val="ru-RU" w:eastAsia="ru-RU"/>
        </w:rPr>
      </w:pPr>
      <w:r w:rsidRPr="002D3D42">
        <w:rPr>
          <w:lang w:val="ru-RU" w:eastAsia="ru-RU"/>
        </w:rPr>
        <w:t>Метод цепочек.</w:t>
      </w:r>
    </w:p>
    <w:p w14:paraId="7E5913CC" w14:textId="77777777" w:rsidR="00BB790B" w:rsidRPr="002D3D42" w:rsidRDefault="00BB790B" w:rsidP="002D3D42">
      <w:pPr>
        <w:pStyle w:val="ad"/>
        <w:numPr>
          <w:ilvl w:val="0"/>
          <w:numId w:val="43"/>
        </w:numPr>
        <w:rPr>
          <w:lang w:val="ru-RU" w:eastAsia="ru-RU"/>
        </w:rPr>
      </w:pPr>
      <w:r w:rsidRPr="002D3D42">
        <w:rPr>
          <w:lang w:val="ru-RU" w:eastAsia="ru-RU"/>
        </w:rPr>
        <w:t>Открытая адресация.</w:t>
      </w:r>
    </w:p>
    <w:p w14:paraId="4C726B08" w14:textId="102BE514" w:rsidR="00D539DB" w:rsidRDefault="00D539DB" w:rsidP="00D539DB">
      <w:pPr>
        <w:rPr>
          <w:color w:val="1A1718"/>
          <w:sz w:val="29"/>
          <w:szCs w:val="29"/>
          <w:lang w:val="ru-RU"/>
        </w:rPr>
      </w:pPr>
      <w:r>
        <w:rPr>
          <w:noProof/>
          <w:color w:val="1A1718"/>
          <w:sz w:val="29"/>
          <w:szCs w:val="29"/>
          <w:lang w:val="ru-RU"/>
        </w:rPr>
        <w:drawing>
          <wp:inline distT="0" distB="0" distL="0" distR="0" wp14:anchorId="1778BF0A" wp14:editId="2214B9E2">
            <wp:extent cx="3721100" cy="22352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52">
                      <a:extLst>
                        <a:ext uri="{28A0092B-C50C-407E-A947-70E740481C1C}">
                          <a14:useLocalDpi xmlns:a14="http://schemas.microsoft.com/office/drawing/2010/main" val="0"/>
                        </a:ext>
                      </a:extLst>
                    </a:blip>
                    <a:stretch>
                      <a:fillRect/>
                    </a:stretch>
                  </pic:blipFill>
                  <pic:spPr>
                    <a:xfrm>
                      <a:off x="0" y="0"/>
                      <a:ext cx="3721100" cy="2235200"/>
                    </a:xfrm>
                    <a:prstGeom prst="rect">
                      <a:avLst/>
                    </a:prstGeom>
                  </pic:spPr>
                </pic:pic>
              </a:graphicData>
            </a:graphic>
          </wp:inline>
        </w:drawing>
      </w:r>
    </w:p>
    <w:p w14:paraId="1273F362" w14:textId="77777777" w:rsidR="00BB790B" w:rsidRPr="00BB790B" w:rsidRDefault="00BB790B" w:rsidP="002D3D42">
      <w:pPr>
        <w:pStyle w:val="2"/>
        <w:rPr>
          <w:lang w:eastAsia="ru-RU"/>
        </w:rPr>
      </w:pPr>
      <w:bookmarkStart w:id="149" w:name="_Toc216543311"/>
      <w:r w:rsidRPr="00BB790B">
        <w:rPr>
          <w:lang w:eastAsia="ru-RU"/>
        </w:rPr>
        <w:t>Полиномиальное хеширование</w:t>
      </w:r>
      <w:bookmarkEnd w:id="149"/>
    </w:p>
    <w:p w14:paraId="054CBBFD" w14:textId="77777777" w:rsidR="00BB790B" w:rsidRPr="00BB790B" w:rsidRDefault="00BB790B" w:rsidP="002D3D42">
      <w:pPr>
        <w:rPr>
          <w:lang w:val="ru-RU" w:eastAsia="ru-RU"/>
        </w:rPr>
      </w:pPr>
      <w:r w:rsidRPr="00BB790B">
        <w:rPr>
          <w:lang w:val="ru-RU" w:eastAsia="ru-RU"/>
        </w:rPr>
        <w:t>Существует два подхода в выборе функции полиномиального хеша, которые зависят от направления: слева-направо (прямой полиномиальный хеш) и справа-налево (обратный полиномиальный хеш). Рассмотрим:</w:t>
      </w:r>
    </w:p>
    <w:p w14:paraId="6BD49407" w14:textId="77777777" w:rsidR="00BB790B" w:rsidRPr="002D3D42" w:rsidRDefault="00BB790B" w:rsidP="002D3D42">
      <w:pPr>
        <w:pStyle w:val="ad"/>
        <w:numPr>
          <w:ilvl w:val="0"/>
          <w:numId w:val="44"/>
        </w:numPr>
        <w:rPr>
          <w:lang w:val="ru-RU" w:eastAsia="ru-RU"/>
        </w:rPr>
      </w:pPr>
      <w:r w:rsidRPr="002D3D42">
        <w:rPr>
          <w:lang w:val="ru-RU" w:eastAsia="ru-RU"/>
        </w:rPr>
        <w:t>последовательность {s₀, s₁, ..., sₙ₋₁} (она же строка);</w:t>
      </w:r>
    </w:p>
    <w:p w14:paraId="553FB672" w14:textId="77777777" w:rsidR="00BB790B" w:rsidRPr="002D3D42" w:rsidRDefault="00BB790B" w:rsidP="002D3D42">
      <w:pPr>
        <w:pStyle w:val="ad"/>
        <w:numPr>
          <w:ilvl w:val="0"/>
          <w:numId w:val="44"/>
        </w:numPr>
        <w:rPr>
          <w:lang w:val="ru-RU" w:eastAsia="ru-RU"/>
        </w:rPr>
      </w:pPr>
      <w:r w:rsidRPr="002D3D42">
        <w:rPr>
          <w:lang w:val="ru-RU" w:eastAsia="ru-RU"/>
        </w:rPr>
        <w:t>p — произвольное простое число, большее размера алфавита;</w:t>
      </w:r>
    </w:p>
    <w:p w14:paraId="08470E75" w14:textId="77777777" w:rsidR="00BB790B" w:rsidRPr="002D3D42" w:rsidRDefault="00BB790B" w:rsidP="002D3D42">
      <w:pPr>
        <w:pStyle w:val="ad"/>
        <w:numPr>
          <w:ilvl w:val="0"/>
          <w:numId w:val="44"/>
        </w:numPr>
        <w:rPr>
          <w:lang w:val="ru-RU" w:eastAsia="ru-RU"/>
        </w:rPr>
      </w:pPr>
      <w:r w:rsidRPr="002D3D42">
        <w:rPr>
          <w:lang w:val="ru-RU" w:eastAsia="ru-RU"/>
        </w:rPr>
        <w:t>m — модуль хеширования (достаточно большое число, вообще говоря, не обязательно простое).</w:t>
      </w:r>
    </w:p>
    <w:p w14:paraId="29024638" w14:textId="77777777" w:rsidR="00BB790B" w:rsidRPr="00BB790B" w:rsidRDefault="00BB790B" w:rsidP="002D3D42">
      <w:pPr>
        <w:rPr>
          <w:lang w:val="ru-RU" w:eastAsia="ru-RU"/>
        </w:rPr>
      </w:pPr>
      <w:r w:rsidRPr="00BB790B">
        <w:rPr>
          <w:lang w:val="ru-RU" w:eastAsia="ru-RU"/>
        </w:rPr>
        <w:t>Обратный полиномиальный хеш наиболее удобен и адекватен для хеширования строк.</w:t>
      </w:r>
    </w:p>
    <w:p w14:paraId="574C9029" w14:textId="77777777" w:rsidR="00BB790B" w:rsidRPr="00BB790B" w:rsidRDefault="00BB790B" w:rsidP="002D3D42">
      <w:pPr>
        <w:pStyle w:val="2"/>
        <w:rPr>
          <w:lang w:val="ru-RU" w:eastAsia="ru-RU"/>
        </w:rPr>
      </w:pPr>
      <w:bookmarkStart w:id="150" w:name="_Toc216543312"/>
      <w:r w:rsidRPr="00BB790B">
        <w:rPr>
          <w:lang w:val="ru-RU" w:eastAsia="ru-RU"/>
        </w:rPr>
        <w:t>Обратный полиномиальный хеш</w:t>
      </w:r>
      <w:bookmarkEnd w:id="150"/>
    </w:p>
    <w:p w14:paraId="2F43491E" w14:textId="77777777" w:rsidR="00BB790B" w:rsidRPr="00BB790B" w:rsidRDefault="00BB790B" w:rsidP="002D3D42">
      <w:pPr>
        <w:rPr>
          <w:lang w:val="ru-RU" w:eastAsia="ru-RU"/>
        </w:rPr>
      </w:pPr>
      <w:r w:rsidRPr="00BB790B">
        <w:rPr>
          <w:lang w:val="ru-RU" w:eastAsia="ru-RU"/>
        </w:rPr>
        <w:t>Определим обратный полиномиальный хеш для этой последовательности (строки) как результат вычисления следующего выражения:</w:t>
      </w:r>
    </w:p>
    <w:p w14:paraId="3E7124AF" w14:textId="77777777" w:rsidR="00BB790B" w:rsidRPr="00BB790B" w:rsidRDefault="00BB790B" w:rsidP="00BB7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F1115"/>
          <w:sz w:val="20"/>
          <w:szCs w:val="20"/>
          <w:lang w:val="ru-RU" w:eastAsia="ru-RU"/>
        </w:rPr>
      </w:pPr>
      <w:r w:rsidRPr="00BB790B">
        <w:rPr>
          <w:rFonts w:ascii="Courier New" w:hAnsi="Courier New" w:cs="Courier New"/>
          <w:color w:val="0F1115"/>
          <w:sz w:val="20"/>
          <w:szCs w:val="20"/>
          <w:lang w:eastAsia="ru-RU"/>
        </w:rPr>
        <w:t>h</w:t>
      </w:r>
      <w:r w:rsidRPr="00BB790B">
        <w:rPr>
          <w:rFonts w:ascii="Cambria Math" w:hAnsi="Cambria Math" w:cs="Cambria Math"/>
          <w:color w:val="0F1115"/>
          <w:sz w:val="20"/>
          <w:szCs w:val="20"/>
          <w:lang w:eastAsia="ru-RU"/>
        </w:rPr>
        <w:t>₀</w:t>
      </w:r>
      <w:r w:rsidRPr="00BB790B">
        <w:rPr>
          <w:rFonts w:ascii="Courier New" w:hAnsi="Courier New" w:cs="Courier New"/>
          <w:color w:val="0F1115"/>
          <w:sz w:val="20"/>
          <w:szCs w:val="20"/>
          <w:lang w:eastAsia="ru-RU"/>
        </w:rPr>
        <w:t>(s, p, m) = (s</w:t>
      </w:r>
      <w:r w:rsidRPr="00BB790B">
        <w:rPr>
          <w:rFonts w:ascii="Cambria Math" w:hAnsi="Cambria Math" w:cs="Cambria Math"/>
          <w:color w:val="0F1115"/>
          <w:sz w:val="20"/>
          <w:szCs w:val="20"/>
          <w:lang w:eastAsia="ru-RU"/>
        </w:rPr>
        <w:t>₀</w:t>
      </w:r>
      <w:r w:rsidRPr="00BB790B">
        <w:rPr>
          <w:rFonts w:ascii="Courier New" w:hAnsi="Courier New" w:cs="Courier New"/>
          <w:color w:val="0F1115"/>
          <w:sz w:val="20"/>
          <w:szCs w:val="20"/>
          <w:lang w:eastAsia="ru-RU"/>
        </w:rPr>
        <w:t>·pⁿ</w:t>
      </w:r>
      <w:r w:rsidRPr="00BB790B">
        <w:rPr>
          <w:rFonts w:ascii="Cambria Math" w:hAnsi="Cambria Math" w:cs="Cambria Math"/>
          <w:color w:val="0F1115"/>
          <w:sz w:val="20"/>
          <w:szCs w:val="20"/>
          <w:lang w:eastAsia="ru-RU"/>
        </w:rPr>
        <w:t>⁻</w:t>
      </w:r>
      <w:r w:rsidRPr="00BB790B">
        <w:rPr>
          <w:rFonts w:ascii="Courier New" w:hAnsi="Courier New" w:cs="Courier New"/>
          <w:color w:val="0F1115"/>
          <w:sz w:val="20"/>
          <w:szCs w:val="20"/>
          <w:lang w:eastAsia="ru-RU"/>
        </w:rPr>
        <w:t>¹ + s</w:t>
      </w:r>
      <w:r w:rsidRPr="00BB790B">
        <w:rPr>
          <w:rFonts w:ascii="Cambria Math" w:hAnsi="Cambria Math" w:cs="Cambria Math"/>
          <w:color w:val="0F1115"/>
          <w:sz w:val="20"/>
          <w:szCs w:val="20"/>
          <w:lang w:eastAsia="ru-RU"/>
        </w:rPr>
        <w:t>₁</w:t>
      </w:r>
      <w:r w:rsidRPr="00BB790B">
        <w:rPr>
          <w:rFonts w:ascii="Courier New" w:hAnsi="Courier New" w:cs="Courier New"/>
          <w:color w:val="0F1115"/>
          <w:sz w:val="20"/>
          <w:szCs w:val="20"/>
          <w:lang w:eastAsia="ru-RU"/>
        </w:rPr>
        <w:t>·pⁿ</w:t>
      </w:r>
      <w:r w:rsidRPr="00BB790B">
        <w:rPr>
          <w:rFonts w:ascii="Cambria Math" w:hAnsi="Cambria Math" w:cs="Cambria Math"/>
          <w:color w:val="0F1115"/>
          <w:sz w:val="20"/>
          <w:szCs w:val="20"/>
          <w:lang w:eastAsia="ru-RU"/>
        </w:rPr>
        <w:t>⁻</w:t>
      </w:r>
      <w:r w:rsidRPr="00BB790B">
        <w:rPr>
          <w:rFonts w:ascii="Courier New" w:hAnsi="Courier New" w:cs="Courier New"/>
          <w:color w:val="0F1115"/>
          <w:sz w:val="20"/>
          <w:szCs w:val="20"/>
          <w:lang w:eastAsia="ru-RU"/>
        </w:rPr>
        <w:t xml:space="preserve">² + ... </w:t>
      </w:r>
      <w:r w:rsidRPr="00BB790B">
        <w:rPr>
          <w:rFonts w:ascii="Courier New" w:hAnsi="Courier New" w:cs="Courier New"/>
          <w:color w:val="0F1115"/>
          <w:sz w:val="20"/>
          <w:szCs w:val="20"/>
          <w:lang w:val="ru-RU" w:eastAsia="ru-RU"/>
        </w:rPr>
        <w:t>+ s</w:t>
      </w:r>
      <w:r w:rsidRPr="00BB790B">
        <w:rPr>
          <w:rFonts w:ascii="Segoe UI Symbol" w:hAnsi="Segoe UI Symbol" w:cs="Segoe UI Symbol"/>
          <w:color w:val="0F1115"/>
          <w:sz w:val="20"/>
          <w:szCs w:val="20"/>
          <w:lang w:val="ru-RU" w:eastAsia="ru-RU"/>
        </w:rPr>
        <w:t>ₙ</w:t>
      </w:r>
      <w:r w:rsidRPr="00BB790B">
        <w:rPr>
          <w:rFonts w:ascii="Cambria Math" w:hAnsi="Cambria Math" w:cs="Cambria Math"/>
          <w:color w:val="0F1115"/>
          <w:sz w:val="20"/>
          <w:szCs w:val="20"/>
          <w:lang w:val="ru-RU" w:eastAsia="ru-RU"/>
        </w:rPr>
        <w:t>₋₂</w:t>
      </w:r>
      <w:r w:rsidRPr="00BB790B">
        <w:rPr>
          <w:rFonts w:ascii="Courier New" w:hAnsi="Courier New" w:cs="Courier New"/>
          <w:color w:val="0F1115"/>
          <w:sz w:val="20"/>
          <w:szCs w:val="20"/>
          <w:lang w:val="ru-RU" w:eastAsia="ru-RU"/>
        </w:rPr>
        <w:t>·p + s</w:t>
      </w:r>
      <w:r w:rsidRPr="00BB790B">
        <w:rPr>
          <w:rFonts w:ascii="Segoe UI Symbol" w:hAnsi="Segoe UI Symbol" w:cs="Segoe UI Symbol"/>
          <w:color w:val="0F1115"/>
          <w:sz w:val="20"/>
          <w:szCs w:val="20"/>
          <w:lang w:val="ru-RU" w:eastAsia="ru-RU"/>
        </w:rPr>
        <w:t>ₙ</w:t>
      </w:r>
      <w:r w:rsidRPr="00BB790B">
        <w:rPr>
          <w:rFonts w:ascii="Cambria Math" w:hAnsi="Cambria Math" w:cs="Cambria Math"/>
          <w:color w:val="0F1115"/>
          <w:sz w:val="20"/>
          <w:szCs w:val="20"/>
          <w:lang w:val="ru-RU" w:eastAsia="ru-RU"/>
        </w:rPr>
        <w:t>₋₁</w:t>
      </w:r>
      <w:r w:rsidRPr="00BB790B">
        <w:rPr>
          <w:rFonts w:ascii="Courier New" w:hAnsi="Courier New" w:cs="Courier New"/>
          <w:color w:val="0F1115"/>
          <w:sz w:val="20"/>
          <w:szCs w:val="20"/>
          <w:lang w:val="ru-RU" w:eastAsia="ru-RU"/>
        </w:rPr>
        <w:t>) mod m</w:t>
      </w:r>
    </w:p>
    <w:p w14:paraId="15992611" w14:textId="77777777" w:rsidR="00BB790B" w:rsidRPr="00BB790B" w:rsidRDefault="00BB790B" w:rsidP="002D3D42">
      <w:pPr>
        <w:rPr>
          <w:lang w:val="ru-RU" w:eastAsia="ru-RU"/>
        </w:rPr>
      </w:pPr>
      <w:r w:rsidRPr="00BB790B">
        <w:rPr>
          <w:lang w:val="ru-RU" w:eastAsia="ru-RU"/>
        </w:rPr>
        <w:t>Будем считать, что хеш от пустой строки равен нулю. Поэтому хеш строки из одного символа уже должен быть равен какому-то числу. Получится, что хеш i-го символа это i + 1 значение в массиве хешей (получим сдвиг на единицу, типа нумерация в строке с единицы).</w:t>
      </w:r>
    </w:p>
    <w:p w14:paraId="23E7710C" w14:textId="77777777" w:rsidR="002D3D42" w:rsidRDefault="002D3D42" w:rsidP="00BB7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Segoe UI"/>
          <w:color w:val="0F1115"/>
          <w:sz w:val="18"/>
          <w:szCs w:val="18"/>
          <w:lang w:eastAsia="ru-RU"/>
        </w:rPr>
      </w:pPr>
    </w:p>
    <w:p w14:paraId="622667A2" w14:textId="77777777" w:rsidR="002D3D42" w:rsidRPr="002D3D42" w:rsidRDefault="002D3D42" w:rsidP="002D3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eastAsia="ru-RU"/>
        </w:rPr>
      </w:pPr>
      <w:r w:rsidRPr="002D3D42">
        <w:rPr>
          <w:rFonts w:ascii="Courier New" w:hAnsi="Courier New" w:cs="Courier New"/>
          <w:b/>
          <w:bCs/>
          <w:color w:val="000080"/>
          <w:sz w:val="20"/>
          <w:szCs w:val="20"/>
          <w:lang w:eastAsia="ru-RU"/>
        </w:rPr>
        <w:t xml:space="preserve">def </w:t>
      </w:r>
      <w:r w:rsidRPr="002D3D42">
        <w:rPr>
          <w:rFonts w:ascii="Courier New" w:hAnsi="Courier New" w:cs="Courier New"/>
          <w:color w:val="000000"/>
          <w:sz w:val="20"/>
          <w:szCs w:val="20"/>
          <w:lang w:eastAsia="ru-RU"/>
        </w:rPr>
        <w:t>prime_power(n):</w:t>
      </w:r>
      <w:r w:rsidRPr="002D3D42">
        <w:rPr>
          <w:rFonts w:ascii="Courier New" w:hAnsi="Courier New" w:cs="Courier New"/>
          <w:color w:val="000000"/>
          <w:sz w:val="20"/>
          <w:szCs w:val="20"/>
          <w:lang w:eastAsia="ru-RU"/>
        </w:rPr>
        <w:br/>
        <w:t xml:space="preserve">    pow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xml:space="preserve">] * (n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t xml:space="preserve">    </w:t>
      </w:r>
      <w:r w:rsidRPr="002D3D42">
        <w:rPr>
          <w:rFonts w:ascii="Courier New" w:hAnsi="Courier New" w:cs="Courier New"/>
          <w:b/>
          <w:bCs/>
          <w:color w:val="000080"/>
          <w:sz w:val="20"/>
          <w:szCs w:val="20"/>
          <w:lang w:eastAsia="ru-RU"/>
        </w:rPr>
        <w:t xml:space="preserve">for </w:t>
      </w:r>
      <w:r w:rsidRPr="002D3D42">
        <w:rPr>
          <w:rFonts w:ascii="Courier New" w:hAnsi="Courier New" w:cs="Courier New"/>
          <w:color w:val="000000"/>
          <w:sz w:val="20"/>
          <w:szCs w:val="20"/>
          <w:lang w:eastAsia="ru-RU"/>
        </w:rPr>
        <w:t xml:space="preserve">i </w:t>
      </w:r>
      <w:r w:rsidRPr="002D3D42">
        <w:rPr>
          <w:rFonts w:ascii="Courier New" w:hAnsi="Courier New" w:cs="Courier New"/>
          <w:b/>
          <w:bCs/>
          <w:color w:val="000080"/>
          <w:sz w:val="20"/>
          <w:szCs w:val="20"/>
          <w:lang w:eastAsia="ru-RU"/>
        </w:rPr>
        <w:t xml:space="preserve">in </w:t>
      </w:r>
      <w:r w:rsidRPr="002D3D42">
        <w:rPr>
          <w:rFonts w:ascii="Courier New" w:hAnsi="Courier New" w:cs="Courier New"/>
          <w:color w:val="000080"/>
          <w:sz w:val="20"/>
          <w:szCs w:val="20"/>
          <w:lang w:eastAsia="ru-RU"/>
        </w:rPr>
        <w:t>range</w:t>
      </w:r>
      <w:r w:rsidRPr="002D3D42">
        <w:rPr>
          <w:rFonts w:ascii="Courier New" w:hAnsi="Courier New" w:cs="Courier New"/>
          <w:color w:val="000000"/>
          <w:sz w:val="20"/>
          <w:szCs w:val="20"/>
          <w:lang w:eastAsia="ru-RU"/>
        </w:rPr>
        <w:t>(</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xml:space="preserve">, n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t xml:space="preserve">        pow[i] = (pow[i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xml:space="preserve">] * PRIME) % MOD  </w:t>
      </w:r>
      <w:r w:rsidRPr="002D3D42">
        <w:rPr>
          <w:rFonts w:ascii="Courier New" w:hAnsi="Courier New" w:cs="Courier New"/>
          <w:i/>
          <w:iCs/>
          <w:color w:val="808080"/>
          <w:sz w:val="20"/>
          <w:szCs w:val="20"/>
          <w:lang w:eastAsia="ru-RU"/>
        </w:rPr>
        <w:t xml:space="preserve"># </w:t>
      </w:r>
      <w:r w:rsidRPr="002D3D42">
        <w:rPr>
          <w:rFonts w:ascii="Courier New" w:hAnsi="Courier New" w:cs="Courier New"/>
          <w:i/>
          <w:iCs/>
          <w:color w:val="808080"/>
          <w:sz w:val="20"/>
          <w:szCs w:val="20"/>
          <w:lang w:val="ru-RU" w:eastAsia="ru-RU"/>
        </w:rPr>
        <w:t>переходим</w:t>
      </w:r>
      <w:r w:rsidRPr="002D3D42">
        <w:rPr>
          <w:rFonts w:ascii="Courier New" w:hAnsi="Courier New" w:cs="Courier New"/>
          <w:i/>
          <w:iCs/>
          <w:color w:val="808080"/>
          <w:sz w:val="20"/>
          <w:szCs w:val="20"/>
          <w:lang w:eastAsia="ru-RU"/>
        </w:rPr>
        <w:t xml:space="preserve"> </w:t>
      </w:r>
      <w:r w:rsidRPr="002D3D42">
        <w:rPr>
          <w:rFonts w:ascii="Courier New" w:hAnsi="Courier New" w:cs="Courier New"/>
          <w:i/>
          <w:iCs/>
          <w:color w:val="808080"/>
          <w:sz w:val="20"/>
          <w:szCs w:val="20"/>
          <w:lang w:val="ru-RU" w:eastAsia="ru-RU"/>
        </w:rPr>
        <w:t>к</w:t>
      </w:r>
      <w:r w:rsidRPr="002D3D42">
        <w:rPr>
          <w:rFonts w:ascii="Courier New" w:hAnsi="Courier New" w:cs="Courier New"/>
          <w:i/>
          <w:iCs/>
          <w:color w:val="808080"/>
          <w:sz w:val="20"/>
          <w:szCs w:val="20"/>
          <w:lang w:eastAsia="ru-RU"/>
        </w:rPr>
        <w:t xml:space="preserve"> </w:t>
      </w:r>
      <w:r w:rsidRPr="002D3D42">
        <w:rPr>
          <w:rFonts w:ascii="Courier New" w:hAnsi="Courier New" w:cs="Courier New"/>
          <w:i/>
          <w:iCs/>
          <w:color w:val="808080"/>
          <w:sz w:val="20"/>
          <w:szCs w:val="20"/>
          <w:lang w:val="ru-RU" w:eastAsia="ru-RU"/>
        </w:rPr>
        <w:t>арифметике</w:t>
      </w:r>
      <w:r w:rsidRPr="002D3D42">
        <w:rPr>
          <w:rFonts w:ascii="Courier New" w:hAnsi="Courier New" w:cs="Courier New"/>
          <w:i/>
          <w:iCs/>
          <w:color w:val="808080"/>
          <w:sz w:val="20"/>
          <w:szCs w:val="20"/>
          <w:lang w:eastAsia="ru-RU"/>
        </w:rPr>
        <w:t xml:space="preserve"> </w:t>
      </w:r>
      <w:r w:rsidRPr="002D3D42">
        <w:rPr>
          <w:rFonts w:ascii="Courier New" w:hAnsi="Courier New" w:cs="Courier New"/>
          <w:i/>
          <w:iCs/>
          <w:color w:val="808080"/>
          <w:sz w:val="20"/>
          <w:szCs w:val="20"/>
          <w:lang w:val="ru-RU" w:eastAsia="ru-RU"/>
        </w:rPr>
        <w:t>длинных</w:t>
      </w:r>
      <w:r w:rsidRPr="002D3D42">
        <w:rPr>
          <w:rFonts w:ascii="Courier New" w:hAnsi="Courier New" w:cs="Courier New"/>
          <w:i/>
          <w:iCs/>
          <w:color w:val="808080"/>
          <w:sz w:val="20"/>
          <w:szCs w:val="20"/>
          <w:lang w:eastAsia="ru-RU"/>
        </w:rPr>
        <w:t xml:space="preserve"> </w:t>
      </w:r>
      <w:r w:rsidRPr="002D3D42">
        <w:rPr>
          <w:rFonts w:ascii="Courier New" w:hAnsi="Courier New" w:cs="Courier New"/>
          <w:i/>
          <w:iCs/>
          <w:color w:val="808080"/>
          <w:sz w:val="20"/>
          <w:szCs w:val="20"/>
          <w:lang w:val="ru-RU" w:eastAsia="ru-RU"/>
        </w:rPr>
        <w:lastRenderedPageBreak/>
        <w:t>чисел</w:t>
      </w:r>
      <w:r w:rsidRPr="002D3D42">
        <w:rPr>
          <w:rFonts w:ascii="Courier New" w:hAnsi="Courier New" w:cs="Courier New"/>
          <w:i/>
          <w:iCs/>
          <w:color w:val="808080"/>
          <w:sz w:val="20"/>
          <w:szCs w:val="20"/>
          <w:lang w:eastAsia="ru-RU"/>
        </w:rPr>
        <w:br/>
        <w:t xml:space="preserve">    </w:t>
      </w:r>
      <w:r w:rsidRPr="002D3D42">
        <w:rPr>
          <w:rFonts w:ascii="Courier New" w:hAnsi="Courier New" w:cs="Courier New"/>
          <w:b/>
          <w:bCs/>
          <w:color w:val="000080"/>
          <w:sz w:val="20"/>
          <w:szCs w:val="20"/>
          <w:lang w:eastAsia="ru-RU"/>
        </w:rPr>
        <w:t xml:space="preserve">return </w:t>
      </w:r>
      <w:r w:rsidRPr="002D3D42">
        <w:rPr>
          <w:rFonts w:ascii="Courier New" w:hAnsi="Courier New" w:cs="Courier New"/>
          <w:color w:val="000000"/>
          <w:sz w:val="20"/>
          <w:szCs w:val="20"/>
          <w:lang w:eastAsia="ru-RU"/>
        </w:rPr>
        <w:t>pow</w:t>
      </w:r>
      <w:r w:rsidRPr="002D3D42">
        <w:rPr>
          <w:rFonts w:ascii="Courier New" w:hAnsi="Courier New" w:cs="Courier New"/>
          <w:color w:val="000000"/>
          <w:sz w:val="20"/>
          <w:szCs w:val="20"/>
          <w:lang w:eastAsia="ru-RU"/>
        </w:rPr>
        <w:br/>
      </w:r>
      <w:r w:rsidRPr="002D3D42">
        <w:rPr>
          <w:rFonts w:ascii="Courier New" w:hAnsi="Courier New" w:cs="Courier New"/>
          <w:color w:val="000000"/>
          <w:sz w:val="20"/>
          <w:szCs w:val="20"/>
          <w:lang w:eastAsia="ru-RU"/>
        </w:rPr>
        <w:br/>
      </w:r>
      <w:r w:rsidRPr="002D3D42">
        <w:rPr>
          <w:rFonts w:ascii="Courier New" w:hAnsi="Courier New" w:cs="Courier New"/>
          <w:b/>
          <w:bCs/>
          <w:color w:val="000080"/>
          <w:sz w:val="20"/>
          <w:szCs w:val="20"/>
          <w:lang w:eastAsia="ru-RU"/>
        </w:rPr>
        <w:t xml:space="preserve">def </w:t>
      </w:r>
      <w:r w:rsidRPr="002D3D42">
        <w:rPr>
          <w:rFonts w:ascii="Courier New" w:hAnsi="Courier New" w:cs="Courier New"/>
          <w:color w:val="000000"/>
          <w:sz w:val="20"/>
          <w:szCs w:val="20"/>
          <w:lang w:eastAsia="ru-RU"/>
        </w:rPr>
        <w:t>hash_func(s):</w:t>
      </w:r>
      <w:r w:rsidRPr="002D3D42">
        <w:rPr>
          <w:rFonts w:ascii="Courier New" w:hAnsi="Courier New" w:cs="Courier New"/>
          <w:color w:val="000000"/>
          <w:sz w:val="20"/>
          <w:szCs w:val="20"/>
          <w:lang w:eastAsia="ru-RU"/>
        </w:rPr>
        <w:br/>
        <w:t xml:space="preserve">    </w:t>
      </w:r>
      <w:r w:rsidRPr="002D3D42">
        <w:rPr>
          <w:rFonts w:ascii="Courier New" w:hAnsi="Courier New" w:cs="Courier New"/>
          <w:i/>
          <w:iCs/>
          <w:color w:val="808080"/>
          <w:sz w:val="20"/>
          <w:szCs w:val="20"/>
          <w:lang w:eastAsia="ru-RU"/>
        </w:rPr>
        <w:t xml:space="preserve"># hashes[k] - </w:t>
      </w:r>
      <w:r w:rsidRPr="002D3D42">
        <w:rPr>
          <w:rFonts w:ascii="Courier New" w:hAnsi="Courier New" w:cs="Courier New"/>
          <w:i/>
          <w:iCs/>
          <w:color w:val="808080"/>
          <w:sz w:val="20"/>
          <w:szCs w:val="20"/>
          <w:lang w:val="ru-RU" w:eastAsia="ru-RU"/>
        </w:rPr>
        <w:t>хеш</w:t>
      </w:r>
      <w:r w:rsidRPr="002D3D42">
        <w:rPr>
          <w:rFonts w:ascii="Courier New" w:hAnsi="Courier New" w:cs="Courier New"/>
          <w:i/>
          <w:iCs/>
          <w:color w:val="808080"/>
          <w:sz w:val="20"/>
          <w:szCs w:val="20"/>
          <w:lang w:eastAsia="ru-RU"/>
        </w:rPr>
        <w:t xml:space="preserve"> </w:t>
      </w:r>
      <w:r w:rsidRPr="002D3D42">
        <w:rPr>
          <w:rFonts w:ascii="Courier New" w:hAnsi="Courier New" w:cs="Courier New"/>
          <w:i/>
          <w:iCs/>
          <w:color w:val="808080"/>
          <w:sz w:val="20"/>
          <w:szCs w:val="20"/>
          <w:lang w:val="ru-RU" w:eastAsia="ru-RU"/>
        </w:rPr>
        <w:t>префикса</w:t>
      </w:r>
      <w:r w:rsidRPr="002D3D42">
        <w:rPr>
          <w:rFonts w:ascii="Courier New" w:hAnsi="Courier New" w:cs="Courier New"/>
          <w:i/>
          <w:iCs/>
          <w:color w:val="808080"/>
          <w:sz w:val="20"/>
          <w:szCs w:val="20"/>
          <w:lang w:eastAsia="ru-RU"/>
        </w:rPr>
        <w:t xml:space="preserve"> </w:t>
      </w:r>
      <w:r w:rsidRPr="002D3D42">
        <w:rPr>
          <w:rFonts w:ascii="Courier New" w:hAnsi="Courier New" w:cs="Courier New"/>
          <w:i/>
          <w:iCs/>
          <w:color w:val="808080"/>
          <w:sz w:val="20"/>
          <w:szCs w:val="20"/>
          <w:lang w:val="ru-RU" w:eastAsia="ru-RU"/>
        </w:rPr>
        <w:t>длины</w:t>
      </w:r>
      <w:r w:rsidRPr="002D3D42">
        <w:rPr>
          <w:rFonts w:ascii="Courier New" w:hAnsi="Courier New" w:cs="Courier New"/>
          <w:i/>
          <w:iCs/>
          <w:color w:val="808080"/>
          <w:sz w:val="20"/>
          <w:szCs w:val="20"/>
          <w:lang w:eastAsia="ru-RU"/>
        </w:rPr>
        <w:t xml:space="preserve"> k</w:t>
      </w:r>
      <w:r w:rsidRPr="002D3D42">
        <w:rPr>
          <w:rFonts w:ascii="Courier New" w:hAnsi="Courier New" w:cs="Courier New"/>
          <w:i/>
          <w:iCs/>
          <w:color w:val="808080"/>
          <w:sz w:val="20"/>
          <w:szCs w:val="20"/>
          <w:lang w:eastAsia="ru-RU"/>
        </w:rPr>
        <w:br/>
        <w:t xml:space="preserve">    </w:t>
      </w:r>
      <w:r w:rsidRPr="002D3D42">
        <w:rPr>
          <w:rFonts w:ascii="Courier New" w:hAnsi="Courier New" w:cs="Courier New"/>
          <w:color w:val="000000"/>
          <w:sz w:val="20"/>
          <w:szCs w:val="20"/>
          <w:lang w:eastAsia="ru-RU"/>
        </w:rPr>
        <w:t>hashes = [</w:t>
      </w:r>
      <w:r w:rsidRPr="002D3D42">
        <w:rPr>
          <w:rFonts w:ascii="Courier New" w:hAnsi="Courier New" w:cs="Courier New"/>
          <w:color w:val="0000FF"/>
          <w:sz w:val="20"/>
          <w:szCs w:val="20"/>
          <w:lang w:eastAsia="ru-RU"/>
        </w:rPr>
        <w:t>0</w:t>
      </w:r>
      <w:r w:rsidRPr="002D3D42">
        <w:rPr>
          <w:rFonts w:ascii="Courier New" w:hAnsi="Courier New" w:cs="Courier New"/>
          <w:color w:val="000000"/>
          <w:sz w:val="20"/>
          <w:szCs w:val="20"/>
          <w:lang w:eastAsia="ru-RU"/>
        </w:rPr>
        <w:t>] * (</w:t>
      </w:r>
      <w:r w:rsidRPr="002D3D42">
        <w:rPr>
          <w:rFonts w:ascii="Courier New" w:hAnsi="Courier New" w:cs="Courier New"/>
          <w:color w:val="000080"/>
          <w:sz w:val="20"/>
          <w:szCs w:val="20"/>
          <w:lang w:eastAsia="ru-RU"/>
        </w:rPr>
        <w:t>len</w:t>
      </w:r>
      <w:r w:rsidRPr="002D3D42">
        <w:rPr>
          <w:rFonts w:ascii="Courier New" w:hAnsi="Courier New" w:cs="Courier New"/>
          <w:color w:val="000000"/>
          <w:sz w:val="20"/>
          <w:szCs w:val="20"/>
          <w:lang w:eastAsia="ru-RU"/>
        </w:rPr>
        <w:t xml:space="preserve">(s)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t xml:space="preserve">    </w:t>
      </w:r>
      <w:r w:rsidRPr="002D3D42">
        <w:rPr>
          <w:rFonts w:ascii="Courier New" w:hAnsi="Courier New" w:cs="Courier New"/>
          <w:b/>
          <w:bCs/>
          <w:color w:val="000080"/>
          <w:sz w:val="20"/>
          <w:szCs w:val="20"/>
          <w:lang w:eastAsia="ru-RU"/>
        </w:rPr>
        <w:t xml:space="preserve">for </w:t>
      </w:r>
      <w:r w:rsidRPr="002D3D42">
        <w:rPr>
          <w:rFonts w:ascii="Courier New" w:hAnsi="Courier New" w:cs="Courier New"/>
          <w:color w:val="000000"/>
          <w:sz w:val="20"/>
          <w:szCs w:val="20"/>
          <w:lang w:eastAsia="ru-RU"/>
        </w:rPr>
        <w:t xml:space="preserve">i </w:t>
      </w:r>
      <w:r w:rsidRPr="002D3D42">
        <w:rPr>
          <w:rFonts w:ascii="Courier New" w:hAnsi="Courier New" w:cs="Courier New"/>
          <w:b/>
          <w:bCs/>
          <w:color w:val="000080"/>
          <w:sz w:val="20"/>
          <w:szCs w:val="20"/>
          <w:lang w:eastAsia="ru-RU"/>
        </w:rPr>
        <w:t xml:space="preserve">in </w:t>
      </w:r>
      <w:r w:rsidRPr="002D3D42">
        <w:rPr>
          <w:rFonts w:ascii="Courier New" w:hAnsi="Courier New" w:cs="Courier New"/>
          <w:color w:val="000080"/>
          <w:sz w:val="20"/>
          <w:szCs w:val="20"/>
          <w:lang w:eastAsia="ru-RU"/>
        </w:rPr>
        <w:t>range</w:t>
      </w:r>
      <w:r w:rsidRPr="002D3D42">
        <w:rPr>
          <w:rFonts w:ascii="Courier New" w:hAnsi="Courier New" w:cs="Courier New"/>
          <w:color w:val="000000"/>
          <w:sz w:val="20"/>
          <w:szCs w:val="20"/>
          <w:lang w:eastAsia="ru-RU"/>
        </w:rPr>
        <w:t>(</w:t>
      </w:r>
      <w:r w:rsidRPr="002D3D42">
        <w:rPr>
          <w:rFonts w:ascii="Courier New" w:hAnsi="Courier New" w:cs="Courier New"/>
          <w:color w:val="000080"/>
          <w:sz w:val="20"/>
          <w:szCs w:val="20"/>
          <w:lang w:eastAsia="ru-RU"/>
        </w:rPr>
        <w:t>len</w:t>
      </w:r>
      <w:r w:rsidRPr="002D3D42">
        <w:rPr>
          <w:rFonts w:ascii="Courier New" w:hAnsi="Courier New" w:cs="Courier New"/>
          <w:color w:val="000000"/>
          <w:sz w:val="20"/>
          <w:szCs w:val="20"/>
          <w:lang w:eastAsia="ru-RU"/>
        </w:rPr>
        <w:t>(s)):</w:t>
      </w:r>
      <w:r w:rsidRPr="002D3D42">
        <w:rPr>
          <w:rFonts w:ascii="Courier New" w:hAnsi="Courier New" w:cs="Courier New"/>
          <w:color w:val="000000"/>
          <w:sz w:val="20"/>
          <w:szCs w:val="20"/>
          <w:lang w:eastAsia="ru-RU"/>
        </w:rPr>
        <w:br/>
        <w:t xml:space="preserve">        hashes[i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 (hashes[i] * PRIME + (</w:t>
      </w:r>
      <w:r w:rsidRPr="002D3D42">
        <w:rPr>
          <w:rFonts w:ascii="Courier New" w:hAnsi="Courier New" w:cs="Courier New"/>
          <w:color w:val="000080"/>
          <w:sz w:val="20"/>
          <w:szCs w:val="20"/>
          <w:lang w:eastAsia="ru-RU"/>
        </w:rPr>
        <w:t>ord</w:t>
      </w:r>
      <w:r w:rsidRPr="002D3D42">
        <w:rPr>
          <w:rFonts w:ascii="Courier New" w:hAnsi="Courier New" w:cs="Courier New"/>
          <w:color w:val="000000"/>
          <w:sz w:val="20"/>
          <w:szCs w:val="20"/>
          <w:lang w:eastAsia="ru-RU"/>
        </w:rPr>
        <w:t xml:space="preserve">(s[i]) - </w:t>
      </w:r>
      <w:r w:rsidRPr="002D3D42">
        <w:rPr>
          <w:rFonts w:ascii="Courier New" w:hAnsi="Courier New" w:cs="Courier New"/>
          <w:color w:val="000080"/>
          <w:sz w:val="20"/>
          <w:szCs w:val="20"/>
          <w:lang w:eastAsia="ru-RU"/>
        </w:rPr>
        <w:t>ord</w:t>
      </w:r>
      <w:r w:rsidRPr="002D3D42">
        <w:rPr>
          <w:rFonts w:ascii="Courier New" w:hAnsi="Courier New" w:cs="Courier New"/>
          <w:color w:val="000000"/>
          <w:sz w:val="20"/>
          <w:szCs w:val="20"/>
          <w:lang w:eastAsia="ru-RU"/>
        </w:rPr>
        <w:t>(</w:t>
      </w:r>
      <w:r w:rsidRPr="002D3D42">
        <w:rPr>
          <w:rFonts w:ascii="Courier New" w:hAnsi="Courier New" w:cs="Courier New"/>
          <w:b/>
          <w:bCs/>
          <w:color w:val="008000"/>
          <w:sz w:val="20"/>
          <w:szCs w:val="20"/>
          <w:lang w:eastAsia="ru-RU"/>
        </w:rPr>
        <w:t>'a'</w:t>
      </w:r>
      <w:r w:rsidRPr="002D3D42">
        <w:rPr>
          <w:rFonts w:ascii="Courier New" w:hAnsi="Courier New" w:cs="Courier New"/>
          <w:color w:val="000000"/>
          <w:sz w:val="20"/>
          <w:szCs w:val="20"/>
          <w:lang w:eastAsia="ru-RU"/>
        </w:rPr>
        <w:t xml:space="preserve">)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 MOD</w:t>
      </w:r>
      <w:r w:rsidRPr="002D3D42">
        <w:rPr>
          <w:rFonts w:ascii="Courier New" w:hAnsi="Courier New" w:cs="Courier New"/>
          <w:color w:val="000000"/>
          <w:sz w:val="20"/>
          <w:szCs w:val="20"/>
          <w:lang w:eastAsia="ru-RU"/>
        </w:rPr>
        <w:br/>
        <w:t xml:space="preserve">    </w:t>
      </w:r>
      <w:r w:rsidRPr="002D3D42">
        <w:rPr>
          <w:rFonts w:ascii="Courier New" w:hAnsi="Courier New" w:cs="Courier New"/>
          <w:b/>
          <w:bCs/>
          <w:color w:val="000080"/>
          <w:sz w:val="20"/>
          <w:szCs w:val="20"/>
          <w:lang w:eastAsia="ru-RU"/>
        </w:rPr>
        <w:t xml:space="preserve">return </w:t>
      </w:r>
      <w:r w:rsidRPr="002D3D42">
        <w:rPr>
          <w:rFonts w:ascii="Courier New" w:hAnsi="Courier New" w:cs="Courier New"/>
          <w:color w:val="000000"/>
          <w:sz w:val="20"/>
          <w:szCs w:val="20"/>
          <w:lang w:eastAsia="ru-RU"/>
        </w:rPr>
        <w:t>hashes</w:t>
      </w:r>
      <w:r w:rsidRPr="002D3D42">
        <w:rPr>
          <w:rFonts w:ascii="Courier New" w:hAnsi="Courier New" w:cs="Courier New"/>
          <w:color w:val="000000"/>
          <w:sz w:val="20"/>
          <w:szCs w:val="20"/>
          <w:lang w:eastAsia="ru-RU"/>
        </w:rPr>
        <w:br/>
      </w:r>
      <w:r w:rsidRPr="002D3D42">
        <w:rPr>
          <w:rFonts w:ascii="Courier New" w:hAnsi="Courier New" w:cs="Courier New"/>
          <w:color w:val="000000"/>
          <w:sz w:val="20"/>
          <w:szCs w:val="20"/>
          <w:lang w:eastAsia="ru-RU"/>
        </w:rPr>
        <w:br/>
      </w:r>
      <w:r w:rsidRPr="002D3D42">
        <w:rPr>
          <w:rFonts w:ascii="Courier New" w:hAnsi="Courier New" w:cs="Courier New"/>
          <w:b/>
          <w:bCs/>
          <w:color w:val="000080"/>
          <w:sz w:val="20"/>
          <w:szCs w:val="20"/>
          <w:lang w:eastAsia="ru-RU"/>
        </w:rPr>
        <w:t xml:space="preserve">def </w:t>
      </w:r>
      <w:r w:rsidRPr="002D3D42">
        <w:rPr>
          <w:rFonts w:ascii="Courier New" w:hAnsi="Courier New" w:cs="Courier New"/>
          <w:color w:val="000000"/>
          <w:sz w:val="20"/>
          <w:szCs w:val="20"/>
          <w:lang w:eastAsia="ru-RU"/>
        </w:rPr>
        <w:t>get_hash(hashes, l, r):</w:t>
      </w:r>
      <w:r w:rsidRPr="002D3D42">
        <w:rPr>
          <w:rFonts w:ascii="Courier New" w:hAnsi="Courier New" w:cs="Courier New"/>
          <w:color w:val="000000"/>
          <w:sz w:val="20"/>
          <w:szCs w:val="20"/>
          <w:lang w:eastAsia="ru-RU"/>
        </w:rPr>
        <w:br/>
        <w:t xml:space="preserve">    </w:t>
      </w:r>
      <w:r w:rsidRPr="002D3D42">
        <w:rPr>
          <w:rFonts w:ascii="Courier New" w:hAnsi="Courier New" w:cs="Courier New"/>
          <w:b/>
          <w:bCs/>
          <w:color w:val="000080"/>
          <w:sz w:val="20"/>
          <w:szCs w:val="20"/>
          <w:lang w:eastAsia="ru-RU"/>
        </w:rPr>
        <w:t xml:space="preserve">return </w:t>
      </w:r>
      <w:r w:rsidRPr="002D3D42">
        <w:rPr>
          <w:rFonts w:ascii="Courier New" w:hAnsi="Courier New" w:cs="Courier New"/>
          <w:color w:val="000000"/>
          <w:sz w:val="20"/>
          <w:szCs w:val="20"/>
          <w:lang w:eastAsia="ru-RU"/>
        </w:rPr>
        <w:t xml:space="preserve">(hashes[r] - hashes[l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xml:space="preserve">] * pow[r - l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 MOD</w:t>
      </w:r>
      <w:r w:rsidRPr="002D3D42">
        <w:rPr>
          <w:rFonts w:ascii="Courier New" w:hAnsi="Courier New" w:cs="Courier New"/>
          <w:color w:val="000000"/>
          <w:sz w:val="20"/>
          <w:szCs w:val="20"/>
          <w:lang w:eastAsia="ru-RU"/>
        </w:rPr>
        <w:br/>
      </w:r>
      <w:r w:rsidRPr="002D3D42">
        <w:rPr>
          <w:rFonts w:ascii="Courier New" w:hAnsi="Courier New" w:cs="Courier New"/>
          <w:color w:val="000000"/>
          <w:sz w:val="20"/>
          <w:szCs w:val="20"/>
          <w:lang w:eastAsia="ru-RU"/>
        </w:rPr>
        <w:br/>
        <w:t xml:space="preserve">PRIME, MOD = </w:t>
      </w:r>
      <w:r w:rsidRPr="002D3D42">
        <w:rPr>
          <w:rFonts w:ascii="Courier New" w:hAnsi="Courier New" w:cs="Courier New"/>
          <w:color w:val="0000FF"/>
          <w:sz w:val="20"/>
          <w:szCs w:val="20"/>
          <w:lang w:eastAsia="ru-RU"/>
        </w:rPr>
        <w:t>31</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10</w:t>
      </w:r>
      <w:r w:rsidRPr="002D3D42">
        <w:rPr>
          <w:rFonts w:ascii="Courier New" w:hAnsi="Courier New" w:cs="Courier New"/>
          <w:color w:val="000000"/>
          <w:sz w:val="20"/>
          <w:szCs w:val="20"/>
          <w:lang w:eastAsia="ru-RU"/>
        </w:rPr>
        <w:t>**</w:t>
      </w:r>
      <w:r w:rsidRPr="002D3D42">
        <w:rPr>
          <w:rFonts w:ascii="Courier New" w:hAnsi="Courier New" w:cs="Courier New"/>
          <w:color w:val="0000FF"/>
          <w:sz w:val="20"/>
          <w:szCs w:val="20"/>
          <w:lang w:eastAsia="ru-RU"/>
        </w:rPr>
        <w:t xml:space="preserve">9 </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7</w:t>
      </w:r>
      <w:r w:rsidRPr="002D3D42">
        <w:rPr>
          <w:rFonts w:ascii="Courier New" w:hAnsi="Courier New" w:cs="Courier New"/>
          <w:color w:val="0000FF"/>
          <w:sz w:val="20"/>
          <w:szCs w:val="20"/>
          <w:lang w:eastAsia="ru-RU"/>
        </w:rPr>
        <w:br/>
      </w:r>
      <w:r w:rsidRPr="002D3D42">
        <w:rPr>
          <w:rFonts w:ascii="Courier New" w:hAnsi="Courier New" w:cs="Courier New"/>
          <w:color w:val="000000"/>
          <w:sz w:val="20"/>
          <w:szCs w:val="20"/>
          <w:lang w:eastAsia="ru-RU"/>
        </w:rPr>
        <w:t xml:space="preserve">s = </w:t>
      </w:r>
      <w:r w:rsidRPr="002D3D42">
        <w:rPr>
          <w:rFonts w:ascii="Courier New" w:hAnsi="Courier New" w:cs="Courier New"/>
          <w:b/>
          <w:bCs/>
          <w:color w:val="008000"/>
          <w:sz w:val="20"/>
          <w:szCs w:val="20"/>
          <w:lang w:eastAsia="ru-RU"/>
        </w:rPr>
        <w:t xml:space="preserve">'ababbababa'  </w:t>
      </w:r>
      <w:r w:rsidRPr="002D3D42">
        <w:rPr>
          <w:rFonts w:ascii="Courier New" w:hAnsi="Courier New" w:cs="Courier New"/>
          <w:i/>
          <w:iCs/>
          <w:color w:val="808080"/>
          <w:sz w:val="20"/>
          <w:szCs w:val="20"/>
          <w:lang w:eastAsia="ru-RU"/>
        </w:rPr>
        <w:t># input()</w:t>
      </w:r>
      <w:r w:rsidRPr="002D3D42">
        <w:rPr>
          <w:rFonts w:ascii="Courier New" w:hAnsi="Courier New" w:cs="Courier New"/>
          <w:i/>
          <w:iCs/>
          <w:color w:val="808080"/>
          <w:sz w:val="20"/>
          <w:szCs w:val="20"/>
          <w:lang w:eastAsia="ru-RU"/>
        </w:rPr>
        <w:br/>
      </w:r>
      <w:r w:rsidRPr="002D3D42">
        <w:rPr>
          <w:rFonts w:ascii="Courier New" w:hAnsi="Courier New" w:cs="Courier New"/>
          <w:color w:val="000000"/>
          <w:sz w:val="20"/>
          <w:szCs w:val="20"/>
          <w:lang w:eastAsia="ru-RU"/>
        </w:rPr>
        <w:t xml:space="preserve">ns = </w:t>
      </w:r>
      <w:r w:rsidRPr="002D3D42">
        <w:rPr>
          <w:rFonts w:ascii="Courier New" w:hAnsi="Courier New" w:cs="Courier New"/>
          <w:color w:val="000080"/>
          <w:sz w:val="20"/>
          <w:szCs w:val="20"/>
          <w:lang w:eastAsia="ru-RU"/>
        </w:rPr>
        <w:t>len</w:t>
      </w:r>
      <w:r w:rsidRPr="002D3D42">
        <w:rPr>
          <w:rFonts w:ascii="Courier New" w:hAnsi="Courier New" w:cs="Courier New"/>
          <w:color w:val="000000"/>
          <w:sz w:val="20"/>
          <w:szCs w:val="20"/>
          <w:lang w:eastAsia="ru-RU"/>
        </w:rPr>
        <w:t>(s)</w:t>
      </w:r>
      <w:r w:rsidRPr="002D3D42">
        <w:rPr>
          <w:rFonts w:ascii="Courier New" w:hAnsi="Courier New" w:cs="Courier New"/>
          <w:color w:val="000000"/>
          <w:sz w:val="20"/>
          <w:szCs w:val="20"/>
          <w:lang w:eastAsia="ru-RU"/>
        </w:rPr>
        <w:br/>
        <w:t>pow = prime_power(ns)</w:t>
      </w:r>
      <w:r w:rsidRPr="002D3D42">
        <w:rPr>
          <w:rFonts w:ascii="Courier New" w:hAnsi="Courier New" w:cs="Courier New"/>
          <w:color w:val="000000"/>
          <w:sz w:val="20"/>
          <w:szCs w:val="20"/>
          <w:lang w:eastAsia="ru-RU"/>
        </w:rPr>
        <w:br/>
        <w:t>hashes = hash_func(s)</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(*hashes)</w:t>
      </w:r>
      <w:r w:rsidRPr="002D3D42">
        <w:rPr>
          <w:rFonts w:ascii="Courier New" w:hAnsi="Courier New" w:cs="Courier New"/>
          <w:color w:val="000000"/>
          <w:sz w:val="20"/>
          <w:szCs w:val="20"/>
          <w:lang w:eastAsia="ru-RU"/>
        </w:rPr>
        <w:br/>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 xml:space="preserve">(get_hash(hashes,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3</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 xml:space="preserve">(get_hash(hashes, </w:t>
      </w:r>
      <w:r w:rsidRPr="002D3D42">
        <w:rPr>
          <w:rFonts w:ascii="Courier New" w:hAnsi="Courier New" w:cs="Courier New"/>
          <w:color w:val="0000FF"/>
          <w:sz w:val="20"/>
          <w:szCs w:val="20"/>
          <w:lang w:eastAsia="ru-RU"/>
        </w:rPr>
        <w:t>6</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8</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 xml:space="preserve">(get_hash(hashes, </w:t>
      </w:r>
      <w:r w:rsidRPr="002D3D42">
        <w:rPr>
          <w:rFonts w:ascii="Courier New" w:hAnsi="Courier New" w:cs="Courier New"/>
          <w:color w:val="0000FF"/>
          <w:sz w:val="20"/>
          <w:szCs w:val="20"/>
          <w:lang w:eastAsia="ru-RU"/>
        </w:rPr>
        <w:t>8</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10</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 xml:space="preserve">(get_hash(hashes, </w:t>
      </w:r>
      <w:r w:rsidRPr="002D3D42">
        <w:rPr>
          <w:rFonts w:ascii="Courier New" w:hAnsi="Courier New" w:cs="Courier New"/>
          <w:color w:val="0000FF"/>
          <w:sz w:val="20"/>
          <w:szCs w:val="20"/>
          <w:lang w:eastAsia="ru-RU"/>
        </w:rPr>
        <w:t>2</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4</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 xml:space="preserve">(get_hash(hashes, </w:t>
      </w:r>
      <w:r w:rsidRPr="002D3D42">
        <w:rPr>
          <w:rFonts w:ascii="Courier New" w:hAnsi="Courier New" w:cs="Courier New"/>
          <w:color w:val="0000FF"/>
          <w:sz w:val="20"/>
          <w:szCs w:val="20"/>
          <w:lang w:eastAsia="ru-RU"/>
        </w:rPr>
        <w:t>5</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7</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 xml:space="preserve">(get_hash(hashes, </w:t>
      </w:r>
      <w:r w:rsidRPr="002D3D42">
        <w:rPr>
          <w:rFonts w:ascii="Courier New" w:hAnsi="Courier New" w:cs="Courier New"/>
          <w:color w:val="0000FF"/>
          <w:sz w:val="20"/>
          <w:szCs w:val="20"/>
          <w:lang w:eastAsia="ru-RU"/>
        </w:rPr>
        <w:t>7</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9</w:t>
      </w:r>
      <w:r w:rsidRPr="002D3D42">
        <w:rPr>
          <w:rFonts w:ascii="Courier New" w:hAnsi="Courier New" w:cs="Courier New"/>
          <w:color w:val="000000"/>
          <w:sz w:val="20"/>
          <w:szCs w:val="20"/>
          <w:lang w:eastAsia="ru-RU"/>
        </w:rPr>
        <w:t>))</w:t>
      </w:r>
    </w:p>
    <w:p w14:paraId="6925E58F" w14:textId="77777777" w:rsidR="002D3D42" w:rsidRPr="002D3D42" w:rsidRDefault="002D3D42" w:rsidP="002D3D42">
      <w:pPr>
        <w:spacing w:before="240" w:after="240"/>
        <w:rPr>
          <w:rFonts w:ascii="var(--ds-font-family-code)" w:hAnsi="var(--ds-font-family-code)" w:cs="Courier New"/>
          <w:color w:val="0F1115"/>
          <w:sz w:val="20"/>
          <w:szCs w:val="20"/>
          <w:lang w:eastAsia="ru-RU"/>
        </w:rPr>
      </w:pPr>
      <w:r w:rsidRPr="002D3D42">
        <w:rPr>
          <w:rFonts w:ascii="var(--ds-font-family-code)" w:hAnsi="var(--ds-font-family-code)" w:cs="Courier New"/>
          <w:color w:val="0F1115"/>
          <w:sz w:val="20"/>
          <w:szCs w:val="20"/>
          <w:lang w:eastAsia="ru-RU"/>
        </w:rPr>
        <w:t>0 1 33 1024 31746 984128 30507969 945747041 318158069 862900078 749902237</w:t>
      </w:r>
    </w:p>
    <w:p w14:paraId="6DE47EB5" w14:textId="77777777" w:rsidR="002D3D42" w:rsidRPr="002D3D42" w:rsidRDefault="002D3D42" w:rsidP="002D3D42">
      <w:pPr>
        <w:spacing w:before="240" w:after="240"/>
        <w:rPr>
          <w:rFonts w:ascii="var(--ds-font-family-code)" w:hAnsi="var(--ds-font-family-code)" w:cs="Courier New"/>
          <w:color w:val="0F1115"/>
          <w:sz w:val="20"/>
          <w:szCs w:val="20"/>
          <w:lang w:eastAsia="ru-RU"/>
        </w:rPr>
      </w:pPr>
      <w:r w:rsidRPr="002D3D42">
        <w:rPr>
          <w:rFonts w:ascii="var(--ds-font-family-code)" w:hAnsi="var(--ds-font-family-code)" w:cs="Courier New"/>
          <w:color w:val="0F1115"/>
          <w:sz w:val="20"/>
          <w:szCs w:val="20"/>
          <w:lang w:eastAsia="ru-RU"/>
        </w:rPr>
        <w:t>1024</w:t>
      </w:r>
    </w:p>
    <w:p w14:paraId="71DDC4D6" w14:textId="77777777" w:rsidR="002D3D42" w:rsidRPr="002D3D42" w:rsidRDefault="002D3D42" w:rsidP="002D3D42">
      <w:pPr>
        <w:spacing w:before="240" w:after="240"/>
        <w:rPr>
          <w:rFonts w:ascii="var(--ds-font-family-code)" w:hAnsi="var(--ds-font-family-code)" w:cs="Courier New"/>
          <w:color w:val="0F1115"/>
          <w:sz w:val="20"/>
          <w:szCs w:val="20"/>
          <w:lang w:eastAsia="ru-RU"/>
        </w:rPr>
      </w:pPr>
      <w:r w:rsidRPr="002D3D42">
        <w:rPr>
          <w:rFonts w:ascii="var(--ds-font-family-code)" w:hAnsi="var(--ds-font-family-code)" w:cs="Courier New"/>
          <w:color w:val="0F1115"/>
          <w:sz w:val="20"/>
          <w:szCs w:val="20"/>
          <w:lang w:eastAsia="ru-RU"/>
        </w:rPr>
        <w:t>1024</w:t>
      </w:r>
    </w:p>
    <w:p w14:paraId="63D532E9" w14:textId="77777777" w:rsidR="002D3D42" w:rsidRPr="002D3D42" w:rsidRDefault="002D3D42" w:rsidP="002D3D42">
      <w:pPr>
        <w:spacing w:before="240" w:after="240"/>
        <w:rPr>
          <w:rFonts w:ascii="var(--ds-font-family-code)" w:hAnsi="var(--ds-font-family-code)" w:cs="Courier New"/>
          <w:color w:val="0F1115"/>
          <w:sz w:val="20"/>
          <w:szCs w:val="20"/>
          <w:lang w:eastAsia="ru-RU"/>
        </w:rPr>
      </w:pPr>
      <w:r w:rsidRPr="002D3D42">
        <w:rPr>
          <w:rFonts w:ascii="var(--ds-font-family-code)" w:hAnsi="var(--ds-font-family-code)" w:cs="Courier New"/>
          <w:color w:val="0F1115"/>
          <w:sz w:val="20"/>
          <w:szCs w:val="20"/>
          <w:lang w:eastAsia="ru-RU"/>
        </w:rPr>
        <w:t>1024</w:t>
      </w:r>
    </w:p>
    <w:p w14:paraId="050F0783" w14:textId="77777777" w:rsidR="002D3D42" w:rsidRPr="002D3D42" w:rsidRDefault="002D3D42" w:rsidP="002D3D42">
      <w:pPr>
        <w:spacing w:before="240" w:after="240"/>
        <w:rPr>
          <w:rFonts w:ascii="var(--ds-font-family-code)" w:hAnsi="var(--ds-font-family-code)" w:cs="Courier New"/>
          <w:color w:val="0F1115"/>
          <w:sz w:val="20"/>
          <w:szCs w:val="20"/>
          <w:lang w:eastAsia="ru-RU"/>
        </w:rPr>
      </w:pPr>
      <w:r w:rsidRPr="002D3D42">
        <w:rPr>
          <w:rFonts w:ascii="var(--ds-font-family-code)" w:hAnsi="var(--ds-font-family-code)" w:cs="Courier New"/>
          <w:color w:val="0F1115"/>
          <w:sz w:val="20"/>
          <w:szCs w:val="20"/>
          <w:lang w:eastAsia="ru-RU"/>
        </w:rPr>
        <w:t>1955</w:t>
      </w:r>
    </w:p>
    <w:p w14:paraId="2C9FF186" w14:textId="77777777" w:rsidR="002D3D42" w:rsidRPr="002D3D42" w:rsidRDefault="002D3D42" w:rsidP="002D3D42">
      <w:pPr>
        <w:spacing w:before="240" w:after="240"/>
        <w:rPr>
          <w:rFonts w:ascii="var(--ds-font-family-code)" w:hAnsi="var(--ds-font-family-code)" w:cs="Courier New"/>
          <w:color w:val="0F1115"/>
          <w:sz w:val="20"/>
          <w:szCs w:val="20"/>
          <w:lang w:eastAsia="ru-RU"/>
        </w:rPr>
      </w:pPr>
      <w:r w:rsidRPr="002D3D42">
        <w:rPr>
          <w:rFonts w:ascii="var(--ds-font-family-code)" w:hAnsi="var(--ds-font-family-code)" w:cs="Courier New"/>
          <w:color w:val="0F1115"/>
          <w:sz w:val="20"/>
          <w:szCs w:val="20"/>
          <w:lang w:eastAsia="ru-RU"/>
        </w:rPr>
        <w:t>1955</w:t>
      </w:r>
    </w:p>
    <w:p w14:paraId="16D1E32E" w14:textId="77777777" w:rsidR="002D3D42" w:rsidRDefault="002D3D42" w:rsidP="002D3D42">
      <w:pPr>
        <w:spacing w:before="240" w:after="240"/>
        <w:rPr>
          <w:rFonts w:ascii="var(--ds-font-family-code)" w:hAnsi="var(--ds-font-family-code)" w:cs="Courier New"/>
          <w:color w:val="0F1115"/>
          <w:sz w:val="20"/>
          <w:szCs w:val="20"/>
          <w:lang w:eastAsia="ru-RU"/>
        </w:rPr>
      </w:pPr>
      <w:r w:rsidRPr="002D3D42">
        <w:rPr>
          <w:rFonts w:ascii="var(--ds-font-family-code)" w:hAnsi="var(--ds-font-family-code)" w:cs="Courier New"/>
          <w:color w:val="0F1115"/>
          <w:sz w:val="20"/>
          <w:szCs w:val="20"/>
          <w:lang w:eastAsia="ru-RU"/>
        </w:rPr>
        <w:t>1955</w:t>
      </w:r>
    </w:p>
    <w:p w14:paraId="5098683D" w14:textId="478D67BF" w:rsidR="00BB790B" w:rsidRPr="00BB790B" w:rsidRDefault="00BB790B" w:rsidP="002D3D42">
      <w:pPr>
        <w:pStyle w:val="2"/>
        <w:rPr>
          <w:lang w:val="ru-RU" w:eastAsia="ru-RU"/>
        </w:rPr>
      </w:pPr>
      <w:bookmarkStart w:id="151" w:name="_Toc216543313"/>
      <w:r w:rsidRPr="00BB790B">
        <w:rPr>
          <w:lang w:val="ru-RU" w:eastAsia="ru-RU"/>
        </w:rPr>
        <w:t>Прямой полиномиальный хеш</w:t>
      </w:r>
      <w:bookmarkEnd w:id="151"/>
    </w:p>
    <w:p w14:paraId="01E3D07E" w14:textId="77777777" w:rsidR="00BB790B" w:rsidRPr="00BB790B" w:rsidRDefault="00BB790B" w:rsidP="002D3D42">
      <w:pPr>
        <w:rPr>
          <w:lang w:val="ru-RU" w:eastAsia="ru-RU"/>
        </w:rPr>
      </w:pPr>
      <w:r w:rsidRPr="00BB790B">
        <w:rPr>
          <w:lang w:val="ru-RU" w:eastAsia="ru-RU"/>
        </w:rPr>
        <w:t>Определим прямой полиномиальный хеш для этой последовательности (строки) как результат вычисления следующего выражения:</w:t>
      </w:r>
    </w:p>
    <w:p w14:paraId="035AEB93" w14:textId="77777777" w:rsidR="00BB790B" w:rsidRPr="00BB790B" w:rsidRDefault="00BB790B" w:rsidP="00BB7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F1115"/>
          <w:sz w:val="20"/>
          <w:szCs w:val="20"/>
          <w:lang w:val="ru-RU" w:eastAsia="ru-RU"/>
        </w:rPr>
      </w:pPr>
      <w:r w:rsidRPr="00BB790B">
        <w:rPr>
          <w:rFonts w:ascii="Courier New" w:hAnsi="Courier New" w:cs="Courier New"/>
          <w:color w:val="0F1115"/>
          <w:sz w:val="20"/>
          <w:szCs w:val="20"/>
          <w:lang w:eastAsia="ru-RU"/>
        </w:rPr>
        <w:t>h</w:t>
      </w:r>
      <w:r w:rsidRPr="00BB790B">
        <w:rPr>
          <w:rFonts w:ascii="Cambria Math" w:hAnsi="Cambria Math" w:cs="Cambria Math"/>
          <w:color w:val="0F1115"/>
          <w:sz w:val="20"/>
          <w:szCs w:val="20"/>
          <w:lang w:eastAsia="ru-RU"/>
        </w:rPr>
        <w:t>₁</w:t>
      </w:r>
      <w:r w:rsidRPr="00BB790B">
        <w:rPr>
          <w:rFonts w:ascii="Courier New" w:hAnsi="Courier New" w:cs="Courier New"/>
          <w:color w:val="0F1115"/>
          <w:sz w:val="20"/>
          <w:szCs w:val="20"/>
          <w:lang w:eastAsia="ru-RU"/>
        </w:rPr>
        <w:t>(s, p, m) = (s</w:t>
      </w:r>
      <w:r w:rsidRPr="00BB790B">
        <w:rPr>
          <w:rFonts w:ascii="Cambria Math" w:hAnsi="Cambria Math" w:cs="Cambria Math"/>
          <w:color w:val="0F1115"/>
          <w:sz w:val="20"/>
          <w:szCs w:val="20"/>
          <w:lang w:eastAsia="ru-RU"/>
        </w:rPr>
        <w:t>₀</w:t>
      </w:r>
      <w:r w:rsidRPr="00BB790B">
        <w:rPr>
          <w:rFonts w:ascii="Courier New" w:hAnsi="Courier New" w:cs="Courier New"/>
          <w:color w:val="0F1115"/>
          <w:sz w:val="20"/>
          <w:szCs w:val="20"/>
          <w:lang w:eastAsia="ru-RU"/>
        </w:rPr>
        <w:t xml:space="preserve"> + s</w:t>
      </w:r>
      <w:r w:rsidRPr="00BB790B">
        <w:rPr>
          <w:rFonts w:ascii="Cambria Math" w:hAnsi="Cambria Math" w:cs="Cambria Math"/>
          <w:color w:val="0F1115"/>
          <w:sz w:val="20"/>
          <w:szCs w:val="20"/>
          <w:lang w:eastAsia="ru-RU"/>
        </w:rPr>
        <w:t>₁</w:t>
      </w:r>
      <w:r w:rsidRPr="00BB790B">
        <w:rPr>
          <w:rFonts w:ascii="Courier New" w:hAnsi="Courier New" w:cs="Courier New"/>
          <w:color w:val="0F1115"/>
          <w:sz w:val="20"/>
          <w:szCs w:val="20"/>
          <w:lang w:eastAsia="ru-RU"/>
        </w:rPr>
        <w:t>·p + s</w:t>
      </w:r>
      <w:r w:rsidRPr="00BB790B">
        <w:rPr>
          <w:rFonts w:ascii="Cambria Math" w:hAnsi="Cambria Math" w:cs="Cambria Math"/>
          <w:color w:val="0F1115"/>
          <w:sz w:val="20"/>
          <w:szCs w:val="20"/>
          <w:lang w:eastAsia="ru-RU"/>
        </w:rPr>
        <w:t>₂</w:t>
      </w:r>
      <w:r w:rsidRPr="00BB790B">
        <w:rPr>
          <w:rFonts w:ascii="Courier New" w:hAnsi="Courier New" w:cs="Courier New"/>
          <w:color w:val="0F1115"/>
          <w:sz w:val="20"/>
          <w:szCs w:val="20"/>
          <w:lang w:eastAsia="ru-RU"/>
        </w:rPr>
        <w:t xml:space="preserve">·p² + ... </w:t>
      </w:r>
      <w:r w:rsidRPr="00BB790B">
        <w:rPr>
          <w:rFonts w:ascii="Courier New" w:hAnsi="Courier New" w:cs="Courier New"/>
          <w:color w:val="0F1115"/>
          <w:sz w:val="20"/>
          <w:szCs w:val="20"/>
          <w:lang w:val="ru-RU" w:eastAsia="ru-RU"/>
        </w:rPr>
        <w:t>+ s</w:t>
      </w:r>
      <w:r w:rsidRPr="00BB790B">
        <w:rPr>
          <w:rFonts w:ascii="Segoe UI Symbol" w:hAnsi="Segoe UI Symbol" w:cs="Segoe UI Symbol"/>
          <w:color w:val="0F1115"/>
          <w:sz w:val="20"/>
          <w:szCs w:val="20"/>
          <w:lang w:val="ru-RU" w:eastAsia="ru-RU"/>
        </w:rPr>
        <w:t>ₙ</w:t>
      </w:r>
      <w:r w:rsidRPr="00BB790B">
        <w:rPr>
          <w:rFonts w:ascii="Cambria Math" w:hAnsi="Cambria Math" w:cs="Cambria Math"/>
          <w:color w:val="0F1115"/>
          <w:sz w:val="20"/>
          <w:szCs w:val="20"/>
          <w:lang w:val="ru-RU" w:eastAsia="ru-RU"/>
        </w:rPr>
        <w:t>₋₁</w:t>
      </w:r>
      <w:r w:rsidRPr="00BB790B">
        <w:rPr>
          <w:rFonts w:ascii="Courier New" w:hAnsi="Courier New" w:cs="Courier New"/>
          <w:color w:val="0F1115"/>
          <w:sz w:val="20"/>
          <w:szCs w:val="20"/>
          <w:lang w:val="ru-RU" w:eastAsia="ru-RU"/>
        </w:rPr>
        <w:t>·pⁿ</w:t>
      </w:r>
      <w:r w:rsidRPr="00BB790B">
        <w:rPr>
          <w:rFonts w:ascii="Cambria Math" w:hAnsi="Cambria Math" w:cs="Cambria Math"/>
          <w:color w:val="0F1115"/>
          <w:sz w:val="20"/>
          <w:szCs w:val="20"/>
          <w:lang w:val="ru-RU" w:eastAsia="ru-RU"/>
        </w:rPr>
        <w:t>⁻</w:t>
      </w:r>
      <w:r w:rsidRPr="00BB790B">
        <w:rPr>
          <w:rFonts w:ascii="Courier New" w:hAnsi="Courier New" w:cs="Courier New"/>
          <w:color w:val="0F1115"/>
          <w:sz w:val="20"/>
          <w:szCs w:val="20"/>
          <w:lang w:val="ru-RU" w:eastAsia="ru-RU"/>
        </w:rPr>
        <w:t>¹) mod m</w:t>
      </w:r>
    </w:p>
    <w:p w14:paraId="520C0CFD" w14:textId="77777777" w:rsidR="00BB790B" w:rsidRPr="00BB790B" w:rsidRDefault="00BB790B" w:rsidP="002D3D42">
      <w:pPr>
        <w:rPr>
          <w:lang w:val="ru-RU" w:eastAsia="ru-RU"/>
        </w:rPr>
      </w:pPr>
      <w:r w:rsidRPr="00BB790B">
        <w:rPr>
          <w:lang w:val="ru-RU" w:eastAsia="ru-RU"/>
        </w:rPr>
        <w:t>Будем считать, что хеш от пустой строки равен нулю. Поэтому хеш строки из одного символа уже должен быть равен какому-то числу. Получится, что хеш i-го символа это i + 1 значение в массиве хешей (получим сдвиг на единицу, типа нумерация в строке с единицы).</w:t>
      </w:r>
    </w:p>
    <w:p w14:paraId="178BC5F2" w14:textId="77777777" w:rsidR="002D3D42" w:rsidRDefault="002D3D42" w:rsidP="00BB7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Segoe UI"/>
          <w:color w:val="0F1115"/>
          <w:sz w:val="18"/>
          <w:szCs w:val="18"/>
          <w:lang w:eastAsia="ru-RU"/>
        </w:rPr>
      </w:pPr>
    </w:p>
    <w:p w14:paraId="1F624943" w14:textId="77777777" w:rsidR="002D3D42" w:rsidRPr="002D3D42" w:rsidRDefault="002D3D42" w:rsidP="002D3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eastAsia="ru-RU"/>
        </w:rPr>
      </w:pPr>
      <w:r w:rsidRPr="002D3D42">
        <w:rPr>
          <w:rFonts w:ascii="Courier New" w:hAnsi="Courier New" w:cs="Courier New"/>
          <w:b/>
          <w:bCs/>
          <w:color w:val="000080"/>
          <w:sz w:val="20"/>
          <w:szCs w:val="20"/>
          <w:lang w:eastAsia="ru-RU"/>
        </w:rPr>
        <w:t xml:space="preserve">def </w:t>
      </w:r>
      <w:r w:rsidRPr="002D3D42">
        <w:rPr>
          <w:rFonts w:ascii="Courier New" w:hAnsi="Courier New" w:cs="Courier New"/>
          <w:color w:val="000000"/>
          <w:sz w:val="20"/>
          <w:szCs w:val="20"/>
          <w:lang w:eastAsia="ru-RU"/>
        </w:rPr>
        <w:t>prime_power(n):</w:t>
      </w:r>
      <w:r w:rsidRPr="002D3D42">
        <w:rPr>
          <w:rFonts w:ascii="Courier New" w:hAnsi="Courier New" w:cs="Courier New"/>
          <w:color w:val="000000"/>
          <w:sz w:val="20"/>
          <w:szCs w:val="20"/>
          <w:lang w:eastAsia="ru-RU"/>
        </w:rPr>
        <w:br/>
        <w:t xml:space="preserve">    pow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xml:space="preserve">] * (n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t xml:space="preserve">    </w:t>
      </w:r>
      <w:r w:rsidRPr="002D3D42">
        <w:rPr>
          <w:rFonts w:ascii="Courier New" w:hAnsi="Courier New" w:cs="Courier New"/>
          <w:b/>
          <w:bCs/>
          <w:color w:val="000080"/>
          <w:sz w:val="20"/>
          <w:szCs w:val="20"/>
          <w:lang w:eastAsia="ru-RU"/>
        </w:rPr>
        <w:t xml:space="preserve">for </w:t>
      </w:r>
      <w:r w:rsidRPr="002D3D42">
        <w:rPr>
          <w:rFonts w:ascii="Courier New" w:hAnsi="Courier New" w:cs="Courier New"/>
          <w:color w:val="000000"/>
          <w:sz w:val="20"/>
          <w:szCs w:val="20"/>
          <w:lang w:eastAsia="ru-RU"/>
        </w:rPr>
        <w:t xml:space="preserve">i </w:t>
      </w:r>
      <w:r w:rsidRPr="002D3D42">
        <w:rPr>
          <w:rFonts w:ascii="Courier New" w:hAnsi="Courier New" w:cs="Courier New"/>
          <w:b/>
          <w:bCs/>
          <w:color w:val="000080"/>
          <w:sz w:val="20"/>
          <w:szCs w:val="20"/>
          <w:lang w:eastAsia="ru-RU"/>
        </w:rPr>
        <w:t xml:space="preserve">in </w:t>
      </w:r>
      <w:r w:rsidRPr="002D3D42">
        <w:rPr>
          <w:rFonts w:ascii="Courier New" w:hAnsi="Courier New" w:cs="Courier New"/>
          <w:color w:val="000080"/>
          <w:sz w:val="20"/>
          <w:szCs w:val="20"/>
          <w:lang w:eastAsia="ru-RU"/>
        </w:rPr>
        <w:t>range</w:t>
      </w:r>
      <w:r w:rsidRPr="002D3D42">
        <w:rPr>
          <w:rFonts w:ascii="Courier New" w:hAnsi="Courier New" w:cs="Courier New"/>
          <w:color w:val="000000"/>
          <w:sz w:val="20"/>
          <w:szCs w:val="20"/>
          <w:lang w:eastAsia="ru-RU"/>
        </w:rPr>
        <w:t>(</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xml:space="preserve">, n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r>
      <w:r w:rsidRPr="002D3D42">
        <w:rPr>
          <w:rFonts w:ascii="Courier New" w:hAnsi="Courier New" w:cs="Courier New"/>
          <w:color w:val="000000"/>
          <w:sz w:val="20"/>
          <w:szCs w:val="20"/>
          <w:lang w:eastAsia="ru-RU"/>
        </w:rPr>
        <w:lastRenderedPageBreak/>
        <w:t xml:space="preserve">        pow[i] = (pow[i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xml:space="preserve">] * PRIME) % MOD  </w:t>
      </w:r>
      <w:r w:rsidRPr="002D3D42">
        <w:rPr>
          <w:rFonts w:ascii="Courier New" w:hAnsi="Courier New" w:cs="Courier New"/>
          <w:i/>
          <w:iCs/>
          <w:color w:val="808080"/>
          <w:sz w:val="20"/>
          <w:szCs w:val="20"/>
          <w:lang w:eastAsia="ru-RU"/>
        </w:rPr>
        <w:t xml:space="preserve"># </w:t>
      </w:r>
      <w:r w:rsidRPr="002D3D42">
        <w:rPr>
          <w:rFonts w:ascii="Courier New" w:hAnsi="Courier New" w:cs="Courier New"/>
          <w:i/>
          <w:iCs/>
          <w:color w:val="808080"/>
          <w:sz w:val="20"/>
          <w:szCs w:val="20"/>
          <w:lang w:val="ru-RU" w:eastAsia="ru-RU"/>
        </w:rPr>
        <w:t>переходим</w:t>
      </w:r>
      <w:r w:rsidRPr="002D3D42">
        <w:rPr>
          <w:rFonts w:ascii="Courier New" w:hAnsi="Courier New" w:cs="Courier New"/>
          <w:i/>
          <w:iCs/>
          <w:color w:val="808080"/>
          <w:sz w:val="20"/>
          <w:szCs w:val="20"/>
          <w:lang w:eastAsia="ru-RU"/>
        </w:rPr>
        <w:t xml:space="preserve"> </w:t>
      </w:r>
      <w:r w:rsidRPr="002D3D42">
        <w:rPr>
          <w:rFonts w:ascii="Courier New" w:hAnsi="Courier New" w:cs="Courier New"/>
          <w:i/>
          <w:iCs/>
          <w:color w:val="808080"/>
          <w:sz w:val="20"/>
          <w:szCs w:val="20"/>
          <w:lang w:val="ru-RU" w:eastAsia="ru-RU"/>
        </w:rPr>
        <w:t>к</w:t>
      </w:r>
      <w:r w:rsidRPr="002D3D42">
        <w:rPr>
          <w:rFonts w:ascii="Courier New" w:hAnsi="Courier New" w:cs="Courier New"/>
          <w:i/>
          <w:iCs/>
          <w:color w:val="808080"/>
          <w:sz w:val="20"/>
          <w:szCs w:val="20"/>
          <w:lang w:eastAsia="ru-RU"/>
        </w:rPr>
        <w:t xml:space="preserve"> </w:t>
      </w:r>
      <w:r w:rsidRPr="002D3D42">
        <w:rPr>
          <w:rFonts w:ascii="Courier New" w:hAnsi="Courier New" w:cs="Courier New"/>
          <w:i/>
          <w:iCs/>
          <w:color w:val="808080"/>
          <w:sz w:val="20"/>
          <w:szCs w:val="20"/>
          <w:lang w:val="ru-RU" w:eastAsia="ru-RU"/>
        </w:rPr>
        <w:t>арифметике</w:t>
      </w:r>
      <w:r w:rsidRPr="002D3D42">
        <w:rPr>
          <w:rFonts w:ascii="Courier New" w:hAnsi="Courier New" w:cs="Courier New"/>
          <w:i/>
          <w:iCs/>
          <w:color w:val="808080"/>
          <w:sz w:val="20"/>
          <w:szCs w:val="20"/>
          <w:lang w:eastAsia="ru-RU"/>
        </w:rPr>
        <w:t xml:space="preserve"> </w:t>
      </w:r>
      <w:r w:rsidRPr="002D3D42">
        <w:rPr>
          <w:rFonts w:ascii="Courier New" w:hAnsi="Courier New" w:cs="Courier New"/>
          <w:i/>
          <w:iCs/>
          <w:color w:val="808080"/>
          <w:sz w:val="20"/>
          <w:szCs w:val="20"/>
          <w:lang w:val="ru-RU" w:eastAsia="ru-RU"/>
        </w:rPr>
        <w:t>длинных</w:t>
      </w:r>
      <w:r w:rsidRPr="002D3D42">
        <w:rPr>
          <w:rFonts w:ascii="Courier New" w:hAnsi="Courier New" w:cs="Courier New"/>
          <w:i/>
          <w:iCs/>
          <w:color w:val="808080"/>
          <w:sz w:val="20"/>
          <w:szCs w:val="20"/>
          <w:lang w:eastAsia="ru-RU"/>
        </w:rPr>
        <w:t xml:space="preserve"> </w:t>
      </w:r>
      <w:r w:rsidRPr="002D3D42">
        <w:rPr>
          <w:rFonts w:ascii="Courier New" w:hAnsi="Courier New" w:cs="Courier New"/>
          <w:i/>
          <w:iCs/>
          <w:color w:val="808080"/>
          <w:sz w:val="20"/>
          <w:szCs w:val="20"/>
          <w:lang w:val="ru-RU" w:eastAsia="ru-RU"/>
        </w:rPr>
        <w:t>чисел</w:t>
      </w:r>
      <w:r w:rsidRPr="002D3D42">
        <w:rPr>
          <w:rFonts w:ascii="Courier New" w:hAnsi="Courier New" w:cs="Courier New"/>
          <w:i/>
          <w:iCs/>
          <w:color w:val="808080"/>
          <w:sz w:val="20"/>
          <w:szCs w:val="20"/>
          <w:lang w:eastAsia="ru-RU"/>
        </w:rPr>
        <w:br/>
        <w:t xml:space="preserve">    </w:t>
      </w:r>
      <w:r w:rsidRPr="002D3D42">
        <w:rPr>
          <w:rFonts w:ascii="Courier New" w:hAnsi="Courier New" w:cs="Courier New"/>
          <w:b/>
          <w:bCs/>
          <w:color w:val="000080"/>
          <w:sz w:val="20"/>
          <w:szCs w:val="20"/>
          <w:lang w:eastAsia="ru-RU"/>
        </w:rPr>
        <w:t xml:space="preserve">return </w:t>
      </w:r>
      <w:r w:rsidRPr="002D3D42">
        <w:rPr>
          <w:rFonts w:ascii="Courier New" w:hAnsi="Courier New" w:cs="Courier New"/>
          <w:color w:val="000000"/>
          <w:sz w:val="20"/>
          <w:szCs w:val="20"/>
          <w:lang w:eastAsia="ru-RU"/>
        </w:rPr>
        <w:t>pow</w:t>
      </w:r>
      <w:r w:rsidRPr="002D3D42">
        <w:rPr>
          <w:rFonts w:ascii="Courier New" w:hAnsi="Courier New" w:cs="Courier New"/>
          <w:color w:val="000000"/>
          <w:sz w:val="20"/>
          <w:szCs w:val="20"/>
          <w:lang w:eastAsia="ru-RU"/>
        </w:rPr>
        <w:br/>
      </w:r>
      <w:r w:rsidRPr="002D3D42">
        <w:rPr>
          <w:rFonts w:ascii="Courier New" w:hAnsi="Courier New" w:cs="Courier New"/>
          <w:color w:val="000000"/>
          <w:sz w:val="20"/>
          <w:szCs w:val="20"/>
          <w:lang w:eastAsia="ru-RU"/>
        </w:rPr>
        <w:br/>
      </w:r>
      <w:r w:rsidRPr="002D3D42">
        <w:rPr>
          <w:rFonts w:ascii="Courier New" w:hAnsi="Courier New" w:cs="Courier New"/>
          <w:b/>
          <w:bCs/>
          <w:color w:val="000080"/>
          <w:sz w:val="20"/>
          <w:szCs w:val="20"/>
          <w:lang w:eastAsia="ru-RU"/>
        </w:rPr>
        <w:t xml:space="preserve">def </w:t>
      </w:r>
      <w:r w:rsidRPr="002D3D42">
        <w:rPr>
          <w:rFonts w:ascii="Courier New" w:hAnsi="Courier New" w:cs="Courier New"/>
          <w:color w:val="000000"/>
          <w:sz w:val="20"/>
          <w:szCs w:val="20"/>
          <w:lang w:eastAsia="ru-RU"/>
        </w:rPr>
        <w:t>get_hash(hashes, l, r):</w:t>
      </w:r>
      <w:r w:rsidRPr="002D3D42">
        <w:rPr>
          <w:rFonts w:ascii="Courier New" w:hAnsi="Courier New" w:cs="Courier New"/>
          <w:color w:val="000000"/>
          <w:sz w:val="20"/>
          <w:szCs w:val="20"/>
          <w:lang w:eastAsia="ru-RU"/>
        </w:rPr>
        <w:br/>
        <w:t xml:space="preserve">    </w:t>
      </w:r>
      <w:r w:rsidRPr="002D3D42">
        <w:rPr>
          <w:rFonts w:ascii="Courier New" w:hAnsi="Courier New" w:cs="Courier New"/>
          <w:b/>
          <w:bCs/>
          <w:color w:val="000080"/>
          <w:sz w:val="20"/>
          <w:szCs w:val="20"/>
          <w:lang w:eastAsia="ru-RU"/>
        </w:rPr>
        <w:t xml:space="preserve">if </w:t>
      </w:r>
      <w:r w:rsidRPr="002D3D42">
        <w:rPr>
          <w:rFonts w:ascii="Courier New" w:hAnsi="Courier New" w:cs="Courier New"/>
          <w:color w:val="000000"/>
          <w:sz w:val="20"/>
          <w:szCs w:val="20"/>
          <w:lang w:eastAsia="ru-RU"/>
        </w:rPr>
        <w:t xml:space="preserve">l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t xml:space="preserve">        h = hashes[r]</w:t>
      </w:r>
      <w:r w:rsidRPr="002D3D42">
        <w:rPr>
          <w:rFonts w:ascii="Courier New" w:hAnsi="Courier New" w:cs="Courier New"/>
          <w:color w:val="000000"/>
          <w:sz w:val="20"/>
          <w:szCs w:val="20"/>
          <w:lang w:eastAsia="ru-RU"/>
        </w:rPr>
        <w:br/>
        <w:t xml:space="preserve">    </w:t>
      </w:r>
      <w:r w:rsidRPr="002D3D42">
        <w:rPr>
          <w:rFonts w:ascii="Courier New" w:hAnsi="Courier New" w:cs="Courier New"/>
          <w:b/>
          <w:bCs/>
          <w:color w:val="000080"/>
          <w:sz w:val="20"/>
          <w:szCs w:val="20"/>
          <w:lang w:eastAsia="ru-RU"/>
        </w:rPr>
        <w:t>else</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t xml:space="preserve">        h = (hashes[r] - hashes[l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 MOD) % MOD</w:t>
      </w:r>
      <w:r w:rsidRPr="002D3D42">
        <w:rPr>
          <w:rFonts w:ascii="Courier New" w:hAnsi="Courier New" w:cs="Courier New"/>
          <w:color w:val="000000"/>
          <w:sz w:val="20"/>
          <w:szCs w:val="20"/>
          <w:lang w:eastAsia="ru-RU"/>
        </w:rPr>
        <w:br/>
        <w:t xml:space="preserve">    </w:t>
      </w:r>
      <w:r w:rsidRPr="002D3D42">
        <w:rPr>
          <w:rFonts w:ascii="Courier New" w:hAnsi="Courier New" w:cs="Courier New"/>
          <w:b/>
          <w:bCs/>
          <w:color w:val="000080"/>
          <w:sz w:val="20"/>
          <w:szCs w:val="20"/>
          <w:lang w:eastAsia="ru-RU"/>
        </w:rPr>
        <w:t xml:space="preserve">return </w:t>
      </w:r>
      <w:r w:rsidRPr="002D3D42">
        <w:rPr>
          <w:rFonts w:ascii="Courier New" w:hAnsi="Courier New" w:cs="Courier New"/>
          <w:color w:val="000000"/>
          <w:sz w:val="20"/>
          <w:szCs w:val="20"/>
          <w:lang w:eastAsia="ru-RU"/>
        </w:rPr>
        <w:t>h * pow[ns - r] % MOD</w:t>
      </w:r>
      <w:r w:rsidRPr="002D3D42">
        <w:rPr>
          <w:rFonts w:ascii="Courier New" w:hAnsi="Courier New" w:cs="Courier New"/>
          <w:color w:val="000000"/>
          <w:sz w:val="20"/>
          <w:szCs w:val="20"/>
          <w:lang w:eastAsia="ru-RU"/>
        </w:rPr>
        <w:br/>
      </w:r>
      <w:r w:rsidRPr="002D3D42">
        <w:rPr>
          <w:rFonts w:ascii="Courier New" w:hAnsi="Courier New" w:cs="Courier New"/>
          <w:color w:val="000000"/>
          <w:sz w:val="20"/>
          <w:szCs w:val="20"/>
          <w:lang w:eastAsia="ru-RU"/>
        </w:rPr>
        <w:br/>
      </w:r>
      <w:r w:rsidRPr="002D3D42">
        <w:rPr>
          <w:rFonts w:ascii="Courier New" w:hAnsi="Courier New" w:cs="Courier New"/>
          <w:b/>
          <w:bCs/>
          <w:color w:val="000080"/>
          <w:sz w:val="20"/>
          <w:szCs w:val="20"/>
          <w:lang w:eastAsia="ru-RU"/>
        </w:rPr>
        <w:t xml:space="preserve">def </w:t>
      </w:r>
      <w:r w:rsidRPr="002D3D42">
        <w:rPr>
          <w:rFonts w:ascii="Courier New" w:hAnsi="Courier New" w:cs="Courier New"/>
          <w:color w:val="000000"/>
          <w:sz w:val="20"/>
          <w:szCs w:val="20"/>
          <w:lang w:eastAsia="ru-RU"/>
        </w:rPr>
        <w:t>hash_func(s):</w:t>
      </w:r>
      <w:r w:rsidRPr="002D3D42">
        <w:rPr>
          <w:rFonts w:ascii="Courier New" w:hAnsi="Courier New" w:cs="Courier New"/>
          <w:color w:val="000000"/>
          <w:sz w:val="20"/>
          <w:szCs w:val="20"/>
          <w:lang w:eastAsia="ru-RU"/>
        </w:rPr>
        <w:br/>
        <w:t xml:space="preserve">    n = </w:t>
      </w:r>
      <w:r w:rsidRPr="002D3D42">
        <w:rPr>
          <w:rFonts w:ascii="Courier New" w:hAnsi="Courier New" w:cs="Courier New"/>
          <w:color w:val="000080"/>
          <w:sz w:val="20"/>
          <w:szCs w:val="20"/>
          <w:lang w:eastAsia="ru-RU"/>
        </w:rPr>
        <w:t>len</w:t>
      </w:r>
      <w:r w:rsidRPr="002D3D42">
        <w:rPr>
          <w:rFonts w:ascii="Courier New" w:hAnsi="Courier New" w:cs="Courier New"/>
          <w:color w:val="000000"/>
          <w:sz w:val="20"/>
          <w:szCs w:val="20"/>
          <w:lang w:eastAsia="ru-RU"/>
        </w:rPr>
        <w:t>(s)</w:t>
      </w:r>
      <w:r w:rsidRPr="002D3D42">
        <w:rPr>
          <w:rFonts w:ascii="Courier New" w:hAnsi="Courier New" w:cs="Courier New"/>
          <w:color w:val="000000"/>
          <w:sz w:val="20"/>
          <w:szCs w:val="20"/>
          <w:lang w:eastAsia="ru-RU"/>
        </w:rPr>
        <w:br/>
        <w:t xml:space="preserve">    h = [</w:t>
      </w:r>
      <w:r w:rsidRPr="002D3D42">
        <w:rPr>
          <w:rFonts w:ascii="Courier New" w:hAnsi="Courier New" w:cs="Courier New"/>
          <w:color w:val="0000FF"/>
          <w:sz w:val="20"/>
          <w:szCs w:val="20"/>
          <w:lang w:eastAsia="ru-RU"/>
        </w:rPr>
        <w:t>0</w:t>
      </w:r>
      <w:r w:rsidRPr="002D3D42">
        <w:rPr>
          <w:rFonts w:ascii="Courier New" w:hAnsi="Courier New" w:cs="Courier New"/>
          <w:color w:val="000000"/>
          <w:sz w:val="20"/>
          <w:szCs w:val="20"/>
          <w:lang w:eastAsia="ru-RU"/>
        </w:rPr>
        <w:t xml:space="preserve">] * (n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t xml:space="preserve">    </w:t>
      </w:r>
      <w:r w:rsidRPr="002D3D42">
        <w:rPr>
          <w:rFonts w:ascii="Courier New" w:hAnsi="Courier New" w:cs="Courier New"/>
          <w:b/>
          <w:bCs/>
          <w:color w:val="000080"/>
          <w:sz w:val="20"/>
          <w:szCs w:val="20"/>
          <w:lang w:eastAsia="ru-RU"/>
        </w:rPr>
        <w:t xml:space="preserve">for </w:t>
      </w:r>
      <w:r w:rsidRPr="002D3D42">
        <w:rPr>
          <w:rFonts w:ascii="Courier New" w:hAnsi="Courier New" w:cs="Courier New"/>
          <w:color w:val="000000"/>
          <w:sz w:val="20"/>
          <w:szCs w:val="20"/>
          <w:lang w:eastAsia="ru-RU"/>
        </w:rPr>
        <w:t xml:space="preserve">i </w:t>
      </w:r>
      <w:r w:rsidRPr="002D3D42">
        <w:rPr>
          <w:rFonts w:ascii="Courier New" w:hAnsi="Courier New" w:cs="Courier New"/>
          <w:b/>
          <w:bCs/>
          <w:color w:val="000080"/>
          <w:sz w:val="20"/>
          <w:szCs w:val="20"/>
          <w:lang w:eastAsia="ru-RU"/>
        </w:rPr>
        <w:t xml:space="preserve">in </w:t>
      </w:r>
      <w:r w:rsidRPr="002D3D42">
        <w:rPr>
          <w:rFonts w:ascii="Courier New" w:hAnsi="Courier New" w:cs="Courier New"/>
          <w:color w:val="000080"/>
          <w:sz w:val="20"/>
          <w:szCs w:val="20"/>
          <w:lang w:eastAsia="ru-RU"/>
        </w:rPr>
        <w:t>range</w:t>
      </w:r>
      <w:r w:rsidRPr="002D3D42">
        <w:rPr>
          <w:rFonts w:ascii="Courier New" w:hAnsi="Courier New" w:cs="Courier New"/>
          <w:color w:val="000000"/>
          <w:sz w:val="20"/>
          <w:szCs w:val="20"/>
          <w:lang w:eastAsia="ru-RU"/>
        </w:rPr>
        <w:t>(n):</w:t>
      </w:r>
      <w:r w:rsidRPr="002D3D42">
        <w:rPr>
          <w:rFonts w:ascii="Courier New" w:hAnsi="Courier New" w:cs="Courier New"/>
          <w:color w:val="000000"/>
          <w:sz w:val="20"/>
          <w:szCs w:val="20"/>
          <w:lang w:eastAsia="ru-RU"/>
        </w:rPr>
        <w:br/>
        <w:t xml:space="preserve">        h[i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 (h[i] + (</w:t>
      </w:r>
      <w:r w:rsidRPr="002D3D42">
        <w:rPr>
          <w:rFonts w:ascii="Courier New" w:hAnsi="Courier New" w:cs="Courier New"/>
          <w:color w:val="000080"/>
          <w:sz w:val="20"/>
          <w:szCs w:val="20"/>
          <w:lang w:eastAsia="ru-RU"/>
        </w:rPr>
        <w:t>ord</w:t>
      </w:r>
      <w:r w:rsidRPr="002D3D42">
        <w:rPr>
          <w:rFonts w:ascii="Courier New" w:hAnsi="Courier New" w:cs="Courier New"/>
          <w:color w:val="000000"/>
          <w:sz w:val="20"/>
          <w:szCs w:val="20"/>
          <w:lang w:eastAsia="ru-RU"/>
        </w:rPr>
        <w:t xml:space="preserve">(s[i]) - </w:t>
      </w:r>
      <w:r w:rsidRPr="002D3D42">
        <w:rPr>
          <w:rFonts w:ascii="Courier New" w:hAnsi="Courier New" w:cs="Courier New"/>
          <w:color w:val="000080"/>
          <w:sz w:val="20"/>
          <w:szCs w:val="20"/>
          <w:lang w:eastAsia="ru-RU"/>
        </w:rPr>
        <w:t>ord</w:t>
      </w:r>
      <w:r w:rsidRPr="002D3D42">
        <w:rPr>
          <w:rFonts w:ascii="Courier New" w:hAnsi="Courier New" w:cs="Courier New"/>
          <w:color w:val="000000"/>
          <w:sz w:val="20"/>
          <w:szCs w:val="20"/>
          <w:lang w:eastAsia="ru-RU"/>
        </w:rPr>
        <w:t>(</w:t>
      </w:r>
      <w:r w:rsidRPr="002D3D42">
        <w:rPr>
          <w:rFonts w:ascii="Courier New" w:hAnsi="Courier New" w:cs="Courier New"/>
          <w:b/>
          <w:bCs/>
          <w:color w:val="008000"/>
          <w:sz w:val="20"/>
          <w:szCs w:val="20"/>
          <w:lang w:eastAsia="ru-RU"/>
        </w:rPr>
        <w:t>'a'</w:t>
      </w:r>
      <w:r w:rsidRPr="002D3D42">
        <w:rPr>
          <w:rFonts w:ascii="Courier New" w:hAnsi="Courier New" w:cs="Courier New"/>
          <w:color w:val="000000"/>
          <w:sz w:val="20"/>
          <w:szCs w:val="20"/>
          <w:lang w:eastAsia="ru-RU"/>
        </w:rPr>
        <w:t xml:space="preserve">) +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 pow[i]) % MOD</w:t>
      </w:r>
      <w:r w:rsidRPr="002D3D42">
        <w:rPr>
          <w:rFonts w:ascii="Courier New" w:hAnsi="Courier New" w:cs="Courier New"/>
          <w:color w:val="000000"/>
          <w:sz w:val="20"/>
          <w:szCs w:val="20"/>
          <w:lang w:eastAsia="ru-RU"/>
        </w:rPr>
        <w:br/>
        <w:t xml:space="preserve">    </w:t>
      </w:r>
      <w:r w:rsidRPr="002D3D42">
        <w:rPr>
          <w:rFonts w:ascii="Courier New" w:hAnsi="Courier New" w:cs="Courier New"/>
          <w:b/>
          <w:bCs/>
          <w:color w:val="000080"/>
          <w:sz w:val="20"/>
          <w:szCs w:val="20"/>
          <w:lang w:eastAsia="ru-RU"/>
        </w:rPr>
        <w:t xml:space="preserve">return </w:t>
      </w:r>
      <w:r w:rsidRPr="002D3D42">
        <w:rPr>
          <w:rFonts w:ascii="Courier New" w:hAnsi="Courier New" w:cs="Courier New"/>
          <w:color w:val="000000"/>
          <w:sz w:val="20"/>
          <w:szCs w:val="20"/>
          <w:lang w:eastAsia="ru-RU"/>
        </w:rPr>
        <w:t>h</w:t>
      </w:r>
      <w:r w:rsidRPr="002D3D42">
        <w:rPr>
          <w:rFonts w:ascii="Courier New" w:hAnsi="Courier New" w:cs="Courier New"/>
          <w:color w:val="000000"/>
          <w:sz w:val="20"/>
          <w:szCs w:val="20"/>
          <w:lang w:eastAsia="ru-RU"/>
        </w:rPr>
        <w:br/>
      </w:r>
      <w:r w:rsidRPr="002D3D42">
        <w:rPr>
          <w:rFonts w:ascii="Courier New" w:hAnsi="Courier New" w:cs="Courier New"/>
          <w:color w:val="000000"/>
          <w:sz w:val="20"/>
          <w:szCs w:val="20"/>
          <w:lang w:eastAsia="ru-RU"/>
        </w:rPr>
        <w:br/>
        <w:t xml:space="preserve">s = </w:t>
      </w:r>
      <w:r w:rsidRPr="002D3D42">
        <w:rPr>
          <w:rFonts w:ascii="Courier New" w:hAnsi="Courier New" w:cs="Courier New"/>
          <w:b/>
          <w:bCs/>
          <w:color w:val="008000"/>
          <w:sz w:val="20"/>
          <w:szCs w:val="20"/>
          <w:lang w:eastAsia="ru-RU"/>
        </w:rPr>
        <w:t xml:space="preserve">'ababbababa'  </w:t>
      </w:r>
      <w:r w:rsidRPr="002D3D42">
        <w:rPr>
          <w:rFonts w:ascii="Courier New" w:hAnsi="Courier New" w:cs="Courier New"/>
          <w:i/>
          <w:iCs/>
          <w:color w:val="808080"/>
          <w:sz w:val="20"/>
          <w:szCs w:val="20"/>
          <w:lang w:eastAsia="ru-RU"/>
        </w:rPr>
        <w:t># input()</w:t>
      </w:r>
      <w:r w:rsidRPr="002D3D42">
        <w:rPr>
          <w:rFonts w:ascii="Courier New" w:hAnsi="Courier New" w:cs="Courier New"/>
          <w:i/>
          <w:iCs/>
          <w:color w:val="808080"/>
          <w:sz w:val="20"/>
          <w:szCs w:val="20"/>
          <w:lang w:eastAsia="ru-RU"/>
        </w:rPr>
        <w:br/>
      </w:r>
      <w:r w:rsidRPr="002D3D42">
        <w:rPr>
          <w:rFonts w:ascii="Courier New" w:hAnsi="Courier New" w:cs="Courier New"/>
          <w:color w:val="000000"/>
          <w:sz w:val="20"/>
          <w:szCs w:val="20"/>
          <w:lang w:eastAsia="ru-RU"/>
        </w:rPr>
        <w:t xml:space="preserve">ns = </w:t>
      </w:r>
      <w:r w:rsidRPr="002D3D42">
        <w:rPr>
          <w:rFonts w:ascii="Courier New" w:hAnsi="Courier New" w:cs="Courier New"/>
          <w:color w:val="000080"/>
          <w:sz w:val="20"/>
          <w:szCs w:val="20"/>
          <w:lang w:eastAsia="ru-RU"/>
        </w:rPr>
        <w:t>len</w:t>
      </w:r>
      <w:r w:rsidRPr="002D3D42">
        <w:rPr>
          <w:rFonts w:ascii="Courier New" w:hAnsi="Courier New" w:cs="Courier New"/>
          <w:color w:val="000000"/>
          <w:sz w:val="20"/>
          <w:szCs w:val="20"/>
          <w:lang w:eastAsia="ru-RU"/>
        </w:rPr>
        <w:t>(s)</w:t>
      </w:r>
      <w:r w:rsidRPr="002D3D42">
        <w:rPr>
          <w:rFonts w:ascii="Courier New" w:hAnsi="Courier New" w:cs="Courier New"/>
          <w:color w:val="000000"/>
          <w:sz w:val="20"/>
          <w:szCs w:val="20"/>
          <w:lang w:eastAsia="ru-RU"/>
        </w:rPr>
        <w:br/>
        <w:t xml:space="preserve">PRIME, MOD = </w:t>
      </w:r>
      <w:r w:rsidRPr="002D3D42">
        <w:rPr>
          <w:rFonts w:ascii="Courier New" w:hAnsi="Courier New" w:cs="Courier New"/>
          <w:color w:val="0000FF"/>
          <w:sz w:val="20"/>
          <w:szCs w:val="20"/>
          <w:lang w:eastAsia="ru-RU"/>
        </w:rPr>
        <w:t>31</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10</w:t>
      </w:r>
      <w:r w:rsidRPr="002D3D42">
        <w:rPr>
          <w:rFonts w:ascii="Courier New" w:hAnsi="Courier New" w:cs="Courier New"/>
          <w:color w:val="000000"/>
          <w:sz w:val="20"/>
          <w:szCs w:val="20"/>
          <w:lang w:eastAsia="ru-RU"/>
        </w:rPr>
        <w:t>**</w:t>
      </w:r>
      <w:r w:rsidRPr="002D3D42">
        <w:rPr>
          <w:rFonts w:ascii="Courier New" w:hAnsi="Courier New" w:cs="Courier New"/>
          <w:color w:val="0000FF"/>
          <w:sz w:val="20"/>
          <w:szCs w:val="20"/>
          <w:lang w:eastAsia="ru-RU"/>
        </w:rPr>
        <w:t xml:space="preserve">9 </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7</w:t>
      </w:r>
      <w:r w:rsidRPr="002D3D42">
        <w:rPr>
          <w:rFonts w:ascii="Courier New" w:hAnsi="Courier New" w:cs="Courier New"/>
          <w:color w:val="0000FF"/>
          <w:sz w:val="20"/>
          <w:szCs w:val="20"/>
          <w:lang w:eastAsia="ru-RU"/>
        </w:rPr>
        <w:br/>
      </w:r>
      <w:r w:rsidRPr="002D3D42">
        <w:rPr>
          <w:rFonts w:ascii="Courier New" w:hAnsi="Courier New" w:cs="Courier New"/>
          <w:color w:val="000000"/>
          <w:sz w:val="20"/>
          <w:szCs w:val="20"/>
          <w:lang w:eastAsia="ru-RU"/>
        </w:rPr>
        <w:t>pow = prime_power(ns)</w:t>
      </w:r>
      <w:r w:rsidRPr="002D3D42">
        <w:rPr>
          <w:rFonts w:ascii="Courier New" w:hAnsi="Courier New" w:cs="Courier New"/>
          <w:color w:val="000000"/>
          <w:sz w:val="20"/>
          <w:szCs w:val="20"/>
          <w:lang w:eastAsia="ru-RU"/>
        </w:rPr>
        <w:br/>
        <w:t>hashes = hash_func(s)</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(*hashes)</w:t>
      </w:r>
      <w:r w:rsidRPr="002D3D42">
        <w:rPr>
          <w:rFonts w:ascii="Courier New" w:hAnsi="Courier New" w:cs="Courier New"/>
          <w:color w:val="000000"/>
          <w:sz w:val="20"/>
          <w:szCs w:val="20"/>
          <w:lang w:eastAsia="ru-RU"/>
        </w:rPr>
        <w:br/>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 xml:space="preserve">(get_hash(hashes, </w:t>
      </w:r>
      <w:r w:rsidRPr="002D3D42">
        <w:rPr>
          <w:rFonts w:ascii="Courier New" w:hAnsi="Courier New" w:cs="Courier New"/>
          <w:color w:val="0000FF"/>
          <w:sz w:val="20"/>
          <w:szCs w:val="20"/>
          <w:lang w:eastAsia="ru-RU"/>
        </w:rPr>
        <w:t>1</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3</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 xml:space="preserve">(get_hash(hashes, </w:t>
      </w:r>
      <w:r w:rsidRPr="002D3D42">
        <w:rPr>
          <w:rFonts w:ascii="Courier New" w:hAnsi="Courier New" w:cs="Courier New"/>
          <w:color w:val="0000FF"/>
          <w:sz w:val="20"/>
          <w:szCs w:val="20"/>
          <w:lang w:eastAsia="ru-RU"/>
        </w:rPr>
        <w:t>6</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8</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 xml:space="preserve">(get_hash(hashes, </w:t>
      </w:r>
      <w:r w:rsidRPr="002D3D42">
        <w:rPr>
          <w:rFonts w:ascii="Courier New" w:hAnsi="Courier New" w:cs="Courier New"/>
          <w:color w:val="0000FF"/>
          <w:sz w:val="20"/>
          <w:szCs w:val="20"/>
          <w:lang w:eastAsia="ru-RU"/>
        </w:rPr>
        <w:t>8</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10</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 xml:space="preserve">(get_hash(hashes, </w:t>
      </w:r>
      <w:r w:rsidRPr="002D3D42">
        <w:rPr>
          <w:rFonts w:ascii="Courier New" w:hAnsi="Courier New" w:cs="Courier New"/>
          <w:color w:val="0000FF"/>
          <w:sz w:val="20"/>
          <w:szCs w:val="20"/>
          <w:lang w:eastAsia="ru-RU"/>
        </w:rPr>
        <w:t>2</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4</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 xml:space="preserve">(get_hash(hashes, </w:t>
      </w:r>
      <w:r w:rsidRPr="002D3D42">
        <w:rPr>
          <w:rFonts w:ascii="Courier New" w:hAnsi="Courier New" w:cs="Courier New"/>
          <w:color w:val="0000FF"/>
          <w:sz w:val="20"/>
          <w:szCs w:val="20"/>
          <w:lang w:eastAsia="ru-RU"/>
        </w:rPr>
        <w:t>5</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7</w:t>
      </w:r>
      <w:r w:rsidRPr="002D3D42">
        <w:rPr>
          <w:rFonts w:ascii="Courier New" w:hAnsi="Courier New" w:cs="Courier New"/>
          <w:color w:val="000000"/>
          <w:sz w:val="20"/>
          <w:szCs w:val="20"/>
          <w:lang w:eastAsia="ru-RU"/>
        </w:rPr>
        <w:t>))</w:t>
      </w:r>
      <w:r w:rsidRPr="002D3D42">
        <w:rPr>
          <w:rFonts w:ascii="Courier New" w:hAnsi="Courier New" w:cs="Courier New"/>
          <w:color w:val="000000"/>
          <w:sz w:val="20"/>
          <w:szCs w:val="20"/>
          <w:lang w:eastAsia="ru-RU"/>
        </w:rPr>
        <w:br/>
      </w:r>
      <w:r w:rsidRPr="002D3D42">
        <w:rPr>
          <w:rFonts w:ascii="Courier New" w:hAnsi="Courier New" w:cs="Courier New"/>
          <w:color w:val="000080"/>
          <w:sz w:val="20"/>
          <w:szCs w:val="20"/>
          <w:lang w:eastAsia="ru-RU"/>
        </w:rPr>
        <w:t>print</w:t>
      </w:r>
      <w:r w:rsidRPr="002D3D42">
        <w:rPr>
          <w:rFonts w:ascii="Courier New" w:hAnsi="Courier New" w:cs="Courier New"/>
          <w:color w:val="000000"/>
          <w:sz w:val="20"/>
          <w:szCs w:val="20"/>
          <w:lang w:eastAsia="ru-RU"/>
        </w:rPr>
        <w:t xml:space="preserve">(get_hash(hashes, </w:t>
      </w:r>
      <w:r w:rsidRPr="002D3D42">
        <w:rPr>
          <w:rFonts w:ascii="Courier New" w:hAnsi="Courier New" w:cs="Courier New"/>
          <w:color w:val="0000FF"/>
          <w:sz w:val="20"/>
          <w:szCs w:val="20"/>
          <w:lang w:eastAsia="ru-RU"/>
        </w:rPr>
        <w:t>7</w:t>
      </w:r>
      <w:r w:rsidRPr="002D3D42">
        <w:rPr>
          <w:rFonts w:ascii="Courier New" w:hAnsi="Courier New" w:cs="Courier New"/>
          <w:color w:val="000000"/>
          <w:sz w:val="20"/>
          <w:szCs w:val="20"/>
          <w:lang w:eastAsia="ru-RU"/>
        </w:rPr>
        <w:t xml:space="preserve">, </w:t>
      </w:r>
      <w:r w:rsidRPr="002D3D42">
        <w:rPr>
          <w:rFonts w:ascii="Courier New" w:hAnsi="Courier New" w:cs="Courier New"/>
          <w:color w:val="0000FF"/>
          <w:sz w:val="20"/>
          <w:szCs w:val="20"/>
          <w:lang w:eastAsia="ru-RU"/>
        </w:rPr>
        <w:t>9</w:t>
      </w:r>
      <w:r w:rsidRPr="002D3D42">
        <w:rPr>
          <w:rFonts w:ascii="Courier New" w:hAnsi="Courier New" w:cs="Courier New"/>
          <w:color w:val="000000"/>
          <w:sz w:val="20"/>
          <w:szCs w:val="20"/>
          <w:lang w:eastAsia="ru-RU"/>
        </w:rPr>
        <w:t>))</w:t>
      </w:r>
    </w:p>
    <w:p w14:paraId="2C1A6C78" w14:textId="77777777" w:rsidR="00BB790B" w:rsidRPr="00BB790B" w:rsidRDefault="00BB790B" w:rsidP="00BB7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lang w:eastAsia="ru-RU"/>
        </w:rPr>
      </w:pPr>
    </w:p>
    <w:p w14:paraId="6A7E5AB2" w14:textId="77777777" w:rsidR="002D3D42" w:rsidRPr="002D3D42" w:rsidRDefault="002D3D42" w:rsidP="002D3D42">
      <w:pPr>
        <w:rPr>
          <w:lang w:eastAsia="ru-RU"/>
        </w:rPr>
      </w:pPr>
      <w:r w:rsidRPr="002D3D42">
        <w:rPr>
          <w:lang w:eastAsia="ru-RU"/>
        </w:rPr>
        <w:t>0 1 63 1024 60606 1907648 30536799 805544154 318158069 100221009 722196607</w:t>
      </w:r>
    </w:p>
    <w:p w14:paraId="0C6A6085" w14:textId="77777777" w:rsidR="002D3D42" w:rsidRPr="002D3D42" w:rsidRDefault="002D3D42" w:rsidP="002D3D42">
      <w:pPr>
        <w:rPr>
          <w:lang w:eastAsia="ru-RU"/>
        </w:rPr>
      </w:pPr>
      <w:r w:rsidRPr="002D3D42">
        <w:rPr>
          <w:lang w:eastAsia="ru-RU"/>
        </w:rPr>
        <w:t>916652460</w:t>
      </w:r>
    </w:p>
    <w:p w14:paraId="68057979" w14:textId="77777777" w:rsidR="002D3D42" w:rsidRPr="002D3D42" w:rsidRDefault="002D3D42" w:rsidP="002D3D42">
      <w:pPr>
        <w:rPr>
          <w:lang w:eastAsia="ru-RU"/>
        </w:rPr>
      </w:pPr>
      <w:r w:rsidRPr="002D3D42">
        <w:rPr>
          <w:lang w:eastAsia="ru-RU"/>
        </w:rPr>
        <w:t>916652460</w:t>
      </w:r>
    </w:p>
    <w:p w14:paraId="351208C6" w14:textId="77777777" w:rsidR="002D3D42" w:rsidRPr="002D3D42" w:rsidRDefault="002D3D42" w:rsidP="002D3D42">
      <w:pPr>
        <w:rPr>
          <w:lang w:eastAsia="ru-RU"/>
        </w:rPr>
      </w:pPr>
      <w:r w:rsidRPr="002D3D42">
        <w:rPr>
          <w:lang w:eastAsia="ru-RU"/>
        </w:rPr>
        <w:t>916652460</w:t>
      </w:r>
    </w:p>
    <w:p w14:paraId="0FE76A66" w14:textId="77777777" w:rsidR="002D3D42" w:rsidRPr="002D3D42" w:rsidRDefault="002D3D42" w:rsidP="002D3D42">
      <w:pPr>
        <w:rPr>
          <w:lang w:eastAsia="ru-RU"/>
        </w:rPr>
      </w:pPr>
      <w:r w:rsidRPr="002D3D42">
        <w:rPr>
          <w:lang w:eastAsia="ru-RU"/>
        </w:rPr>
        <w:t>160210496</w:t>
      </w:r>
    </w:p>
    <w:p w14:paraId="3BE9960F" w14:textId="77777777" w:rsidR="002D3D42" w:rsidRPr="002D3D42" w:rsidRDefault="002D3D42" w:rsidP="002D3D42">
      <w:pPr>
        <w:rPr>
          <w:lang w:eastAsia="ru-RU"/>
        </w:rPr>
      </w:pPr>
      <w:r w:rsidRPr="002D3D42">
        <w:rPr>
          <w:lang w:eastAsia="ru-RU"/>
        </w:rPr>
        <w:t>160210496</w:t>
      </w:r>
    </w:p>
    <w:p w14:paraId="224953ED" w14:textId="72257D97" w:rsidR="002D3D42" w:rsidRDefault="002D3D42" w:rsidP="002D3D42">
      <w:pPr>
        <w:rPr>
          <w:lang w:eastAsia="ru-RU"/>
        </w:rPr>
      </w:pPr>
      <w:r w:rsidRPr="002D3D42">
        <w:rPr>
          <w:lang w:eastAsia="ru-RU"/>
        </w:rPr>
        <w:t>160210496</w:t>
      </w:r>
    </w:p>
    <w:p w14:paraId="23500989" w14:textId="77777777" w:rsidR="002D3D42" w:rsidRDefault="002D3D42" w:rsidP="002D3D42">
      <w:pPr>
        <w:rPr>
          <w:lang w:eastAsia="ru-RU"/>
        </w:rPr>
      </w:pPr>
    </w:p>
    <w:p w14:paraId="16F1C7FE" w14:textId="14692F54" w:rsidR="00BB790B" w:rsidRPr="00BB790B" w:rsidRDefault="00BB790B" w:rsidP="002D3D42">
      <w:pPr>
        <w:pStyle w:val="2"/>
        <w:rPr>
          <w:lang w:eastAsia="ru-RU"/>
        </w:rPr>
      </w:pPr>
      <w:bookmarkStart w:id="152" w:name="_Toc216543314"/>
      <w:r w:rsidRPr="00BB790B">
        <w:rPr>
          <w:lang w:val="ru-RU" w:eastAsia="ru-RU"/>
        </w:rPr>
        <w:t>Примеры</w:t>
      </w:r>
      <w:r w:rsidRPr="00BB790B">
        <w:rPr>
          <w:lang w:eastAsia="ru-RU"/>
        </w:rPr>
        <w:t xml:space="preserve"> </w:t>
      </w:r>
      <w:r w:rsidRPr="00BB790B">
        <w:rPr>
          <w:lang w:val="ru-RU" w:eastAsia="ru-RU"/>
        </w:rPr>
        <w:t>хеш</w:t>
      </w:r>
      <w:r w:rsidRPr="00BB790B">
        <w:rPr>
          <w:lang w:eastAsia="ru-RU"/>
        </w:rPr>
        <w:t>-</w:t>
      </w:r>
      <w:r w:rsidRPr="00BB790B">
        <w:rPr>
          <w:lang w:val="ru-RU" w:eastAsia="ru-RU"/>
        </w:rPr>
        <w:t>функций</w:t>
      </w:r>
      <w:bookmarkEnd w:id="152"/>
    </w:p>
    <w:p w14:paraId="549225D3" w14:textId="77777777" w:rsidR="00BB790B" w:rsidRPr="00BB790B" w:rsidRDefault="00BB790B" w:rsidP="002D3D42">
      <w:pPr>
        <w:rPr>
          <w:lang w:val="ru-RU" w:eastAsia="ru-RU"/>
        </w:rPr>
      </w:pPr>
      <w:r w:rsidRPr="00BB790B">
        <w:rPr>
          <w:lang w:val="ru-RU" w:eastAsia="ru-RU"/>
        </w:rPr>
        <w:t>Общего рецепта выбора хорошей хеш-функции нет. Все сильно зависит от задачи, какие там данные, что известно про распределение данных.</w:t>
      </w:r>
      <w:r w:rsidRPr="00BB790B">
        <w:rPr>
          <w:lang w:val="ru-RU" w:eastAsia="ru-RU"/>
        </w:rPr>
        <w:br/>
        <w:t>Но есть несколько примеров стандартных хеш-функций, которые можно использовать как строительные блоки.</w:t>
      </w:r>
    </w:p>
    <w:p w14:paraId="05C20598" w14:textId="77777777" w:rsidR="00BB790B" w:rsidRPr="002D3D42" w:rsidRDefault="00BB790B" w:rsidP="002D3D42">
      <w:pPr>
        <w:pStyle w:val="ad"/>
        <w:numPr>
          <w:ilvl w:val="0"/>
          <w:numId w:val="45"/>
        </w:numPr>
        <w:rPr>
          <w:lang w:val="ru-RU" w:eastAsia="ru-RU"/>
        </w:rPr>
      </w:pPr>
      <w:r w:rsidRPr="002D3D42">
        <w:rPr>
          <w:lang w:val="ru-RU" w:eastAsia="ru-RU"/>
        </w:rPr>
        <w:t xml:space="preserve">Если надо хешировать число из полуинтервала [0; 1) (key </w:t>
      </w:r>
      <w:r w:rsidRPr="002D3D42">
        <w:rPr>
          <w:rFonts w:ascii="Cambria Math" w:hAnsi="Cambria Math" w:cs="Cambria Math"/>
          <w:lang w:val="ru-RU" w:eastAsia="ru-RU"/>
        </w:rPr>
        <w:t>∈</w:t>
      </w:r>
      <w:r w:rsidRPr="002D3D42">
        <w:rPr>
          <w:lang w:val="ru-RU" w:eastAsia="ru-RU"/>
        </w:rPr>
        <w:t xml:space="preserve"> [0; 1)), то </w:t>
      </w:r>
      <w:r w:rsidRPr="002D3D42">
        <w:rPr>
          <w:rFonts w:ascii="var(--ds-font-family-code)" w:hAnsi="var(--ds-font-family-code)" w:cs="Courier New"/>
          <w:sz w:val="21"/>
          <w:szCs w:val="21"/>
          <w:lang w:val="ru-RU" w:eastAsia="ru-RU"/>
        </w:rPr>
        <w:t xml:space="preserve">h(key) = </w:t>
      </w:r>
      <w:r w:rsidRPr="002D3D42">
        <w:rPr>
          <w:rFonts w:ascii="Cambria Math" w:hAnsi="Cambria Math" w:cs="Cambria Math"/>
          <w:sz w:val="21"/>
          <w:szCs w:val="21"/>
          <w:lang w:val="ru-RU" w:eastAsia="ru-RU"/>
        </w:rPr>
        <w:t>⌊</w:t>
      </w:r>
      <w:r w:rsidRPr="002D3D42">
        <w:rPr>
          <w:rFonts w:ascii="var(--ds-font-family-code)" w:hAnsi="var(--ds-font-family-code)" w:cs="Courier New"/>
          <w:sz w:val="21"/>
          <w:szCs w:val="21"/>
          <w:lang w:val="ru-RU" w:eastAsia="ru-RU"/>
        </w:rPr>
        <w:t>m · key</w:t>
      </w:r>
      <w:r w:rsidRPr="002D3D42">
        <w:rPr>
          <w:rFonts w:ascii="Cambria Math" w:hAnsi="Cambria Math" w:cs="Cambria Math"/>
          <w:sz w:val="21"/>
          <w:szCs w:val="21"/>
          <w:lang w:val="ru-RU" w:eastAsia="ru-RU"/>
        </w:rPr>
        <w:t>⌋</w:t>
      </w:r>
      <w:r w:rsidRPr="002D3D42">
        <w:rPr>
          <w:lang w:val="ru-RU" w:eastAsia="ru-RU"/>
        </w:rPr>
        <w:t>(</w:t>
      </w:r>
      <w:r w:rsidRPr="002D3D42">
        <w:rPr>
          <w:rFonts w:ascii="Cambria Math" w:hAnsi="Cambria Math" w:cs="Cambria Math"/>
          <w:lang w:val="ru-RU" w:eastAsia="ru-RU"/>
        </w:rPr>
        <w:t>⌊</w:t>
      </w:r>
      <w:r w:rsidRPr="002D3D42">
        <w:rPr>
          <w:lang w:val="ru-RU" w:eastAsia="ru-RU"/>
        </w:rPr>
        <w:t>x</w:t>
      </w:r>
      <w:r w:rsidRPr="002D3D42">
        <w:rPr>
          <w:rFonts w:ascii="Cambria Math" w:hAnsi="Cambria Math" w:cs="Cambria Math"/>
          <w:lang w:val="ru-RU" w:eastAsia="ru-RU"/>
        </w:rPr>
        <w:t>⌋</w:t>
      </w:r>
      <w:r w:rsidRPr="002D3D42">
        <w:rPr>
          <w:lang w:val="ru-RU" w:eastAsia="ru-RU"/>
        </w:rPr>
        <w:t xml:space="preserve"> — целая часть от x). Здесь полуинтервал [0; 1) как бы режем на кусочки одинаковой длины 1/m. Всем числам из первого интервала сопоставим число 0, из второго — число 1 и т.д.</w:t>
      </w:r>
    </w:p>
    <w:p w14:paraId="7F5D47F2" w14:textId="77777777" w:rsidR="00BB790B" w:rsidRPr="002D3D42" w:rsidRDefault="00BB790B" w:rsidP="002D3D42">
      <w:pPr>
        <w:pStyle w:val="ad"/>
        <w:numPr>
          <w:ilvl w:val="0"/>
          <w:numId w:val="45"/>
        </w:numPr>
        <w:rPr>
          <w:lang w:val="ru-RU" w:eastAsia="ru-RU"/>
        </w:rPr>
      </w:pPr>
      <w:r w:rsidRPr="002D3D42">
        <w:rPr>
          <w:lang w:val="ru-RU" w:eastAsia="ru-RU"/>
        </w:rPr>
        <w:t>Если надо хешировать целые числа Z (или целые положительные числа), то </w:t>
      </w:r>
      <w:r w:rsidRPr="002D3D42">
        <w:rPr>
          <w:rFonts w:ascii="var(--ds-font-family-code)" w:hAnsi="var(--ds-font-family-code)" w:cs="Courier New"/>
          <w:sz w:val="21"/>
          <w:szCs w:val="21"/>
          <w:lang w:val="ru-RU" w:eastAsia="ru-RU"/>
        </w:rPr>
        <w:t>h(key) = key mod m</w:t>
      </w:r>
      <w:r w:rsidRPr="002D3D42">
        <w:rPr>
          <w:lang w:val="ru-RU" w:eastAsia="ru-RU"/>
        </w:rPr>
        <w:t>. Это не совсем хорошо (например при m = 100).</w:t>
      </w:r>
    </w:p>
    <w:p w14:paraId="389E03CE" w14:textId="77777777" w:rsidR="00BB790B" w:rsidRPr="002D3D42" w:rsidRDefault="00BB790B" w:rsidP="002D3D42">
      <w:pPr>
        <w:pStyle w:val="ad"/>
        <w:numPr>
          <w:ilvl w:val="0"/>
          <w:numId w:val="45"/>
        </w:numPr>
        <w:rPr>
          <w:lang w:val="ru-RU" w:eastAsia="ru-RU"/>
        </w:rPr>
      </w:pPr>
      <w:r w:rsidRPr="002D3D42">
        <w:rPr>
          <w:lang w:val="ru-RU" w:eastAsia="ru-RU"/>
        </w:rPr>
        <w:lastRenderedPageBreak/>
        <w:t>Если надо хешировать строки (или последовательности чисел) </w:t>
      </w:r>
      <w:r w:rsidRPr="002D3D42">
        <w:rPr>
          <w:rFonts w:ascii="var(--ds-font-family-code)" w:hAnsi="var(--ds-font-family-code)" w:cs="Courier New"/>
          <w:sz w:val="21"/>
          <w:szCs w:val="21"/>
          <w:lang w:val="ru-RU" w:eastAsia="ru-RU"/>
        </w:rPr>
        <w:t>key = {s₀, s₁, s₂, ..., s</w:t>
      </w:r>
      <w:r w:rsidRPr="002D3D42">
        <w:rPr>
          <w:rFonts w:ascii="Segoe UI Symbol" w:hAnsi="Segoe UI Symbol" w:cs="Segoe UI Symbol"/>
          <w:sz w:val="21"/>
          <w:szCs w:val="21"/>
          <w:lang w:val="ru-RU" w:eastAsia="ru-RU"/>
        </w:rPr>
        <w:t>ₙ</w:t>
      </w:r>
      <w:r w:rsidRPr="002D3D42">
        <w:rPr>
          <w:rFonts w:ascii="var(--ds-font-family-code)" w:hAnsi="var(--ds-font-family-code)" w:cs="Courier New"/>
          <w:sz w:val="21"/>
          <w:szCs w:val="21"/>
          <w:lang w:val="ru-RU" w:eastAsia="ru-RU"/>
        </w:rPr>
        <w:t>₋₁}</w:t>
      </w:r>
      <w:r w:rsidRPr="002D3D42">
        <w:rPr>
          <w:lang w:val="ru-RU" w:eastAsia="ru-RU"/>
        </w:rPr>
        <w:t>, то берем некоторое фиксированное число p (оно также будет являться параметром хеш-функции) и на вход подаем элементы последовательности </w:t>
      </w:r>
      <w:r w:rsidRPr="002D3D42">
        <w:rPr>
          <w:rFonts w:ascii="var(--ds-font-family-code)" w:hAnsi="var(--ds-font-family-code)" w:cs="Courier New"/>
          <w:sz w:val="21"/>
          <w:szCs w:val="21"/>
          <w:lang w:val="ru-RU" w:eastAsia="ru-RU"/>
        </w:rPr>
        <w:t>s₀, s₁, s₂, ..., s</w:t>
      </w:r>
      <w:r w:rsidRPr="002D3D42">
        <w:rPr>
          <w:rFonts w:ascii="Segoe UI Symbol" w:hAnsi="Segoe UI Symbol" w:cs="Segoe UI Symbol"/>
          <w:sz w:val="21"/>
          <w:szCs w:val="21"/>
          <w:lang w:val="ru-RU" w:eastAsia="ru-RU"/>
        </w:rPr>
        <w:t>ₙ</w:t>
      </w:r>
      <w:r w:rsidRPr="002D3D42">
        <w:rPr>
          <w:rFonts w:ascii="var(--ds-font-family-code)" w:hAnsi="var(--ds-font-family-code)" w:cs="Courier New"/>
          <w:sz w:val="21"/>
          <w:szCs w:val="21"/>
          <w:lang w:val="ru-RU" w:eastAsia="ru-RU"/>
        </w:rPr>
        <w:t>₋₁</w:t>
      </w:r>
      <w:r w:rsidRPr="002D3D42">
        <w:rPr>
          <w:lang w:val="ru-RU" w:eastAsia="ru-RU"/>
        </w:rPr>
        <w:t> и Вычисляем:</w:t>
      </w:r>
    </w:p>
    <w:p w14:paraId="4CF11BF0" w14:textId="77777777" w:rsidR="00BB790B" w:rsidRPr="00BB790B" w:rsidRDefault="00BB790B" w:rsidP="00BB7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F1115"/>
          <w:sz w:val="20"/>
          <w:szCs w:val="20"/>
          <w:lang w:val="ru-RU" w:eastAsia="ru-RU"/>
        </w:rPr>
      </w:pPr>
      <w:r w:rsidRPr="00BB790B">
        <w:rPr>
          <w:rFonts w:ascii="Courier New" w:hAnsi="Courier New" w:cs="Courier New"/>
          <w:color w:val="0F1115"/>
          <w:sz w:val="20"/>
          <w:szCs w:val="20"/>
          <w:lang w:val="ru-RU" w:eastAsia="ru-RU"/>
        </w:rPr>
        <w:t>h(s</w:t>
      </w:r>
      <w:r w:rsidRPr="00BB790B">
        <w:rPr>
          <w:rFonts w:ascii="Cambria Math" w:hAnsi="Cambria Math" w:cs="Cambria Math"/>
          <w:color w:val="0F1115"/>
          <w:sz w:val="20"/>
          <w:szCs w:val="20"/>
          <w:lang w:val="ru-RU" w:eastAsia="ru-RU"/>
        </w:rPr>
        <w:t>₀</w:t>
      </w:r>
      <w:r w:rsidRPr="00BB790B">
        <w:rPr>
          <w:rFonts w:ascii="Courier New" w:hAnsi="Courier New" w:cs="Courier New"/>
          <w:color w:val="0F1115"/>
          <w:sz w:val="20"/>
          <w:szCs w:val="20"/>
          <w:lang w:val="ru-RU" w:eastAsia="ru-RU"/>
        </w:rPr>
        <w:t>, s</w:t>
      </w:r>
      <w:r w:rsidRPr="00BB790B">
        <w:rPr>
          <w:rFonts w:ascii="Cambria Math" w:hAnsi="Cambria Math" w:cs="Cambria Math"/>
          <w:color w:val="0F1115"/>
          <w:sz w:val="20"/>
          <w:szCs w:val="20"/>
          <w:lang w:val="ru-RU" w:eastAsia="ru-RU"/>
        </w:rPr>
        <w:t>₁</w:t>
      </w:r>
      <w:r w:rsidRPr="00BB790B">
        <w:rPr>
          <w:rFonts w:ascii="Courier New" w:hAnsi="Courier New" w:cs="Courier New"/>
          <w:color w:val="0F1115"/>
          <w:sz w:val="20"/>
          <w:szCs w:val="20"/>
          <w:lang w:val="ru-RU" w:eastAsia="ru-RU"/>
        </w:rPr>
        <w:t>, s</w:t>
      </w:r>
      <w:r w:rsidRPr="00BB790B">
        <w:rPr>
          <w:rFonts w:ascii="Cambria Math" w:hAnsi="Cambria Math" w:cs="Cambria Math"/>
          <w:color w:val="0F1115"/>
          <w:sz w:val="20"/>
          <w:szCs w:val="20"/>
          <w:lang w:val="ru-RU" w:eastAsia="ru-RU"/>
        </w:rPr>
        <w:t>₂</w:t>
      </w:r>
      <w:r w:rsidRPr="00BB790B">
        <w:rPr>
          <w:rFonts w:ascii="Courier New" w:hAnsi="Courier New" w:cs="Courier New"/>
          <w:color w:val="0F1115"/>
          <w:sz w:val="20"/>
          <w:szCs w:val="20"/>
          <w:lang w:val="ru-RU" w:eastAsia="ru-RU"/>
        </w:rPr>
        <w:t>, ..., s</w:t>
      </w:r>
      <w:r w:rsidRPr="00BB790B">
        <w:rPr>
          <w:rFonts w:ascii="Segoe UI Symbol" w:hAnsi="Segoe UI Symbol" w:cs="Segoe UI Symbol"/>
          <w:color w:val="0F1115"/>
          <w:sz w:val="20"/>
          <w:szCs w:val="20"/>
          <w:lang w:val="ru-RU" w:eastAsia="ru-RU"/>
        </w:rPr>
        <w:t>ₙ</w:t>
      </w:r>
      <w:r w:rsidRPr="00BB790B">
        <w:rPr>
          <w:rFonts w:ascii="Cambria Math" w:hAnsi="Cambria Math" w:cs="Cambria Math"/>
          <w:color w:val="0F1115"/>
          <w:sz w:val="20"/>
          <w:szCs w:val="20"/>
          <w:lang w:val="ru-RU" w:eastAsia="ru-RU"/>
        </w:rPr>
        <w:t>₋₁</w:t>
      </w:r>
      <w:r w:rsidRPr="00BB790B">
        <w:rPr>
          <w:rFonts w:ascii="Courier New" w:hAnsi="Courier New" w:cs="Courier New"/>
          <w:color w:val="0F1115"/>
          <w:sz w:val="20"/>
          <w:szCs w:val="20"/>
          <w:lang w:val="ru-RU" w:eastAsia="ru-RU"/>
        </w:rPr>
        <w:t>) = (s</w:t>
      </w:r>
      <w:r w:rsidRPr="00BB790B">
        <w:rPr>
          <w:rFonts w:ascii="Cambria Math" w:hAnsi="Cambria Math" w:cs="Cambria Math"/>
          <w:color w:val="0F1115"/>
          <w:sz w:val="20"/>
          <w:szCs w:val="20"/>
          <w:lang w:val="ru-RU" w:eastAsia="ru-RU"/>
        </w:rPr>
        <w:t>₀</w:t>
      </w:r>
      <w:r w:rsidRPr="00BB790B">
        <w:rPr>
          <w:rFonts w:ascii="Courier New" w:hAnsi="Courier New" w:cs="Courier New"/>
          <w:color w:val="0F1115"/>
          <w:sz w:val="20"/>
          <w:szCs w:val="20"/>
          <w:lang w:val="ru-RU" w:eastAsia="ru-RU"/>
        </w:rPr>
        <w:t xml:space="preserve"> + s</w:t>
      </w:r>
      <w:r w:rsidRPr="00BB790B">
        <w:rPr>
          <w:rFonts w:ascii="Cambria Math" w:hAnsi="Cambria Math" w:cs="Cambria Math"/>
          <w:color w:val="0F1115"/>
          <w:sz w:val="20"/>
          <w:szCs w:val="20"/>
          <w:lang w:val="ru-RU" w:eastAsia="ru-RU"/>
        </w:rPr>
        <w:t>₁</w:t>
      </w:r>
      <w:r w:rsidRPr="00BB790B">
        <w:rPr>
          <w:rFonts w:ascii="Courier New" w:hAnsi="Courier New" w:cs="Courier New"/>
          <w:color w:val="0F1115"/>
          <w:sz w:val="20"/>
          <w:szCs w:val="20"/>
          <w:lang w:val="ru-RU" w:eastAsia="ru-RU"/>
        </w:rPr>
        <w:t>·p + s</w:t>
      </w:r>
      <w:r w:rsidRPr="00BB790B">
        <w:rPr>
          <w:rFonts w:ascii="Cambria Math" w:hAnsi="Cambria Math" w:cs="Cambria Math"/>
          <w:color w:val="0F1115"/>
          <w:sz w:val="20"/>
          <w:szCs w:val="20"/>
          <w:lang w:val="ru-RU" w:eastAsia="ru-RU"/>
        </w:rPr>
        <w:t>₂</w:t>
      </w:r>
      <w:r w:rsidRPr="00BB790B">
        <w:rPr>
          <w:rFonts w:ascii="Courier New" w:hAnsi="Courier New" w:cs="Courier New"/>
          <w:color w:val="0F1115"/>
          <w:sz w:val="20"/>
          <w:szCs w:val="20"/>
          <w:lang w:val="ru-RU" w:eastAsia="ru-RU"/>
        </w:rPr>
        <w:t>·p² + ... + s</w:t>
      </w:r>
      <w:r w:rsidRPr="00BB790B">
        <w:rPr>
          <w:rFonts w:ascii="Segoe UI Symbol" w:hAnsi="Segoe UI Symbol" w:cs="Segoe UI Symbol"/>
          <w:color w:val="0F1115"/>
          <w:sz w:val="20"/>
          <w:szCs w:val="20"/>
          <w:lang w:val="ru-RU" w:eastAsia="ru-RU"/>
        </w:rPr>
        <w:t>ₙ</w:t>
      </w:r>
      <w:r w:rsidRPr="00BB790B">
        <w:rPr>
          <w:rFonts w:ascii="Cambria Math" w:hAnsi="Cambria Math" w:cs="Cambria Math"/>
          <w:color w:val="0F1115"/>
          <w:sz w:val="20"/>
          <w:szCs w:val="20"/>
          <w:lang w:val="ru-RU" w:eastAsia="ru-RU"/>
        </w:rPr>
        <w:t>₋₁</w:t>
      </w:r>
      <w:r w:rsidRPr="00BB790B">
        <w:rPr>
          <w:rFonts w:ascii="Courier New" w:hAnsi="Courier New" w:cs="Courier New"/>
          <w:color w:val="0F1115"/>
          <w:sz w:val="20"/>
          <w:szCs w:val="20"/>
          <w:lang w:val="ru-RU" w:eastAsia="ru-RU"/>
        </w:rPr>
        <w:t>·pⁿ</w:t>
      </w:r>
      <w:r w:rsidRPr="00BB790B">
        <w:rPr>
          <w:rFonts w:ascii="Cambria Math" w:hAnsi="Cambria Math" w:cs="Cambria Math"/>
          <w:color w:val="0F1115"/>
          <w:sz w:val="20"/>
          <w:szCs w:val="20"/>
          <w:lang w:val="ru-RU" w:eastAsia="ru-RU"/>
        </w:rPr>
        <w:t>⁻</w:t>
      </w:r>
      <w:r w:rsidRPr="00BB790B">
        <w:rPr>
          <w:rFonts w:ascii="Courier New" w:hAnsi="Courier New" w:cs="Courier New"/>
          <w:color w:val="0F1115"/>
          <w:sz w:val="20"/>
          <w:szCs w:val="20"/>
          <w:lang w:val="ru-RU" w:eastAsia="ru-RU"/>
        </w:rPr>
        <w:t>¹) mod m</w:t>
      </w:r>
    </w:p>
    <w:p w14:paraId="58C9A891" w14:textId="77777777" w:rsidR="00BB790B" w:rsidRPr="00BB790B" w:rsidRDefault="00BB790B" w:rsidP="002D3D42">
      <w:pPr>
        <w:rPr>
          <w:lang w:val="ru-RU" w:eastAsia="ru-RU"/>
        </w:rPr>
      </w:pPr>
      <w:r w:rsidRPr="00BB790B">
        <w:rPr>
          <w:lang w:val="ru-RU" w:eastAsia="ru-RU"/>
        </w:rPr>
        <w:t>Здесь всю арифметику делают по модулю m (получим числа от 0 до m-1), где m не очень большое целое число.</w:t>
      </w:r>
    </w:p>
    <w:p w14:paraId="4B54AF79" w14:textId="77777777" w:rsidR="00BB790B" w:rsidRPr="00BB790B" w:rsidRDefault="00BB790B" w:rsidP="002D3D42">
      <w:pPr>
        <w:pStyle w:val="2"/>
        <w:rPr>
          <w:lang w:val="ru-RU" w:eastAsia="ru-RU"/>
        </w:rPr>
      </w:pPr>
      <w:bookmarkStart w:id="153" w:name="_Toc216543315"/>
      <w:r w:rsidRPr="00BB790B">
        <w:rPr>
          <w:lang w:val="ru-RU" w:eastAsia="ru-RU"/>
        </w:rPr>
        <w:t>Хеш-таблицы</w:t>
      </w:r>
      <w:bookmarkEnd w:id="153"/>
    </w:p>
    <w:p w14:paraId="0ADC84E9" w14:textId="77777777" w:rsidR="00BB790B" w:rsidRPr="00BB790B" w:rsidRDefault="00BB790B" w:rsidP="002D3D42">
      <w:pPr>
        <w:rPr>
          <w:lang w:val="ru-RU" w:eastAsia="ru-RU"/>
        </w:rPr>
      </w:pPr>
      <w:r w:rsidRPr="00BB790B">
        <w:rPr>
          <w:lang w:val="ru-RU" w:eastAsia="ru-RU"/>
        </w:rPr>
        <w:t>Свяжите воедино хеш-функцию и массив и вы получите структуру данных, которая называется хеш-таблица. Массивы и списки напрямую отображаются на адреса памяти, а хеш-таблицы устроены более умно. Хеш-таблицы определяют место хранения элементов при помощи хеш-функций (внутри встроена дополнительная логика).</w:t>
      </w:r>
    </w:p>
    <w:p w14:paraId="48E38ADA" w14:textId="77777777" w:rsidR="00BB790B" w:rsidRPr="00BB790B" w:rsidRDefault="00BB790B" w:rsidP="002D3D42">
      <w:pPr>
        <w:rPr>
          <w:lang w:val="ru-RU" w:eastAsia="ru-RU"/>
        </w:rPr>
      </w:pPr>
      <w:r w:rsidRPr="00BB790B">
        <w:rPr>
          <w:lang w:val="ru-RU" w:eastAsia="ru-RU"/>
        </w:rPr>
        <w:t>Хеш-таблицы известны под названиями: ассоциативные массивы, словари, отображения, хеш-карты или просто хеши.</w:t>
      </w:r>
    </w:p>
    <w:p w14:paraId="5C52AD7A" w14:textId="77777777" w:rsidR="00BB790B" w:rsidRPr="00BB790B" w:rsidRDefault="00BB790B" w:rsidP="002D3D42">
      <w:pPr>
        <w:rPr>
          <w:lang w:val="ru-RU" w:eastAsia="ru-RU"/>
        </w:rPr>
      </w:pPr>
      <w:r w:rsidRPr="00BB790B">
        <w:rPr>
          <w:lang w:val="ru-RU" w:eastAsia="ru-RU"/>
        </w:rPr>
        <w:t>Хеш-таблицы исключительно быстро работают.</w:t>
      </w:r>
    </w:p>
    <w:p w14:paraId="6AD60AD1" w14:textId="77777777" w:rsidR="00BB790B" w:rsidRPr="00BB790B" w:rsidRDefault="00BB790B" w:rsidP="002D3D42">
      <w:pPr>
        <w:pStyle w:val="2"/>
        <w:rPr>
          <w:lang w:val="ru-RU" w:eastAsia="ru-RU"/>
        </w:rPr>
      </w:pPr>
      <w:bookmarkStart w:id="154" w:name="_Toc216543316"/>
      <w:r w:rsidRPr="00BB790B">
        <w:rPr>
          <w:lang w:val="ru-RU" w:eastAsia="ru-RU"/>
        </w:rPr>
        <w:t>Методы разрешения коллизий. Метод цепочек</w:t>
      </w:r>
      <w:bookmarkEnd w:id="154"/>
    </w:p>
    <w:p w14:paraId="3069EA8A" w14:textId="77777777" w:rsidR="00BB790B" w:rsidRPr="00BB790B" w:rsidRDefault="00BB790B" w:rsidP="002D3D42">
      <w:pPr>
        <w:rPr>
          <w:lang w:val="ru-RU" w:eastAsia="ru-RU"/>
        </w:rPr>
      </w:pPr>
      <w:r w:rsidRPr="00BB790B">
        <w:rPr>
          <w:lang w:val="ru-RU" w:eastAsia="ru-RU"/>
        </w:rPr>
        <w:t>Здесь есть хеш-функция, есть хеш-таблица размера m (клетки проиндексированы числами от 0 до m — 1). Для ключа вычисляем хеш-значение (не учитывая время на вычисление хеш-функции), помещаем значение в ячейку h(k).</w:t>
      </w:r>
    </w:p>
    <w:p w14:paraId="62660923" w14:textId="6916D36E" w:rsidR="00D539DB" w:rsidRDefault="00D539DB" w:rsidP="00D539DB">
      <w:pPr>
        <w:rPr>
          <w:color w:val="1A1718"/>
          <w:sz w:val="29"/>
          <w:szCs w:val="29"/>
          <w:lang w:val="ru-RU"/>
        </w:rPr>
      </w:pPr>
      <w:r>
        <w:rPr>
          <w:noProof/>
          <w:color w:val="1A1718"/>
          <w:sz w:val="29"/>
          <w:szCs w:val="29"/>
          <w:lang w:val="ru-RU"/>
        </w:rPr>
        <w:drawing>
          <wp:inline distT="0" distB="0" distL="0" distR="0" wp14:anchorId="102D0C39" wp14:editId="02288F87">
            <wp:extent cx="4711700" cy="28702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53">
                      <a:extLst>
                        <a:ext uri="{28A0092B-C50C-407E-A947-70E740481C1C}">
                          <a14:useLocalDpi xmlns:a14="http://schemas.microsoft.com/office/drawing/2010/main" val="0"/>
                        </a:ext>
                      </a:extLst>
                    </a:blip>
                    <a:stretch>
                      <a:fillRect/>
                    </a:stretch>
                  </pic:blipFill>
                  <pic:spPr>
                    <a:xfrm>
                      <a:off x="0" y="0"/>
                      <a:ext cx="4711700" cy="2870200"/>
                    </a:xfrm>
                    <a:prstGeom prst="rect">
                      <a:avLst/>
                    </a:prstGeom>
                  </pic:spPr>
                </pic:pic>
              </a:graphicData>
            </a:graphic>
          </wp:inline>
        </w:drawing>
      </w:r>
    </w:p>
    <w:p w14:paraId="41FB46E4" w14:textId="77777777" w:rsidR="00BB790B" w:rsidRPr="00BB790B" w:rsidRDefault="00BB790B" w:rsidP="002D3D42">
      <w:pPr>
        <w:pStyle w:val="2"/>
        <w:rPr>
          <w:lang w:val="ru-RU" w:eastAsia="ru-RU"/>
        </w:rPr>
      </w:pPr>
      <w:bookmarkStart w:id="155" w:name="_Toc216543317"/>
      <w:r w:rsidRPr="00BB790B">
        <w:rPr>
          <w:lang w:val="ru-RU" w:eastAsia="ru-RU"/>
        </w:rPr>
        <w:t>Решение задач</w:t>
      </w:r>
      <w:bookmarkEnd w:id="155"/>
    </w:p>
    <w:p w14:paraId="5FDB6567" w14:textId="77777777" w:rsidR="00BB790B" w:rsidRPr="00BB790B" w:rsidRDefault="00BB790B" w:rsidP="00BB790B">
      <w:pPr>
        <w:spacing w:before="240" w:after="240"/>
        <w:rPr>
          <w:lang w:val="ru-RU" w:eastAsia="ru-RU"/>
        </w:rPr>
      </w:pPr>
      <w:bookmarkStart w:id="156" w:name="_Toc216543318"/>
      <w:r w:rsidRPr="00BB790B">
        <w:rPr>
          <w:rStyle w:val="30"/>
          <w:lang w:eastAsia="ru-RU"/>
        </w:rPr>
        <w:t>Задача.</w:t>
      </w:r>
      <w:bookmarkEnd w:id="156"/>
      <w:r w:rsidRPr="00BB790B">
        <w:rPr>
          <w:rStyle w:val="30"/>
          <w:lang w:eastAsia="ru-RU"/>
        </w:rPr>
        <w:br/>
      </w:r>
      <w:r w:rsidRPr="00BB790B">
        <w:rPr>
          <w:lang w:val="ru-RU" w:eastAsia="ru-RU"/>
        </w:rPr>
        <w:t>Дана строка S. Научитесь отвечать на запрос: является ли S[l..r] палиндромом за О(1).</w:t>
      </w:r>
      <w:r w:rsidRPr="00BB790B">
        <w:rPr>
          <w:lang w:val="ru-RU" w:eastAsia="ru-RU"/>
        </w:rPr>
        <w:br/>
        <w:t>Палиндромом - это строка, которая одинаково читается слева направо и справа налево ( s == s[::-1] ).</w:t>
      </w:r>
    </w:p>
    <w:p w14:paraId="7ECE12AE" w14:textId="77777777" w:rsidR="00BB790B" w:rsidRPr="00BB790B" w:rsidRDefault="00BB790B" w:rsidP="00BB790B">
      <w:pPr>
        <w:spacing w:before="240" w:after="240"/>
        <w:rPr>
          <w:lang w:val="ru-RU" w:eastAsia="ru-RU"/>
        </w:rPr>
      </w:pPr>
      <w:bookmarkStart w:id="157" w:name="_Toc216543319"/>
      <w:r w:rsidRPr="00BB790B">
        <w:rPr>
          <w:rStyle w:val="30"/>
          <w:lang w:eastAsia="ru-RU"/>
        </w:rPr>
        <w:lastRenderedPageBreak/>
        <w:t>Подсказка.</w:t>
      </w:r>
      <w:bookmarkEnd w:id="157"/>
      <w:r w:rsidRPr="00BB790B">
        <w:rPr>
          <w:rStyle w:val="30"/>
          <w:lang w:eastAsia="ru-RU"/>
        </w:rPr>
        <w:br/>
      </w:r>
      <w:r w:rsidRPr="00BB790B">
        <w:rPr>
          <w:lang w:val="ru-RU" w:eastAsia="ru-RU"/>
        </w:rPr>
        <w:t>Можно сделать для строки какие-то предподсчеты, чтобы потом за О(1) отвечать.</w:t>
      </w:r>
      <w:r w:rsidRPr="00BB790B">
        <w:rPr>
          <w:lang w:val="ru-RU" w:eastAsia="ru-RU"/>
        </w:rPr>
        <w:br/>
        <w:t>Например, прохешируем строку справа налево и слева направо и сравним хеши.</w:t>
      </w:r>
    </w:p>
    <w:p w14:paraId="51E9BF71" w14:textId="77777777" w:rsidR="009112C9" w:rsidRPr="009112C9" w:rsidRDefault="009112C9" w:rsidP="009112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eastAsia="ru-RU"/>
        </w:rPr>
      </w:pPr>
      <w:r w:rsidRPr="009112C9">
        <w:rPr>
          <w:rFonts w:ascii="Courier New" w:hAnsi="Courier New" w:cs="Courier New"/>
          <w:b/>
          <w:bCs/>
          <w:color w:val="000080"/>
          <w:sz w:val="20"/>
          <w:szCs w:val="20"/>
          <w:lang w:eastAsia="ru-RU"/>
        </w:rPr>
        <w:t xml:space="preserve">def </w:t>
      </w:r>
      <w:r w:rsidRPr="009112C9">
        <w:rPr>
          <w:rFonts w:ascii="Courier New" w:hAnsi="Courier New" w:cs="Courier New"/>
          <w:color w:val="000000"/>
          <w:sz w:val="20"/>
          <w:szCs w:val="20"/>
          <w:lang w:eastAsia="ru-RU"/>
        </w:rPr>
        <w:t>prime_power(n):</w:t>
      </w:r>
      <w:r w:rsidRPr="009112C9">
        <w:rPr>
          <w:rFonts w:ascii="Courier New" w:hAnsi="Courier New" w:cs="Courier New"/>
          <w:color w:val="000000"/>
          <w:sz w:val="20"/>
          <w:szCs w:val="20"/>
          <w:lang w:eastAsia="ru-RU"/>
        </w:rPr>
        <w:br/>
        <w:t xml:space="preserve">    pow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xml:space="preserve">] * (n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w:t>
      </w:r>
      <w:r w:rsidRPr="009112C9">
        <w:rPr>
          <w:rFonts w:ascii="Courier New" w:hAnsi="Courier New" w:cs="Courier New"/>
          <w:color w:val="000000"/>
          <w:sz w:val="20"/>
          <w:szCs w:val="20"/>
          <w:lang w:eastAsia="ru-RU"/>
        </w:rPr>
        <w:br/>
        <w:t xml:space="preserve">    </w:t>
      </w:r>
      <w:r w:rsidRPr="009112C9">
        <w:rPr>
          <w:rFonts w:ascii="Courier New" w:hAnsi="Courier New" w:cs="Courier New"/>
          <w:b/>
          <w:bCs/>
          <w:color w:val="000080"/>
          <w:sz w:val="20"/>
          <w:szCs w:val="20"/>
          <w:lang w:eastAsia="ru-RU"/>
        </w:rPr>
        <w:t xml:space="preserve">for </w:t>
      </w:r>
      <w:r w:rsidRPr="009112C9">
        <w:rPr>
          <w:rFonts w:ascii="Courier New" w:hAnsi="Courier New" w:cs="Courier New"/>
          <w:color w:val="000000"/>
          <w:sz w:val="20"/>
          <w:szCs w:val="20"/>
          <w:lang w:eastAsia="ru-RU"/>
        </w:rPr>
        <w:t xml:space="preserve">i </w:t>
      </w:r>
      <w:r w:rsidRPr="009112C9">
        <w:rPr>
          <w:rFonts w:ascii="Courier New" w:hAnsi="Courier New" w:cs="Courier New"/>
          <w:b/>
          <w:bCs/>
          <w:color w:val="000080"/>
          <w:sz w:val="20"/>
          <w:szCs w:val="20"/>
          <w:lang w:eastAsia="ru-RU"/>
        </w:rPr>
        <w:t xml:space="preserve">in </w:t>
      </w:r>
      <w:r w:rsidRPr="009112C9">
        <w:rPr>
          <w:rFonts w:ascii="Courier New" w:hAnsi="Courier New" w:cs="Courier New"/>
          <w:color w:val="000080"/>
          <w:sz w:val="20"/>
          <w:szCs w:val="20"/>
          <w:lang w:eastAsia="ru-RU"/>
        </w:rPr>
        <w:t>range</w:t>
      </w:r>
      <w:r w:rsidRPr="009112C9">
        <w:rPr>
          <w:rFonts w:ascii="Courier New" w:hAnsi="Courier New" w:cs="Courier New"/>
          <w:color w:val="000000"/>
          <w:sz w:val="20"/>
          <w:szCs w:val="20"/>
          <w:lang w:eastAsia="ru-RU"/>
        </w:rPr>
        <w:t>(</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xml:space="preserve">, n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w:t>
      </w:r>
      <w:r w:rsidRPr="009112C9">
        <w:rPr>
          <w:rFonts w:ascii="Courier New" w:hAnsi="Courier New" w:cs="Courier New"/>
          <w:color w:val="000000"/>
          <w:sz w:val="20"/>
          <w:szCs w:val="20"/>
          <w:lang w:eastAsia="ru-RU"/>
        </w:rPr>
        <w:br/>
        <w:t xml:space="preserve">        pow[i] = (pow[i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xml:space="preserve">] * PRIME) % MOD  </w:t>
      </w:r>
      <w:r w:rsidRPr="009112C9">
        <w:rPr>
          <w:rFonts w:ascii="Courier New" w:hAnsi="Courier New" w:cs="Courier New"/>
          <w:i/>
          <w:iCs/>
          <w:color w:val="808080"/>
          <w:sz w:val="20"/>
          <w:szCs w:val="20"/>
          <w:lang w:eastAsia="ru-RU"/>
        </w:rPr>
        <w:t xml:space="preserve"># </w:t>
      </w:r>
      <w:r w:rsidRPr="009112C9">
        <w:rPr>
          <w:rFonts w:ascii="Courier New" w:hAnsi="Courier New" w:cs="Courier New"/>
          <w:i/>
          <w:iCs/>
          <w:color w:val="808080"/>
          <w:sz w:val="20"/>
          <w:szCs w:val="20"/>
          <w:lang w:val="ru-RU" w:eastAsia="ru-RU"/>
        </w:rPr>
        <w:t>переходим</w:t>
      </w:r>
      <w:r w:rsidRPr="009112C9">
        <w:rPr>
          <w:rFonts w:ascii="Courier New" w:hAnsi="Courier New" w:cs="Courier New"/>
          <w:i/>
          <w:iCs/>
          <w:color w:val="808080"/>
          <w:sz w:val="20"/>
          <w:szCs w:val="20"/>
          <w:lang w:eastAsia="ru-RU"/>
        </w:rPr>
        <w:t xml:space="preserve"> </w:t>
      </w:r>
      <w:r w:rsidRPr="009112C9">
        <w:rPr>
          <w:rFonts w:ascii="Courier New" w:hAnsi="Courier New" w:cs="Courier New"/>
          <w:i/>
          <w:iCs/>
          <w:color w:val="808080"/>
          <w:sz w:val="20"/>
          <w:szCs w:val="20"/>
          <w:lang w:val="ru-RU" w:eastAsia="ru-RU"/>
        </w:rPr>
        <w:t>к</w:t>
      </w:r>
      <w:r w:rsidRPr="009112C9">
        <w:rPr>
          <w:rFonts w:ascii="Courier New" w:hAnsi="Courier New" w:cs="Courier New"/>
          <w:i/>
          <w:iCs/>
          <w:color w:val="808080"/>
          <w:sz w:val="20"/>
          <w:szCs w:val="20"/>
          <w:lang w:eastAsia="ru-RU"/>
        </w:rPr>
        <w:t xml:space="preserve"> </w:t>
      </w:r>
      <w:r w:rsidRPr="009112C9">
        <w:rPr>
          <w:rFonts w:ascii="Courier New" w:hAnsi="Courier New" w:cs="Courier New"/>
          <w:i/>
          <w:iCs/>
          <w:color w:val="808080"/>
          <w:sz w:val="20"/>
          <w:szCs w:val="20"/>
          <w:lang w:val="ru-RU" w:eastAsia="ru-RU"/>
        </w:rPr>
        <w:t>арифметике</w:t>
      </w:r>
      <w:r w:rsidRPr="009112C9">
        <w:rPr>
          <w:rFonts w:ascii="Courier New" w:hAnsi="Courier New" w:cs="Courier New"/>
          <w:i/>
          <w:iCs/>
          <w:color w:val="808080"/>
          <w:sz w:val="20"/>
          <w:szCs w:val="20"/>
          <w:lang w:eastAsia="ru-RU"/>
        </w:rPr>
        <w:t xml:space="preserve"> </w:t>
      </w:r>
      <w:r w:rsidRPr="009112C9">
        <w:rPr>
          <w:rFonts w:ascii="Courier New" w:hAnsi="Courier New" w:cs="Courier New"/>
          <w:i/>
          <w:iCs/>
          <w:color w:val="808080"/>
          <w:sz w:val="20"/>
          <w:szCs w:val="20"/>
          <w:lang w:val="ru-RU" w:eastAsia="ru-RU"/>
        </w:rPr>
        <w:t>длинных</w:t>
      </w:r>
      <w:r w:rsidRPr="009112C9">
        <w:rPr>
          <w:rFonts w:ascii="Courier New" w:hAnsi="Courier New" w:cs="Courier New"/>
          <w:i/>
          <w:iCs/>
          <w:color w:val="808080"/>
          <w:sz w:val="20"/>
          <w:szCs w:val="20"/>
          <w:lang w:eastAsia="ru-RU"/>
        </w:rPr>
        <w:t xml:space="preserve"> </w:t>
      </w:r>
      <w:r w:rsidRPr="009112C9">
        <w:rPr>
          <w:rFonts w:ascii="Courier New" w:hAnsi="Courier New" w:cs="Courier New"/>
          <w:i/>
          <w:iCs/>
          <w:color w:val="808080"/>
          <w:sz w:val="20"/>
          <w:szCs w:val="20"/>
          <w:lang w:val="ru-RU" w:eastAsia="ru-RU"/>
        </w:rPr>
        <w:t>чисел</w:t>
      </w:r>
      <w:r w:rsidRPr="009112C9">
        <w:rPr>
          <w:rFonts w:ascii="Courier New" w:hAnsi="Courier New" w:cs="Courier New"/>
          <w:i/>
          <w:iCs/>
          <w:color w:val="808080"/>
          <w:sz w:val="20"/>
          <w:szCs w:val="20"/>
          <w:lang w:eastAsia="ru-RU"/>
        </w:rPr>
        <w:br/>
        <w:t xml:space="preserve">    </w:t>
      </w:r>
      <w:r w:rsidRPr="009112C9">
        <w:rPr>
          <w:rFonts w:ascii="Courier New" w:hAnsi="Courier New" w:cs="Courier New"/>
          <w:b/>
          <w:bCs/>
          <w:color w:val="000080"/>
          <w:sz w:val="20"/>
          <w:szCs w:val="20"/>
          <w:lang w:eastAsia="ru-RU"/>
        </w:rPr>
        <w:t xml:space="preserve">return </w:t>
      </w:r>
      <w:r w:rsidRPr="009112C9">
        <w:rPr>
          <w:rFonts w:ascii="Courier New" w:hAnsi="Courier New" w:cs="Courier New"/>
          <w:color w:val="000000"/>
          <w:sz w:val="20"/>
          <w:szCs w:val="20"/>
          <w:lang w:eastAsia="ru-RU"/>
        </w:rPr>
        <w:t>pow</w:t>
      </w:r>
      <w:r w:rsidRPr="009112C9">
        <w:rPr>
          <w:rFonts w:ascii="Courier New" w:hAnsi="Courier New" w:cs="Courier New"/>
          <w:color w:val="000000"/>
          <w:sz w:val="20"/>
          <w:szCs w:val="20"/>
          <w:lang w:eastAsia="ru-RU"/>
        </w:rPr>
        <w:br/>
      </w:r>
      <w:r w:rsidRPr="009112C9">
        <w:rPr>
          <w:rFonts w:ascii="Courier New" w:hAnsi="Courier New" w:cs="Courier New"/>
          <w:color w:val="000000"/>
          <w:sz w:val="20"/>
          <w:szCs w:val="20"/>
          <w:lang w:eastAsia="ru-RU"/>
        </w:rPr>
        <w:br/>
      </w:r>
      <w:r w:rsidRPr="009112C9">
        <w:rPr>
          <w:rFonts w:ascii="Courier New" w:hAnsi="Courier New" w:cs="Courier New"/>
          <w:b/>
          <w:bCs/>
          <w:color w:val="000080"/>
          <w:sz w:val="20"/>
          <w:szCs w:val="20"/>
          <w:lang w:eastAsia="ru-RU"/>
        </w:rPr>
        <w:t xml:space="preserve">def </w:t>
      </w:r>
      <w:r w:rsidRPr="009112C9">
        <w:rPr>
          <w:rFonts w:ascii="Courier New" w:hAnsi="Courier New" w:cs="Courier New"/>
          <w:color w:val="000000"/>
          <w:sz w:val="20"/>
          <w:szCs w:val="20"/>
          <w:lang w:eastAsia="ru-RU"/>
        </w:rPr>
        <w:t>hash_func(s):</w:t>
      </w:r>
      <w:r w:rsidRPr="009112C9">
        <w:rPr>
          <w:rFonts w:ascii="Courier New" w:hAnsi="Courier New" w:cs="Courier New"/>
          <w:color w:val="000000"/>
          <w:sz w:val="20"/>
          <w:szCs w:val="20"/>
          <w:lang w:eastAsia="ru-RU"/>
        </w:rPr>
        <w:br/>
        <w:t xml:space="preserve">    </w:t>
      </w:r>
      <w:r w:rsidRPr="009112C9">
        <w:rPr>
          <w:rFonts w:ascii="Courier New" w:hAnsi="Courier New" w:cs="Courier New"/>
          <w:i/>
          <w:iCs/>
          <w:color w:val="808080"/>
          <w:sz w:val="20"/>
          <w:szCs w:val="20"/>
          <w:lang w:eastAsia="ru-RU"/>
        </w:rPr>
        <w:t xml:space="preserve"># hashes[k] - </w:t>
      </w:r>
      <w:r w:rsidRPr="009112C9">
        <w:rPr>
          <w:rFonts w:ascii="Courier New" w:hAnsi="Courier New" w:cs="Courier New"/>
          <w:i/>
          <w:iCs/>
          <w:color w:val="808080"/>
          <w:sz w:val="20"/>
          <w:szCs w:val="20"/>
          <w:lang w:val="ru-RU" w:eastAsia="ru-RU"/>
        </w:rPr>
        <w:t>хеш</w:t>
      </w:r>
      <w:r w:rsidRPr="009112C9">
        <w:rPr>
          <w:rFonts w:ascii="Courier New" w:hAnsi="Courier New" w:cs="Courier New"/>
          <w:i/>
          <w:iCs/>
          <w:color w:val="808080"/>
          <w:sz w:val="20"/>
          <w:szCs w:val="20"/>
          <w:lang w:eastAsia="ru-RU"/>
        </w:rPr>
        <w:t xml:space="preserve"> </w:t>
      </w:r>
      <w:r w:rsidRPr="009112C9">
        <w:rPr>
          <w:rFonts w:ascii="Courier New" w:hAnsi="Courier New" w:cs="Courier New"/>
          <w:i/>
          <w:iCs/>
          <w:color w:val="808080"/>
          <w:sz w:val="20"/>
          <w:szCs w:val="20"/>
          <w:lang w:val="ru-RU" w:eastAsia="ru-RU"/>
        </w:rPr>
        <w:t>префикса</w:t>
      </w:r>
      <w:r w:rsidRPr="009112C9">
        <w:rPr>
          <w:rFonts w:ascii="Courier New" w:hAnsi="Courier New" w:cs="Courier New"/>
          <w:i/>
          <w:iCs/>
          <w:color w:val="808080"/>
          <w:sz w:val="20"/>
          <w:szCs w:val="20"/>
          <w:lang w:eastAsia="ru-RU"/>
        </w:rPr>
        <w:t xml:space="preserve"> </w:t>
      </w:r>
      <w:r w:rsidRPr="009112C9">
        <w:rPr>
          <w:rFonts w:ascii="Courier New" w:hAnsi="Courier New" w:cs="Courier New"/>
          <w:i/>
          <w:iCs/>
          <w:color w:val="808080"/>
          <w:sz w:val="20"/>
          <w:szCs w:val="20"/>
          <w:lang w:val="ru-RU" w:eastAsia="ru-RU"/>
        </w:rPr>
        <w:t>длины</w:t>
      </w:r>
      <w:r w:rsidRPr="009112C9">
        <w:rPr>
          <w:rFonts w:ascii="Courier New" w:hAnsi="Courier New" w:cs="Courier New"/>
          <w:i/>
          <w:iCs/>
          <w:color w:val="808080"/>
          <w:sz w:val="20"/>
          <w:szCs w:val="20"/>
          <w:lang w:eastAsia="ru-RU"/>
        </w:rPr>
        <w:t xml:space="preserve"> k</w:t>
      </w:r>
      <w:r w:rsidRPr="009112C9">
        <w:rPr>
          <w:rFonts w:ascii="Courier New" w:hAnsi="Courier New" w:cs="Courier New"/>
          <w:i/>
          <w:iCs/>
          <w:color w:val="808080"/>
          <w:sz w:val="20"/>
          <w:szCs w:val="20"/>
          <w:lang w:eastAsia="ru-RU"/>
        </w:rPr>
        <w:br/>
        <w:t xml:space="preserve">    </w:t>
      </w:r>
      <w:r w:rsidRPr="009112C9">
        <w:rPr>
          <w:rFonts w:ascii="Courier New" w:hAnsi="Courier New" w:cs="Courier New"/>
          <w:color w:val="000000"/>
          <w:sz w:val="20"/>
          <w:szCs w:val="20"/>
          <w:lang w:eastAsia="ru-RU"/>
        </w:rPr>
        <w:t>hashes = [</w:t>
      </w:r>
      <w:r w:rsidRPr="009112C9">
        <w:rPr>
          <w:rFonts w:ascii="Courier New" w:hAnsi="Courier New" w:cs="Courier New"/>
          <w:color w:val="0000FF"/>
          <w:sz w:val="20"/>
          <w:szCs w:val="20"/>
          <w:lang w:eastAsia="ru-RU"/>
        </w:rPr>
        <w:t>0</w:t>
      </w:r>
      <w:r w:rsidRPr="009112C9">
        <w:rPr>
          <w:rFonts w:ascii="Courier New" w:hAnsi="Courier New" w:cs="Courier New"/>
          <w:color w:val="000000"/>
          <w:sz w:val="20"/>
          <w:szCs w:val="20"/>
          <w:lang w:eastAsia="ru-RU"/>
        </w:rPr>
        <w:t>] * (</w:t>
      </w:r>
      <w:r w:rsidRPr="009112C9">
        <w:rPr>
          <w:rFonts w:ascii="Courier New" w:hAnsi="Courier New" w:cs="Courier New"/>
          <w:color w:val="000080"/>
          <w:sz w:val="20"/>
          <w:szCs w:val="20"/>
          <w:lang w:eastAsia="ru-RU"/>
        </w:rPr>
        <w:t>len</w:t>
      </w:r>
      <w:r w:rsidRPr="009112C9">
        <w:rPr>
          <w:rFonts w:ascii="Courier New" w:hAnsi="Courier New" w:cs="Courier New"/>
          <w:color w:val="000000"/>
          <w:sz w:val="20"/>
          <w:szCs w:val="20"/>
          <w:lang w:eastAsia="ru-RU"/>
        </w:rPr>
        <w:t xml:space="preserve">(s)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w:t>
      </w:r>
      <w:r w:rsidRPr="009112C9">
        <w:rPr>
          <w:rFonts w:ascii="Courier New" w:hAnsi="Courier New" w:cs="Courier New"/>
          <w:color w:val="000000"/>
          <w:sz w:val="20"/>
          <w:szCs w:val="20"/>
          <w:lang w:eastAsia="ru-RU"/>
        </w:rPr>
        <w:br/>
        <w:t xml:space="preserve">    </w:t>
      </w:r>
      <w:r w:rsidRPr="009112C9">
        <w:rPr>
          <w:rFonts w:ascii="Courier New" w:hAnsi="Courier New" w:cs="Courier New"/>
          <w:b/>
          <w:bCs/>
          <w:color w:val="000080"/>
          <w:sz w:val="20"/>
          <w:szCs w:val="20"/>
          <w:lang w:eastAsia="ru-RU"/>
        </w:rPr>
        <w:t xml:space="preserve">for </w:t>
      </w:r>
      <w:r w:rsidRPr="009112C9">
        <w:rPr>
          <w:rFonts w:ascii="Courier New" w:hAnsi="Courier New" w:cs="Courier New"/>
          <w:color w:val="000000"/>
          <w:sz w:val="20"/>
          <w:szCs w:val="20"/>
          <w:lang w:eastAsia="ru-RU"/>
        </w:rPr>
        <w:t xml:space="preserve">i </w:t>
      </w:r>
      <w:r w:rsidRPr="009112C9">
        <w:rPr>
          <w:rFonts w:ascii="Courier New" w:hAnsi="Courier New" w:cs="Courier New"/>
          <w:b/>
          <w:bCs/>
          <w:color w:val="000080"/>
          <w:sz w:val="20"/>
          <w:szCs w:val="20"/>
          <w:lang w:eastAsia="ru-RU"/>
        </w:rPr>
        <w:t xml:space="preserve">in </w:t>
      </w:r>
      <w:r w:rsidRPr="009112C9">
        <w:rPr>
          <w:rFonts w:ascii="Courier New" w:hAnsi="Courier New" w:cs="Courier New"/>
          <w:color w:val="000080"/>
          <w:sz w:val="20"/>
          <w:szCs w:val="20"/>
          <w:lang w:eastAsia="ru-RU"/>
        </w:rPr>
        <w:t>range</w:t>
      </w:r>
      <w:r w:rsidRPr="009112C9">
        <w:rPr>
          <w:rFonts w:ascii="Courier New" w:hAnsi="Courier New" w:cs="Courier New"/>
          <w:color w:val="000000"/>
          <w:sz w:val="20"/>
          <w:szCs w:val="20"/>
          <w:lang w:eastAsia="ru-RU"/>
        </w:rPr>
        <w:t>(</w:t>
      </w:r>
      <w:r w:rsidRPr="009112C9">
        <w:rPr>
          <w:rFonts w:ascii="Courier New" w:hAnsi="Courier New" w:cs="Courier New"/>
          <w:color w:val="000080"/>
          <w:sz w:val="20"/>
          <w:szCs w:val="20"/>
          <w:lang w:eastAsia="ru-RU"/>
        </w:rPr>
        <w:t>len</w:t>
      </w:r>
      <w:r w:rsidRPr="009112C9">
        <w:rPr>
          <w:rFonts w:ascii="Courier New" w:hAnsi="Courier New" w:cs="Courier New"/>
          <w:color w:val="000000"/>
          <w:sz w:val="20"/>
          <w:szCs w:val="20"/>
          <w:lang w:eastAsia="ru-RU"/>
        </w:rPr>
        <w:t>(s)):</w:t>
      </w:r>
      <w:r w:rsidRPr="009112C9">
        <w:rPr>
          <w:rFonts w:ascii="Courier New" w:hAnsi="Courier New" w:cs="Courier New"/>
          <w:color w:val="000000"/>
          <w:sz w:val="20"/>
          <w:szCs w:val="20"/>
          <w:lang w:eastAsia="ru-RU"/>
        </w:rPr>
        <w:br/>
        <w:t xml:space="preserve">        hashes[i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 (hashes[i] * PRIME + (</w:t>
      </w:r>
      <w:r w:rsidRPr="009112C9">
        <w:rPr>
          <w:rFonts w:ascii="Courier New" w:hAnsi="Courier New" w:cs="Courier New"/>
          <w:color w:val="000080"/>
          <w:sz w:val="20"/>
          <w:szCs w:val="20"/>
          <w:lang w:eastAsia="ru-RU"/>
        </w:rPr>
        <w:t>ord</w:t>
      </w:r>
      <w:r w:rsidRPr="009112C9">
        <w:rPr>
          <w:rFonts w:ascii="Courier New" w:hAnsi="Courier New" w:cs="Courier New"/>
          <w:color w:val="000000"/>
          <w:sz w:val="20"/>
          <w:szCs w:val="20"/>
          <w:lang w:eastAsia="ru-RU"/>
        </w:rPr>
        <w:t xml:space="preserve">(s[i]) - </w:t>
      </w:r>
      <w:r w:rsidRPr="009112C9">
        <w:rPr>
          <w:rFonts w:ascii="Courier New" w:hAnsi="Courier New" w:cs="Courier New"/>
          <w:color w:val="000080"/>
          <w:sz w:val="20"/>
          <w:szCs w:val="20"/>
          <w:lang w:eastAsia="ru-RU"/>
        </w:rPr>
        <w:t>ord</w:t>
      </w:r>
      <w:r w:rsidRPr="009112C9">
        <w:rPr>
          <w:rFonts w:ascii="Courier New" w:hAnsi="Courier New" w:cs="Courier New"/>
          <w:color w:val="000000"/>
          <w:sz w:val="20"/>
          <w:szCs w:val="20"/>
          <w:lang w:eastAsia="ru-RU"/>
        </w:rPr>
        <w:t>(</w:t>
      </w:r>
      <w:r w:rsidRPr="009112C9">
        <w:rPr>
          <w:rFonts w:ascii="Courier New" w:hAnsi="Courier New" w:cs="Courier New"/>
          <w:b/>
          <w:bCs/>
          <w:color w:val="008000"/>
          <w:sz w:val="20"/>
          <w:szCs w:val="20"/>
          <w:lang w:eastAsia="ru-RU"/>
        </w:rPr>
        <w:t>'a'</w:t>
      </w:r>
      <w:r w:rsidRPr="009112C9">
        <w:rPr>
          <w:rFonts w:ascii="Courier New" w:hAnsi="Courier New" w:cs="Courier New"/>
          <w:color w:val="000000"/>
          <w:sz w:val="20"/>
          <w:szCs w:val="20"/>
          <w:lang w:eastAsia="ru-RU"/>
        </w:rPr>
        <w:t xml:space="preserve">)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 MOD</w:t>
      </w:r>
      <w:r w:rsidRPr="009112C9">
        <w:rPr>
          <w:rFonts w:ascii="Courier New" w:hAnsi="Courier New" w:cs="Courier New"/>
          <w:color w:val="000000"/>
          <w:sz w:val="20"/>
          <w:szCs w:val="20"/>
          <w:lang w:eastAsia="ru-RU"/>
        </w:rPr>
        <w:br/>
        <w:t xml:space="preserve">    </w:t>
      </w:r>
      <w:r w:rsidRPr="009112C9">
        <w:rPr>
          <w:rFonts w:ascii="Courier New" w:hAnsi="Courier New" w:cs="Courier New"/>
          <w:b/>
          <w:bCs/>
          <w:color w:val="000080"/>
          <w:sz w:val="20"/>
          <w:szCs w:val="20"/>
          <w:lang w:eastAsia="ru-RU"/>
        </w:rPr>
        <w:t xml:space="preserve">return </w:t>
      </w:r>
      <w:r w:rsidRPr="009112C9">
        <w:rPr>
          <w:rFonts w:ascii="Courier New" w:hAnsi="Courier New" w:cs="Courier New"/>
          <w:color w:val="000000"/>
          <w:sz w:val="20"/>
          <w:szCs w:val="20"/>
          <w:lang w:eastAsia="ru-RU"/>
        </w:rPr>
        <w:t>hashes</w:t>
      </w:r>
      <w:r w:rsidRPr="009112C9">
        <w:rPr>
          <w:rFonts w:ascii="Courier New" w:hAnsi="Courier New" w:cs="Courier New"/>
          <w:color w:val="000000"/>
          <w:sz w:val="20"/>
          <w:szCs w:val="20"/>
          <w:lang w:eastAsia="ru-RU"/>
        </w:rPr>
        <w:br/>
      </w:r>
      <w:r w:rsidRPr="009112C9">
        <w:rPr>
          <w:rFonts w:ascii="Courier New" w:hAnsi="Courier New" w:cs="Courier New"/>
          <w:color w:val="000000"/>
          <w:sz w:val="20"/>
          <w:szCs w:val="20"/>
          <w:lang w:eastAsia="ru-RU"/>
        </w:rPr>
        <w:br/>
      </w:r>
      <w:r w:rsidRPr="009112C9">
        <w:rPr>
          <w:rFonts w:ascii="Courier New" w:hAnsi="Courier New" w:cs="Courier New"/>
          <w:b/>
          <w:bCs/>
          <w:color w:val="000080"/>
          <w:sz w:val="20"/>
          <w:szCs w:val="20"/>
          <w:lang w:eastAsia="ru-RU"/>
        </w:rPr>
        <w:t xml:space="preserve">def </w:t>
      </w:r>
      <w:r w:rsidRPr="009112C9">
        <w:rPr>
          <w:rFonts w:ascii="Courier New" w:hAnsi="Courier New" w:cs="Courier New"/>
          <w:color w:val="000000"/>
          <w:sz w:val="20"/>
          <w:szCs w:val="20"/>
          <w:lang w:eastAsia="ru-RU"/>
        </w:rPr>
        <w:t>get_hash(hashes, l, r):</w:t>
      </w:r>
      <w:r w:rsidRPr="009112C9">
        <w:rPr>
          <w:rFonts w:ascii="Courier New" w:hAnsi="Courier New" w:cs="Courier New"/>
          <w:color w:val="000000"/>
          <w:sz w:val="20"/>
          <w:szCs w:val="20"/>
          <w:lang w:eastAsia="ru-RU"/>
        </w:rPr>
        <w:br/>
        <w:t xml:space="preserve">    </w:t>
      </w:r>
      <w:r w:rsidRPr="009112C9">
        <w:rPr>
          <w:rFonts w:ascii="Courier New" w:hAnsi="Courier New" w:cs="Courier New"/>
          <w:b/>
          <w:bCs/>
          <w:color w:val="000080"/>
          <w:sz w:val="20"/>
          <w:szCs w:val="20"/>
          <w:lang w:eastAsia="ru-RU"/>
        </w:rPr>
        <w:t xml:space="preserve">return </w:t>
      </w:r>
      <w:r w:rsidRPr="009112C9">
        <w:rPr>
          <w:rFonts w:ascii="Courier New" w:hAnsi="Courier New" w:cs="Courier New"/>
          <w:color w:val="000000"/>
          <w:sz w:val="20"/>
          <w:szCs w:val="20"/>
          <w:lang w:eastAsia="ru-RU"/>
        </w:rPr>
        <w:t xml:space="preserve">(hashes[r] - hashes[l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xml:space="preserve">] * pow[r - l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 MOD</w:t>
      </w:r>
      <w:r w:rsidRPr="009112C9">
        <w:rPr>
          <w:rFonts w:ascii="Courier New" w:hAnsi="Courier New" w:cs="Courier New"/>
          <w:color w:val="000000"/>
          <w:sz w:val="20"/>
          <w:szCs w:val="20"/>
          <w:lang w:eastAsia="ru-RU"/>
        </w:rPr>
        <w:br/>
      </w:r>
      <w:r w:rsidRPr="009112C9">
        <w:rPr>
          <w:rFonts w:ascii="Courier New" w:hAnsi="Courier New" w:cs="Courier New"/>
          <w:color w:val="000000"/>
          <w:sz w:val="20"/>
          <w:szCs w:val="20"/>
          <w:lang w:eastAsia="ru-RU"/>
        </w:rPr>
        <w:br/>
      </w:r>
      <w:r w:rsidRPr="009112C9">
        <w:rPr>
          <w:rFonts w:ascii="Courier New" w:hAnsi="Courier New" w:cs="Courier New"/>
          <w:b/>
          <w:bCs/>
          <w:color w:val="000080"/>
          <w:sz w:val="20"/>
          <w:szCs w:val="20"/>
          <w:lang w:eastAsia="ru-RU"/>
        </w:rPr>
        <w:t xml:space="preserve">def </w:t>
      </w:r>
      <w:r w:rsidRPr="009112C9">
        <w:rPr>
          <w:rFonts w:ascii="Courier New" w:hAnsi="Courier New" w:cs="Courier New"/>
          <w:color w:val="000000"/>
          <w:sz w:val="20"/>
          <w:szCs w:val="20"/>
          <w:lang w:eastAsia="ru-RU"/>
        </w:rPr>
        <w:t>inverse_hash_func(s):</w:t>
      </w:r>
      <w:r w:rsidRPr="009112C9">
        <w:rPr>
          <w:rFonts w:ascii="Courier New" w:hAnsi="Courier New" w:cs="Courier New"/>
          <w:color w:val="000000"/>
          <w:sz w:val="20"/>
          <w:szCs w:val="20"/>
          <w:lang w:eastAsia="ru-RU"/>
        </w:rPr>
        <w:br/>
        <w:t xml:space="preserve">    n = </w:t>
      </w:r>
      <w:r w:rsidRPr="009112C9">
        <w:rPr>
          <w:rFonts w:ascii="Courier New" w:hAnsi="Courier New" w:cs="Courier New"/>
          <w:color w:val="000080"/>
          <w:sz w:val="20"/>
          <w:szCs w:val="20"/>
          <w:lang w:eastAsia="ru-RU"/>
        </w:rPr>
        <w:t>len</w:t>
      </w:r>
      <w:r w:rsidRPr="009112C9">
        <w:rPr>
          <w:rFonts w:ascii="Courier New" w:hAnsi="Courier New" w:cs="Courier New"/>
          <w:color w:val="000000"/>
          <w:sz w:val="20"/>
          <w:szCs w:val="20"/>
          <w:lang w:eastAsia="ru-RU"/>
        </w:rPr>
        <w:t>(s)</w:t>
      </w:r>
      <w:r w:rsidRPr="009112C9">
        <w:rPr>
          <w:rFonts w:ascii="Courier New" w:hAnsi="Courier New" w:cs="Courier New"/>
          <w:color w:val="000000"/>
          <w:sz w:val="20"/>
          <w:szCs w:val="20"/>
          <w:lang w:eastAsia="ru-RU"/>
        </w:rPr>
        <w:br/>
        <w:t xml:space="preserve">    hashes = [</w:t>
      </w:r>
      <w:r w:rsidRPr="009112C9">
        <w:rPr>
          <w:rFonts w:ascii="Courier New" w:hAnsi="Courier New" w:cs="Courier New"/>
          <w:color w:val="0000FF"/>
          <w:sz w:val="20"/>
          <w:szCs w:val="20"/>
          <w:lang w:eastAsia="ru-RU"/>
        </w:rPr>
        <w:t>0</w:t>
      </w:r>
      <w:r w:rsidRPr="009112C9">
        <w:rPr>
          <w:rFonts w:ascii="Courier New" w:hAnsi="Courier New" w:cs="Courier New"/>
          <w:color w:val="000000"/>
          <w:sz w:val="20"/>
          <w:szCs w:val="20"/>
          <w:lang w:eastAsia="ru-RU"/>
        </w:rPr>
        <w:t xml:space="preserve">] * (n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w:t>
      </w:r>
      <w:r w:rsidRPr="009112C9">
        <w:rPr>
          <w:rFonts w:ascii="Courier New" w:hAnsi="Courier New" w:cs="Courier New"/>
          <w:color w:val="000000"/>
          <w:sz w:val="20"/>
          <w:szCs w:val="20"/>
          <w:lang w:eastAsia="ru-RU"/>
        </w:rPr>
        <w:br/>
        <w:t xml:space="preserve">    </w:t>
      </w:r>
      <w:r w:rsidRPr="009112C9">
        <w:rPr>
          <w:rFonts w:ascii="Courier New" w:hAnsi="Courier New" w:cs="Courier New"/>
          <w:b/>
          <w:bCs/>
          <w:color w:val="000080"/>
          <w:sz w:val="20"/>
          <w:szCs w:val="20"/>
          <w:lang w:eastAsia="ru-RU"/>
        </w:rPr>
        <w:t xml:space="preserve">for </w:t>
      </w:r>
      <w:r w:rsidRPr="009112C9">
        <w:rPr>
          <w:rFonts w:ascii="Courier New" w:hAnsi="Courier New" w:cs="Courier New"/>
          <w:color w:val="000000"/>
          <w:sz w:val="20"/>
          <w:szCs w:val="20"/>
          <w:lang w:eastAsia="ru-RU"/>
        </w:rPr>
        <w:t xml:space="preserve">i </w:t>
      </w:r>
      <w:r w:rsidRPr="009112C9">
        <w:rPr>
          <w:rFonts w:ascii="Courier New" w:hAnsi="Courier New" w:cs="Courier New"/>
          <w:b/>
          <w:bCs/>
          <w:color w:val="000080"/>
          <w:sz w:val="20"/>
          <w:szCs w:val="20"/>
          <w:lang w:eastAsia="ru-RU"/>
        </w:rPr>
        <w:t xml:space="preserve">in </w:t>
      </w:r>
      <w:r w:rsidRPr="009112C9">
        <w:rPr>
          <w:rFonts w:ascii="Courier New" w:hAnsi="Courier New" w:cs="Courier New"/>
          <w:color w:val="000080"/>
          <w:sz w:val="20"/>
          <w:szCs w:val="20"/>
          <w:lang w:eastAsia="ru-RU"/>
        </w:rPr>
        <w:t>range</w:t>
      </w:r>
      <w:r w:rsidRPr="009112C9">
        <w:rPr>
          <w:rFonts w:ascii="Courier New" w:hAnsi="Courier New" w:cs="Courier New"/>
          <w:color w:val="000000"/>
          <w:sz w:val="20"/>
          <w:szCs w:val="20"/>
          <w:lang w:eastAsia="ru-RU"/>
        </w:rPr>
        <w:t>(n):</w:t>
      </w:r>
      <w:r w:rsidRPr="009112C9">
        <w:rPr>
          <w:rFonts w:ascii="Courier New" w:hAnsi="Courier New" w:cs="Courier New"/>
          <w:color w:val="000000"/>
          <w:sz w:val="20"/>
          <w:szCs w:val="20"/>
          <w:lang w:eastAsia="ru-RU"/>
        </w:rPr>
        <w:br/>
        <w:t xml:space="preserve">        hashes[i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 (hashes[i] * PRIME + (</w:t>
      </w:r>
      <w:r w:rsidRPr="009112C9">
        <w:rPr>
          <w:rFonts w:ascii="Courier New" w:hAnsi="Courier New" w:cs="Courier New"/>
          <w:color w:val="000080"/>
          <w:sz w:val="20"/>
          <w:szCs w:val="20"/>
          <w:lang w:eastAsia="ru-RU"/>
        </w:rPr>
        <w:t>ord</w:t>
      </w:r>
      <w:r w:rsidRPr="009112C9">
        <w:rPr>
          <w:rFonts w:ascii="Courier New" w:hAnsi="Courier New" w:cs="Courier New"/>
          <w:color w:val="000000"/>
          <w:sz w:val="20"/>
          <w:szCs w:val="20"/>
          <w:lang w:eastAsia="ru-RU"/>
        </w:rPr>
        <w:t xml:space="preserve">(s[n - i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xml:space="preserve">]) - </w:t>
      </w:r>
      <w:r w:rsidRPr="009112C9">
        <w:rPr>
          <w:rFonts w:ascii="Courier New" w:hAnsi="Courier New" w:cs="Courier New"/>
          <w:color w:val="000080"/>
          <w:sz w:val="20"/>
          <w:szCs w:val="20"/>
          <w:lang w:eastAsia="ru-RU"/>
        </w:rPr>
        <w:t>ord</w:t>
      </w:r>
      <w:r w:rsidRPr="009112C9">
        <w:rPr>
          <w:rFonts w:ascii="Courier New" w:hAnsi="Courier New" w:cs="Courier New"/>
          <w:color w:val="000000"/>
          <w:sz w:val="20"/>
          <w:szCs w:val="20"/>
          <w:lang w:eastAsia="ru-RU"/>
        </w:rPr>
        <w:t>(</w:t>
      </w:r>
      <w:r w:rsidRPr="009112C9">
        <w:rPr>
          <w:rFonts w:ascii="Courier New" w:hAnsi="Courier New" w:cs="Courier New"/>
          <w:b/>
          <w:bCs/>
          <w:color w:val="008000"/>
          <w:sz w:val="20"/>
          <w:szCs w:val="20"/>
          <w:lang w:eastAsia="ru-RU"/>
        </w:rPr>
        <w:t>'a'</w:t>
      </w:r>
      <w:r w:rsidRPr="009112C9">
        <w:rPr>
          <w:rFonts w:ascii="Courier New" w:hAnsi="Courier New" w:cs="Courier New"/>
          <w:color w:val="000000"/>
          <w:sz w:val="20"/>
          <w:szCs w:val="20"/>
          <w:lang w:eastAsia="ru-RU"/>
        </w:rPr>
        <w:t xml:space="preserve">)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 MOD</w:t>
      </w:r>
      <w:r w:rsidRPr="009112C9">
        <w:rPr>
          <w:rFonts w:ascii="Courier New" w:hAnsi="Courier New" w:cs="Courier New"/>
          <w:color w:val="000000"/>
          <w:sz w:val="20"/>
          <w:szCs w:val="20"/>
          <w:lang w:eastAsia="ru-RU"/>
        </w:rPr>
        <w:br/>
        <w:t xml:space="preserve">    </w:t>
      </w:r>
      <w:r w:rsidRPr="009112C9">
        <w:rPr>
          <w:rFonts w:ascii="Courier New" w:hAnsi="Courier New" w:cs="Courier New"/>
          <w:b/>
          <w:bCs/>
          <w:color w:val="000080"/>
          <w:sz w:val="20"/>
          <w:szCs w:val="20"/>
          <w:lang w:eastAsia="ru-RU"/>
        </w:rPr>
        <w:t xml:space="preserve">return </w:t>
      </w:r>
      <w:r w:rsidRPr="009112C9">
        <w:rPr>
          <w:rFonts w:ascii="Courier New" w:hAnsi="Courier New" w:cs="Courier New"/>
          <w:color w:val="000000"/>
          <w:sz w:val="20"/>
          <w:szCs w:val="20"/>
          <w:lang w:eastAsia="ru-RU"/>
        </w:rPr>
        <w:t>hashes</w:t>
      </w:r>
      <w:r w:rsidRPr="009112C9">
        <w:rPr>
          <w:rFonts w:ascii="Courier New" w:hAnsi="Courier New" w:cs="Courier New"/>
          <w:color w:val="000000"/>
          <w:sz w:val="20"/>
          <w:szCs w:val="20"/>
          <w:lang w:eastAsia="ru-RU"/>
        </w:rPr>
        <w:br/>
      </w:r>
      <w:r w:rsidRPr="009112C9">
        <w:rPr>
          <w:rFonts w:ascii="Courier New" w:hAnsi="Courier New" w:cs="Courier New"/>
          <w:color w:val="000000"/>
          <w:sz w:val="20"/>
          <w:szCs w:val="20"/>
          <w:lang w:eastAsia="ru-RU"/>
        </w:rPr>
        <w:br/>
      </w:r>
      <w:r w:rsidRPr="009112C9">
        <w:rPr>
          <w:rFonts w:ascii="Courier New" w:hAnsi="Courier New" w:cs="Courier New"/>
          <w:b/>
          <w:bCs/>
          <w:color w:val="000080"/>
          <w:sz w:val="20"/>
          <w:szCs w:val="20"/>
          <w:lang w:eastAsia="ru-RU"/>
        </w:rPr>
        <w:t xml:space="preserve">def </w:t>
      </w:r>
      <w:r w:rsidRPr="009112C9">
        <w:rPr>
          <w:rFonts w:ascii="Courier New" w:hAnsi="Courier New" w:cs="Courier New"/>
          <w:color w:val="000000"/>
          <w:sz w:val="20"/>
          <w:szCs w:val="20"/>
          <w:lang w:eastAsia="ru-RU"/>
        </w:rPr>
        <w:t>is_palindrome(hash, rev_hash, l, r):</w:t>
      </w:r>
      <w:r w:rsidRPr="009112C9">
        <w:rPr>
          <w:rFonts w:ascii="Courier New" w:hAnsi="Courier New" w:cs="Courier New"/>
          <w:color w:val="000000"/>
          <w:sz w:val="20"/>
          <w:szCs w:val="20"/>
          <w:lang w:eastAsia="ru-RU"/>
        </w:rPr>
        <w:br/>
        <w:t xml:space="preserve">    </w:t>
      </w:r>
      <w:r w:rsidRPr="009112C9">
        <w:rPr>
          <w:rFonts w:ascii="Courier New" w:hAnsi="Courier New" w:cs="Courier New"/>
          <w:b/>
          <w:bCs/>
          <w:color w:val="000080"/>
          <w:sz w:val="20"/>
          <w:szCs w:val="20"/>
          <w:lang w:eastAsia="ru-RU"/>
        </w:rPr>
        <w:t xml:space="preserve">return </w:t>
      </w:r>
      <w:r w:rsidRPr="009112C9">
        <w:rPr>
          <w:rFonts w:ascii="Courier New" w:hAnsi="Courier New" w:cs="Courier New"/>
          <w:color w:val="000000"/>
          <w:sz w:val="20"/>
          <w:szCs w:val="20"/>
          <w:lang w:eastAsia="ru-RU"/>
        </w:rPr>
        <w:t xml:space="preserve">get_hash(hash, l, r) == get_hash(rev_hash, ns - r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xml:space="preserve">, ns - l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w:t>
      </w:r>
      <w:r w:rsidRPr="009112C9">
        <w:rPr>
          <w:rFonts w:ascii="Courier New" w:hAnsi="Courier New" w:cs="Courier New"/>
          <w:color w:val="000000"/>
          <w:sz w:val="20"/>
          <w:szCs w:val="20"/>
          <w:lang w:eastAsia="ru-RU"/>
        </w:rPr>
        <w:br/>
      </w:r>
      <w:r w:rsidRPr="009112C9">
        <w:rPr>
          <w:rFonts w:ascii="Courier New" w:hAnsi="Courier New" w:cs="Courier New"/>
          <w:color w:val="000000"/>
          <w:sz w:val="20"/>
          <w:szCs w:val="20"/>
          <w:lang w:eastAsia="ru-RU"/>
        </w:rPr>
        <w:br/>
        <w:t xml:space="preserve">PRIME, MOD = </w:t>
      </w:r>
      <w:r w:rsidRPr="009112C9">
        <w:rPr>
          <w:rFonts w:ascii="Courier New" w:hAnsi="Courier New" w:cs="Courier New"/>
          <w:color w:val="0000FF"/>
          <w:sz w:val="20"/>
          <w:szCs w:val="20"/>
          <w:lang w:eastAsia="ru-RU"/>
        </w:rPr>
        <w:t>31</w:t>
      </w:r>
      <w:r w:rsidRPr="009112C9">
        <w:rPr>
          <w:rFonts w:ascii="Courier New" w:hAnsi="Courier New" w:cs="Courier New"/>
          <w:color w:val="000000"/>
          <w:sz w:val="20"/>
          <w:szCs w:val="20"/>
          <w:lang w:eastAsia="ru-RU"/>
        </w:rPr>
        <w:t xml:space="preserve">, </w:t>
      </w:r>
      <w:r w:rsidRPr="009112C9">
        <w:rPr>
          <w:rFonts w:ascii="Courier New" w:hAnsi="Courier New" w:cs="Courier New"/>
          <w:color w:val="0000FF"/>
          <w:sz w:val="20"/>
          <w:szCs w:val="20"/>
          <w:lang w:eastAsia="ru-RU"/>
        </w:rPr>
        <w:t>10</w:t>
      </w:r>
      <w:r w:rsidRPr="009112C9">
        <w:rPr>
          <w:rFonts w:ascii="Courier New" w:hAnsi="Courier New" w:cs="Courier New"/>
          <w:color w:val="000000"/>
          <w:sz w:val="20"/>
          <w:szCs w:val="20"/>
          <w:lang w:eastAsia="ru-RU"/>
        </w:rPr>
        <w:t>**</w:t>
      </w:r>
      <w:r w:rsidRPr="009112C9">
        <w:rPr>
          <w:rFonts w:ascii="Courier New" w:hAnsi="Courier New" w:cs="Courier New"/>
          <w:color w:val="0000FF"/>
          <w:sz w:val="20"/>
          <w:szCs w:val="20"/>
          <w:lang w:eastAsia="ru-RU"/>
        </w:rPr>
        <w:t xml:space="preserve">9 </w:t>
      </w:r>
      <w:r w:rsidRPr="009112C9">
        <w:rPr>
          <w:rFonts w:ascii="Courier New" w:hAnsi="Courier New" w:cs="Courier New"/>
          <w:color w:val="000000"/>
          <w:sz w:val="20"/>
          <w:szCs w:val="20"/>
          <w:lang w:eastAsia="ru-RU"/>
        </w:rPr>
        <w:t xml:space="preserve">+ </w:t>
      </w:r>
      <w:r w:rsidRPr="009112C9">
        <w:rPr>
          <w:rFonts w:ascii="Courier New" w:hAnsi="Courier New" w:cs="Courier New"/>
          <w:color w:val="0000FF"/>
          <w:sz w:val="20"/>
          <w:szCs w:val="20"/>
          <w:lang w:eastAsia="ru-RU"/>
        </w:rPr>
        <w:t>7</w:t>
      </w:r>
      <w:r w:rsidRPr="009112C9">
        <w:rPr>
          <w:rFonts w:ascii="Courier New" w:hAnsi="Courier New" w:cs="Courier New"/>
          <w:color w:val="0000FF"/>
          <w:sz w:val="20"/>
          <w:szCs w:val="20"/>
          <w:lang w:eastAsia="ru-RU"/>
        </w:rPr>
        <w:br/>
      </w:r>
      <w:r w:rsidRPr="009112C9">
        <w:rPr>
          <w:rFonts w:ascii="Courier New" w:hAnsi="Courier New" w:cs="Courier New"/>
          <w:color w:val="000000"/>
          <w:sz w:val="20"/>
          <w:szCs w:val="20"/>
          <w:lang w:eastAsia="ru-RU"/>
        </w:rPr>
        <w:t xml:space="preserve">s = </w:t>
      </w:r>
      <w:r w:rsidRPr="009112C9">
        <w:rPr>
          <w:rFonts w:ascii="Courier New" w:hAnsi="Courier New" w:cs="Courier New"/>
          <w:b/>
          <w:bCs/>
          <w:color w:val="008000"/>
          <w:sz w:val="20"/>
          <w:szCs w:val="20"/>
          <w:lang w:eastAsia="ru-RU"/>
        </w:rPr>
        <w:t xml:space="preserve">'ababbababa'  </w:t>
      </w:r>
      <w:r w:rsidRPr="009112C9">
        <w:rPr>
          <w:rFonts w:ascii="Courier New" w:hAnsi="Courier New" w:cs="Courier New"/>
          <w:i/>
          <w:iCs/>
          <w:color w:val="808080"/>
          <w:sz w:val="20"/>
          <w:szCs w:val="20"/>
          <w:lang w:eastAsia="ru-RU"/>
        </w:rPr>
        <w:t># input()</w:t>
      </w:r>
      <w:r w:rsidRPr="009112C9">
        <w:rPr>
          <w:rFonts w:ascii="Courier New" w:hAnsi="Courier New" w:cs="Courier New"/>
          <w:i/>
          <w:iCs/>
          <w:color w:val="808080"/>
          <w:sz w:val="20"/>
          <w:szCs w:val="20"/>
          <w:lang w:eastAsia="ru-RU"/>
        </w:rPr>
        <w:br/>
      </w:r>
      <w:r w:rsidRPr="009112C9">
        <w:rPr>
          <w:rFonts w:ascii="Courier New" w:hAnsi="Courier New" w:cs="Courier New"/>
          <w:color w:val="000000"/>
          <w:sz w:val="20"/>
          <w:szCs w:val="20"/>
          <w:lang w:eastAsia="ru-RU"/>
        </w:rPr>
        <w:t xml:space="preserve">ns = </w:t>
      </w:r>
      <w:r w:rsidRPr="009112C9">
        <w:rPr>
          <w:rFonts w:ascii="Courier New" w:hAnsi="Courier New" w:cs="Courier New"/>
          <w:color w:val="000080"/>
          <w:sz w:val="20"/>
          <w:szCs w:val="20"/>
          <w:lang w:eastAsia="ru-RU"/>
        </w:rPr>
        <w:t>len</w:t>
      </w:r>
      <w:r w:rsidRPr="009112C9">
        <w:rPr>
          <w:rFonts w:ascii="Courier New" w:hAnsi="Courier New" w:cs="Courier New"/>
          <w:color w:val="000000"/>
          <w:sz w:val="20"/>
          <w:szCs w:val="20"/>
          <w:lang w:eastAsia="ru-RU"/>
        </w:rPr>
        <w:t>(s)</w:t>
      </w:r>
      <w:r w:rsidRPr="009112C9">
        <w:rPr>
          <w:rFonts w:ascii="Courier New" w:hAnsi="Courier New" w:cs="Courier New"/>
          <w:color w:val="000000"/>
          <w:sz w:val="20"/>
          <w:szCs w:val="20"/>
          <w:lang w:eastAsia="ru-RU"/>
        </w:rPr>
        <w:br/>
        <w:t>pow = prime_power(ns)</w:t>
      </w:r>
      <w:r w:rsidRPr="009112C9">
        <w:rPr>
          <w:rFonts w:ascii="Courier New" w:hAnsi="Courier New" w:cs="Courier New"/>
          <w:color w:val="000000"/>
          <w:sz w:val="20"/>
          <w:szCs w:val="20"/>
          <w:lang w:eastAsia="ru-RU"/>
        </w:rPr>
        <w:br/>
        <w:t>hashes = hash_func(s)</w:t>
      </w:r>
      <w:r w:rsidRPr="009112C9">
        <w:rPr>
          <w:rFonts w:ascii="Courier New" w:hAnsi="Courier New" w:cs="Courier New"/>
          <w:color w:val="000000"/>
          <w:sz w:val="20"/>
          <w:szCs w:val="20"/>
          <w:lang w:eastAsia="ru-RU"/>
        </w:rPr>
        <w:br/>
      </w:r>
      <w:r w:rsidRPr="009112C9">
        <w:rPr>
          <w:rFonts w:ascii="Courier New" w:hAnsi="Courier New" w:cs="Courier New"/>
          <w:color w:val="000080"/>
          <w:sz w:val="20"/>
          <w:szCs w:val="20"/>
          <w:lang w:eastAsia="ru-RU"/>
        </w:rPr>
        <w:t>print</w:t>
      </w:r>
      <w:r w:rsidRPr="009112C9">
        <w:rPr>
          <w:rFonts w:ascii="Courier New" w:hAnsi="Courier New" w:cs="Courier New"/>
          <w:color w:val="000000"/>
          <w:sz w:val="20"/>
          <w:szCs w:val="20"/>
          <w:lang w:eastAsia="ru-RU"/>
        </w:rPr>
        <w:t>(*hashes)</w:t>
      </w:r>
      <w:r w:rsidRPr="009112C9">
        <w:rPr>
          <w:rFonts w:ascii="Courier New" w:hAnsi="Courier New" w:cs="Courier New"/>
          <w:color w:val="000000"/>
          <w:sz w:val="20"/>
          <w:szCs w:val="20"/>
          <w:lang w:eastAsia="ru-RU"/>
        </w:rPr>
        <w:br/>
        <w:t>hashes_inv = inverse_hash_func(s)</w:t>
      </w:r>
      <w:r w:rsidRPr="009112C9">
        <w:rPr>
          <w:rFonts w:ascii="Courier New" w:hAnsi="Courier New" w:cs="Courier New"/>
          <w:color w:val="000000"/>
          <w:sz w:val="20"/>
          <w:szCs w:val="20"/>
          <w:lang w:eastAsia="ru-RU"/>
        </w:rPr>
        <w:br/>
      </w:r>
      <w:r w:rsidRPr="009112C9">
        <w:rPr>
          <w:rFonts w:ascii="Courier New" w:hAnsi="Courier New" w:cs="Courier New"/>
          <w:color w:val="000080"/>
          <w:sz w:val="20"/>
          <w:szCs w:val="20"/>
          <w:lang w:eastAsia="ru-RU"/>
        </w:rPr>
        <w:t>print</w:t>
      </w:r>
      <w:r w:rsidRPr="009112C9">
        <w:rPr>
          <w:rFonts w:ascii="Courier New" w:hAnsi="Courier New" w:cs="Courier New"/>
          <w:color w:val="000000"/>
          <w:sz w:val="20"/>
          <w:szCs w:val="20"/>
          <w:lang w:eastAsia="ru-RU"/>
        </w:rPr>
        <w:t>(*hashes_inv)</w:t>
      </w:r>
      <w:r w:rsidRPr="009112C9">
        <w:rPr>
          <w:rFonts w:ascii="Courier New" w:hAnsi="Courier New" w:cs="Courier New"/>
          <w:color w:val="000000"/>
          <w:sz w:val="20"/>
          <w:szCs w:val="20"/>
          <w:lang w:eastAsia="ru-RU"/>
        </w:rPr>
        <w:br/>
      </w:r>
      <w:r w:rsidRPr="009112C9">
        <w:rPr>
          <w:rFonts w:ascii="Courier New" w:hAnsi="Courier New" w:cs="Courier New"/>
          <w:color w:val="000000"/>
          <w:sz w:val="20"/>
          <w:szCs w:val="20"/>
          <w:lang w:eastAsia="ru-RU"/>
        </w:rPr>
        <w:br/>
        <w:t xml:space="preserve">left, right = </w:t>
      </w:r>
      <w:r w:rsidRPr="009112C9">
        <w:rPr>
          <w:rFonts w:ascii="Courier New" w:hAnsi="Courier New" w:cs="Courier New"/>
          <w:color w:val="0000FF"/>
          <w:sz w:val="20"/>
          <w:szCs w:val="20"/>
          <w:lang w:eastAsia="ru-RU"/>
        </w:rPr>
        <w:t>3</w:t>
      </w:r>
      <w:r w:rsidRPr="009112C9">
        <w:rPr>
          <w:rFonts w:ascii="Courier New" w:hAnsi="Courier New" w:cs="Courier New"/>
          <w:color w:val="000000"/>
          <w:sz w:val="20"/>
          <w:szCs w:val="20"/>
          <w:lang w:eastAsia="ru-RU"/>
        </w:rPr>
        <w:t xml:space="preserve">, </w:t>
      </w:r>
      <w:r w:rsidRPr="009112C9">
        <w:rPr>
          <w:rFonts w:ascii="Courier New" w:hAnsi="Courier New" w:cs="Courier New"/>
          <w:color w:val="0000FF"/>
          <w:sz w:val="20"/>
          <w:szCs w:val="20"/>
          <w:lang w:eastAsia="ru-RU"/>
        </w:rPr>
        <w:t>6</w:t>
      </w:r>
      <w:r w:rsidRPr="009112C9">
        <w:rPr>
          <w:rFonts w:ascii="Courier New" w:hAnsi="Courier New" w:cs="Courier New"/>
          <w:color w:val="0000FF"/>
          <w:sz w:val="20"/>
          <w:szCs w:val="20"/>
          <w:lang w:eastAsia="ru-RU"/>
        </w:rPr>
        <w:br/>
      </w:r>
      <w:r w:rsidRPr="009112C9">
        <w:rPr>
          <w:rFonts w:ascii="Courier New" w:hAnsi="Courier New" w:cs="Courier New"/>
          <w:color w:val="000080"/>
          <w:sz w:val="20"/>
          <w:szCs w:val="20"/>
          <w:lang w:eastAsia="ru-RU"/>
        </w:rPr>
        <w:t>print</w:t>
      </w:r>
      <w:r w:rsidRPr="009112C9">
        <w:rPr>
          <w:rFonts w:ascii="Courier New" w:hAnsi="Courier New" w:cs="Courier New"/>
          <w:color w:val="000000"/>
          <w:sz w:val="20"/>
          <w:szCs w:val="20"/>
          <w:lang w:eastAsia="ru-RU"/>
        </w:rPr>
        <w:t xml:space="preserve">(s[left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right], is_palindrome(hashes, hashes_inv, left, right))</w:t>
      </w:r>
      <w:r w:rsidRPr="009112C9">
        <w:rPr>
          <w:rFonts w:ascii="Courier New" w:hAnsi="Courier New" w:cs="Courier New"/>
          <w:color w:val="000000"/>
          <w:sz w:val="20"/>
          <w:szCs w:val="20"/>
          <w:lang w:eastAsia="ru-RU"/>
        </w:rPr>
        <w:br/>
        <w:t xml:space="preserve">left, right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xml:space="preserve">, </w:t>
      </w:r>
      <w:r w:rsidRPr="009112C9">
        <w:rPr>
          <w:rFonts w:ascii="Courier New" w:hAnsi="Courier New" w:cs="Courier New"/>
          <w:color w:val="0000FF"/>
          <w:sz w:val="20"/>
          <w:szCs w:val="20"/>
          <w:lang w:eastAsia="ru-RU"/>
        </w:rPr>
        <w:t>3</w:t>
      </w:r>
      <w:r w:rsidRPr="009112C9">
        <w:rPr>
          <w:rFonts w:ascii="Courier New" w:hAnsi="Courier New" w:cs="Courier New"/>
          <w:color w:val="0000FF"/>
          <w:sz w:val="20"/>
          <w:szCs w:val="20"/>
          <w:lang w:eastAsia="ru-RU"/>
        </w:rPr>
        <w:br/>
      </w:r>
      <w:r w:rsidRPr="009112C9">
        <w:rPr>
          <w:rFonts w:ascii="Courier New" w:hAnsi="Courier New" w:cs="Courier New"/>
          <w:color w:val="000080"/>
          <w:sz w:val="20"/>
          <w:szCs w:val="20"/>
          <w:lang w:eastAsia="ru-RU"/>
        </w:rPr>
        <w:t>print</w:t>
      </w:r>
      <w:r w:rsidRPr="009112C9">
        <w:rPr>
          <w:rFonts w:ascii="Courier New" w:hAnsi="Courier New" w:cs="Courier New"/>
          <w:color w:val="000000"/>
          <w:sz w:val="20"/>
          <w:szCs w:val="20"/>
          <w:lang w:eastAsia="ru-RU"/>
        </w:rPr>
        <w:t xml:space="preserve">(s[left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right], is_palindrome(hashes, hashes_inv, left, right))</w:t>
      </w:r>
      <w:r w:rsidRPr="009112C9">
        <w:rPr>
          <w:rFonts w:ascii="Courier New" w:hAnsi="Courier New" w:cs="Courier New"/>
          <w:color w:val="000000"/>
          <w:sz w:val="20"/>
          <w:szCs w:val="20"/>
          <w:lang w:eastAsia="ru-RU"/>
        </w:rPr>
        <w:br/>
        <w:t xml:space="preserve">left, right = </w:t>
      </w:r>
      <w:r w:rsidRPr="009112C9">
        <w:rPr>
          <w:rFonts w:ascii="Courier New" w:hAnsi="Courier New" w:cs="Courier New"/>
          <w:color w:val="0000FF"/>
          <w:sz w:val="20"/>
          <w:szCs w:val="20"/>
          <w:lang w:eastAsia="ru-RU"/>
        </w:rPr>
        <w:t>5</w:t>
      </w:r>
      <w:r w:rsidRPr="009112C9">
        <w:rPr>
          <w:rFonts w:ascii="Courier New" w:hAnsi="Courier New" w:cs="Courier New"/>
          <w:color w:val="000000"/>
          <w:sz w:val="20"/>
          <w:szCs w:val="20"/>
          <w:lang w:eastAsia="ru-RU"/>
        </w:rPr>
        <w:t xml:space="preserve">, </w:t>
      </w:r>
      <w:r w:rsidRPr="009112C9">
        <w:rPr>
          <w:rFonts w:ascii="Courier New" w:hAnsi="Courier New" w:cs="Courier New"/>
          <w:color w:val="0000FF"/>
          <w:sz w:val="20"/>
          <w:szCs w:val="20"/>
          <w:lang w:eastAsia="ru-RU"/>
        </w:rPr>
        <w:t>7</w:t>
      </w:r>
      <w:r w:rsidRPr="009112C9">
        <w:rPr>
          <w:rFonts w:ascii="Courier New" w:hAnsi="Courier New" w:cs="Courier New"/>
          <w:color w:val="0000FF"/>
          <w:sz w:val="20"/>
          <w:szCs w:val="20"/>
          <w:lang w:eastAsia="ru-RU"/>
        </w:rPr>
        <w:br/>
      </w:r>
      <w:r w:rsidRPr="009112C9">
        <w:rPr>
          <w:rFonts w:ascii="Courier New" w:hAnsi="Courier New" w:cs="Courier New"/>
          <w:color w:val="000080"/>
          <w:sz w:val="20"/>
          <w:szCs w:val="20"/>
          <w:lang w:eastAsia="ru-RU"/>
        </w:rPr>
        <w:t>print</w:t>
      </w:r>
      <w:r w:rsidRPr="009112C9">
        <w:rPr>
          <w:rFonts w:ascii="Courier New" w:hAnsi="Courier New" w:cs="Courier New"/>
          <w:color w:val="000000"/>
          <w:sz w:val="20"/>
          <w:szCs w:val="20"/>
          <w:lang w:eastAsia="ru-RU"/>
        </w:rPr>
        <w:t xml:space="preserve">(s[left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right], is_palindrome(hashes, hashes_inv, left, right))</w:t>
      </w:r>
      <w:r w:rsidRPr="009112C9">
        <w:rPr>
          <w:rFonts w:ascii="Courier New" w:hAnsi="Courier New" w:cs="Courier New"/>
          <w:color w:val="000000"/>
          <w:sz w:val="20"/>
          <w:szCs w:val="20"/>
          <w:lang w:eastAsia="ru-RU"/>
        </w:rPr>
        <w:br/>
        <w:t xml:space="preserve">left, right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xml:space="preserve">, </w:t>
      </w:r>
      <w:r w:rsidRPr="009112C9">
        <w:rPr>
          <w:rFonts w:ascii="Courier New" w:hAnsi="Courier New" w:cs="Courier New"/>
          <w:color w:val="0000FF"/>
          <w:sz w:val="20"/>
          <w:szCs w:val="20"/>
          <w:lang w:eastAsia="ru-RU"/>
        </w:rPr>
        <w:t>4</w:t>
      </w:r>
      <w:r w:rsidRPr="009112C9">
        <w:rPr>
          <w:rFonts w:ascii="Courier New" w:hAnsi="Courier New" w:cs="Courier New"/>
          <w:color w:val="0000FF"/>
          <w:sz w:val="20"/>
          <w:szCs w:val="20"/>
          <w:lang w:eastAsia="ru-RU"/>
        </w:rPr>
        <w:br/>
      </w:r>
      <w:r w:rsidRPr="009112C9">
        <w:rPr>
          <w:rFonts w:ascii="Courier New" w:hAnsi="Courier New" w:cs="Courier New"/>
          <w:color w:val="000080"/>
          <w:sz w:val="20"/>
          <w:szCs w:val="20"/>
          <w:lang w:eastAsia="ru-RU"/>
        </w:rPr>
        <w:t>print</w:t>
      </w:r>
      <w:r w:rsidRPr="009112C9">
        <w:rPr>
          <w:rFonts w:ascii="Courier New" w:hAnsi="Courier New" w:cs="Courier New"/>
          <w:color w:val="000000"/>
          <w:sz w:val="20"/>
          <w:szCs w:val="20"/>
          <w:lang w:eastAsia="ru-RU"/>
        </w:rPr>
        <w:t xml:space="preserve">(s[left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right], is_palindrome(hashes, hashes_inv, left, right))</w:t>
      </w:r>
      <w:r w:rsidRPr="009112C9">
        <w:rPr>
          <w:rFonts w:ascii="Courier New" w:hAnsi="Courier New" w:cs="Courier New"/>
          <w:color w:val="000000"/>
          <w:sz w:val="20"/>
          <w:szCs w:val="20"/>
          <w:lang w:eastAsia="ru-RU"/>
        </w:rPr>
        <w:br/>
        <w:t xml:space="preserve">left, right = </w:t>
      </w:r>
      <w:r w:rsidRPr="009112C9">
        <w:rPr>
          <w:rFonts w:ascii="Courier New" w:hAnsi="Courier New" w:cs="Courier New"/>
          <w:color w:val="0000FF"/>
          <w:sz w:val="20"/>
          <w:szCs w:val="20"/>
          <w:lang w:eastAsia="ru-RU"/>
        </w:rPr>
        <w:t>4</w:t>
      </w:r>
      <w:r w:rsidRPr="009112C9">
        <w:rPr>
          <w:rFonts w:ascii="Courier New" w:hAnsi="Courier New" w:cs="Courier New"/>
          <w:color w:val="000000"/>
          <w:sz w:val="20"/>
          <w:szCs w:val="20"/>
          <w:lang w:eastAsia="ru-RU"/>
        </w:rPr>
        <w:t xml:space="preserve">, </w:t>
      </w:r>
      <w:r w:rsidRPr="009112C9">
        <w:rPr>
          <w:rFonts w:ascii="Courier New" w:hAnsi="Courier New" w:cs="Courier New"/>
          <w:color w:val="0000FF"/>
          <w:sz w:val="20"/>
          <w:szCs w:val="20"/>
          <w:lang w:eastAsia="ru-RU"/>
        </w:rPr>
        <w:t>7</w:t>
      </w:r>
      <w:r w:rsidRPr="009112C9">
        <w:rPr>
          <w:rFonts w:ascii="Courier New" w:hAnsi="Courier New" w:cs="Courier New"/>
          <w:color w:val="0000FF"/>
          <w:sz w:val="20"/>
          <w:szCs w:val="20"/>
          <w:lang w:eastAsia="ru-RU"/>
        </w:rPr>
        <w:br/>
      </w:r>
      <w:r w:rsidRPr="009112C9">
        <w:rPr>
          <w:rFonts w:ascii="Courier New" w:hAnsi="Courier New" w:cs="Courier New"/>
          <w:color w:val="000080"/>
          <w:sz w:val="20"/>
          <w:szCs w:val="20"/>
          <w:lang w:eastAsia="ru-RU"/>
        </w:rPr>
        <w:t>print</w:t>
      </w:r>
      <w:r w:rsidRPr="009112C9">
        <w:rPr>
          <w:rFonts w:ascii="Courier New" w:hAnsi="Courier New" w:cs="Courier New"/>
          <w:color w:val="000000"/>
          <w:sz w:val="20"/>
          <w:szCs w:val="20"/>
          <w:lang w:eastAsia="ru-RU"/>
        </w:rPr>
        <w:t xml:space="preserve">(s[left - </w:t>
      </w:r>
      <w:r w:rsidRPr="009112C9">
        <w:rPr>
          <w:rFonts w:ascii="Courier New" w:hAnsi="Courier New" w:cs="Courier New"/>
          <w:color w:val="0000FF"/>
          <w:sz w:val="20"/>
          <w:szCs w:val="20"/>
          <w:lang w:eastAsia="ru-RU"/>
        </w:rPr>
        <w:t>1</w:t>
      </w:r>
      <w:r w:rsidRPr="009112C9">
        <w:rPr>
          <w:rFonts w:ascii="Courier New" w:hAnsi="Courier New" w:cs="Courier New"/>
          <w:color w:val="000000"/>
          <w:sz w:val="20"/>
          <w:szCs w:val="20"/>
          <w:lang w:eastAsia="ru-RU"/>
        </w:rPr>
        <w:t>: right], is_palindrome(hashes, hashes_inv, left, right))</w:t>
      </w:r>
      <w:r w:rsidRPr="009112C9">
        <w:rPr>
          <w:rFonts w:ascii="Courier New" w:hAnsi="Courier New" w:cs="Courier New"/>
          <w:color w:val="000000"/>
          <w:sz w:val="20"/>
          <w:szCs w:val="20"/>
          <w:lang w:eastAsia="ru-RU"/>
        </w:rPr>
        <w:br/>
      </w:r>
      <w:r w:rsidRPr="009112C9">
        <w:rPr>
          <w:rFonts w:ascii="Courier New" w:hAnsi="Courier New" w:cs="Courier New"/>
          <w:color w:val="000000"/>
          <w:sz w:val="20"/>
          <w:szCs w:val="20"/>
          <w:lang w:eastAsia="ru-RU"/>
        </w:rPr>
        <w:br/>
      </w:r>
      <w:r w:rsidRPr="009112C9">
        <w:rPr>
          <w:rFonts w:ascii="Courier New" w:hAnsi="Courier New" w:cs="Courier New"/>
          <w:i/>
          <w:iCs/>
          <w:color w:val="808080"/>
          <w:sz w:val="20"/>
          <w:szCs w:val="20"/>
          <w:lang w:eastAsia="ru-RU"/>
        </w:rPr>
        <w:t># 0 1 33 1024 31746 984128 30507969 945747041 318158069 862900078 749902237</w:t>
      </w:r>
      <w:r w:rsidRPr="009112C9">
        <w:rPr>
          <w:rFonts w:ascii="Courier New" w:hAnsi="Courier New" w:cs="Courier New"/>
          <w:i/>
          <w:iCs/>
          <w:color w:val="808080"/>
          <w:sz w:val="20"/>
          <w:szCs w:val="20"/>
          <w:lang w:eastAsia="ru-RU"/>
        </w:rPr>
        <w:br/>
        <w:t># 0 1 33 1024 31746 984127 30507939 945746111 318129239 862006348 722196607</w:t>
      </w:r>
      <w:r w:rsidRPr="009112C9">
        <w:rPr>
          <w:rFonts w:ascii="Courier New" w:hAnsi="Courier New" w:cs="Courier New"/>
          <w:i/>
          <w:iCs/>
          <w:color w:val="808080"/>
          <w:sz w:val="20"/>
          <w:szCs w:val="20"/>
          <w:lang w:eastAsia="ru-RU"/>
        </w:rPr>
        <w:br/>
        <w:t># abba True</w:t>
      </w:r>
      <w:r w:rsidRPr="009112C9">
        <w:rPr>
          <w:rFonts w:ascii="Courier New" w:hAnsi="Courier New" w:cs="Courier New"/>
          <w:i/>
          <w:iCs/>
          <w:color w:val="808080"/>
          <w:sz w:val="20"/>
          <w:szCs w:val="20"/>
          <w:lang w:eastAsia="ru-RU"/>
        </w:rPr>
        <w:br/>
      </w:r>
      <w:r w:rsidRPr="009112C9">
        <w:rPr>
          <w:rFonts w:ascii="Courier New" w:hAnsi="Courier New" w:cs="Courier New"/>
          <w:i/>
          <w:iCs/>
          <w:color w:val="808080"/>
          <w:sz w:val="20"/>
          <w:szCs w:val="20"/>
          <w:lang w:eastAsia="ru-RU"/>
        </w:rPr>
        <w:lastRenderedPageBreak/>
        <w:t># aba True</w:t>
      </w:r>
      <w:r w:rsidRPr="009112C9">
        <w:rPr>
          <w:rFonts w:ascii="Courier New" w:hAnsi="Courier New" w:cs="Courier New"/>
          <w:i/>
          <w:iCs/>
          <w:color w:val="808080"/>
          <w:sz w:val="20"/>
          <w:szCs w:val="20"/>
          <w:lang w:eastAsia="ru-RU"/>
        </w:rPr>
        <w:br/>
        <w:t># bab True</w:t>
      </w:r>
      <w:r w:rsidRPr="009112C9">
        <w:rPr>
          <w:rFonts w:ascii="Courier New" w:hAnsi="Courier New" w:cs="Courier New"/>
          <w:i/>
          <w:iCs/>
          <w:color w:val="808080"/>
          <w:sz w:val="20"/>
          <w:szCs w:val="20"/>
          <w:lang w:eastAsia="ru-RU"/>
        </w:rPr>
        <w:br/>
        <w:t># abab False</w:t>
      </w:r>
      <w:r w:rsidRPr="009112C9">
        <w:rPr>
          <w:rFonts w:ascii="Courier New" w:hAnsi="Courier New" w:cs="Courier New"/>
          <w:i/>
          <w:iCs/>
          <w:color w:val="808080"/>
          <w:sz w:val="20"/>
          <w:szCs w:val="20"/>
          <w:lang w:eastAsia="ru-RU"/>
        </w:rPr>
        <w:br/>
        <w:t># bbab False</w:t>
      </w:r>
    </w:p>
    <w:p w14:paraId="48880726" w14:textId="77777777" w:rsidR="00BB790B" w:rsidRPr="00BB790B" w:rsidRDefault="00BB790B" w:rsidP="009112C9">
      <w:pPr>
        <w:rPr>
          <w:lang w:val="ru-RU" w:eastAsia="ru-RU"/>
        </w:rPr>
      </w:pPr>
      <w:bookmarkStart w:id="158" w:name="_Toc216543320"/>
      <w:r w:rsidRPr="00BB790B">
        <w:rPr>
          <w:rStyle w:val="30"/>
          <w:lang w:eastAsia="ru-RU"/>
        </w:rPr>
        <w:t>Задача</w:t>
      </w:r>
      <w:r w:rsidRPr="00BB790B">
        <w:rPr>
          <w:rStyle w:val="30"/>
          <w:lang w:val="en-US" w:eastAsia="ru-RU"/>
        </w:rPr>
        <w:t>.</w:t>
      </w:r>
      <w:bookmarkEnd w:id="158"/>
      <w:r w:rsidRPr="00BB790B">
        <w:rPr>
          <w:rStyle w:val="30"/>
          <w:lang w:val="en-US" w:eastAsia="ru-RU"/>
        </w:rPr>
        <w:br/>
      </w:r>
      <w:r w:rsidRPr="00BB790B">
        <w:rPr>
          <w:lang w:val="ru-RU" w:eastAsia="ru-RU"/>
        </w:rPr>
        <w:t>Дана строка S. Научитесь отвечать на запрос: являются ли строки S[l1..r1] и S[l2..r2] анаграммами за O(1).</w:t>
      </w:r>
    </w:p>
    <w:p w14:paraId="25870CD4" w14:textId="77777777" w:rsidR="00BB790B" w:rsidRPr="00BB790B" w:rsidRDefault="00BB790B" w:rsidP="009112C9">
      <w:pPr>
        <w:rPr>
          <w:lang w:val="ru-RU" w:eastAsia="ru-RU"/>
        </w:rPr>
      </w:pPr>
      <w:r w:rsidRPr="00BB790B">
        <w:rPr>
          <w:lang w:val="ru-RU" w:eastAsia="ru-RU"/>
        </w:rPr>
        <w:t>Анаграммы - это два слова (или словосочетания), одно из которых образовано путём перестановки букв, составляющих другое слово (или словосочетание). Примеры анаграмм: пила и липа, пост и стоп, апельсин и спаниель.</w:t>
      </w:r>
    </w:p>
    <w:p w14:paraId="4903FA8E" w14:textId="77777777" w:rsidR="00BB790B" w:rsidRPr="00BB790B" w:rsidRDefault="00BB790B" w:rsidP="009112C9">
      <w:pPr>
        <w:pStyle w:val="3"/>
        <w:rPr>
          <w:lang w:eastAsia="ru-RU"/>
        </w:rPr>
      </w:pPr>
      <w:bookmarkStart w:id="159" w:name="_Toc216543321"/>
      <w:r w:rsidRPr="00BB790B">
        <w:rPr>
          <w:lang w:eastAsia="ru-RU"/>
        </w:rPr>
        <w:t>Как можно проверить, что s и t - анаграммы?</w:t>
      </w:r>
      <w:bookmarkEnd w:id="159"/>
    </w:p>
    <w:p w14:paraId="38AFF5C0" w14:textId="77777777" w:rsidR="00BB790B" w:rsidRPr="009112C9" w:rsidRDefault="00BB790B" w:rsidP="009112C9">
      <w:pPr>
        <w:pStyle w:val="ad"/>
        <w:numPr>
          <w:ilvl w:val="0"/>
          <w:numId w:val="46"/>
        </w:numPr>
        <w:rPr>
          <w:lang w:val="ru-RU" w:eastAsia="ru-RU"/>
        </w:rPr>
      </w:pPr>
      <w:r w:rsidRPr="009112C9">
        <w:rPr>
          <w:lang w:val="ru-RU" w:eastAsia="ru-RU"/>
        </w:rPr>
        <w:t>Проверим</w:t>
      </w:r>
      <w:r w:rsidRPr="00BB790B">
        <w:rPr>
          <w:lang w:eastAsia="ru-RU"/>
        </w:rPr>
        <w:t xml:space="preserve">, </w:t>
      </w:r>
      <w:r w:rsidRPr="009112C9">
        <w:rPr>
          <w:lang w:val="ru-RU" w:eastAsia="ru-RU"/>
        </w:rPr>
        <w:t>что</w:t>
      </w:r>
      <w:r w:rsidRPr="00BB790B">
        <w:rPr>
          <w:lang w:eastAsia="ru-RU"/>
        </w:rPr>
        <w:t xml:space="preserve"> sorted(s) == sorted(t). </w:t>
      </w:r>
      <w:r w:rsidRPr="009112C9">
        <w:rPr>
          <w:lang w:val="ru-RU" w:eastAsia="ru-RU"/>
        </w:rPr>
        <w:t>Асимптотика O(nlogn).</w:t>
      </w:r>
    </w:p>
    <w:p w14:paraId="51738A42" w14:textId="77777777" w:rsidR="00BB790B" w:rsidRPr="009112C9" w:rsidRDefault="00BB790B" w:rsidP="009112C9">
      <w:pPr>
        <w:pStyle w:val="ad"/>
        <w:numPr>
          <w:ilvl w:val="0"/>
          <w:numId w:val="46"/>
        </w:numPr>
        <w:rPr>
          <w:lang w:val="ru-RU" w:eastAsia="ru-RU"/>
        </w:rPr>
      </w:pPr>
      <w:r w:rsidRPr="009112C9">
        <w:rPr>
          <w:lang w:val="ru-RU" w:eastAsia="ru-RU"/>
        </w:rPr>
        <w:t>Можно завести словарь (с ключами - буквами на 26 элементов) или массив на 26 ячеек и для каждой буквы строки s насчитать частоту ее вхождений. Потом пройти по символам строки t и от соответствующего элемента словаря отнимать единицу. Если останутся все нули, то s и t - анаграммы. Асимптотика О(26 + n + n + 26) = O(n). Но в задаче еще и несколько запросов.</w:t>
      </w:r>
      <w:r w:rsidRPr="009112C9">
        <w:rPr>
          <w:lang w:val="ru-RU" w:eastAsia="ru-RU"/>
        </w:rPr>
        <w:br/>
      </w:r>
      <w:r w:rsidRPr="009112C9">
        <w:rPr>
          <w:rFonts w:ascii="var(--ds-font-family-code)" w:hAnsi="var(--ds-font-family-code)" w:cs="Courier New"/>
          <w:sz w:val="21"/>
          <w:szCs w:val="21"/>
          <w:lang w:val="ru-RU" w:eastAsia="ru-RU"/>
        </w:rPr>
        <w:t>letter = {c: s.count(c) for c in s}</w:t>
      </w:r>
    </w:p>
    <w:p w14:paraId="588BF911" w14:textId="77777777" w:rsidR="00BB790B" w:rsidRPr="009112C9" w:rsidRDefault="00BB790B" w:rsidP="009112C9">
      <w:pPr>
        <w:pStyle w:val="ad"/>
        <w:numPr>
          <w:ilvl w:val="0"/>
          <w:numId w:val="46"/>
        </w:numPr>
        <w:rPr>
          <w:lang w:val="ru-RU" w:eastAsia="ru-RU"/>
        </w:rPr>
      </w:pPr>
      <w:r w:rsidRPr="009112C9">
        <w:rPr>
          <w:lang w:val="ru-RU" w:eastAsia="ru-RU"/>
        </w:rPr>
        <w:t>Используем идею префиксных сумм. Каждому числу поставим в соответствие некоторое число, т.е. сделаем некоторое отображение code, в котором никакое число не равно сумме двух других чисел из этого отображения (чтобы не получилось, что code(c1) + code(c2) == code(c3)). И далее считаем префиксную сумму для подстрок.</w:t>
      </w:r>
    </w:p>
    <w:p w14:paraId="0CDEDB05" w14:textId="77777777" w:rsidR="00BB790B" w:rsidRPr="00BB790B" w:rsidRDefault="00BB790B" w:rsidP="009112C9">
      <w:pPr>
        <w:rPr>
          <w:lang w:val="ru-RU" w:eastAsia="ru-RU"/>
        </w:rPr>
      </w:pPr>
      <w:bookmarkStart w:id="160" w:name="_Toc216543322"/>
      <w:r w:rsidRPr="00BB790B">
        <w:rPr>
          <w:rStyle w:val="30"/>
          <w:lang w:eastAsia="ru-RU"/>
        </w:rPr>
        <w:t>Задача.</w:t>
      </w:r>
      <w:bookmarkEnd w:id="160"/>
      <w:r w:rsidRPr="00BB790B">
        <w:rPr>
          <w:rStyle w:val="30"/>
          <w:lang w:eastAsia="ru-RU"/>
        </w:rPr>
        <w:br/>
      </w:r>
      <w:r w:rsidRPr="00BB790B">
        <w:rPr>
          <w:lang w:val="ru-RU" w:eastAsia="ru-RU"/>
        </w:rPr>
        <w:t>Дана строка S. Научитесь отвечать на запрос: правда ли, что строка S[l1..r1] лексикографически больше строки S[l2..r2] за O(log|S|).</w:t>
      </w:r>
    </w:p>
    <w:p w14:paraId="5C84FA20" w14:textId="77777777" w:rsidR="00BB790B" w:rsidRPr="00BB790B" w:rsidRDefault="00BB790B" w:rsidP="009112C9">
      <w:pPr>
        <w:rPr>
          <w:lang w:val="ru-RU" w:eastAsia="ru-RU"/>
        </w:rPr>
      </w:pPr>
      <w:r w:rsidRPr="00BB790B">
        <w:rPr>
          <w:lang w:val="ru-RU" w:eastAsia="ru-RU"/>
        </w:rPr>
        <w:t>Использовать хеш на префиксах S[l1..r1] и S[l2..r2] не получится, поскольку если один хеш больше или меньше другого, то это еще ничего не значит, поскольку при хешировании используется деление по модулю.</w:t>
      </w:r>
    </w:p>
    <w:p w14:paraId="747C7703" w14:textId="77777777" w:rsidR="00BB790B" w:rsidRPr="00BB790B" w:rsidRDefault="00BB790B" w:rsidP="009112C9">
      <w:pPr>
        <w:rPr>
          <w:lang w:val="ru-RU" w:eastAsia="ru-RU"/>
        </w:rPr>
      </w:pPr>
      <w:bookmarkStart w:id="161" w:name="_Toc216543323"/>
      <w:r w:rsidRPr="009112C9">
        <w:rPr>
          <w:rStyle w:val="30"/>
        </w:rPr>
        <w:t>Подсказка</w:t>
      </w:r>
      <w:bookmarkEnd w:id="161"/>
      <w:r w:rsidRPr="00BB790B">
        <w:rPr>
          <w:b/>
          <w:bCs/>
          <w:lang w:val="ru-RU" w:eastAsia="ru-RU"/>
        </w:rPr>
        <w:t>:</w:t>
      </w:r>
      <w:r w:rsidRPr="00BB790B">
        <w:rPr>
          <w:lang w:val="ru-RU" w:eastAsia="ru-RU"/>
        </w:rPr>
        <w:t> за O(log|S|), значит надо использовать бин.поиск.</w:t>
      </w:r>
    </w:p>
    <w:p w14:paraId="73CFD2C0" w14:textId="4E9B96F6" w:rsidR="00D539DB" w:rsidRPr="00D539DB" w:rsidRDefault="00D539DB" w:rsidP="00BB79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1A1718"/>
          <w:sz w:val="29"/>
          <w:szCs w:val="29"/>
          <w:lang w:val="ru-RU"/>
        </w:rPr>
      </w:pPr>
    </w:p>
    <w:sectPr w:rsidR="00D539DB" w:rsidRPr="00D539DB">
      <w:headerReference w:type="even" r:id="rId54"/>
      <w:headerReference w:type="default" r:id="rId55"/>
      <w:footerReference w:type="even" r:id="rId56"/>
      <w:footerReference w:type="defaul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A170" w14:textId="77777777" w:rsidR="00C94FE7" w:rsidRDefault="00C94FE7">
      <w:r>
        <w:separator/>
      </w:r>
    </w:p>
  </w:endnote>
  <w:endnote w:type="continuationSeparator" w:id="0">
    <w:p w14:paraId="70D4C5E2" w14:textId="77777777" w:rsidR="00C94FE7" w:rsidRDefault="00C94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IN Condensed">
    <w:panose1 w:val="00000500000000000000"/>
    <w:charset w:val="00"/>
    <w:family w:val="auto"/>
    <w:pitch w:val="variable"/>
    <w:sig w:usb0="800000AF" w:usb1="5000204A"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Noteworthy Light">
    <w:altName w:val="NOTEWORTHY LIGHT"/>
    <w:panose1 w:val="02000400000000000000"/>
    <w:charset w:val="4D"/>
    <w:family w:val="auto"/>
    <w:pitch w:val="variable"/>
    <w:sig w:usb0="8000006F" w:usb1="08000048" w:usb2="14600000" w:usb3="00000000" w:csb0="0000011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var(--ds-font-family-code)">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KaTeX_Math">
    <w:altName w:val="Cambri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908838541"/>
      <w:docPartObj>
        <w:docPartGallery w:val="Page Numbers (Bottom of Page)"/>
        <w:docPartUnique/>
      </w:docPartObj>
    </w:sdtPr>
    <w:sdtEndPr>
      <w:rPr>
        <w:rStyle w:val="a9"/>
      </w:rPr>
    </w:sdtEndPr>
    <w:sdtContent>
      <w:p w14:paraId="3B833716" w14:textId="77777777" w:rsidR="00CE1708" w:rsidRDefault="003F70B0" w:rsidP="00CE1708">
        <w:pPr>
          <w:pStyle w:val="9"/>
          <w:framePr w:wrap="none" w:vAnchor="text" w:hAnchor="margin" w:y="1"/>
          <w:rPr>
            <w:rStyle w:val="a9"/>
          </w:rPr>
        </w:pPr>
        <w:r>
          <w:rPr>
            <w:rStyle w:val="a9"/>
          </w:rPr>
          <w:fldChar w:fldCharType="begin"/>
        </w:r>
        <w:r>
          <w:rPr>
            <w:rStyle w:val="a9"/>
          </w:rPr>
          <w:instrText xml:space="preserve"> PAGE </w:instrText>
        </w:r>
        <w:r>
          <w:rPr>
            <w:rStyle w:val="a9"/>
          </w:rPr>
          <w:fldChar w:fldCharType="end"/>
        </w:r>
      </w:p>
    </w:sdtContent>
  </w:sdt>
  <w:p w14:paraId="33E52328" w14:textId="77777777" w:rsidR="00CE1708" w:rsidRDefault="00C94FE7" w:rsidP="00CE1708">
    <w:pPr>
      <w:pStyle w:val="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1043600088"/>
      <w:docPartObj>
        <w:docPartGallery w:val="Page Numbers (Bottom of Page)"/>
        <w:docPartUnique/>
      </w:docPartObj>
    </w:sdtPr>
    <w:sdtEndPr>
      <w:rPr>
        <w:rStyle w:val="a9"/>
      </w:rPr>
    </w:sdtEndPr>
    <w:sdtContent>
      <w:p w14:paraId="406A67B9" w14:textId="77777777" w:rsidR="00CE1708" w:rsidRDefault="003F70B0" w:rsidP="00604B2F">
        <w:pPr>
          <w:pStyle w:val="9"/>
          <w:framePr w:wrap="none" w:vAnchor="text" w:hAnchor="margin" w:y="1"/>
          <w:rPr>
            <w:rStyle w:val="a9"/>
          </w:rPr>
        </w:pPr>
        <w:r>
          <w:rPr>
            <w:rStyle w:val="a9"/>
          </w:rPr>
          <w:fldChar w:fldCharType="begin"/>
        </w:r>
        <w:r>
          <w:rPr>
            <w:rStyle w:val="a9"/>
          </w:rPr>
          <w:instrText xml:space="preserve"> PAGE </w:instrText>
        </w:r>
        <w:r>
          <w:rPr>
            <w:rStyle w:val="a9"/>
          </w:rPr>
          <w:fldChar w:fldCharType="separate"/>
        </w:r>
        <w:r>
          <w:rPr>
            <w:rStyle w:val="a9"/>
            <w:noProof/>
          </w:rPr>
          <w:t>3</w:t>
        </w:r>
        <w:r>
          <w:rPr>
            <w:rStyle w:val="a9"/>
          </w:rPr>
          <w:fldChar w:fldCharType="end"/>
        </w:r>
      </w:p>
    </w:sdtContent>
  </w:sdt>
  <w:p w14:paraId="4D19FE0C" w14:textId="77777777" w:rsidR="00CE1708" w:rsidRDefault="00C94FE7" w:rsidP="00CE1708">
    <w:pPr>
      <w:pStyle w:val="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2D411" w14:textId="77777777" w:rsidR="00C94FE7" w:rsidRDefault="00C94FE7">
      <w:r>
        <w:separator/>
      </w:r>
    </w:p>
  </w:footnote>
  <w:footnote w:type="continuationSeparator" w:id="0">
    <w:p w14:paraId="678D1DC0" w14:textId="77777777" w:rsidR="00C94FE7" w:rsidRDefault="00C94F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1785269328"/>
      <w:docPartObj>
        <w:docPartGallery w:val="Page Numbers (Top of Page)"/>
        <w:docPartUnique/>
      </w:docPartObj>
    </w:sdtPr>
    <w:sdtEndPr>
      <w:rPr>
        <w:rStyle w:val="a9"/>
      </w:rPr>
    </w:sdtEndPr>
    <w:sdtContent>
      <w:p w14:paraId="4416A72D" w14:textId="77777777" w:rsidR="00CE1708" w:rsidRDefault="003F70B0" w:rsidP="00604B2F">
        <w:pPr>
          <w:framePr w:wrap="none" w:vAnchor="text" w:hAnchor="margin" w:y="1"/>
          <w:rPr>
            <w:rStyle w:val="a9"/>
          </w:rPr>
        </w:pPr>
        <w:r>
          <w:rPr>
            <w:rStyle w:val="a9"/>
          </w:rPr>
          <w:fldChar w:fldCharType="begin"/>
        </w:r>
        <w:r>
          <w:rPr>
            <w:rStyle w:val="a9"/>
          </w:rPr>
          <w:instrText xml:space="preserve"> PAGE </w:instrText>
        </w:r>
        <w:r>
          <w:rPr>
            <w:rStyle w:val="a9"/>
          </w:rPr>
          <w:fldChar w:fldCharType="end"/>
        </w:r>
      </w:p>
    </w:sdtContent>
  </w:sdt>
  <w:p w14:paraId="34183434" w14:textId="77777777" w:rsidR="00CE1708" w:rsidRDefault="00C94FE7" w:rsidP="00CE1708">
    <w:pP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9036F" w14:textId="77777777" w:rsidR="00CE1708" w:rsidRPr="000A4888" w:rsidRDefault="003F70B0" w:rsidP="000A4888">
    <w:pPr>
      <w:ind w:firstLine="360"/>
      <w:jc w:val="right"/>
      <w:rPr>
        <w:rFonts w:ascii="Noteworthy Light" w:hAnsi="Noteworthy Light"/>
        <w:color w:val="44546A" w:themeColor="text2"/>
        <w:sz w:val="18"/>
        <w:szCs w:val="18"/>
        <w:lang w:val="ru-RU"/>
        <w14:glow w14:rad="63500">
          <w14:schemeClr w14:val="accent3">
            <w14:alpha w14:val="60000"/>
            <w14:satMod w14:val="175000"/>
          </w14:schemeClr>
        </w14:glow>
      </w:rPr>
    </w:pPr>
    <w:r>
      <w:rPr>
        <w:rFonts w:ascii="Noteworthy Light" w:hAnsi="Noteworthy Light"/>
        <w:color w:val="44546A" w:themeColor="text2"/>
        <w:sz w:val="18"/>
        <w:szCs w:val="18"/>
        <w:lang w:val="ru-RU"/>
        <w14:glow w14:rad="63500">
          <w14:schemeClr w14:val="accent3">
            <w14:alpha w14:val="60000"/>
            <w14:satMod w14:val="175000"/>
          </w14:schemeClr>
        </w14:glow>
      </w:rPr>
      <w:t>Соколова Юлия Сергеевна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E208AB"/>
    <w:multiLevelType w:val="multilevel"/>
    <w:tmpl w:val="6CDE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31A5B"/>
    <w:multiLevelType w:val="hybridMultilevel"/>
    <w:tmpl w:val="85EC2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0B606A"/>
    <w:multiLevelType w:val="hybridMultilevel"/>
    <w:tmpl w:val="012C6220"/>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3B1B53"/>
    <w:multiLevelType w:val="hybridMultilevel"/>
    <w:tmpl w:val="E370018C"/>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C29C9"/>
    <w:multiLevelType w:val="hybridMultilevel"/>
    <w:tmpl w:val="88023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847891"/>
    <w:multiLevelType w:val="hybridMultilevel"/>
    <w:tmpl w:val="590C998E"/>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2A1728"/>
    <w:multiLevelType w:val="hybridMultilevel"/>
    <w:tmpl w:val="28CA2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EE55EF"/>
    <w:multiLevelType w:val="hybridMultilevel"/>
    <w:tmpl w:val="CDF25F90"/>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247CC"/>
    <w:multiLevelType w:val="hybridMultilevel"/>
    <w:tmpl w:val="4F90D55E"/>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4E2C07"/>
    <w:multiLevelType w:val="hybridMultilevel"/>
    <w:tmpl w:val="83FE0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25065D"/>
    <w:multiLevelType w:val="hybridMultilevel"/>
    <w:tmpl w:val="889E9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2537D"/>
    <w:multiLevelType w:val="hybridMultilevel"/>
    <w:tmpl w:val="07CA2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165D41"/>
    <w:multiLevelType w:val="hybridMultilevel"/>
    <w:tmpl w:val="B7FA62AE"/>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A7A25"/>
    <w:multiLevelType w:val="hybridMultilevel"/>
    <w:tmpl w:val="639E23E2"/>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1B55EA"/>
    <w:multiLevelType w:val="hybridMultilevel"/>
    <w:tmpl w:val="75D87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FD2401"/>
    <w:multiLevelType w:val="hybridMultilevel"/>
    <w:tmpl w:val="C7BE3B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1360828"/>
    <w:multiLevelType w:val="hybridMultilevel"/>
    <w:tmpl w:val="441A2870"/>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DE216E"/>
    <w:multiLevelType w:val="hybridMultilevel"/>
    <w:tmpl w:val="661A67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4437D29"/>
    <w:multiLevelType w:val="multilevel"/>
    <w:tmpl w:val="E118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88309A"/>
    <w:multiLevelType w:val="multilevel"/>
    <w:tmpl w:val="6DB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170A0"/>
    <w:multiLevelType w:val="hybridMultilevel"/>
    <w:tmpl w:val="FDF09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7745C9"/>
    <w:multiLevelType w:val="hybridMultilevel"/>
    <w:tmpl w:val="CA189F72"/>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5C0893"/>
    <w:multiLevelType w:val="hybridMultilevel"/>
    <w:tmpl w:val="479EEEEA"/>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6602F1"/>
    <w:multiLevelType w:val="multilevel"/>
    <w:tmpl w:val="21F0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C1477"/>
    <w:multiLevelType w:val="hybridMultilevel"/>
    <w:tmpl w:val="7C94DB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F9C6191"/>
    <w:multiLevelType w:val="multilevel"/>
    <w:tmpl w:val="6440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52928"/>
    <w:multiLevelType w:val="hybridMultilevel"/>
    <w:tmpl w:val="4768CAB8"/>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EE637C"/>
    <w:multiLevelType w:val="hybridMultilevel"/>
    <w:tmpl w:val="9CAE2F88"/>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41618B"/>
    <w:multiLevelType w:val="multilevel"/>
    <w:tmpl w:val="C26E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041CE9"/>
    <w:multiLevelType w:val="hybridMultilevel"/>
    <w:tmpl w:val="CB8A1F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C65A99"/>
    <w:multiLevelType w:val="hybridMultilevel"/>
    <w:tmpl w:val="EC76F578"/>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894359"/>
    <w:multiLevelType w:val="hybridMultilevel"/>
    <w:tmpl w:val="ED7A0378"/>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76E10"/>
    <w:multiLevelType w:val="hybridMultilevel"/>
    <w:tmpl w:val="399C8014"/>
    <w:lvl w:ilvl="0" w:tplc="0409000F">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6C97DC9"/>
    <w:multiLevelType w:val="hybridMultilevel"/>
    <w:tmpl w:val="DD6E5EA0"/>
    <w:lvl w:ilvl="0" w:tplc="E4D0B84A">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8EC0224"/>
    <w:multiLevelType w:val="hybridMultilevel"/>
    <w:tmpl w:val="787A6DE6"/>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A57F43"/>
    <w:multiLevelType w:val="hybridMultilevel"/>
    <w:tmpl w:val="109803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B5E39C4"/>
    <w:multiLevelType w:val="hybridMultilevel"/>
    <w:tmpl w:val="AD3EA850"/>
    <w:lvl w:ilvl="0" w:tplc="E4D0B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CA1B95"/>
    <w:multiLevelType w:val="hybridMultilevel"/>
    <w:tmpl w:val="CD34E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1616BF"/>
    <w:multiLevelType w:val="hybridMultilevel"/>
    <w:tmpl w:val="BD2859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1517669"/>
    <w:multiLevelType w:val="multilevel"/>
    <w:tmpl w:val="C3E6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0E52C7"/>
    <w:multiLevelType w:val="hybridMultilevel"/>
    <w:tmpl w:val="B282A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1F5B88"/>
    <w:multiLevelType w:val="hybridMultilevel"/>
    <w:tmpl w:val="9686F6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F47206E"/>
    <w:multiLevelType w:val="hybridMultilevel"/>
    <w:tmpl w:val="B8D0B8EE"/>
    <w:lvl w:ilvl="0" w:tplc="E4D0B84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1"/>
  </w:num>
  <w:num w:numId="2">
    <w:abstractNumId w:val="36"/>
  </w:num>
  <w:num w:numId="3">
    <w:abstractNumId w:val="23"/>
  </w:num>
  <w:num w:numId="4">
    <w:abstractNumId w:val="25"/>
  </w:num>
  <w:num w:numId="5">
    <w:abstractNumId w:val="15"/>
  </w:num>
  <w:num w:numId="6">
    <w:abstractNumId w:val="17"/>
  </w:num>
  <w:num w:numId="7">
    <w:abstractNumId w:val="12"/>
  </w:num>
  <w:num w:numId="8">
    <w:abstractNumId w:val="4"/>
  </w:num>
  <w:num w:numId="9">
    <w:abstractNumId w:val="29"/>
  </w:num>
  <w:num w:numId="10">
    <w:abstractNumId w:val="7"/>
  </w:num>
  <w:num w:numId="11">
    <w:abstractNumId w:val="11"/>
  </w:num>
  <w:num w:numId="12">
    <w:abstractNumId w:val="39"/>
  </w:num>
  <w:num w:numId="13">
    <w:abstractNumId w:val="35"/>
  </w:num>
  <w:num w:numId="14">
    <w:abstractNumId w:val="14"/>
  </w:num>
  <w:num w:numId="15">
    <w:abstractNumId w:val="45"/>
  </w:num>
  <w:num w:numId="16">
    <w:abstractNumId w:val="19"/>
  </w:num>
  <w:num w:numId="17">
    <w:abstractNumId w:val="6"/>
  </w:num>
  <w:num w:numId="18">
    <w:abstractNumId w:val="16"/>
  </w:num>
  <w:num w:numId="19">
    <w:abstractNumId w:val="10"/>
  </w:num>
  <w:num w:numId="20">
    <w:abstractNumId w:val="24"/>
  </w:num>
  <w:num w:numId="21">
    <w:abstractNumId w:val="34"/>
  </w:num>
  <w:num w:numId="22">
    <w:abstractNumId w:val="5"/>
  </w:num>
  <w:num w:numId="23">
    <w:abstractNumId w:val="43"/>
  </w:num>
  <w:num w:numId="24">
    <w:abstractNumId w:val="40"/>
  </w:num>
  <w:num w:numId="25">
    <w:abstractNumId w:val="0"/>
  </w:num>
  <w:num w:numId="26">
    <w:abstractNumId w:val="8"/>
  </w:num>
  <w:num w:numId="27">
    <w:abstractNumId w:val="30"/>
  </w:num>
  <w:num w:numId="28">
    <w:abstractNumId w:val="13"/>
  </w:num>
  <w:num w:numId="29">
    <w:abstractNumId w:val="33"/>
  </w:num>
  <w:num w:numId="30">
    <w:abstractNumId w:val="37"/>
  </w:num>
  <w:num w:numId="31">
    <w:abstractNumId w:val="9"/>
  </w:num>
  <w:num w:numId="32">
    <w:abstractNumId w:val="32"/>
  </w:num>
  <w:num w:numId="33">
    <w:abstractNumId w:val="1"/>
  </w:num>
  <w:num w:numId="34">
    <w:abstractNumId w:val="2"/>
  </w:num>
  <w:num w:numId="35">
    <w:abstractNumId w:val="3"/>
  </w:num>
  <w:num w:numId="36">
    <w:abstractNumId w:val="22"/>
  </w:num>
  <w:num w:numId="37">
    <w:abstractNumId w:val="42"/>
  </w:num>
  <w:num w:numId="38">
    <w:abstractNumId w:val="26"/>
  </w:num>
  <w:num w:numId="39">
    <w:abstractNumId w:val="28"/>
  </w:num>
  <w:num w:numId="40">
    <w:abstractNumId w:val="21"/>
  </w:num>
  <w:num w:numId="41">
    <w:abstractNumId w:val="41"/>
  </w:num>
  <w:num w:numId="42">
    <w:abstractNumId w:val="27"/>
  </w:num>
  <w:num w:numId="43">
    <w:abstractNumId w:val="18"/>
  </w:num>
  <w:num w:numId="44">
    <w:abstractNumId w:val="38"/>
  </w:num>
  <w:num w:numId="45">
    <w:abstractNumId w:val="20"/>
  </w:num>
  <w:num w:numId="46">
    <w:abstractNumId w:val="4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40E"/>
    <w:rsid w:val="000053AF"/>
    <w:rsid w:val="00006EC2"/>
    <w:rsid w:val="00017E45"/>
    <w:rsid w:val="00036474"/>
    <w:rsid w:val="0007290C"/>
    <w:rsid w:val="000877BA"/>
    <w:rsid w:val="00096C44"/>
    <w:rsid w:val="000A3F5A"/>
    <w:rsid w:val="000A4710"/>
    <w:rsid w:val="000B5BE2"/>
    <w:rsid w:val="000E65A2"/>
    <w:rsid w:val="00130C05"/>
    <w:rsid w:val="0017240E"/>
    <w:rsid w:val="001B65EF"/>
    <w:rsid w:val="001C25FF"/>
    <w:rsid w:val="001D1F12"/>
    <w:rsid w:val="001E13DA"/>
    <w:rsid w:val="001F013C"/>
    <w:rsid w:val="00242425"/>
    <w:rsid w:val="002D3D42"/>
    <w:rsid w:val="00303EB8"/>
    <w:rsid w:val="00376A95"/>
    <w:rsid w:val="003F70B0"/>
    <w:rsid w:val="00443970"/>
    <w:rsid w:val="00462F6D"/>
    <w:rsid w:val="00490AE1"/>
    <w:rsid w:val="004B522A"/>
    <w:rsid w:val="004C0890"/>
    <w:rsid w:val="00531CD9"/>
    <w:rsid w:val="005656E9"/>
    <w:rsid w:val="00577933"/>
    <w:rsid w:val="005801D0"/>
    <w:rsid w:val="005B2EAB"/>
    <w:rsid w:val="005C5525"/>
    <w:rsid w:val="005C7757"/>
    <w:rsid w:val="0061340E"/>
    <w:rsid w:val="006724AA"/>
    <w:rsid w:val="006B759A"/>
    <w:rsid w:val="006E2829"/>
    <w:rsid w:val="006E335C"/>
    <w:rsid w:val="00700671"/>
    <w:rsid w:val="00700A41"/>
    <w:rsid w:val="007325F1"/>
    <w:rsid w:val="0078576D"/>
    <w:rsid w:val="007924B6"/>
    <w:rsid w:val="007B3340"/>
    <w:rsid w:val="007E3A43"/>
    <w:rsid w:val="008619C8"/>
    <w:rsid w:val="008962A6"/>
    <w:rsid w:val="008F6100"/>
    <w:rsid w:val="009112C9"/>
    <w:rsid w:val="00911AD0"/>
    <w:rsid w:val="0097317D"/>
    <w:rsid w:val="00973F9F"/>
    <w:rsid w:val="00985840"/>
    <w:rsid w:val="00A553C1"/>
    <w:rsid w:val="00A74A3C"/>
    <w:rsid w:val="00AB128F"/>
    <w:rsid w:val="00AB15AC"/>
    <w:rsid w:val="00AB3272"/>
    <w:rsid w:val="00B05EEC"/>
    <w:rsid w:val="00BB51A4"/>
    <w:rsid w:val="00BB790B"/>
    <w:rsid w:val="00BF38B3"/>
    <w:rsid w:val="00C73869"/>
    <w:rsid w:val="00C94FE7"/>
    <w:rsid w:val="00D06E63"/>
    <w:rsid w:val="00D539DB"/>
    <w:rsid w:val="00DD58A2"/>
    <w:rsid w:val="00E045B4"/>
    <w:rsid w:val="00E30BC0"/>
    <w:rsid w:val="00E373B3"/>
    <w:rsid w:val="00EB0CD8"/>
    <w:rsid w:val="00F04A43"/>
    <w:rsid w:val="00F12C74"/>
    <w:rsid w:val="00F159C9"/>
    <w:rsid w:val="00F614B8"/>
    <w:rsid w:val="00FC3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1A9EC"/>
  <w15:chartTrackingRefBased/>
  <w15:docId w15:val="{E2F4C220-8C1E-E44D-8E84-DD9865308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710"/>
    <w:rPr>
      <w:rFonts w:eastAsia="Times New Roman"/>
      <w:color w:val="auto"/>
    </w:rPr>
  </w:style>
  <w:style w:type="paragraph" w:styleId="1">
    <w:name w:val="heading 1"/>
    <w:basedOn w:val="a"/>
    <w:next w:val="a"/>
    <w:link w:val="10"/>
    <w:uiPriority w:val="9"/>
    <w:qFormat/>
    <w:rsid w:val="0017240E"/>
    <w:pPr>
      <w:keepNext/>
      <w:keepLines/>
      <w:spacing w:before="240"/>
      <w:outlineLvl w:val="0"/>
    </w:pPr>
    <w:rPr>
      <w:rFonts w:ascii="DIN Condensed" w:eastAsiaTheme="majorEastAsia" w:hAnsi="DIN Condensed" w:cstheme="majorBidi"/>
      <w:color w:val="2F5496" w:themeColor="accent1" w:themeShade="BF"/>
      <w:sz w:val="20"/>
      <w:szCs w:val="32"/>
      <w:u w:val="single"/>
    </w:rPr>
  </w:style>
  <w:style w:type="paragraph" w:styleId="2">
    <w:name w:val="heading 2"/>
    <w:basedOn w:val="a"/>
    <w:next w:val="a"/>
    <w:link w:val="20"/>
    <w:uiPriority w:val="9"/>
    <w:unhideWhenUsed/>
    <w:qFormat/>
    <w:rsid w:val="0017240E"/>
    <w:pPr>
      <w:keepNext/>
      <w:keepLines/>
      <w:spacing w:before="40"/>
      <w:outlineLvl w:val="1"/>
    </w:pPr>
    <w:rPr>
      <w:rFonts w:ascii="DIN Condensed" w:eastAsiaTheme="majorEastAsia" w:hAnsi="DIN Condensed" w:cstheme="majorBidi"/>
      <w:i/>
      <w:color w:val="002060"/>
      <w:sz w:val="36"/>
      <w:szCs w:val="26"/>
    </w:rPr>
  </w:style>
  <w:style w:type="paragraph" w:styleId="3">
    <w:name w:val="heading 3"/>
    <w:basedOn w:val="a"/>
    <w:next w:val="a"/>
    <w:link w:val="30"/>
    <w:uiPriority w:val="9"/>
    <w:unhideWhenUsed/>
    <w:qFormat/>
    <w:rsid w:val="001724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rFonts w:ascii="DIN Condensed" w:hAnsi="DIN Condensed"/>
      <w:color w:val="942093"/>
      <w:lang w:val="ru-RU"/>
    </w:rPr>
  </w:style>
  <w:style w:type="paragraph" w:styleId="4">
    <w:name w:val="heading 4"/>
    <w:basedOn w:val="a"/>
    <w:next w:val="a"/>
    <w:link w:val="40"/>
    <w:uiPriority w:val="9"/>
    <w:unhideWhenUsed/>
    <w:qFormat/>
    <w:rsid w:val="0017240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240E"/>
    <w:rPr>
      <w:rFonts w:ascii="DIN Condensed" w:eastAsiaTheme="majorEastAsia" w:hAnsi="DIN Condensed" w:cstheme="majorBidi"/>
      <w:color w:val="2F5496" w:themeColor="accent1" w:themeShade="BF"/>
      <w:sz w:val="20"/>
      <w:szCs w:val="32"/>
      <w:u w:val="single"/>
    </w:rPr>
  </w:style>
  <w:style w:type="character" w:customStyle="1" w:styleId="20">
    <w:name w:val="Заголовок 2 Знак"/>
    <w:basedOn w:val="a0"/>
    <w:link w:val="2"/>
    <w:uiPriority w:val="9"/>
    <w:rsid w:val="0017240E"/>
    <w:rPr>
      <w:rFonts w:ascii="DIN Condensed" w:eastAsiaTheme="majorEastAsia" w:hAnsi="DIN Condensed" w:cstheme="majorBidi"/>
      <w:i/>
      <w:color w:val="002060"/>
      <w:sz w:val="36"/>
      <w:szCs w:val="26"/>
    </w:rPr>
  </w:style>
  <w:style w:type="character" w:customStyle="1" w:styleId="30">
    <w:name w:val="Заголовок 3 Знак"/>
    <w:basedOn w:val="a0"/>
    <w:link w:val="3"/>
    <w:uiPriority w:val="9"/>
    <w:rsid w:val="0017240E"/>
    <w:rPr>
      <w:rFonts w:ascii="DIN Condensed" w:eastAsia="Times New Roman" w:hAnsi="DIN Condensed"/>
      <w:color w:val="942093"/>
      <w:lang w:val="ru-RU"/>
    </w:rPr>
  </w:style>
  <w:style w:type="character" w:customStyle="1" w:styleId="40">
    <w:name w:val="Заголовок 4 Знак"/>
    <w:basedOn w:val="a0"/>
    <w:link w:val="4"/>
    <w:uiPriority w:val="9"/>
    <w:rsid w:val="0017240E"/>
    <w:rPr>
      <w:rFonts w:asciiTheme="majorHAnsi" w:eastAsiaTheme="majorEastAsia" w:hAnsiTheme="majorHAnsi" w:cstheme="majorBidi"/>
      <w:i/>
      <w:iCs/>
      <w:color w:val="2F5496" w:themeColor="accent1" w:themeShade="BF"/>
    </w:rPr>
  </w:style>
  <w:style w:type="paragraph" w:styleId="a3">
    <w:name w:val="Title"/>
    <w:basedOn w:val="a"/>
    <w:next w:val="a"/>
    <w:link w:val="a4"/>
    <w:uiPriority w:val="10"/>
    <w:qFormat/>
    <w:rsid w:val="0017240E"/>
    <w:pPr>
      <w:contextualSpacing/>
    </w:pPr>
    <w:rPr>
      <w:rFonts w:ascii="Noteworthy Light" w:eastAsiaTheme="majorEastAsia" w:hAnsi="Noteworthy Light" w:cstheme="majorBidi"/>
      <w:b/>
      <w:color w:val="011893"/>
      <w:spacing w:val="-10"/>
      <w:kern w:val="28"/>
      <w:sz w:val="56"/>
      <w:szCs w:val="56"/>
    </w:rPr>
  </w:style>
  <w:style w:type="character" w:customStyle="1" w:styleId="a4">
    <w:name w:val="Заголовок Знак"/>
    <w:basedOn w:val="a0"/>
    <w:link w:val="a3"/>
    <w:uiPriority w:val="10"/>
    <w:rsid w:val="0017240E"/>
    <w:rPr>
      <w:rFonts w:ascii="Noteworthy Light" w:eastAsiaTheme="majorEastAsia" w:hAnsi="Noteworthy Light" w:cstheme="majorBidi"/>
      <w:b/>
      <w:color w:val="011893"/>
      <w:spacing w:val="-10"/>
      <w:kern w:val="28"/>
      <w:sz w:val="56"/>
      <w:szCs w:val="56"/>
    </w:rPr>
  </w:style>
  <w:style w:type="table" w:styleId="a5">
    <w:name w:val="Table Grid"/>
    <w:basedOn w:val="a1"/>
    <w:uiPriority w:val="39"/>
    <w:rsid w:val="001724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OC Heading"/>
    <w:basedOn w:val="1"/>
    <w:next w:val="a"/>
    <w:uiPriority w:val="39"/>
    <w:unhideWhenUsed/>
    <w:qFormat/>
    <w:rsid w:val="0017240E"/>
    <w:pPr>
      <w:spacing w:before="480" w:line="276" w:lineRule="auto"/>
      <w:outlineLvl w:val="9"/>
    </w:pPr>
    <w:rPr>
      <w:rFonts w:asciiTheme="majorHAnsi" w:hAnsiTheme="majorHAnsi"/>
      <w:bCs/>
      <w:sz w:val="28"/>
      <w:szCs w:val="28"/>
    </w:rPr>
  </w:style>
  <w:style w:type="paragraph" w:styleId="11">
    <w:name w:val="toc 1"/>
    <w:basedOn w:val="a"/>
    <w:next w:val="a"/>
    <w:autoRedefine/>
    <w:uiPriority w:val="39"/>
    <w:unhideWhenUsed/>
    <w:rsid w:val="0017240E"/>
    <w:pPr>
      <w:spacing w:before="120"/>
    </w:pPr>
    <w:rPr>
      <w:rFonts w:asciiTheme="minorHAnsi" w:hAnsiTheme="minorHAnsi" w:cstheme="minorHAnsi"/>
      <w:b/>
      <w:bCs/>
      <w:i/>
      <w:iCs/>
    </w:rPr>
  </w:style>
  <w:style w:type="character" w:styleId="a7">
    <w:name w:val="Hyperlink"/>
    <w:basedOn w:val="a0"/>
    <w:uiPriority w:val="99"/>
    <w:unhideWhenUsed/>
    <w:rsid w:val="0017240E"/>
    <w:rPr>
      <w:color w:val="0563C1" w:themeColor="hyperlink"/>
      <w:u w:val="single"/>
    </w:rPr>
  </w:style>
  <w:style w:type="paragraph" w:styleId="21">
    <w:name w:val="toc 2"/>
    <w:basedOn w:val="a"/>
    <w:next w:val="a"/>
    <w:autoRedefine/>
    <w:uiPriority w:val="39"/>
    <w:unhideWhenUsed/>
    <w:rsid w:val="0017240E"/>
    <w:pPr>
      <w:spacing w:before="120"/>
      <w:ind w:left="240"/>
    </w:pPr>
    <w:rPr>
      <w:rFonts w:asciiTheme="minorHAnsi" w:hAnsiTheme="minorHAnsi" w:cstheme="minorHAnsi"/>
      <w:b/>
      <w:bCs/>
      <w:sz w:val="22"/>
      <w:szCs w:val="22"/>
    </w:rPr>
  </w:style>
  <w:style w:type="paragraph" w:styleId="31">
    <w:name w:val="toc 3"/>
    <w:basedOn w:val="a"/>
    <w:next w:val="a"/>
    <w:autoRedefine/>
    <w:uiPriority w:val="39"/>
    <w:unhideWhenUsed/>
    <w:rsid w:val="0017240E"/>
    <w:pPr>
      <w:ind w:left="480"/>
    </w:pPr>
    <w:rPr>
      <w:rFonts w:asciiTheme="minorHAnsi" w:hAnsiTheme="minorHAnsi" w:cstheme="minorHAnsi"/>
      <w:sz w:val="20"/>
      <w:szCs w:val="20"/>
    </w:rPr>
  </w:style>
  <w:style w:type="paragraph" w:styleId="41">
    <w:name w:val="toc 4"/>
    <w:basedOn w:val="a"/>
    <w:next w:val="a"/>
    <w:autoRedefine/>
    <w:uiPriority w:val="39"/>
    <w:unhideWhenUsed/>
    <w:rsid w:val="0017240E"/>
    <w:pPr>
      <w:ind w:left="720"/>
    </w:pPr>
    <w:rPr>
      <w:rFonts w:asciiTheme="minorHAnsi" w:hAnsiTheme="minorHAnsi" w:cstheme="minorHAnsi"/>
      <w:sz w:val="20"/>
      <w:szCs w:val="20"/>
    </w:rPr>
  </w:style>
  <w:style w:type="paragraph" w:styleId="5">
    <w:name w:val="toc 5"/>
    <w:basedOn w:val="a"/>
    <w:next w:val="a"/>
    <w:autoRedefine/>
    <w:uiPriority w:val="39"/>
    <w:unhideWhenUsed/>
    <w:rsid w:val="0017240E"/>
    <w:pPr>
      <w:ind w:left="960"/>
    </w:pPr>
    <w:rPr>
      <w:rFonts w:asciiTheme="minorHAnsi" w:hAnsiTheme="minorHAnsi" w:cstheme="minorHAnsi"/>
      <w:sz w:val="20"/>
      <w:szCs w:val="20"/>
    </w:rPr>
  </w:style>
  <w:style w:type="paragraph" w:styleId="6">
    <w:name w:val="toc 6"/>
    <w:basedOn w:val="a"/>
    <w:next w:val="a"/>
    <w:autoRedefine/>
    <w:uiPriority w:val="39"/>
    <w:unhideWhenUsed/>
    <w:rsid w:val="0017240E"/>
    <w:pPr>
      <w:ind w:left="1200"/>
    </w:pPr>
    <w:rPr>
      <w:rFonts w:asciiTheme="minorHAnsi" w:hAnsiTheme="minorHAnsi" w:cstheme="minorHAnsi"/>
      <w:sz w:val="20"/>
      <w:szCs w:val="20"/>
    </w:rPr>
  </w:style>
  <w:style w:type="paragraph" w:styleId="7">
    <w:name w:val="toc 7"/>
    <w:basedOn w:val="a"/>
    <w:next w:val="a"/>
    <w:autoRedefine/>
    <w:uiPriority w:val="39"/>
    <w:unhideWhenUsed/>
    <w:rsid w:val="0017240E"/>
    <w:pPr>
      <w:ind w:left="1440"/>
    </w:pPr>
    <w:rPr>
      <w:rFonts w:asciiTheme="minorHAnsi" w:hAnsiTheme="minorHAnsi" w:cstheme="minorHAnsi"/>
      <w:sz w:val="20"/>
      <w:szCs w:val="20"/>
    </w:rPr>
  </w:style>
  <w:style w:type="paragraph" w:styleId="8">
    <w:name w:val="toc 8"/>
    <w:basedOn w:val="a"/>
    <w:next w:val="a"/>
    <w:autoRedefine/>
    <w:uiPriority w:val="39"/>
    <w:unhideWhenUsed/>
    <w:rsid w:val="0017240E"/>
    <w:pPr>
      <w:ind w:left="1680"/>
    </w:pPr>
    <w:rPr>
      <w:rFonts w:asciiTheme="minorHAnsi" w:hAnsiTheme="minorHAnsi" w:cstheme="minorHAnsi"/>
      <w:sz w:val="20"/>
      <w:szCs w:val="20"/>
    </w:rPr>
  </w:style>
  <w:style w:type="paragraph" w:styleId="9">
    <w:name w:val="toc 9"/>
    <w:basedOn w:val="a"/>
    <w:next w:val="a"/>
    <w:autoRedefine/>
    <w:uiPriority w:val="39"/>
    <w:unhideWhenUsed/>
    <w:rsid w:val="0017240E"/>
    <w:pPr>
      <w:ind w:left="1920"/>
    </w:pPr>
    <w:rPr>
      <w:rFonts w:asciiTheme="minorHAnsi" w:hAnsiTheme="minorHAnsi" w:cstheme="minorHAnsi"/>
      <w:sz w:val="20"/>
      <w:szCs w:val="20"/>
    </w:rPr>
  </w:style>
  <w:style w:type="paragraph" w:styleId="a8">
    <w:name w:val="footer"/>
    <w:basedOn w:val="a"/>
    <w:link w:val="a9"/>
    <w:uiPriority w:val="99"/>
    <w:unhideWhenUsed/>
    <w:rsid w:val="0017240E"/>
    <w:pPr>
      <w:tabs>
        <w:tab w:val="center" w:pos="4680"/>
        <w:tab w:val="right" w:pos="9360"/>
      </w:tabs>
    </w:pPr>
  </w:style>
  <w:style w:type="character" w:customStyle="1" w:styleId="a9">
    <w:name w:val="Нижний колонтитул Знак"/>
    <w:basedOn w:val="a0"/>
    <w:link w:val="a8"/>
    <w:uiPriority w:val="99"/>
    <w:rsid w:val="0017240E"/>
    <w:rPr>
      <w:rFonts w:eastAsia="Times New Roman"/>
      <w:color w:val="auto"/>
    </w:rPr>
  </w:style>
  <w:style w:type="character" w:styleId="aa">
    <w:name w:val="page number"/>
    <w:basedOn w:val="a0"/>
    <w:uiPriority w:val="99"/>
    <w:semiHidden/>
    <w:unhideWhenUsed/>
    <w:rsid w:val="0017240E"/>
  </w:style>
  <w:style w:type="paragraph" w:styleId="ab">
    <w:name w:val="header"/>
    <w:basedOn w:val="a"/>
    <w:link w:val="ac"/>
    <w:uiPriority w:val="99"/>
    <w:unhideWhenUsed/>
    <w:rsid w:val="0017240E"/>
    <w:pPr>
      <w:tabs>
        <w:tab w:val="center" w:pos="4680"/>
        <w:tab w:val="right" w:pos="9360"/>
      </w:tabs>
    </w:pPr>
  </w:style>
  <w:style w:type="character" w:customStyle="1" w:styleId="ac">
    <w:name w:val="Верхний колонтитул Знак"/>
    <w:basedOn w:val="a0"/>
    <w:link w:val="ab"/>
    <w:uiPriority w:val="99"/>
    <w:rsid w:val="0017240E"/>
    <w:rPr>
      <w:rFonts w:eastAsia="Times New Roman"/>
      <w:color w:val="auto"/>
    </w:rPr>
  </w:style>
  <w:style w:type="paragraph" w:styleId="ad">
    <w:name w:val="List Paragraph"/>
    <w:basedOn w:val="a"/>
    <w:uiPriority w:val="34"/>
    <w:qFormat/>
    <w:rsid w:val="0017240E"/>
    <w:pPr>
      <w:ind w:left="720"/>
      <w:contextualSpacing/>
    </w:pPr>
  </w:style>
  <w:style w:type="table" w:styleId="ae">
    <w:name w:val="Grid Table Light"/>
    <w:basedOn w:val="a1"/>
    <w:uiPriority w:val="40"/>
    <w:rsid w:val="0017240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1724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a"/>
    <w:rsid w:val="0017240E"/>
    <w:rPr>
      <w:rFonts w:ascii="Book Antiqua" w:hAnsi="Book Antiqua"/>
      <w:color w:val="00103B"/>
      <w:sz w:val="60"/>
      <w:szCs w:val="60"/>
    </w:rPr>
  </w:style>
  <w:style w:type="paragraph" w:customStyle="1" w:styleId="p2">
    <w:name w:val="p2"/>
    <w:basedOn w:val="a"/>
    <w:rsid w:val="0017240E"/>
    <w:rPr>
      <w:rFonts w:ascii="Book Antiqua" w:hAnsi="Book Antiqua"/>
      <w:color w:val="000000"/>
      <w:sz w:val="21"/>
      <w:szCs w:val="21"/>
    </w:rPr>
  </w:style>
  <w:style w:type="paragraph" w:customStyle="1" w:styleId="p3">
    <w:name w:val="p3"/>
    <w:basedOn w:val="a"/>
    <w:rsid w:val="0017240E"/>
    <w:rPr>
      <w:rFonts w:ascii="Book Antiqua" w:hAnsi="Book Antiqua"/>
      <w:color w:val="000000"/>
      <w:sz w:val="21"/>
      <w:szCs w:val="21"/>
    </w:rPr>
  </w:style>
  <w:style w:type="character" w:customStyle="1" w:styleId="s1">
    <w:name w:val="s1"/>
    <w:basedOn w:val="a0"/>
    <w:rsid w:val="0017240E"/>
    <w:rPr>
      <w:rFonts w:ascii="Wingdings" w:hAnsi="Wingdings" w:hint="default"/>
      <w:sz w:val="21"/>
      <w:szCs w:val="21"/>
    </w:rPr>
  </w:style>
  <w:style w:type="character" w:customStyle="1" w:styleId="s2">
    <w:name w:val="s2"/>
    <w:basedOn w:val="a0"/>
    <w:rsid w:val="0017240E"/>
    <w:rPr>
      <w:rFonts w:ascii="Wingdings" w:hAnsi="Wingdings" w:hint="default"/>
      <w:sz w:val="21"/>
      <w:szCs w:val="21"/>
    </w:rPr>
  </w:style>
  <w:style w:type="character" w:customStyle="1" w:styleId="s3">
    <w:name w:val="s3"/>
    <w:basedOn w:val="a0"/>
    <w:rsid w:val="0017240E"/>
    <w:rPr>
      <w:rFonts w:ascii="Arial" w:hAnsi="Arial" w:cs="Arial" w:hint="default"/>
      <w:sz w:val="21"/>
      <w:szCs w:val="21"/>
    </w:rPr>
  </w:style>
  <w:style w:type="character" w:customStyle="1" w:styleId="s4">
    <w:name w:val="s4"/>
    <w:basedOn w:val="a0"/>
    <w:rsid w:val="0017240E"/>
    <w:rPr>
      <w:rFonts w:ascii="Courier New" w:hAnsi="Courier New" w:cs="Courier New" w:hint="default"/>
      <w:sz w:val="21"/>
      <w:szCs w:val="21"/>
    </w:rPr>
  </w:style>
  <w:style w:type="paragraph" w:customStyle="1" w:styleId="p4">
    <w:name w:val="p4"/>
    <w:basedOn w:val="a"/>
    <w:rsid w:val="0017240E"/>
    <w:rPr>
      <w:rFonts w:ascii="Book Antiqua" w:hAnsi="Book Antiqua"/>
      <w:color w:val="000000"/>
      <w:sz w:val="21"/>
      <w:szCs w:val="21"/>
    </w:rPr>
  </w:style>
  <w:style w:type="character" w:customStyle="1" w:styleId="apple-converted-space">
    <w:name w:val="apple-converted-space"/>
    <w:basedOn w:val="a0"/>
    <w:rsid w:val="0017240E"/>
  </w:style>
  <w:style w:type="paragraph" w:customStyle="1" w:styleId="p5">
    <w:name w:val="p5"/>
    <w:basedOn w:val="a"/>
    <w:rsid w:val="0017240E"/>
    <w:rPr>
      <w:color w:val="000000"/>
    </w:rPr>
  </w:style>
  <w:style w:type="paragraph" w:customStyle="1" w:styleId="p6">
    <w:name w:val="p6"/>
    <w:basedOn w:val="a"/>
    <w:rsid w:val="0017240E"/>
    <w:rPr>
      <w:rFonts w:ascii="Helvetica" w:hAnsi="Helvetica"/>
      <w:color w:val="000000"/>
    </w:rPr>
  </w:style>
  <w:style w:type="paragraph" w:customStyle="1" w:styleId="p7">
    <w:name w:val="p7"/>
    <w:basedOn w:val="a"/>
    <w:rsid w:val="0017240E"/>
    <w:rPr>
      <w:color w:val="000000"/>
      <w:sz w:val="15"/>
      <w:szCs w:val="15"/>
    </w:rPr>
  </w:style>
  <w:style w:type="paragraph" w:customStyle="1" w:styleId="p8">
    <w:name w:val="p8"/>
    <w:basedOn w:val="a"/>
    <w:rsid w:val="0017240E"/>
    <w:rPr>
      <w:color w:val="000000"/>
      <w:sz w:val="26"/>
      <w:szCs w:val="26"/>
    </w:rPr>
  </w:style>
  <w:style w:type="paragraph" w:customStyle="1" w:styleId="p9">
    <w:name w:val="p9"/>
    <w:basedOn w:val="a"/>
    <w:rsid w:val="0017240E"/>
    <w:rPr>
      <w:rFonts w:ascii="Helvetica" w:hAnsi="Helvetica"/>
      <w:color w:val="000000"/>
      <w:sz w:val="26"/>
      <w:szCs w:val="26"/>
    </w:rPr>
  </w:style>
  <w:style w:type="paragraph" w:customStyle="1" w:styleId="p10">
    <w:name w:val="p10"/>
    <w:basedOn w:val="a"/>
    <w:rsid w:val="0017240E"/>
    <w:rPr>
      <w:color w:val="000000"/>
      <w:sz w:val="25"/>
      <w:szCs w:val="25"/>
    </w:rPr>
  </w:style>
  <w:style w:type="paragraph" w:customStyle="1" w:styleId="p11">
    <w:name w:val="p11"/>
    <w:basedOn w:val="a"/>
    <w:rsid w:val="0017240E"/>
    <w:rPr>
      <w:color w:val="000000"/>
      <w:sz w:val="15"/>
      <w:szCs w:val="15"/>
    </w:rPr>
  </w:style>
  <w:style w:type="paragraph" w:customStyle="1" w:styleId="p12">
    <w:name w:val="p12"/>
    <w:basedOn w:val="a"/>
    <w:rsid w:val="0017240E"/>
    <w:rPr>
      <w:rFonts w:ascii="Helvetica" w:hAnsi="Helvetica"/>
      <w:color w:val="000000"/>
      <w:sz w:val="25"/>
      <w:szCs w:val="25"/>
    </w:rPr>
  </w:style>
  <w:style w:type="paragraph" w:customStyle="1" w:styleId="p13">
    <w:name w:val="p13"/>
    <w:basedOn w:val="a"/>
    <w:rsid w:val="0017240E"/>
    <w:rPr>
      <w:rFonts w:ascii="Book Antiqua" w:hAnsi="Book Antiqua"/>
      <w:color w:val="000000"/>
      <w:sz w:val="21"/>
      <w:szCs w:val="21"/>
    </w:rPr>
  </w:style>
  <w:style w:type="paragraph" w:customStyle="1" w:styleId="p14">
    <w:name w:val="p14"/>
    <w:basedOn w:val="a"/>
    <w:rsid w:val="0017240E"/>
    <w:rPr>
      <w:rFonts w:ascii="Book Antiqua" w:hAnsi="Book Antiqua"/>
      <w:color w:val="000000"/>
      <w:sz w:val="21"/>
      <w:szCs w:val="21"/>
    </w:rPr>
  </w:style>
  <w:style w:type="character" w:customStyle="1" w:styleId="s5">
    <w:name w:val="s5"/>
    <w:basedOn w:val="a0"/>
    <w:rsid w:val="0017240E"/>
    <w:rPr>
      <w:rFonts w:ascii="Arial" w:hAnsi="Arial" w:cs="Arial" w:hint="default"/>
      <w:sz w:val="15"/>
      <w:szCs w:val="15"/>
    </w:rPr>
  </w:style>
  <w:style w:type="paragraph" w:styleId="HTML">
    <w:name w:val="HTML Preformatted"/>
    <w:basedOn w:val="a"/>
    <w:link w:val="HTML0"/>
    <w:uiPriority w:val="99"/>
    <w:unhideWhenUsed/>
    <w:rsid w:val="00172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17240E"/>
    <w:rPr>
      <w:rFonts w:ascii="Courier New" w:eastAsia="Times New Roman" w:hAnsi="Courier New" w:cs="Courier New"/>
      <w:color w:val="auto"/>
      <w:sz w:val="20"/>
      <w:szCs w:val="20"/>
    </w:rPr>
  </w:style>
  <w:style w:type="character" w:styleId="af">
    <w:name w:val="Strong"/>
    <w:basedOn w:val="a0"/>
    <w:uiPriority w:val="22"/>
    <w:qFormat/>
    <w:rsid w:val="0017240E"/>
    <w:rPr>
      <w:b/>
      <w:bCs/>
    </w:rPr>
  </w:style>
  <w:style w:type="character" w:styleId="HTML1">
    <w:name w:val="HTML Code"/>
    <w:basedOn w:val="a0"/>
    <w:uiPriority w:val="99"/>
    <w:semiHidden/>
    <w:unhideWhenUsed/>
    <w:rsid w:val="0017240E"/>
    <w:rPr>
      <w:rFonts w:ascii="Courier New" w:eastAsia="Times New Roman" w:hAnsi="Courier New" w:cs="Courier New"/>
      <w:sz w:val="20"/>
      <w:szCs w:val="20"/>
    </w:rPr>
  </w:style>
  <w:style w:type="table" w:styleId="42">
    <w:name w:val="Plain Table 4"/>
    <w:basedOn w:val="a1"/>
    <w:uiPriority w:val="44"/>
    <w:rsid w:val="0017240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2">
    <w:name w:val="Plain Table 3"/>
    <w:basedOn w:val="a1"/>
    <w:uiPriority w:val="43"/>
    <w:rsid w:val="0017240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oken">
    <w:name w:val="token"/>
    <w:basedOn w:val="a0"/>
    <w:rsid w:val="0017240E"/>
  </w:style>
  <w:style w:type="character" w:customStyle="1" w:styleId="s6">
    <w:name w:val="s6"/>
    <w:basedOn w:val="a0"/>
    <w:rsid w:val="0017240E"/>
    <w:rPr>
      <w:color w:val="B00004"/>
    </w:rPr>
  </w:style>
  <w:style w:type="character" w:customStyle="1" w:styleId="s7">
    <w:name w:val="s7"/>
    <w:basedOn w:val="a0"/>
    <w:rsid w:val="0017240E"/>
    <w:rPr>
      <w:rFonts w:ascii="Wingdings" w:hAnsi="Wingdings" w:hint="default"/>
      <w:sz w:val="17"/>
      <w:szCs w:val="17"/>
    </w:rPr>
  </w:style>
  <w:style w:type="character" w:styleId="af0">
    <w:name w:val="Unresolved Mention"/>
    <w:basedOn w:val="a0"/>
    <w:uiPriority w:val="99"/>
    <w:semiHidden/>
    <w:unhideWhenUsed/>
    <w:rsid w:val="0017240E"/>
    <w:rPr>
      <w:color w:val="605E5C"/>
      <w:shd w:val="clear" w:color="auto" w:fill="E1DFDD"/>
    </w:rPr>
  </w:style>
  <w:style w:type="paragraph" w:styleId="af1">
    <w:name w:val="Normal (Web)"/>
    <w:basedOn w:val="a"/>
    <w:uiPriority w:val="99"/>
    <w:unhideWhenUsed/>
    <w:rsid w:val="0017240E"/>
    <w:pPr>
      <w:spacing w:before="100" w:beforeAutospacing="1" w:after="100" w:afterAutospacing="1"/>
    </w:pPr>
  </w:style>
  <w:style w:type="character" w:customStyle="1" w:styleId="hljs-comment">
    <w:name w:val="hljs-comment"/>
    <w:basedOn w:val="a0"/>
    <w:rsid w:val="0017240E"/>
  </w:style>
  <w:style w:type="character" w:customStyle="1" w:styleId="hljs-keyword">
    <w:name w:val="hljs-keyword"/>
    <w:basedOn w:val="a0"/>
    <w:rsid w:val="0017240E"/>
  </w:style>
  <w:style w:type="character" w:customStyle="1" w:styleId="hljs-title">
    <w:name w:val="hljs-title"/>
    <w:basedOn w:val="a0"/>
    <w:rsid w:val="0017240E"/>
  </w:style>
  <w:style w:type="character" w:customStyle="1" w:styleId="hljs-params">
    <w:name w:val="hljs-params"/>
    <w:basedOn w:val="a0"/>
    <w:rsid w:val="0017240E"/>
  </w:style>
  <w:style w:type="character" w:customStyle="1" w:styleId="hljs-number">
    <w:name w:val="hljs-number"/>
    <w:basedOn w:val="a0"/>
    <w:rsid w:val="0017240E"/>
  </w:style>
  <w:style w:type="character" w:customStyle="1" w:styleId="hljs-builtin">
    <w:name w:val="hljs-built_in"/>
    <w:basedOn w:val="a0"/>
    <w:rsid w:val="0017240E"/>
  </w:style>
  <w:style w:type="character" w:styleId="af2">
    <w:name w:val="Emphasis"/>
    <w:basedOn w:val="a0"/>
    <w:uiPriority w:val="20"/>
    <w:qFormat/>
    <w:rsid w:val="0017240E"/>
    <w:rPr>
      <w:i/>
      <w:iCs/>
    </w:rPr>
  </w:style>
  <w:style w:type="character" w:customStyle="1" w:styleId="s8">
    <w:name w:val="s8"/>
    <w:basedOn w:val="a0"/>
    <w:rsid w:val="0017240E"/>
    <w:rPr>
      <w:rFonts w:ascii="Courier New" w:hAnsi="Courier New" w:cs="Courier New" w:hint="default"/>
      <w:color w:val="000000"/>
      <w:sz w:val="17"/>
      <w:szCs w:val="17"/>
    </w:rPr>
  </w:style>
  <w:style w:type="character" w:customStyle="1" w:styleId="s9">
    <w:name w:val="s9"/>
    <w:basedOn w:val="a0"/>
    <w:rsid w:val="0017240E"/>
    <w:rPr>
      <w:rFonts w:ascii="Book Antiqua" w:hAnsi="Book Antiqua" w:hint="default"/>
      <w:color w:val="000000"/>
      <w:sz w:val="17"/>
      <w:szCs w:val="17"/>
    </w:rPr>
  </w:style>
  <w:style w:type="character" w:styleId="af3">
    <w:name w:val="FollowedHyperlink"/>
    <w:basedOn w:val="a0"/>
    <w:uiPriority w:val="99"/>
    <w:semiHidden/>
    <w:unhideWhenUsed/>
    <w:rsid w:val="0017240E"/>
    <w:rPr>
      <w:color w:val="954F72" w:themeColor="followedHyperlink"/>
      <w:u w:val="single"/>
    </w:rPr>
  </w:style>
  <w:style w:type="paragraph" w:styleId="af4">
    <w:name w:val="No Spacing"/>
    <w:uiPriority w:val="1"/>
    <w:rsid w:val="0017240E"/>
    <w:rPr>
      <w:rFonts w:eastAsia="Times New Roman"/>
      <w:color w:val="auto"/>
    </w:rPr>
  </w:style>
  <w:style w:type="paragraph" w:customStyle="1" w:styleId="ds-markdown-paragraph">
    <w:name w:val="ds-markdown-paragraph"/>
    <w:basedOn w:val="a"/>
    <w:rsid w:val="0017240E"/>
    <w:pPr>
      <w:spacing w:before="100" w:beforeAutospacing="1" w:after="100" w:afterAutospacing="1"/>
    </w:pPr>
  </w:style>
  <w:style w:type="table" w:styleId="50">
    <w:name w:val="Plain Table 5"/>
    <w:basedOn w:val="a1"/>
    <w:uiPriority w:val="45"/>
    <w:rsid w:val="0017240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5">
    <w:name w:val="caption"/>
    <w:basedOn w:val="a"/>
    <w:next w:val="a"/>
    <w:uiPriority w:val="35"/>
    <w:unhideWhenUsed/>
    <w:qFormat/>
    <w:rsid w:val="0017240E"/>
    <w:pPr>
      <w:spacing w:after="200"/>
    </w:pPr>
    <w:rPr>
      <w:i/>
      <w:iCs/>
      <w:color w:val="44546A" w:themeColor="text2"/>
      <w:sz w:val="18"/>
      <w:szCs w:val="18"/>
    </w:rPr>
  </w:style>
  <w:style w:type="character" w:customStyle="1" w:styleId="d813de27">
    <w:name w:val="d813de27"/>
    <w:basedOn w:val="a0"/>
    <w:rsid w:val="0017240E"/>
  </w:style>
  <w:style w:type="character" w:customStyle="1" w:styleId="hljs-string">
    <w:name w:val="hljs-string"/>
    <w:basedOn w:val="a0"/>
    <w:rsid w:val="0017240E"/>
  </w:style>
  <w:style w:type="character" w:customStyle="1" w:styleId="katex-mathml">
    <w:name w:val="katex-mathml"/>
    <w:basedOn w:val="a0"/>
    <w:rsid w:val="00BB51A4"/>
  </w:style>
  <w:style w:type="character" w:customStyle="1" w:styleId="mord">
    <w:name w:val="mord"/>
    <w:basedOn w:val="a0"/>
    <w:rsid w:val="00BB51A4"/>
  </w:style>
  <w:style w:type="character" w:customStyle="1" w:styleId="mrel">
    <w:name w:val="mrel"/>
    <w:basedOn w:val="a0"/>
    <w:rsid w:val="00BB51A4"/>
  </w:style>
  <w:style w:type="character" w:customStyle="1" w:styleId="mopen">
    <w:name w:val="mopen"/>
    <w:basedOn w:val="a0"/>
    <w:rsid w:val="008962A6"/>
  </w:style>
  <w:style w:type="character" w:customStyle="1" w:styleId="mpunct">
    <w:name w:val="mpunct"/>
    <w:basedOn w:val="a0"/>
    <w:rsid w:val="008962A6"/>
  </w:style>
  <w:style w:type="character" w:customStyle="1" w:styleId="mclose">
    <w:name w:val="mclose"/>
    <w:basedOn w:val="a0"/>
    <w:rsid w:val="008962A6"/>
  </w:style>
  <w:style w:type="character" w:customStyle="1" w:styleId="mbin">
    <w:name w:val="mbin"/>
    <w:basedOn w:val="a0"/>
    <w:rsid w:val="00A553C1"/>
  </w:style>
  <w:style w:type="character" w:customStyle="1" w:styleId="vlist-s">
    <w:name w:val="vlist-s"/>
    <w:basedOn w:val="a0"/>
    <w:rsid w:val="00DD58A2"/>
  </w:style>
  <w:style w:type="character" w:customStyle="1" w:styleId="minner">
    <w:name w:val="minner"/>
    <w:basedOn w:val="a0"/>
    <w:rsid w:val="00DD58A2"/>
  </w:style>
  <w:style w:type="character" w:customStyle="1" w:styleId="mop">
    <w:name w:val="mop"/>
    <w:basedOn w:val="a0"/>
    <w:rsid w:val="00462F6D"/>
  </w:style>
  <w:style w:type="character" w:styleId="af6">
    <w:name w:val="Placeholder Text"/>
    <w:basedOn w:val="a0"/>
    <w:uiPriority w:val="99"/>
    <w:semiHidden/>
    <w:rsid w:val="005B2EA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6242">
      <w:bodyDiv w:val="1"/>
      <w:marLeft w:val="0"/>
      <w:marRight w:val="0"/>
      <w:marTop w:val="0"/>
      <w:marBottom w:val="0"/>
      <w:divBdr>
        <w:top w:val="none" w:sz="0" w:space="0" w:color="auto"/>
        <w:left w:val="none" w:sz="0" w:space="0" w:color="auto"/>
        <w:bottom w:val="none" w:sz="0" w:space="0" w:color="auto"/>
        <w:right w:val="none" w:sz="0" w:space="0" w:color="auto"/>
      </w:divBdr>
      <w:divsChild>
        <w:div w:id="784812858">
          <w:marLeft w:val="0"/>
          <w:marRight w:val="0"/>
          <w:marTop w:val="0"/>
          <w:marBottom w:val="0"/>
          <w:divBdr>
            <w:top w:val="none" w:sz="0" w:space="0" w:color="auto"/>
            <w:left w:val="none" w:sz="0" w:space="0" w:color="auto"/>
            <w:bottom w:val="none" w:sz="0" w:space="0" w:color="auto"/>
            <w:right w:val="none" w:sz="0" w:space="0" w:color="auto"/>
          </w:divBdr>
        </w:div>
      </w:divsChild>
    </w:div>
    <w:div w:id="38213454">
      <w:bodyDiv w:val="1"/>
      <w:marLeft w:val="0"/>
      <w:marRight w:val="0"/>
      <w:marTop w:val="0"/>
      <w:marBottom w:val="0"/>
      <w:divBdr>
        <w:top w:val="none" w:sz="0" w:space="0" w:color="auto"/>
        <w:left w:val="none" w:sz="0" w:space="0" w:color="auto"/>
        <w:bottom w:val="none" w:sz="0" w:space="0" w:color="auto"/>
        <w:right w:val="none" w:sz="0" w:space="0" w:color="auto"/>
      </w:divBdr>
      <w:divsChild>
        <w:div w:id="641809629">
          <w:marLeft w:val="0"/>
          <w:marRight w:val="0"/>
          <w:marTop w:val="0"/>
          <w:marBottom w:val="0"/>
          <w:divBdr>
            <w:top w:val="none" w:sz="0" w:space="0" w:color="auto"/>
            <w:left w:val="none" w:sz="0" w:space="0" w:color="auto"/>
            <w:bottom w:val="none" w:sz="0" w:space="0" w:color="auto"/>
            <w:right w:val="none" w:sz="0" w:space="0" w:color="auto"/>
          </w:divBdr>
        </w:div>
      </w:divsChild>
    </w:div>
    <w:div w:id="39130472">
      <w:bodyDiv w:val="1"/>
      <w:marLeft w:val="0"/>
      <w:marRight w:val="0"/>
      <w:marTop w:val="0"/>
      <w:marBottom w:val="0"/>
      <w:divBdr>
        <w:top w:val="none" w:sz="0" w:space="0" w:color="auto"/>
        <w:left w:val="none" w:sz="0" w:space="0" w:color="auto"/>
        <w:bottom w:val="none" w:sz="0" w:space="0" w:color="auto"/>
        <w:right w:val="none" w:sz="0" w:space="0" w:color="auto"/>
      </w:divBdr>
    </w:div>
    <w:div w:id="106125985">
      <w:bodyDiv w:val="1"/>
      <w:marLeft w:val="0"/>
      <w:marRight w:val="0"/>
      <w:marTop w:val="0"/>
      <w:marBottom w:val="0"/>
      <w:divBdr>
        <w:top w:val="none" w:sz="0" w:space="0" w:color="auto"/>
        <w:left w:val="none" w:sz="0" w:space="0" w:color="auto"/>
        <w:bottom w:val="none" w:sz="0" w:space="0" w:color="auto"/>
        <w:right w:val="none" w:sz="0" w:space="0" w:color="auto"/>
      </w:divBdr>
      <w:divsChild>
        <w:div w:id="1078400232">
          <w:marLeft w:val="0"/>
          <w:marRight w:val="0"/>
          <w:marTop w:val="0"/>
          <w:marBottom w:val="0"/>
          <w:divBdr>
            <w:top w:val="none" w:sz="0" w:space="0" w:color="auto"/>
            <w:left w:val="none" w:sz="0" w:space="0" w:color="auto"/>
            <w:bottom w:val="none" w:sz="0" w:space="0" w:color="auto"/>
            <w:right w:val="none" w:sz="0" w:space="0" w:color="auto"/>
          </w:divBdr>
        </w:div>
      </w:divsChild>
    </w:div>
    <w:div w:id="118764408">
      <w:bodyDiv w:val="1"/>
      <w:marLeft w:val="0"/>
      <w:marRight w:val="0"/>
      <w:marTop w:val="0"/>
      <w:marBottom w:val="0"/>
      <w:divBdr>
        <w:top w:val="none" w:sz="0" w:space="0" w:color="auto"/>
        <w:left w:val="none" w:sz="0" w:space="0" w:color="auto"/>
        <w:bottom w:val="none" w:sz="0" w:space="0" w:color="auto"/>
        <w:right w:val="none" w:sz="0" w:space="0" w:color="auto"/>
      </w:divBdr>
      <w:divsChild>
        <w:div w:id="858589675">
          <w:marLeft w:val="0"/>
          <w:marRight w:val="0"/>
          <w:marTop w:val="0"/>
          <w:marBottom w:val="0"/>
          <w:divBdr>
            <w:top w:val="none" w:sz="0" w:space="0" w:color="auto"/>
            <w:left w:val="none" w:sz="0" w:space="0" w:color="auto"/>
            <w:bottom w:val="none" w:sz="0" w:space="0" w:color="auto"/>
            <w:right w:val="none" w:sz="0" w:space="0" w:color="auto"/>
          </w:divBdr>
        </w:div>
      </w:divsChild>
    </w:div>
    <w:div w:id="126289028">
      <w:bodyDiv w:val="1"/>
      <w:marLeft w:val="0"/>
      <w:marRight w:val="0"/>
      <w:marTop w:val="0"/>
      <w:marBottom w:val="0"/>
      <w:divBdr>
        <w:top w:val="none" w:sz="0" w:space="0" w:color="auto"/>
        <w:left w:val="none" w:sz="0" w:space="0" w:color="auto"/>
        <w:bottom w:val="none" w:sz="0" w:space="0" w:color="auto"/>
        <w:right w:val="none" w:sz="0" w:space="0" w:color="auto"/>
      </w:divBdr>
      <w:divsChild>
        <w:div w:id="132408260">
          <w:marLeft w:val="0"/>
          <w:marRight w:val="0"/>
          <w:marTop w:val="0"/>
          <w:marBottom w:val="0"/>
          <w:divBdr>
            <w:top w:val="none" w:sz="0" w:space="0" w:color="auto"/>
            <w:left w:val="none" w:sz="0" w:space="0" w:color="auto"/>
            <w:bottom w:val="none" w:sz="0" w:space="0" w:color="auto"/>
            <w:right w:val="none" w:sz="0" w:space="0" w:color="auto"/>
          </w:divBdr>
        </w:div>
      </w:divsChild>
    </w:div>
    <w:div w:id="127208683">
      <w:bodyDiv w:val="1"/>
      <w:marLeft w:val="0"/>
      <w:marRight w:val="0"/>
      <w:marTop w:val="0"/>
      <w:marBottom w:val="0"/>
      <w:divBdr>
        <w:top w:val="none" w:sz="0" w:space="0" w:color="auto"/>
        <w:left w:val="none" w:sz="0" w:space="0" w:color="auto"/>
        <w:bottom w:val="none" w:sz="0" w:space="0" w:color="auto"/>
        <w:right w:val="none" w:sz="0" w:space="0" w:color="auto"/>
      </w:divBdr>
      <w:divsChild>
        <w:div w:id="789277183">
          <w:marLeft w:val="0"/>
          <w:marRight w:val="0"/>
          <w:marTop w:val="240"/>
          <w:marBottom w:val="0"/>
          <w:divBdr>
            <w:top w:val="none" w:sz="0" w:space="0" w:color="auto"/>
            <w:left w:val="none" w:sz="0" w:space="0" w:color="auto"/>
            <w:bottom w:val="none" w:sz="0" w:space="0" w:color="auto"/>
            <w:right w:val="none" w:sz="0" w:space="0" w:color="auto"/>
          </w:divBdr>
          <w:divsChild>
            <w:div w:id="786967793">
              <w:marLeft w:val="0"/>
              <w:marRight w:val="0"/>
              <w:marTop w:val="0"/>
              <w:marBottom w:val="0"/>
              <w:divBdr>
                <w:top w:val="none" w:sz="0" w:space="0" w:color="auto"/>
                <w:left w:val="none" w:sz="0" w:space="0" w:color="auto"/>
                <w:bottom w:val="none" w:sz="0" w:space="0" w:color="auto"/>
                <w:right w:val="none" w:sz="0" w:space="0" w:color="auto"/>
              </w:divBdr>
              <w:divsChild>
                <w:div w:id="1026903590">
                  <w:marLeft w:val="0"/>
                  <w:marRight w:val="0"/>
                  <w:marTop w:val="0"/>
                  <w:marBottom w:val="0"/>
                  <w:divBdr>
                    <w:top w:val="none" w:sz="0" w:space="0" w:color="auto"/>
                    <w:left w:val="none" w:sz="0" w:space="0" w:color="auto"/>
                    <w:bottom w:val="none" w:sz="0" w:space="0" w:color="auto"/>
                    <w:right w:val="none" w:sz="0" w:space="0" w:color="auto"/>
                  </w:divBdr>
                  <w:divsChild>
                    <w:div w:id="925573874">
                      <w:marLeft w:val="0"/>
                      <w:marRight w:val="0"/>
                      <w:marTop w:val="0"/>
                      <w:marBottom w:val="0"/>
                      <w:divBdr>
                        <w:top w:val="none" w:sz="0" w:space="0" w:color="auto"/>
                        <w:left w:val="none" w:sz="0" w:space="0" w:color="auto"/>
                        <w:bottom w:val="none" w:sz="0" w:space="0" w:color="auto"/>
                        <w:right w:val="none" w:sz="0" w:space="0" w:color="auto"/>
                      </w:divBdr>
                      <w:divsChild>
                        <w:div w:id="187650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51587">
          <w:marLeft w:val="0"/>
          <w:marRight w:val="0"/>
          <w:marTop w:val="240"/>
          <w:marBottom w:val="0"/>
          <w:divBdr>
            <w:top w:val="none" w:sz="0" w:space="0" w:color="auto"/>
            <w:left w:val="none" w:sz="0" w:space="0" w:color="auto"/>
            <w:bottom w:val="none" w:sz="0" w:space="0" w:color="auto"/>
            <w:right w:val="none" w:sz="0" w:space="0" w:color="auto"/>
          </w:divBdr>
          <w:divsChild>
            <w:div w:id="478763707">
              <w:marLeft w:val="0"/>
              <w:marRight w:val="0"/>
              <w:marTop w:val="0"/>
              <w:marBottom w:val="0"/>
              <w:divBdr>
                <w:top w:val="none" w:sz="0" w:space="0" w:color="auto"/>
                <w:left w:val="none" w:sz="0" w:space="0" w:color="auto"/>
                <w:bottom w:val="none" w:sz="0" w:space="0" w:color="auto"/>
                <w:right w:val="none" w:sz="0" w:space="0" w:color="auto"/>
              </w:divBdr>
              <w:divsChild>
                <w:div w:id="156772195">
                  <w:marLeft w:val="0"/>
                  <w:marRight w:val="0"/>
                  <w:marTop w:val="0"/>
                  <w:marBottom w:val="0"/>
                  <w:divBdr>
                    <w:top w:val="none" w:sz="0" w:space="0" w:color="auto"/>
                    <w:left w:val="none" w:sz="0" w:space="0" w:color="auto"/>
                    <w:bottom w:val="none" w:sz="0" w:space="0" w:color="auto"/>
                    <w:right w:val="none" w:sz="0" w:space="0" w:color="auto"/>
                  </w:divBdr>
                  <w:divsChild>
                    <w:div w:id="118115193">
                      <w:marLeft w:val="0"/>
                      <w:marRight w:val="0"/>
                      <w:marTop w:val="0"/>
                      <w:marBottom w:val="0"/>
                      <w:divBdr>
                        <w:top w:val="none" w:sz="0" w:space="0" w:color="auto"/>
                        <w:left w:val="none" w:sz="0" w:space="0" w:color="auto"/>
                        <w:bottom w:val="none" w:sz="0" w:space="0" w:color="auto"/>
                        <w:right w:val="none" w:sz="0" w:space="0" w:color="auto"/>
                      </w:divBdr>
                      <w:divsChild>
                        <w:div w:id="14405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762003">
          <w:marLeft w:val="0"/>
          <w:marRight w:val="0"/>
          <w:marTop w:val="240"/>
          <w:marBottom w:val="0"/>
          <w:divBdr>
            <w:top w:val="none" w:sz="0" w:space="0" w:color="auto"/>
            <w:left w:val="none" w:sz="0" w:space="0" w:color="auto"/>
            <w:bottom w:val="none" w:sz="0" w:space="0" w:color="auto"/>
            <w:right w:val="none" w:sz="0" w:space="0" w:color="auto"/>
          </w:divBdr>
          <w:divsChild>
            <w:div w:id="39131946">
              <w:marLeft w:val="0"/>
              <w:marRight w:val="0"/>
              <w:marTop w:val="0"/>
              <w:marBottom w:val="0"/>
              <w:divBdr>
                <w:top w:val="none" w:sz="0" w:space="0" w:color="auto"/>
                <w:left w:val="none" w:sz="0" w:space="0" w:color="auto"/>
                <w:bottom w:val="none" w:sz="0" w:space="0" w:color="auto"/>
                <w:right w:val="none" w:sz="0" w:space="0" w:color="auto"/>
              </w:divBdr>
              <w:divsChild>
                <w:div w:id="1284002652">
                  <w:marLeft w:val="0"/>
                  <w:marRight w:val="0"/>
                  <w:marTop w:val="0"/>
                  <w:marBottom w:val="0"/>
                  <w:divBdr>
                    <w:top w:val="none" w:sz="0" w:space="0" w:color="auto"/>
                    <w:left w:val="none" w:sz="0" w:space="0" w:color="auto"/>
                    <w:bottom w:val="none" w:sz="0" w:space="0" w:color="auto"/>
                    <w:right w:val="none" w:sz="0" w:space="0" w:color="auto"/>
                  </w:divBdr>
                  <w:divsChild>
                    <w:div w:id="404913630">
                      <w:marLeft w:val="0"/>
                      <w:marRight w:val="0"/>
                      <w:marTop w:val="0"/>
                      <w:marBottom w:val="0"/>
                      <w:divBdr>
                        <w:top w:val="none" w:sz="0" w:space="0" w:color="auto"/>
                        <w:left w:val="none" w:sz="0" w:space="0" w:color="auto"/>
                        <w:bottom w:val="none" w:sz="0" w:space="0" w:color="auto"/>
                        <w:right w:val="none" w:sz="0" w:space="0" w:color="auto"/>
                      </w:divBdr>
                      <w:divsChild>
                        <w:div w:id="179864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579895">
          <w:marLeft w:val="0"/>
          <w:marRight w:val="0"/>
          <w:marTop w:val="240"/>
          <w:marBottom w:val="0"/>
          <w:divBdr>
            <w:top w:val="none" w:sz="0" w:space="0" w:color="auto"/>
            <w:left w:val="none" w:sz="0" w:space="0" w:color="auto"/>
            <w:bottom w:val="none" w:sz="0" w:space="0" w:color="auto"/>
            <w:right w:val="none" w:sz="0" w:space="0" w:color="auto"/>
          </w:divBdr>
          <w:divsChild>
            <w:div w:id="596981565">
              <w:marLeft w:val="0"/>
              <w:marRight w:val="0"/>
              <w:marTop w:val="0"/>
              <w:marBottom w:val="0"/>
              <w:divBdr>
                <w:top w:val="none" w:sz="0" w:space="0" w:color="auto"/>
                <w:left w:val="none" w:sz="0" w:space="0" w:color="auto"/>
                <w:bottom w:val="none" w:sz="0" w:space="0" w:color="auto"/>
                <w:right w:val="none" w:sz="0" w:space="0" w:color="auto"/>
              </w:divBdr>
              <w:divsChild>
                <w:div w:id="46071842">
                  <w:marLeft w:val="0"/>
                  <w:marRight w:val="0"/>
                  <w:marTop w:val="0"/>
                  <w:marBottom w:val="0"/>
                  <w:divBdr>
                    <w:top w:val="none" w:sz="0" w:space="0" w:color="auto"/>
                    <w:left w:val="none" w:sz="0" w:space="0" w:color="auto"/>
                    <w:bottom w:val="none" w:sz="0" w:space="0" w:color="auto"/>
                    <w:right w:val="none" w:sz="0" w:space="0" w:color="auto"/>
                  </w:divBdr>
                  <w:divsChild>
                    <w:div w:id="1129081573">
                      <w:marLeft w:val="0"/>
                      <w:marRight w:val="0"/>
                      <w:marTop w:val="0"/>
                      <w:marBottom w:val="0"/>
                      <w:divBdr>
                        <w:top w:val="none" w:sz="0" w:space="0" w:color="auto"/>
                        <w:left w:val="none" w:sz="0" w:space="0" w:color="auto"/>
                        <w:bottom w:val="none" w:sz="0" w:space="0" w:color="auto"/>
                        <w:right w:val="none" w:sz="0" w:space="0" w:color="auto"/>
                      </w:divBdr>
                      <w:divsChild>
                        <w:div w:id="192919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89169">
          <w:marLeft w:val="0"/>
          <w:marRight w:val="0"/>
          <w:marTop w:val="240"/>
          <w:marBottom w:val="0"/>
          <w:divBdr>
            <w:top w:val="none" w:sz="0" w:space="0" w:color="auto"/>
            <w:left w:val="none" w:sz="0" w:space="0" w:color="auto"/>
            <w:bottom w:val="none" w:sz="0" w:space="0" w:color="auto"/>
            <w:right w:val="none" w:sz="0" w:space="0" w:color="auto"/>
          </w:divBdr>
          <w:divsChild>
            <w:div w:id="411125763">
              <w:marLeft w:val="0"/>
              <w:marRight w:val="0"/>
              <w:marTop w:val="0"/>
              <w:marBottom w:val="0"/>
              <w:divBdr>
                <w:top w:val="none" w:sz="0" w:space="0" w:color="auto"/>
                <w:left w:val="none" w:sz="0" w:space="0" w:color="auto"/>
                <w:bottom w:val="none" w:sz="0" w:space="0" w:color="auto"/>
                <w:right w:val="none" w:sz="0" w:space="0" w:color="auto"/>
              </w:divBdr>
              <w:divsChild>
                <w:div w:id="295986594">
                  <w:marLeft w:val="0"/>
                  <w:marRight w:val="0"/>
                  <w:marTop w:val="0"/>
                  <w:marBottom w:val="0"/>
                  <w:divBdr>
                    <w:top w:val="none" w:sz="0" w:space="0" w:color="auto"/>
                    <w:left w:val="none" w:sz="0" w:space="0" w:color="auto"/>
                    <w:bottom w:val="none" w:sz="0" w:space="0" w:color="auto"/>
                    <w:right w:val="none" w:sz="0" w:space="0" w:color="auto"/>
                  </w:divBdr>
                  <w:divsChild>
                    <w:div w:id="1669479635">
                      <w:marLeft w:val="0"/>
                      <w:marRight w:val="0"/>
                      <w:marTop w:val="0"/>
                      <w:marBottom w:val="0"/>
                      <w:divBdr>
                        <w:top w:val="none" w:sz="0" w:space="0" w:color="auto"/>
                        <w:left w:val="none" w:sz="0" w:space="0" w:color="auto"/>
                        <w:bottom w:val="none" w:sz="0" w:space="0" w:color="auto"/>
                        <w:right w:val="none" w:sz="0" w:space="0" w:color="auto"/>
                      </w:divBdr>
                      <w:divsChild>
                        <w:div w:id="79240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717810">
          <w:marLeft w:val="0"/>
          <w:marRight w:val="0"/>
          <w:marTop w:val="240"/>
          <w:marBottom w:val="0"/>
          <w:divBdr>
            <w:top w:val="none" w:sz="0" w:space="0" w:color="auto"/>
            <w:left w:val="none" w:sz="0" w:space="0" w:color="auto"/>
            <w:bottom w:val="none" w:sz="0" w:space="0" w:color="auto"/>
            <w:right w:val="none" w:sz="0" w:space="0" w:color="auto"/>
          </w:divBdr>
          <w:divsChild>
            <w:div w:id="1889872930">
              <w:marLeft w:val="0"/>
              <w:marRight w:val="0"/>
              <w:marTop w:val="0"/>
              <w:marBottom w:val="0"/>
              <w:divBdr>
                <w:top w:val="none" w:sz="0" w:space="0" w:color="auto"/>
                <w:left w:val="none" w:sz="0" w:space="0" w:color="auto"/>
                <w:bottom w:val="none" w:sz="0" w:space="0" w:color="auto"/>
                <w:right w:val="none" w:sz="0" w:space="0" w:color="auto"/>
              </w:divBdr>
              <w:divsChild>
                <w:div w:id="185946020">
                  <w:marLeft w:val="0"/>
                  <w:marRight w:val="0"/>
                  <w:marTop w:val="0"/>
                  <w:marBottom w:val="0"/>
                  <w:divBdr>
                    <w:top w:val="none" w:sz="0" w:space="0" w:color="auto"/>
                    <w:left w:val="none" w:sz="0" w:space="0" w:color="auto"/>
                    <w:bottom w:val="none" w:sz="0" w:space="0" w:color="auto"/>
                    <w:right w:val="none" w:sz="0" w:space="0" w:color="auto"/>
                  </w:divBdr>
                  <w:divsChild>
                    <w:div w:id="693728741">
                      <w:marLeft w:val="0"/>
                      <w:marRight w:val="0"/>
                      <w:marTop w:val="0"/>
                      <w:marBottom w:val="0"/>
                      <w:divBdr>
                        <w:top w:val="none" w:sz="0" w:space="0" w:color="auto"/>
                        <w:left w:val="none" w:sz="0" w:space="0" w:color="auto"/>
                        <w:bottom w:val="none" w:sz="0" w:space="0" w:color="auto"/>
                        <w:right w:val="none" w:sz="0" w:space="0" w:color="auto"/>
                      </w:divBdr>
                      <w:divsChild>
                        <w:div w:id="36537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871298">
          <w:marLeft w:val="0"/>
          <w:marRight w:val="0"/>
          <w:marTop w:val="240"/>
          <w:marBottom w:val="0"/>
          <w:divBdr>
            <w:top w:val="none" w:sz="0" w:space="0" w:color="auto"/>
            <w:left w:val="none" w:sz="0" w:space="0" w:color="auto"/>
            <w:bottom w:val="none" w:sz="0" w:space="0" w:color="auto"/>
            <w:right w:val="none" w:sz="0" w:space="0" w:color="auto"/>
          </w:divBdr>
          <w:divsChild>
            <w:div w:id="1148522292">
              <w:marLeft w:val="0"/>
              <w:marRight w:val="0"/>
              <w:marTop w:val="0"/>
              <w:marBottom w:val="0"/>
              <w:divBdr>
                <w:top w:val="none" w:sz="0" w:space="0" w:color="auto"/>
                <w:left w:val="none" w:sz="0" w:space="0" w:color="auto"/>
                <w:bottom w:val="none" w:sz="0" w:space="0" w:color="auto"/>
                <w:right w:val="none" w:sz="0" w:space="0" w:color="auto"/>
              </w:divBdr>
              <w:divsChild>
                <w:div w:id="217329158">
                  <w:marLeft w:val="0"/>
                  <w:marRight w:val="0"/>
                  <w:marTop w:val="0"/>
                  <w:marBottom w:val="0"/>
                  <w:divBdr>
                    <w:top w:val="none" w:sz="0" w:space="0" w:color="auto"/>
                    <w:left w:val="none" w:sz="0" w:space="0" w:color="auto"/>
                    <w:bottom w:val="none" w:sz="0" w:space="0" w:color="auto"/>
                    <w:right w:val="none" w:sz="0" w:space="0" w:color="auto"/>
                  </w:divBdr>
                  <w:divsChild>
                    <w:div w:id="557590918">
                      <w:marLeft w:val="0"/>
                      <w:marRight w:val="0"/>
                      <w:marTop w:val="0"/>
                      <w:marBottom w:val="0"/>
                      <w:divBdr>
                        <w:top w:val="none" w:sz="0" w:space="0" w:color="auto"/>
                        <w:left w:val="none" w:sz="0" w:space="0" w:color="auto"/>
                        <w:bottom w:val="none" w:sz="0" w:space="0" w:color="auto"/>
                        <w:right w:val="none" w:sz="0" w:space="0" w:color="auto"/>
                      </w:divBdr>
                      <w:divsChild>
                        <w:div w:id="6608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402381">
          <w:marLeft w:val="0"/>
          <w:marRight w:val="0"/>
          <w:marTop w:val="240"/>
          <w:marBottom w:val="0"/>
          <w:divBdr>
            <w:top w:val="none" w:sz="0" w:space="0" w:color="auto"/>
            <w:left w:val="none" w:sz="0" w:space="0" w:color="auto"/>
            <w:bottom w:val="none" w:sz="0" w:space="0" w:color="auto"/>
            <w:right w:val="none" w:sz="0" w:space="0" w:color="auto"/>
          </w:divBdr>
          <w:divsChild>
            <w:div w:id="1868328102">
              <w:marLeft w:val="0"/>
              <w:marRight w:val="0"/>
              <w:marTop w:val="0"/>
              <w:marBottom w:val="0"/>
              <w:divBdr>
                <w:top w:val="none" w:sz="0" w:space="0" w:color="auto"/>
                <w:left w:val="none" w:sz="0" w:space="0" w:color="auto"/>
                <w:bottom w:val="none" w:sz="0" w:space="0" w:color="auto"/>
                <w:right w:val="none" w:sz="0" w:space="0" w:color="auto"/>
              </w:divBdr>
              <w:divsChild>
                <w:div w:id="1462991867">
                  <w:marLeft w:val="0"/>
                  <w:marRight w:val="0"/>
                  <w:marTop w:val="0"/>
                  <w:marBottom w:val="0"/>
                  <w:divBdr>
                    <w:top w:val="none" w:sz="0" w:space="0" w:color="auto"/>
                    <w:left w:val="none" w:sz="0" w:space="0" w:color="auto"/>
                    <w:bottom w:val="none" w:sz="0" w:space="0" w:color="auto"/>
                    <w:right w:val="none" w:sz="0" w:space="0" w:color="auto"/>
                  </w:divBdr>
                  <w:divsChild>
                    <w:div w:id="1887258421">
                      <w:marLeft w:val="0"/>
                      <w:marRight w:val="0"/>
                      <w:marTop w:val="0"/>
                      <w:marBottom w:val="0"/>
                      <w:divBdr>
                        <w:top w:val="none" w:sz="0" w:space="0" w:color="auto"/>
                        <w:left w:val="none" w:sz="0" w:space="0" w:color="auto"/>
                        <w:bottom w:val="none" w:sz="0" w:space="0" w:color="auto"/>
                        <w:right w:val="none" w:sz="0" w:space="0" w:color="auto"/>
                      </w:divBdr>
                      <w:divsChild>
                        <w:div w:id="65727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988707">
          <w:marLeft w:val="0"/>
          <w:marRight w:val="0"/>
          <w:marTop w:val="240"/>
          <w:marBottom w:val="0"/>
          <w:divBdr>
            <w:top w:val="none" w:sz="0" w:space="0" w:color="auto"/>
            <w:left w:val="none" w:sz="0" w:space="0" w:color="auto"/>
            <w:bottom w:val="none" w:sz="0" w:space="0" w:color="auto"/>
            <w:right w:val="none" w:sz="0" w:space="0" w:color="auto"/>
          </w:divBdr>
          <w:divsChild>
            <w:div w:id="99685005">
              <w:marLeft w:val="0"/>
              <w:marRight w:val="0"/>
              <w:marTop w:val="0"/>
              <w:marBottom w:val="0"/>
              <w:divBdr>
                <w:top w:val="none" w:sz="0" w:space="0" w:color="auto"/>
                <w:left w:val="none" w:sz="0" w:space="0" w:color="auto"/>
                <w:bottom w:val="none" w:sz="0" w:space="0" w:color="auto"/>
                <w:right w:val="none" w:sz="0" w:space="0" w:color="auto"/>
              </w:divBdr>
              <w:divsChild>
                <w:div w:id="1724866934">
                  <w:marLeft w:val="0"/>
                  <w:marRight w:val="0"/>
                  <w:marTop w:val="0"/>
                  <w:marBottom w:val="0"/>
                  <w:divBdr>
                    <w:top w:val="none" w:sz="0" w:space="0" w:color="auto"/>
                    <w:left w:val="none" w:sz="0" w:space="0" w:color="auto"/>
                    <w:bottom w:val="none" w:sz="0" w:space="0" w:color="auto"/>
                    <w:right w:val="none" w:sz="0" w:space="0" w:color="auto"/>
                  </w:divBdr>
                  <w:divsChild>
                    <w:div w:id="705759055">
                      <w:marLeft w:val="0"/>
                      <w:marRight w:val="0"/>
                      <w:marTop w:val="0"/>
                      <w:marBottom w:val="0"/>
                      <w:divBdr>
                        <w:top w:val="none" w:sz="0" w:space="0" w:color="auto"/>
                        <w:left w:val="none" w:sz="0" w:space="0" w:color="auto"/>
                        <w:bottom w:val="none" w:sz="0" w:space="0" w:color="auto"/>
                        <w:right w:val="none" w:sz="0" w:space="0" w:color="auto"/>
                      </w:divBdr>
                      <w:divsChild>
                        <w:div w:id="199236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29730">
      <w:bodyDiv w:val="1"/>
      <w:marLeft w:val="0"/>
      <w:marRight w:val="0"/>
      <w:marTop w:val="0"/>
      <w:marBottom w:val="0"/>
      <w:divBdr>
        <w:top w:val="none" w:sz="0" w:space="0" w:color="auto"/>
        <w:left w:val="none" w:sz="0" w:space="0" w:color="auto"/>
        <w:bottom w:val="none" w:sz="0" w:space="0" w:color="auto"/>
        <w:right w:val="none" w:sz="0" w:space="0" w:color="auto"/>
      </w:divBdr>
      <w:divsChild>
        <w:div w:id="978414109">
          <w:marLeft w:val="0"/>
          <w:marRight w:val="0"/>
          <w:marTop w:val="240"/>
          <w:marBottom w:val="0"/>
          <w:divBdr>
            <w:top w:val="none" w:sz="0" w:space="0" w:color="auto"/>
            <w:left w:val="none" w:sz="0" w:space="0" w:color="auto"/>
            <w:bottom w:val="none" w:sz="0" w:space="0" w:color="auto"/>
            <w:right w:val="none" w:sz="0" w:space="0" w:color="auto"/>
          </w:divBdr>
          <w:divsChild>
            <w:div w:id="1527020878">
              <w:marLeft w:val="0"/>
              <w:marRight w:val="0"/>
              <w:marTop w:val="0"/>
              <w:marBottom w:val="0"/>
              <w:divBdr>
                <w:top w:val="none" w:sz="0" w:space="0" w:color="auto"/>
                <w:left w:val="none" w:sz="0" w:space="0" w:color="auto"/>
                <w:bottom w:val="none" w:sz="0" w:space="0" w:color="auto"/>
                <w:right w:val="none" w:sz="0" w:space="0" w:color="auto"/>
              </w:divBdr>
              <w:divsChild>
                <w:div w:id="1193302775">
                  <w:marLeft w:val="0"/>
                  <w:marRight w:val="0"/>
                  <w:marTop w:val="0"/>
                  <w:marBottom w:val="0"/>
                  <w:divBdr>
                    <w:top w:val="none" w:sz="0" w:space="0" w:color="auto"/>
                    <w:left w:val="none" w:sz="0" w:space="0" w:color="auto"/>
                    <w:bottom w:val="none" w:sz="0" w:space="0" w:color="auto"/>
                    <w:right w:val="none" w:sz="0" w:space="0" w:color="auto"/>
                  </w:divBdr>
                  <w:divsChild>
                    <w:div w:id="2073310497">
                      <w:marLeft w:val="0"/>
                      <w:marRight w:val="0"/>
                      <w:marTop w:val="0"/>
                      <w:marBottom w:val="0"/>
                      <w:divBdr>
                        <w:top w:val="none" w:sz="0" w:space="0" w:color="auto"/>
                        <w:left w:val="none" w:sz="0" w:space="0" w:color="auto"/>
                        <w:bottom w:val="none" w:sz="0" w:space="0" w:color="auto"/>
                        <w:right w:val="none" w:sz="0" w:space="0" w:color="auto"/>
                      </w:divBdr>
                      <w:divsChild>
                        <w:div w:id="20311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981151">
      <w:bodyDiv w:val="1"/>
      <w:marLeft w:val="0"/>
      <w:marRight w:val="0"/>
      <w:marTop w:val="0"/>
      <w:marBottom w:val="0"/>
      <w:divBdr>
        <w:top w:val="none" w:sz="0" w:space="0" w:color="auto"/>
        <w:left w:val="none" w:sz="0" w:space="0" w:color="auto"/>
        <w:bottom w:val="none" w:sz="0" w:space="0" w:color="auto"/>
        <w:right w:val="none" w:sz="0" w:space="0" w:color="auto"/>
      </w:divBdr>
      <w:divsChild>
        <w:div w:id="721053283">
          <w:marLeft w:val="0"/>
          <w:marRight w:val="0"/>
          <w:marTop w:val="0"/>
          <w:marBottom w:val="0"/>
          <w:divBdr>
            <w:top w:val="none" w:sz="0" w:space="0" w:color="auto"/>
            <w:left w:val="none" w:sz="0" w:space="0" w:color="auto"/>
            <w:bottom w:val="none" w:sz="0" w:space="0" w:color="auto"/>
            <w:right w:val="none" w:sz="0" w:space="0" w:color="auto"/>
          </w:divBdr>
        </w:div>
      </w:divsChild>
    </w:div>
    <w:div w:id="247429081">
      <w:bodyDiv w:val="1"/>
      <w:marLeft w:val="0"/>
      <w:marRight w:val="0"/>
      <w:marTop w:val="0"/>
      <w:marBottom w:val="0"/>
      <w:divBdr>
        <w:top w:val="none" w:sz="0" w:space="0" w:color="auto"/>
        <w:left w:val="none" w:sz="0" w:space="0" w:color="auto"/>
        <w:bottom w:val="none" w:sz="0" w:space="0" w:color="auto"/>
        <w:right w:val="none" w:sz="0" w:space="0" w:color="auto"/>
      </w:divBdr>
      <w:divsChild>
        <w:div w:id="880748407">
          <w:marLeft w:val="0"/>
          <w:marRight w:val="0"/>
          <w:marTop w:val="0"/>
          <w:marBottom w:val="0"/>
          <w:divBdr>
            <w:top w:val="none" w:sz="0" w:space="0" w:color="auto"/>
            <w:left w:val="none" w:sz="0" w:space="0" w:color="auto"/>
            <w:bottom w:val="none" w:sz="0" w:space="0" w:color="auto"/>
            <w:right w:val="none" w:sz="0" w:space="0" w:color="auto"/>
          </w:divBdr>
        </w:div>
      </w:divsChild>
    </w:div>
    <w:div w:id="424113714">
      <w:bodyDiv w:val="1"/>
      <w:marLeft w:val="0"/>
      <w:marRight w:val="0"/>
      <w:marTop w:val="0"/>
      <w:marBottom w:val="0"/>
      <w:divBdr>
        <w:top w:val="none" w:sz="0" w:space="0" w:color="auto"/>
        <w:left w:val="none" w:sz="0" w:space="0" w:color="auto"/>
        <w:bottom w:val="none" w:sz="0" w:space="0" w:color="auto"/>
        <w:right w:val="none" w:sz="0" w:space="0" w:color="auto"/>
      </w:divBdr>
      <w:divsChild>
        <w:div w:id="972639118">
          <w:marLeft w:val="0"/>
          <w:marRight w:val="0"/>
          <w:marTop w:val="0"/>
          <w:marBottom w:val="0"/>
          <w:divBdr>
            <w:top w:val="none" w:sz="0" w:space="0" w:color="auto"/>
            <w:left w:val="none" w:sz="0" w:space="0" w:color="auto"/>
            <w:bottom w:val="none" w:sz="0" w:space="0" w:color="auto"/>
            <w:right w:val="none" w:sz="0" w:space="0" w:color="auto"/>
          </w:divBdr>
        </w:div>
      </w:divsChild>
    </w:div>
    <w:div w:id="435322057">
      <w:bodyDiv w:val="1"/>
      <w:marLeft w:val="0"/>
      <w:marRight w:val="0"/>
      <w:marTop w:val="0"/>
      <w:marBottom w:val="0"/>
      <w:divBdr>
        <w:top w:val="none" w:sz="0" w:space="0" w:color="auto"/>
        <w:left w:val="none" w:sz="0" w:space="0" w:color="auto"/>
        <w:bottom w:val="none" w:sz="0" w:space="0" w:color="auto"/>
        <w:right w:val="none" w:sz="0" w:space="0" w:color="auto"/>
      </w:divBdr>
      <w:divsChild>
        <w:div w:id="1600066545">
          <w:marLeft w:val="0"/>
          <w:marRight w:val="0"/>
          <w:marTop w:val="240"/>
          <w:marBottom w:val="0"/>
          <w:divBdr>
            <w:top w:val="none" w:sz="0" w:space="0" w:color="auto"/>
            <w:left w:val="none" w:sz="0" w:space="0" w:color="auto"/>
            <w:bottom w:val="none" w:sz="0" w:space="0" w:color="auto"/>
            <w:right w:val="none" w:sz="0" w:space="0" w:color="auto"/>
          </w:divBdr>
          <w:divsChild>
            <w:div w:id="401756038">
              <w:marLeft w:val="0"/>
              <w:marRight w:val="0"/>
              <w:marTop w:val="0"/>
              <w:marBottom w:val="0"/>
              <w:divBdr>
                <w:top w:val="none" w:sz="0" w:space="0" w:color="auto"/>
                <w:left w:val="none" w:sz="0" w:space="0" w:color="auto"/>
                <w:bottom w:val="none" w:sz="0" w:space="0" w:color="auto"/>
                <w:right w:val="none" w:sz="0" w:space="0" w:color="auto"/>
              </w:divBdr>
              <w:divsChild>
                <w:div w:id="1075936469">
                  <w:marLeft w:val="0"/>
                  <w:marRight w:val="0"/>
                  <w:marTop w:val="0"/>
                  <w:marBottom w:val="0"/>
                  <w:divBdr>
                    <w:top w:val="none" w:sz="0" w:space="0" w:color="auto"/>
                    <w:left w:val="none" w:sz="0" w:space="0" w:color="auto"/>
                    <w:bottom w:val="none" w:sz="0" w:space="0" w:color="auto"/>
                    <w:right w:val="none" w:sz="0" w:space="0" w:color="auto"/>
                  </w:divBdr>
                  <w:divsChild>
                    <w:div w:id="1413045456">
                      <w:marLeft w:val="0"/>
                      <w:marRight w:val="0"/>
                      <w:marTop w:val="0"/>
                      <w:marBottom w:val="0"/>
                      <w:divBdr>
                        <w:top w:val="none" w:sz="0" w:space="0" w:color="auto"/>
                        <w:left w:val="none" w:sz="0" w:space="0" w:color="auto"/>
                        <w:bottom w:val="none" w:sz="0" w:space="0" w:color="auto"/>
                        <w:right w:val="none" w:sz="0" w:space="0" w:color="auto"/>
                      </w:divBdr>
                      <w:divsChild>
                        <w:div w:id="10348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095241">
          <w:marLeft w:val="0"/>
          <w:marRight w:val="0"/>
          <w:marTop w:val="0"/>
          <w:marBottom w:val="0"/>
          <w:divBdr>
            <w:top w:val="none" w:sz="0" w:space="0" w:color="auto"/>
            <w:left w:val="none" w:sz="0" w:space="0" w:color="auto"/>
            <w:bottom w:val="none" w:sz="0" w:space="0" w:color="auto"/>
            <w:right w:val="none" w:sz="0" w:space="0" w:color="auto"/>
          </w:divBdr>
        </w:div>
      </w:divsChild>
    </w:div>
    <w:div w:id="482702344">
      <w:bodyDiv w:val="1"/>
      <w:marLeft w:val="0"/>
      <w:marRight w:val="0"/>
      <w:marTop w:val="0"/>
      <w:marBottom w:val="0"/>
      <w:divBdr>
        <w:top w:val="none" w:sz="0" w:space="0" w:color="auto"/>
        <w:left w:val="none" w:sz="0" w:space="0" w:color="auto"/>
        <w:bottom w:val="none" w:sz="0" w:space="0" w:color="auto"/>
        <w:right w:val="none" w:sz="0" w:space="0" w:color="auto"/>
      </w:divBdr>
    </w:div>
    <w:div w:id="495071154">
      <w:bodyDiv w:val="1"/>
      <w:marLeft w:val="0"/>
      <w:marRight w:val="0"/>
      <w:marTop w:val="0"/>
      <w:marBottom w:val="0"/>
      <w:divBdr>
        <w:top w:val="none" w:sz="0" w:space="0" w:color="auto"/>
        <w:left w:val="none" w:sz="0" w:space="0" w:color="auto"/>
        <w:bottom w:val="none" w:sz="0" w:space="0" w:color="auto"/>
        <w:right w:val="none" w:sz="0" w:space="0" w:color="auto"/>
      </w:divBdr>
      <w:divsChild>
        <w:div w:id="1266499909">
          <w:marLeft w:val="0"/>
          <w:marRight w:val="0"/>
          <w:marTop w:val="0"/>
          <w:marBottom w:val="0"/>
          <w:divBdr>
            <w:top w:val="none" w:sz="0" w:space="0" w:color="auto"/>
            <w:left w:val="none" w:sz="0" w:space="0" w:color="auto"/>
            <w:bottom w:val="none" w:sz="0" w:space="0" w:color="auto"/>
            <w:right w:val="none" w:sz="0" w:space="0" w:color="auto"/>
          </w:divBdr>
        </w:div>
      </w:divsChild>
    </w:div>
    <w:div w:id="509413102">
      <w:bodyDiv w:val="1"/>
      <w:marLeft w:val="0"/>
      <w:marRight w:val="0"/>
      <w:marTop w:val="0"/>
      <w:marBottom w:val="0"/>
      <w:divBdr>
        <w:top w:val="none" w:sz="0" w:space="0" w:color="auto"/>
        <w:left w:val="none" w:sz="0" w:space="0" w:color="auto"/>
        <w:bottom w:val="none" w:sz="0" w:space="0" w:color="auto"/>
        <w:right w:val="none" w:sz="0" w:space="0" w:color="auto"/>
      </w:divBdr>
      <w:divsChild>
        <w:div w:id="989166715">
          <w:marLeft w:val="0"/>
          <w:marRight w:val="0"/>
          <w:marTop w:val="0"/>
          <w:marBottom w:val="0"/>
          <w:divBdr>
            <w:top w:val="none" w:sz="0" w:space="0" w:color="auto"/>
            <w:left w:val="none" w:sz="0" w:space="0" w:color="auto"/>
            <w:bottom w:val="none" w:sz="0" w:space="0" w:color="auto"/>
            <w:right w:val="none" w:sz="0" w:space="0" w:color="auto"/>
          </w:divBdr>
        </w:div>
      </w:divsChild>
    </w:div>
    <w:div w:id="555550367">
      <w:bodyDiv w:val="1"/>
      <w:marLeft w:val="0"/>
      <w:marRight w:val="0"/>
      <w:marTop w:val="0"/>
      <w:marBottom w:val="0"/>
      <w:divBdr>
        <w:top w:val="none" w:sz="0" w:space="0" w:color="auto"/>
        <w:left w:val="none" w:sz="0" w:space="0" w:color="auto"/>
        <w:bottom w:val="none" w:sz="0" w:space="0" w:color="auto"/>
        <w:right w:val="none" w:sz="0" w:space="0" w:color="auto"/>
      </w:divBdr>
      <w:divsChild>
        <w:div w:id="1349016543">
          <w:marLeft w:val="0"/>
          <w:marRight w:val="0"/>
          <w:marTop w:val="240"/>
          <w:marBottom w:val="0"/>
          <w:divBdr>
            <w:top w:val="none" w:sz="0" w:space="0" w:color="auto"/>
            <w:left w:val="none" w:sz="0" w:space="0" w:color="auto"/>
            <w:bottom w:val="none" w:sz="0" w:space="0" w:color="auto"/>
            <w:right w:val="none" w:sz="0" w:space="0" w:color="auto"/>
          </w:divBdr>
        </w:div>
      </w:divsChild>
    </w:div>
    <w:div w:id="586427071">
      <w:bodyDiv w:val="1"/>
      <w:marLeft w:val="0"/>
      <w:marRight w:val="0"/>
      <w:marTop w:val="0"/>
      <w:marBottom w:val="0"/>
      <w:divBdr>
        <w:top w:val="none" w:sz="0" w:space="0" w:color="auto"/>
        <w:left w:val="none" w:sz="0" w:space="0" w:color="auto"/>
        <w:bottom w:val="none" w:sz="0" w:space="0" w:color="auto"/>
        <w:right w:val="none" w:sz="0" w:space="0" w:color="auto"/>
      </w:divBdr>
      <w:divsChild>
        <w:div w:id="1695299252">
          <w:marLeft w:val="0"/>
          <w:marRight w:val="0"/>
          <w:marTop w:val="0"/>
          <w:marBottom w:val="0"/>
          <w:divBdr>
            <w:top w:val="none" w:sz="0" w:space="0" w:color="auto"/>
            <w:left w:val="none" w:sz="0" w:space="0" w:color="auto"/>
            <w:bottom w:val="none" w:sz="0" w:space="0" w:color="auto"/>
            <w:right w:val="none" w:sz="0" w:space="0" w:color="auto"/>
          </w:divBdr>
        </w:div>
      </w:divsChild>
    </w:div>
    <w:div w:id="597176189">
      <w:bodyDiv w:val="1"/>
      <w:marLeft w:val="0"/>
      <w:marRight w:val="0"/>
      <w:marTop w:val="0"/>
      <w:marBottom w:val="0"/>
      <w:divBdr>
        <w:top w:val="none" w:sz="0" w:space="0" w:color="auto"/>
        <w:left w:val="none" w:sz="0" w:space="0" w:color="auto"/>
        <w:bottom w:val="none" w:sz="0" w:space="0" w:color="auto"/>
        <w:right w:val="none" w:sz="0" w:space="0" w:color="auto"/>
      </w:divBdr>
    </w:div>
    <w:div w:id="607077972">
      <w:bodyDiv w:val="1"/>
      <w:marLeft w:val="0"/>
      <w:marRight w:val="0"/>
      <w:marTop w:val="0"/>
      <w:marBottom w:val="0"/>
      <w:divBdr>
        <w:top w:val="none" w:sz="0" w:space="0" w:color="auto"/>
        <w:left w:val="none" w:sz="0" w:space="0" w:color="auto"/>
        <w:bottom w:val="none" w:sz="0" w:space="0" w:color="auto"/>
        <w:right w:val="none" w:sz="0" w:space="0" w:color="auto"/>
      </w:divBdr>
      <w:divsChild>
        <w:div w:id="2038382040">
          <w:marLeft w:val="0"/>
          <w:marRight w:val="0"/>
          <w:marTop w:val="0"/>
          <w:marBottom w:val="0"/>
          <w:divBdr>
            <w:top w:val="none" w:sz="0" w:space="0" w:color="auto"/>
            <w:left w:val="none" w:sz="0" w:space="0" w:color="auto"/>
            <w:bottom w:val="none" w:sz="0" w:space="0" w:color="auto"/>
            <w:right w:val="none" w:sz="0" w:space="0" w:color="auto"/>
          </w:divBdr>
        </w:div>
      </w:divsChild>
    </w:div>
    <w:div w:id="616328626">
      <w:bodyDiv w:val="1"/>
      <w:marLeft w:val="0"/>
      <w:marRight w:val="0"/>
      <w:marTop w:val="0"/>
      <w:marBottom w:val="0"/>
      <w:divBdr>
        <w:top w:val="none" w:sz="0" w:space="0" w:color="auto"/>
        <w:left w:val="none" w:sz="0" w:space="0" w:color="auto"/>
        <w:bottom w:val="none" w:sz="0" w:space="0" w:color="auto"/>
        <w:right w:val="none" w:sz="0" w:space="0" w:color="auto"/>
      </w:divBdr>
    </w:div>
    <w:div w:id="644432034">
      <w:bodyDiv w:val="1"/>
      <w:marLeft w:val="0"/>
      <w:marRight w:val="0"/>
      <w:marTop w:val="0"/>
      <w:marBottom w:val="0"/>
      <w:divBdr>
        <w:top w:val="none" w:sz="0" w:space="0" w:color="auto"/>
        <w:left w:val="none" w:sz="0" w:space="0" w:color="auto"/>
        <w:bottom w:val="none" w:sz="0" w:space="0" w:color="auto"/>
        <w:right w:val="none" w:sz="0" w:space="0" w:color="auto"/>
      </w:divBdr>
    </w:div>
    <w:div w:id="673647493">
      <w:bodyDiv w:val="1"/>
      <w:marLeft w:val="0"/>
      <w:marRight w:val="0"/>
      <w:marTop w:val="0"/>
      <w:marBottom w:val="0"/>
      <w:divBdr>
        <w:top w:val="none" w:sz="0" w:space="0" w:color="auto"/>
        <w:left w:val="none" w:sz="0" w:space="0" w:color="auto"/>
        <w:bottom w:val="none" w:sz="0" w:space="0" w:color="auto"/>
        <w:right w:val="none" w:sz="0" w:space="0" w:color="auto"/>
      </w:divBdr>
      <w:divsChild>
        <w:div w:id="1539469714">
          <w:marLeft w:val="0"/>
          <w:marRight w:val="0"/>
          <w:marTop w:val="0"/>
          <w:marBottom w:val="0"/>
          <w:divBdr>
            <w:top w:val="none" w:sz="0" w:space="0" w:color="auto"/>
            <w:left w:val="none" w:sz="0" w:space="0" w:color="auto"/>
            <w:bottom w:val="none" w:sz="0" w:space="0" w:color="auto"/>
            <w:right w:val="none" w:sz="0" w:space="0" w:color="auto"/>
          </w:divBdr>
        </w:div>
      </w:divsChild>
    </w:div>
    <w:div w:id="675814815">
      <w:bodyDiv w:val="1"/>
      <w:marLeft w:val="0"/>
      <w:marRight w:val="0"/>
      <w:marTop w:val="0"/>
      <w:marBottom w:val="0"/>
      <w:divBdr>
        <w:top w:val="none" w:sz="0" w:space="0" w:color="auto"/>
        <w:left w:val="none" w:sz="0" w:space="0" w:color="auto"/>
        <w:bottom w:val="none" w:sz="0" w:space="0" w:color="auto"/>
        <w:right w:val="none" w:sz="0" w:space="0" w:color="auto"/>
      </w:divBdr>
    </w:div>
    <w:div w:id="715660408">
      <w:bodyDiv w:val="1"/>
      <w:marLeft w:val="0"/>
      <w:marRight w:val="0"/>
      <w:marTop w:val="0"/>
      <w:marBottom w:val="0"/>
      <w:divBdr>
        <w:top w:val="none" w:sz="0" w:space="0" w:color="auto"/>
        <w:left w:val="none" w:sz="0" w:space="0" w:color="auto"/>
        <w:bottom w:val="none" w:sz="0" w:space="0" w:color="auto"/>
        <w:right w:val="none" w:sz="0" w:space="0" w:color="auto"/>
      </w:divBdr>
      <w:divsChild>
        <w:div w:id="2107380537">
          <w:marLeft w:val="0"/>
          <w:marRight w:val="0"/>
          <w:marTop w:val="240"/>
          <w:marBottom w:val="0"/>
          <w:divBdr>
            <w:top w:val="none" w:sz="0" w:space="0" w:color="auto"/>
            <w:left w:val="none" w:sz="0" w:space="0" w:color="auto"/>
            <w:bottom w:val="none" w:sz="0" w:space="0" w:color="auto"/>
            <w:right w:val="none" w:sz="0" w:space="0" w:color="auto"/>
          </w:divBdr>
          <w:divsChild>
            <w:div w:id="73748719">
              <w:marLeft w:val="0"/>
              <w:marRight w:val="0"/>
              <w:marTop w:val="0"/>
              <w:marBottom w:val="0"/>
              <w:divBdr>
                <w:top w:val="none" w:sz="0" w:space="0" w:color="auto"/>
                <w:left w:val="none" w:sz="0" w:space="0" w:color="auto"/>
                <w:bottom w:val="none" w:sz="0" w:space="0" w:color="auto"/>
                <w:right w:val="none" w:sz="0" w:space="0" w:color="auto"/>
              </w:divBdr>
              <w:divsChild>
                <w:div w:id="215436033">
                  <w:marLeft w:val="0"/>
                  <w:marRight w:val="0"/>
                  <w:marTop w:val="0"/>
                  <w:marBottom w:val="0"/>
                  <w:divBdr>
                    <w:top w:val="none" w:sz="0" w:space="0" w:color="auto"/>
                    <w:left w:val="none" w:sz="0" w:space="0" w:color="auto"/>
                    <w:bottom w:val="none" w:sz="0" w:space="0" w:color="auto"/>
                    <w:right w:val="none" w:sz="0" w:space="0" w:color="auto"/>
                  </w:divBdr>
                  <w:divsChild>
                    <w:div w:id="2137091900">
                      <w:marLeft w:val="0"/>
                      <w:marRight w:val="0"/>
                      <w:marTop w:val="0"/>
                      <w:marBottom w:val="0"/>
                      <w:divBdr>
                        <w:top w:val="none" w:sz="0" w:space="0" w:color="auto"/>
                        <w:left w:val="none" w:sz="0" w:space="0" w:color="auto"/>
                        <w:bottom w:val="none" w:sz="0" w:space="0" w:color="auto"/>
                        <w:right w:val="none" w:sz="0" w:space="0" w:color="auto"/>
                      </w:divBdr>
                      <w:divsChild>
                        <w:div w:id="14563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044228">
      <w:bodyDiv w:val="1"/>
      <w:marLeft w:val="0"/>
      <w:marRight w:val="0"/>
      <w:marTop w:val="0"/>
      <w:marBottom w:val="0"/>
      <w:divBdr>
        <w:top w:val="none" w:sz="0" w:space="0" w:color="auto"/>
        <w:left w:val="none" w:sz="0" w:space="0" w:color="auto"/>
        <w:bottom w:val="none" w:sz="0" w:space="0" w:color="auto"/>
        <w:right w:val="none" w:sz="0" w:space="0" w:color="auto"/>
      </w:divBdr>
      <w:divsChild>
        <w:div w:id="540216852">
          <w:marLeft w:val="0"/>
          <w:marRight w:val="0"/>
          <w:marTop w:val="0"/>
          <w:marBottom w:val="0"/>
          <w:divBdr>
            <w:top w:val="none" w:sz="0" w:space="0" w:color="auto"/>
            <w:left w:val="none" w:sz="0" w:space="0" w:color="auto"/>
            <w:bottom w:val="none" w:sz="0" w:space="0" w:color="auto"/>
            <w:right w:val="none" w:sz="0" w:space="0" w:color="auto"/>
          </w:divBdr>
        </w:div>
      </w:divsChild>
    </w:div>
    <w:div w:id="732507372">
      <w:bodyDiv w:val="1"/>
      <w:marLeft w:val="0"/>
      <w:marRight w:val="0"/>
      <w:marTop w:val="0"/>
      <w:marBottom w:val="0"/>
      <w:divBdr>
        <w:top w:val="none" w:sz="0" w:space="0" w:color="auto"/>
        <w:left w:val="none" w:sz="0" w:space="0" w:color="auto"/>
        <w:bottom w:val="none" w:sz="0" w:space="0" w:color="auto"/>
        <w:right w:val="none" w:sz="0" w:space="0" w:color="auto"/>
      </w:divBdr>
      <w:divsChild>
        <w:div w:id="238637252">
          <w:marLeft w:val="0"/>
          <w:marRight w:val="0"/>
          <w:marTop w:val="0"/>
          <w:marBottom w:val="0"/>
          <w:divBdr>
            <w:top w:val="none" w:sz="0" w:space="0" w:color="auto"/>
            <w:left w:val="none" w:sz="0" w:space="0" w:color="auto"/>
            <w:bottom w:val="none" w:sz="0" w:space="0" w:color="auto"/>
            <w:right w:val="none" w:sz="0" w:space="0" w:color="auto"/>
          </w:divBdr>
          <w:divsChild>
            <w:div w:id="1731686728">
              <w:marLeft w:val="0"/>
              <w:marRight w:val="0"/>
              <w:marTop w:val="0"/>
              <w:marBottom w:val="0"/>
              <w:divBdr>
                <w:top w:val="none" w:sz="0" w:space="0" w:color="auto"/>
                <w:left w:val="none" w:sz="0" w:space="0" w:color="auto"/>
                <w:bottom w:val="none" w:sz="0" w:space="0" w:color="auto"/>
                <w:right w:val="none" w:sz="0" w:space="0" w:color="auto"/>
              </w:divBdr>
              <w:divsChild>
                <w:div w:id="671641666">
                  <w:marLeft w:val="0"/>
                  <w:marRight w:val="0"/>
                  <w:marTop w:val="240"/>
                  <w:marBottom w:val="0"/>
                  <w:divBdr>
                    <w:top w:val="none" w:sz="0" w:space="0" w:color="auto"/>
                    <w:left w:val="none" w:sz="0" w:space="0" w:color="auto"/>
                    <w:bottom w:val="none" w:sz="0" w:space="0" w:color="auto"/>
                    <w:right w:val="none" w:sz="0" w:space="0" w:color="auto"/>
                  </w:divBdr>
                  <w:divsChild>
                    <w:div w:id="263924356">
                      <w:marLeft w:val="0"/>
                      <w:marRight w:val="0"/>
                      <w:marTop w:val="0"/>
                      <w:marBottom w:val="0"/>
                      <w:divBdr>
                        <w:top w:val="none" w:sz="0" w:space="0" w:color="auto"/>
                        <w:left w:val="none" w:sz="0" w:space="0" w:color="auto"/>
                        <w:bottom w:val="none" w:sz="0" w:space="0" w:color="auto"/>
                        <w:right w:val="none" w:sz="0" w:space="0" w:color="auto"/>
                      </w:divBdr>
                      <w:divsChild>
                        <w:div w:id="1713727032">
                          <w:marLeft w:val="0"/>
                          <w:marRight w:val="0"/>
                          <w:marTop w:val="0"/>
                          <w:marBottom w:val="0"/>
                          <w:divBdr>
                            <w:top w:val="none" w:sz="0" w:space="0" w:color="auto"/>
                            <w:left w:val="none" w:sz="0" w:space="0" w:color="auto"/>
                            <w:bottom w:val="none" w:sz="0" w:space="0" w:color="auto"/>
                            <w:right w:val="none" w:sz="0" w:space="0" w:color="auto"/>
                          </w:divBdr>
                          <w:divsChild>
                            <w:div w:id="703675075">
                              <w:marLeft w:val="0"/>
                              <w:marRight w:val="0"/>
                              <w:marTop w:val="0"/>
                              <w:marBottom w:val="0"/>
                              <w:divBdr>
                                <w:top w:val="none" w:sz="0" w:space="0" w:color="auto"/>
                                <w:left w:val="none" w:sz="0" w:space="0" w:color="auto"/>
                                <w:bottom w:val="none" w:sz="0" w:space="0" w:color="auto"/>
                                <w:right w:val="none" w:sz="0" w:space="0" w:color="auto"/>
                              </w:divBdr>
                              <w:divsChild>
                                <w:div w:id="61174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459985">
                  <w:marLeft w:val="0"/>
                  <w:marRight w:val="0"/>
                  <w:marTop w:val="240"/>
                  <w:marBottom w:val="0"/>
                  <w:divBdr>
                    <w:top w:val="none" w:sz="0" w:space="0" w:color="auto"/>
                    <w:left w:val="none" w:sz="0" w:space="0" w:color="auto"/>
                    <w:bottom w:val="none" w:sz="0" w:space="0" w:color="auto"/>
                    <w:right w:val="none" w:sz="0" w:space="0" w:color="auto"/>
                  </w:divBdr>
                  <w:divsChild>
                    <w:div w:id="1625960054">
                      <w:marLeft w:val="0"/>
                      <w:marRight w:val="0"/>
                      <w:marTop w:val="0"/>
                      <w:marBottom w:val="0"/>
                      <w:divBdr>
                        <w:top w:val="none" w:sz="0" w:space="0" w:color="auto"/>
                        <w:left w:val="none" w:sz="0" w:space="0" w:color="auto"/>
                        <w:bottom w:val="none" w:sz="0" w:space="0" w:color="auto"/>
                        <w:right w:val="none" w:sz="0" w:space="0" w:color="auto"/>
                      </w:divBdr>
                      <w:divsChild>
                        <w:div w:id="2071614109">
                          <w:marLeft w:val="0"/>
                          <w:marRight w:val="0"/>
                          <w:marTop w:val="0"/>
                          <w:marBottom w:val="0"/>
                          <w:divBdr>
                            <w:top w:val="none" w:sz="0" w:space="0" w:color="auto"/>
                            <w:left w:val="none" w:sz="0" w:space="0" w:color="auto"/>
                            <w:bottom w:val="none" w:sz="0" w:space="0" w:color="auto"/>
                            <w:right w:val="none" w:sz="0" w:space="0" w:color="auto"/>
                          </w:divBdr>
                          <w:divsChild>
                            <w:div w:id="724110850">
                              <w:marLeft w:val="0"/>
                              <w:marRight w:val="0"/>
                              <w:marTop w:val="0"/>
                              <w:marBottom w:val="0"/>
                              <w:divBdr>
                                <w:top w:val="none" w:sz="0" w:space="0" w:color="auto"/>
                                <w:left w:val="none" w:sz="0" w:space="0" w:color="auto"/>
                                <w:bottom w:val="none" w:sz="0" w:space="0" w:color="auto"/>
                                <w:right w:val="none" w:sz="0" w:space="0" w:color="auto"/>
                              </w:divBdr>
                              <w:divsChild>
                                <w:div w:id="8907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224819">
          <w:marLeft w:val="0"/>
          <w:marRight w:val="0"/>
          <w:marTop w:val="180"/>
          <w:marBottom w:val="150"/>
          <w:divBdr>
            <w:top w:val="none" w:sz="0" w:space="0" w:color="auto"/>
            <w:left w:val="none" w:sz="0" w:space="0" w:color="auto"/>
            <w:bottom w:val="none" w:sz="0" w:space="0" w:color="auto"/>
            <w:right w:val="none" w:sz="0" w:space="0" w:color="auto"/>
          </w:divBdr>
        </w:div>
      </w:divsChild>
    </w:div>
    <w:div w:id="785197670">
      <w:bodyDiv w:val="1"/>
      <w:marLeft w:val="0"/>
      <w:marRight w:val="0"/>
      <w:marTop w:val="0"/>
      <w:marBottom w:val="0"/>
      <w:divBdr>
        <w:top w:val="none" w:sz="0" w:space="0" w:color="auto"/>
        <w:left w:val="none" w:sz="0" w:space="0" w:color="auto"/>
        <w:bottom w:val="none" w:sz="0" w:space="0" w:color="auto"/>
        <w:right w:val="none" w:sz="0" w:space="0" w:color="auto"/>
      </w:divBdr>
      <w:divsChild>
        <w:div w:id="975722200">
          <w:marLeft w:val="0"/>
          <w:marRight w:val="0"/>
          <w:marTop w:val="0"/>
          <w:marBottom w:val="0"/>
          <w:divBdr>
            <w:top w:val="none" w:sz="0" w:space="0" w:color="auto"/>
            <w:left w:val="none" w:sz="0" w:space="0" w:color="auto"/>
            <w:bottom w:val="none" w:sz="0" w:space="0" w:color="auto"/>
            <w:right w:val="none" w:sz="0" w:space="0" w:color="auto"/>
          </w:divBdr>
        </w:div>
      </w:divsChild>
    </w:div>
    <w:div w:id="789710487">
      <w:bodyDiv w:val="1"/>
      <w:marLeft w:val="0"/>
      <w:marRight w:val="0"/>
      <w:marTop w:val="0"/>
      <w:marBottom w:val="0"/>
      <w:divBdr>
        <w:top w:val="none" w:sz="0" w:space="0" w:color="auto"/>
        <w:left w:val="none" w:sz="0" w:space="0" w:color="auto"/>
        <w:bottom w:val="none" w:sz="0" w:space="0" w:color="auto"/>
        <w:right w:val="none" w:sz="0" w:space="0" w:color="auto"/>
      </w:divBdr>
      <w:divsChild>
        <w:div w:id="1757364380">
          <w:marLeft w:val="0"/>
          <w:marRight w:val="0"/>
          <w:marTop w:val="0"/>
          <w:marBottom w:val="0"/>
          <w:divBdr>
            <w:top w:val="none" w:sz="0" w:space="0" w:color="auto"/>
            <w:left w:val="none" w:sz="0" w:space="0" w:color="auto"/>
            <w:bottom w:val="none" w:sz="0" w:space="0" w:color="auto"/>
            <w:right w:val="none" w:sz="0" w:space="0" w:color="auto"/>
          </w:divBdr>
        </w:div>
      </w:divsChild>
    </w:div>
    <w:div w:id="827676514">
      <w:bodyDiv w:val="1"/>
      <w:marLeft w:val="0"/>
      <w:marRight w:val="0"/>
      <w:marTop w:val="0"/>
      <w:marBottom w:val="0"/>
      <w:divBdr>
        <w:top w:val="none" w:sz="0" w:space="0" w:color="auto"/>
        <w:left w:val="none" w:sz="0" w:space="0" w:color="auto"/>
        <w:bottom w:val="none" w:sz="0" w:space="0" w:color="auto"/>
        <w:right w:val="none" w:sz="0" w:space="0" w:color="auto"/>
      </w:divBdr>
      <w:divsChild>
        <w:div w:id="1090850261">
          <w:marLeft w:val="0"/>
          <w:marRight w:val="0"/>
          <w:marTop w:val="0"/>
          <w:marBottom w:val="0"/>
          <w:divBdr>
            <w:top w:val="none" w:sz="0" w:space="0" w:color="auto"/>
            <w:left w:val="none" w:sz="0" w:space="0" w:color="auto"/>
            <w:bottom w:val="none" w:sz="0" w:space="0" w:color="auto"/>
            <w:right w:val="none" w:sz="0" w:space="0" w:color="auto"/>
          </w:divBdr>
        </w:div>
      </w:divsChild>
    </w:div>
    <w:div w:id="860438447">
      <w:bodyDiv w:val="1"/>
      <w:marLeft w:val="0"/>
      <w:marRight w:val="0"/>
      <w:marTop w:val="0"/>
      <w:marBottom w:val="0"/>
      <w:divBdr>
        <w:top w:val="none" w:sz="0" w:space="0" w:color="auto"/>
        <w:left w:val="none" w:sz="0" w:space="0" w:color="auto"/>
        <w:bottom w:val="none" w:sz="0" w:space="0" w:color="auto"/>
        <w:right w:val="none" w:sz="0" w:space="0" w:color="auto"/>
      </w:divBdr>
      <w:divsChild>
        <w:div w:id="1227883335">
          <w:marLeft w:val="0"/>
          <w:marRight w:val="0"/>
          <w:marTop w:val="0"/>
          <w:marBottom w:val="0"/>
          <w:divBdr>
            <w:top w:val="none" w:sz="0" w:space="0" w:color="auto"/>
            <w:left w:val="none" w:sz="0" w:space="0" w:color="auto"/>
            <w:bottom w:val="none" w:sz="0" w:space="0" w:color="auto"/>
            <w:right w:val="none" w:sz="0" w:space="0" w:color="auto"/>
          </w:divBdr>
        </w:div>
      </w:divsChild>
    </w:div>
    <w:div w:id="861669736">
      <w:bodyDiv w:val="1"/>
      <w:marLeft w:val="0"/>
      <w:marRight w:val="0"/>
      <w:marTop w:val="0"/>
      <w:marBottom w:val="0"/>
      <w:divBdr>
        <w:top w:val="none" w:sz="0" w:space="0" w:color="auto"/>
        <w:left w:val="none" w:sz="0" w:space="0" w:color="auto"/>
        <w:bottom w:val="none" w:sz="0" w:space="0" w:color="auto"/>
        <w:right w:val="none" w:sz="0" w:space="0" w:color="auto"/>
      </w:divBdr>
      <w:divsChild>
        <w:div w:id="938295852">
          <w:marLeft w:val="0"/>
          <w:marRight w:val="0"/>
          <w:marTop w:val="0"/>
          <w:marBottom w:val="0"/>
          <w:divBdr>
            <w:top w:val="none" w:sz="0" w:space="0" w:color="auto"/>
            <w:left w:val="none" w:sz="0" w:space="0" w:color="auto"/>
            <w:bottom w:val="none" w:sz="0" w:space="0" w:color="auto"/>
            <w:right w:val="none" w:sz="0" w:space="0" w:color="auto"/>
          </w:divBdr>
        </w:div>
      </w:divsChild>
    </w:div>
    <w:div w:id="899098898">
      <w:bodyDiv w:val="1"/>
      <w:marLeft w:val="0"/>
      <w:marRight w:val="0"/>
      <w:marTop w:val="0"/>
      <w:marBottom w:val="0"/>
      <w:divBdr>
        <w:top w:val="none" w:sz="0" w:space="0" w:color="auto"/>
        <w:left w:val="none" w:sz="0" w:space="0" w:color="auto"/>
        <w:bottom w:val="none" w:sz="0" w:space="0" w:color="auto"/>
        <w:right w:val="none" w:sz="0" w:space="0" w:color="auto"/>
      </w:divBdr>
      <w:divsChild>
        <w:div w:id="1978873654">
          <w:marLeft w:val="0"/>
          <w:marRight w:val="0"/>
          <w:marTop w:val="0"/>
          <w:marBottom w:val="0"/>
          <w:divBdr>
            <w:top w:val="none" w:sz="0" w:space="0" w:color="auto"/>
            <w:left w:val="none" w:sz="0" w:space="0" w:color="auto"/>
            <w:bottom w:val="none" w:sz="0" w:space="0" w:color="auto"/>
            <w:right w:val="none" w:sz="0" w:space="0" w:color="auto"/>
          </w:divBdr>
        </w:div>
      </w:divsChild>
    </w:div>
    <w:div w:id="930896022">
      <w:bodyDiv w:val="1"/>
      <w:marLeft w:val="0"/>
      <w:marRight w:val="0"/>
      <w:marTop w:val="0"/>
      <w:marBottom w:val="0"/>
      <w:divBdr>
        <w:top w:val="none" w:sz="0" w:space="0" w:color="auto"/>
        <w:left w:val="none" w:sz="0" w:space="0" w:color="auto"/>
        <w:bottom w:val="none" w:sz="0" w:space="0" w:color="auto"/>
        <w:right w:val="none" w:sz="0" w:space="0" w:color="auto"/>
      </w:divBdr>
    </w:div>
    <w:div w:id="946473079">
      <w:bodyDiv w:val="1"/>
      <w:marLeft w:val="0"/>
      <w:marRight w:val="0"/>
      <w:marTop w:val="0"/>
      <w:marBottom w:val="0"/>
      <w:divBdr>
        <w:top w:val="none" w:sz="0" w:space="0" w:color="auto"/>
        <w:left w:val="none" w:sz="0" w:space="0" w:color="auto"/>
        <w:bottom w:val="none" w:sz="0" w:space="0" w:color="auto"/>
        <w:right w:val="none" w:sz="0" w:space="0" w:color="auto"/>
      </w:divBdr>
      <w:divsChild>
        <w:div w:id="515123311">
          <w:marLeft w:val="0"/>
          <w:marRight w:val="0"/>
          <w:marTop w:val="0"/>
          <w:marBottom w:val="0"/>
          <w:divBdr>
            <w:top w:val="none" w:sz="0" w:space="0" w:color="auto"/>
            <w:left w:val="none" w:sz="0" w:space="0" w:color="auto"/>
            <w:bottom w:val="none" w:sz="0" w:space="0" w:color="auto"/>
            <w:right w:val="none" w:sz="0" w:space="0" w:color="auto"/>
          </w:divBdr>
        </w:div>
      </w:divsChild>
    </w:div>
    <w:div w:id="967666465">
      <w:bodyDiv w:val="1"/>
      <w:marLeft w:val="0"/>
      <w:marRight w:val="0"/>
      <w:marTop w:val="0"/>
      <w:marBottom w:val="0"/>
      <w:divBdr>
        <w:top w:val="none" w:sz="0" w:space="0" w:color="auto"/>
        <w:left w:val="none" w:sz="0" w:space="0" w:color="auto"/>
        <w:bottom w:val="none" w:sz="0" w:space="0" w:color="auto"/>
        <w:right w:val="none" w:sz="0" w:space="0" w:color="auto"/>
      </w:divBdr>
    </w:div>
    <w:div w:id="982738350">
      <w:bodyDiv w:val="1"/>
      <w:marLeft w:val="0"/>
      <w:marRight w:val="0"/>
      <w:marTop w:val="0"/>
      <w:marBottom w:val="0"/>
      <w:divBdr>
        <w:top w:val="none" w:sz="0" w:space="0" w:color="auto"/>
        <w:left w:val="none" w:sz="0" w:space="0" w:color="auto"/>
        <w:bottom w:val="none" w:sz="0" w:space="0" w:color="auto"/>
        <w:right w:val="none" w:sz="0" w:space="0" w:color="auto"/>
      </w:divBdr>
      <w:divsChild>
        <w:div w:id="1818841179">
          <w:marLeft w:val="0"/>
          <w:marRight w:val="0"/>
          <w:marTop w:val="240"/>
          <w:marBottom w:val="0"/>
          <w:divBdr>
            <w:top w:val="none" w:sz="0" w:space="0" w:color="auto"/>
            <w:left w:val="none" w:sz="0" w:space="0" w:color="auto"/>
            <w:bottom w:val="none" w:sz="0" w:space="0" w:color="auto"/>
            <w:right w:val="none" w:sz="0" w:space="0" w:color="auto"/>
          </w:divBdr>
          <w:divsChild>
            <w:div w:id="316037429">
              <w:marLeft w:val="0"/>
              <w:marRight w:val="0"/>
              <w:marTop w:val="0"/>
              <w:marBottom w:val="0"/>
              <w:divBdr>
                <w:top w:val="none" w:sz="0" w:space="0" w:color="auto"/>
                <w:left w:val="none" w:sz="0" w:space="0" w:color="auto"/>
                <w:bottom w:val="none" w:sz="0" w:space="0" w:color="auto"/>
                <w:right w:val="none" w:sz="0" w:space="0" w:color="auto"/>
              </w:divBdr>
              <w:divsChild>
                <w:div w:id="1319529667">
                  <w:marLeft w:val="0"/>
                  <w:marRight w:val="0"/>
                  <w:marTop w:val="0"/>
                  <w:marBottom w:val="0"/>
                  <w:divBdr>
                    <w:top w:val="none" w:sz="0" w:space="0" w:color="auto"/>
                    <w:left w:val="none" w:sz="0" w:space="0" w:color="auto"/>
                    <w:bottom w:val="none" w:sz="0" w:space="0" w:color="auto"/>
                    <w:right w:val="none" w:sz="0" w:space="0" w:color="auto"/>
                  </w:divBdr>
                  <w:divsChild>
                    <w:div w:id="1077047109">
                      <w:marLeft w:val="0"/>
                      <w:marRight w:val="0"/>
                      <w:marTop w:val="0"/>
                      <w:marBottom w:val="0"/>
                      <w:divBdr>
                        <w:top w:val="none" w:sz="0" w:space="0" w:color="auto"/>
                        <w:left w:val="none" w:sz="0" w:space="0" w:color="auto"/>
                        <w:bottom w:val="none" w:sz="0" w:space="0" w:color="auto"/>
                        <w:right w:val="none" w:sz="0" w:space="0" w:color="auto"/>
                      </w:divBdr>
                      <w:divsChild>
                        <w:div w:id="63383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533808">
          <w:marLeft w:val="0"/>
          <w:marRight w:val="0"/>
          <w:marTop w:val="240"/>
          <w:marBottom w:val="0"/>
          <w:divBdr>
            <w:top w:val="none" w:sz="0" w:space="0" w:color="auto"/>
            <w:left w:val="none" w:sz="0" w:space="0" w:color="auto"/>
            <w:bottom w:val="none" w:sz="0" w:space="0" w:color="auto"/>
            <w:right w:val="none" w:sz="0" w:space="0" w:color="auto"/>
          </w:divBdr>
          <w:divsChild>
            <w:div w:id="1510682865">
              <w:marLeft w:val="0"/>
              <w:marRight w:val="0"/>
              <w:marTop w:val="0"/>
              <w:marBottom w:val="0"/>
              <w:divBdr>
                <w:top w:val="none" w:sz="0" w:space="0" w:color="auto"/>
                <w:left w:val="none" w:sz="0" w:space="0" w:color="auto"/>
                <w:bottom w:val="none" w:sz="0" w:space="0" w:color="auto"/>
                <w:right w:val="none" w:sz="0" w:space="0" w:color="auto"/>
              </w:divBdr>
              <w:divsChild>
                <w:div w:id="1183015058">
                  <w:marLeft w:val="0"/>
                  <w:marRight w:val="0"/>
                  <w:marTop w:val="0"/>
                  <w:marBottom w:val="0"/>
                  <w:divBdr>
                    <w:top w:val="none" w:sz="0" w:space="0" w:color="auto"/>
                    <w:left w:val="none" w:sz="0" w:space="0" w:color="auto"/>
                    <w:bottom w:val="none" w:sz="0" w:space="0" w:color="auto"/>
                    <w:right w:val="none" w:sz="0" w:space="0" w:color="auto"/>
                  </w:divBdr>
                  <w:divsChild>
                    <w:div w:id="897592935">
                      <w:marLeft w:val="0"/>
                      <w:marRight w:val="0"/>
                      <w:marTop w:val="0"/>
                      <w:marBottom w:val="0"/>
                      <w:divBdr>
                        <w:top w:val="none" w:sz="0" w:space="0" w:color="auto"/>
                        <w:left w:val="none" w:sz="0" w:space="0" w:color="auto"/>
                        <w:bottom w:val="none" w:sz="0" w:space="0" w:color="auto"/>
                        <w:right w:val="none" w:sz="0" w:space="0" w:color="auto"/>
                      </w:divBdr>
                      <w:divsChild>
                        <w:div w:id="11627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492227">
      <w:bodyDiv w:val="1"/>
      <w:marLeft w:val="0"/>
      <w:marRight w:val="0"/>
      <w:marTop w:val="0"/>
      <w:marBottom w:val="0"/>
      <w:divBdr>
        <w:top w:val="none" w:sz="0" w:space="0" w:color="auto"/>
        <w:left w:val="none" w:sz="0" w:space="0" w:color="auto"/>
        <w:bottom w:val="none" w:sz="0" w:space="0" w:color="auto"/>
        <w:right w:val="none" w:sz="0" w:space="0" w:color="auto"/>
      </w:divBdr>
      <w:divsChild>
        <w:div w:id="952442630">
          <w:marLeft w:val="0"/>
          <w:marRight w:val="0"/>
          <w:marTop w:val="0"/>
          <w:marBottom w:val="0"/>
          <w:divBdr>
            <w:top w:val="none" w:sz="0" w:space="0" w:color="auto"/>
            <w:left w:val="none" w:sz="0" w:space="0" w:color="auto"/>
            <w:bottom w:val="none" w:sz="0" w:space="0" w:color="auto"/>
            <w:right w:val="none" w:sz="0" w:space="0" w:color="auto"/>
          </w:divBdr>
        </w:div>
      </w:divsChild>
    </w:div>
    <w:div w:id="1018120670">
      <w:bodyDiv w:val="1"/>
      <w:marLeft w:val="0"/>
      <w:marRight w:val="0"/>
      <w:marTop w:val="0"/>
      <w:marBottom w:val="0"/>
      <w:divBdr>
        <w:top w:val="none" w:sz="0" w:space="0" w:color="auto"/>
        <w:left w:val="none" w:sz="0" w:space="0" w:color="auto"/>
        <w:bottom w:val="none" w:sz="0" w:space="0" w:color="auto"/>
        <w:right w:val="none" w:sz="0" w:space="0" w:color="auto"/>
      </w:divBdr>
      <w:divsChild>
        <w:div w:id="798230043">
          <w:marLeft w:val="0"/>
          <w:marRight w:val="0"/>
          <w:marTop w:val="240"/>
          <w:marBottom w:val="0"/>
          <w:divBdr>
            <w:top w:val="none" w:sz="0" w:space="0" w:color="auto"/>
            <w:left w:val="none" w:sz="0" w:space="0" w:color="auto"/>
            <w:bottom w:val="none" w:sz="0" w:space="0" w:color="auto"/>
            <w:right w:val="none" w:sz="0" w:space="0" w:color="auto"/>
          </w:divBdr>
        </w:div>
      </w:divsChild>
    </w:div>
    <w:div w:id="1110054330">
      <w:bodyDiv w:val="1"/>
      <w:marLeft w:val="0"/>
      <w:marRight w:val="0"/>
      <w:marTop w:val="0"/>
      <w:marBottom w:val="0"/>
      <w:divBdr>
        <w:top w:val="none" w:sz="0" w:space="0" w:color="auto"/>
        <w:left w:val="none" w:sz="0" w:space="0" w:color="auto"/>
        <w:bottom w:val="none" w:sz="0" w:space="0" w:color="auto"/>
        <w:right w:val="none" w:sz="0" w:space="0" w:color="auto"/>
      </w:divBdr>
      <w:divsChild>
        <w:div w:id="275406319">
          <w:marLeft w:val="0"/>
          <w:marRight w:val="0"/>
          <w:marTop w:val="0"/>
          <w:marBottom w:val="0"/>
          <w:divBdr>
            <w:top w:val="none" w:sz="0" w:space="0" w:color="auto"/>
            <w:left w:val="none" w:sz="0" w:space="0" w:color="auto"/>
            <w:bottom w:val="none" w:sz="0" w:space="0" w:color="auto"/>
            <w:right w:val="none" w:sz="0" w:space="0" w:color="auto"/>
          </w:divBdr>
        </w:div>
      </w:divsChild>
    </w:div>
    <w:div w:id="1128863435">
      <w:bodyDiv w:val="1"/>
      <w:marLeft w:val="0"/>
      <w:marRight w:val="0"/>
      <w:marTop w:val="0"/>
      <w:marBottom w:val="0"/>
      <w:divBdr>
        <w:top w:val="none" w:sz="0" w:space="0" w:color="auto"/>
        <w:left w:val="none" w:sz="0" w:space="0" w:color="auto"/>
        <w:bottom w:val="none" w:sz="0" w:space="0" w:color="auto"/>
        <w:right w:val="none" w:sz="0" w:space="0" w:color="auto"/>
      </w:divBdr>
      <w:divsChild>
        <w:div w:id="625238952">
          <w:marLeft w:val="0"/>
          <w:marRight w:val="0"/>
          <w:marTop w:val="0"/>
          <w:marBottom w:val="0"/>
          <w:divBdr>
            <w:top w:val="none" w:sz="0" w:space="0" w:color="auto"/>
            <w:left w:val="none" w:sz="0" w:space="0" w:color="auto"/>
            <w:bottom w:val="none" w:sz="0" w:space="0" w:color="auto"/>
            <w:right w:val="none" w:sz="0" w:space="0" w:color="auto"/>
          </w:divBdr>
        </w:div>
      </w:divsChild>
    </w:div>
    <w:div w:id="1158813160">
      <w:bodyDiv w:val="1"/>
      <w:marLeft w:val="0"/>
      <w:marRight w:val="0"/>
      <w:marTop w:val="0"/>
      <w:marBottom w:val="0"/>
      <w:divBdr>
        <w:top w:val="none" w:sz="0" w:space="0" w:color="auto"/>
        <w:left w:val="none" w:sz="0" w:space="0" w:color="auto"/>
        <w:bottom w:val="none" w:sz="0" w:space="0" w:color="auto"/>
        <w:right w:val="none" w:sz="0" w:space="0" w:color="auto"/>
      </w:divBdr>
      <w:divsChild>
        <w:div w:id="869221960">
          <w:marLeft w:val="0"/>
          <w:marRight w:val="0"/>
          <w:marTop w:val="0"/>
          <w:marBottom w:val="0"/>
          <w:divBdr>
            <w:top w:val="none" w:sz="0" w:space="0" w:color="auto"/>
            <w:left w:val="none" w:sz="0" w:space="0" w:color="auto"/>
            <w:bottom w:val="none" w:sz="0" w:space="0" w:color="auto"/>
            <w:right w:val="none" w:sz="0" w:space="0" w:color="auto"/>
          </w:divBdr>
        </w:div>
      </w:divsChild>
    </w:div>
    <w:div w:id="1160270885">
      <w:bodyDiv w:val="1"/>
      <w:marLeft w:val="0"/>
      <w:marRight w:val="0"/>
      <w:marTop w:val="0"/>
      <w:marBottom w:val="0"/>
      <w:divBdr>
        <w:top w:val="none" w:sz="0" w:space="0" w:color="auto"/>
        <w:left w:val="none" w:sz="0" w:space="0" w:color="auto"/>
        <w:bottom w:val="none" w:sz="0" w:space="0" w:color="auto"/>
        <w:right w:val="none" w:sz="0" w:space="0" w:color="auto"/>
      </w:divBdr>
      <w:divsChild>
        <w:div w:id="975376961">
          <w:marLeft w:val="0"/>
          <w:marRight w:val="0"/>
          <w:marTop w:val="0"/>
          <w:marBottom w:val="0"/>
          <w:divBdr>
            <w:top w:val="none" w:sz="0" w:space="0" w:color="auto"/>
            <w:left w:val="none" w:sz="0" w:space="0" w:color="auto"/>
            <w:bottom w:val="none" w:sz="0" w:space="0" w:color="auto"/>
            <w:right w:val="none" w:sz="0" w:space="0" w:color="auto"/>
          </w:divBdr>
        </w:div>
      </w:divsChild>
    </w:div>
    <w:div w:id="1167480424">
      <w:bodyDiv w:val="1"/>
      <w:marLeft w:val="0"/>
      <w:marRight w:val="0"/>
      <w:marTop w:val="0"/>
      <w:marBottom w:val="0"/>
      <w:divBdr>
        <w:top w:val="none" w:sz="0" w:space="0" w:color="auto"/>
        <w:left w:val="none" w:sz="0" w:space="0" w:color="auto"/>
        <w:bottom w:val="none" w:sz="0" w:space="0" w:color="auto"/>
        <w:right w:val="none" w:sz="0" w:space="0" w:color="auto"/>
      </w:divBdr>
      <w:divsChild>
        <w:div w:id="719985664">
          <w:marLeft w:val="0"/>
          <w:marRight w:val="0"/>
          <w:marTop w:val="0"/>
          <w:marBottom w:val="0"/>
          <w:divBdr>
            <w:top w:val="none" w:sz="0" w:space="0" w:color="auto"/>
            <w:left w:val="none" w:sz="0" w:space="0" w:color="auto"/>
            <w:bottom w:val="none" w:sz="0" w:space="0" w:color="auto"/>
            <w:right w:val="none" w:sz="0" w:space="0" w:color="auto"/>
          </w:divBdr>
        </w:div>
      </w:divsChild>
    </w:div>
    <w:div w:id="1216114218">
      <w:bodyDiv w:val="1"/>
      <w:marLeft w:val="0"/>
      <w:marRight w:val="0"/>
      <w:marTop w:val="0"/>
      <w:marBottom w:val="0"/>
      <w:divBdr>
        <w:top w:val="none" w:sz="0" w:space="0" w:color="auto"/>
        <w:left w:val="none" w:sz="0" w:space="0" w:color="auto"/>
        <w:bottom w:val="none" w:sz="0" w:space="0" w:color="auto"/>
        <w:right w:val="none" w:sz="0" w:space="0" w:color="auto"/>
      </w:divBdr>
      <w:divsChild>
        <w:div w:id="256642844">
          <w:marLeft w:val="0"/>
          <w:marRight w:val="0"/>
          <w:marTop w:val="240"/>
          <w:marBottom w:val="0"/>
          <w:divBdr>
            <w:top w:val="none" w:sz="0" w:space="0" w:color="auto"/>
            <w:left w:val="none" w:sz="0" w:space="0" w:color="auto"/>
            <w:bottom w:val="none" w:sz="0" w:space="0" w:color="auto"/>
            <w:right w:val="none" w:sz="0" w:space="0" w:color="auto"/>
          </w:divBdr>
          <w:divsChild>
            <w:div w:id="185683797">
              <w:marLeft w:val="0"/>
              <w:marRight w:val="0"/>
              <w:marTop w:val="0"/>
              <w:marBottom w:val="0"/>
              <w:divBdr>
                <w:top w:val="none" w:sz="0" w:space="0" w:color="auto"/>
                <w:left w:val="none" w:sz="0" w:space="0" w:color="auto"/>
                <w:bottom w:val="none" w:sz="0" w:space="0" w:color="auto"/>
                <w:right w:val="none" w:sz="0" w:space="0" w:color="auto"/>
              </w:divBdr>
              <w:divsChild>
                <w:div w:id="590504153">
                  <w:marLeft w:val="0"/>
                  <w:marRight w:val="0"/>
                  <w:marTop w:val="0"/>
                  <w:marBottom w:val="0"/>
                  <w:divBdr>
                    <w:top w:val="none" w:sz="0" w:space="0" w:color="auto"/>
                    <w:left w:val="none" w:sz="0" w:space="0" w:color="auto"/>
                    <w:bottom w:val="none" w:sz="0" w:space="0" w:color="auto"/>
                    <w:right w:val="none" w:sz="0" w:space="0" w:color="auto"/>
                  </w:divBdr>
                  <w:divsChild>
                    <w:div w:id="606160341">
                      <w:marLeft w:val="0"/>
                      <w:marRight w:val="0"/>
                      <w:marTop w:val="0"/>
                      <w:marBottom w:val="0"/>
                      <w:divBdr>
                        <w:top w:val="none" w:sz="0" w:space="0" w:color="auto"/>
                        <w:left w:val="none" w:sz="0" w:space="0" w:color="auto"/>
                        <w:bottom w:val="none" w:sz="0" w:space="0" w:color="auto"/>
                        <w:right w:val="none" w:sz="0" w:space="0" w:color="auto"/>
                      </w:divBdr>
                      <w:divsChild>
                        <w:div w:id="45784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423761">
          <w:marLeft w:val="0"/>
          <w:marRight w:val="0"/>
          <w:marTop w:val="240"/>
          <w:marBottom w:val="240"/>
          <w:divBdr>
            <w:top w:val="none" w:sz="0" w:space="0" w:color="auto"/>
            <w:left w:val="none" w:sz="0" w:space="0" w:color="auto"/>
            <w:bottom w:val="none" w:sz="0" w:space="0" w:color="auto"/>
            <w:right w:val="none" w:sz="0" w:space="0" w:color="auto"/>
          </w:divBdr>
          <w:divsChild>
            <w:div w:id="1113206393">
              <w:marLeft w:val="0"/>
              <w:marRight w:val="0"/>
              <w:marTop w:val="0"/>
              <w:marBottom w:val="0"/>
              <w:divBdr>
                <w:top w:val="none" w:sz="0" w:space="0" w:color="auto"/>
                <w:left w:val="none" w:sz="0" w:space="0" w:color="auto"/>
                <w:bottom w:val="none" w:sz="0" w:space="0" w:color="auto"/>
                <w:right w:val="none" w:sz="0" w:space="0" w:color="auto"/>
              </w:divBdr>
              <w:divsChild>
                <w:div w:id="402488771">
                  <w:marLeft w:val="0"/>
                  <w:marRight w:val="0"/>
                  <w:marTop w:val="0"/>
                  <w:marBottom w:val="0"/>
                  <w:divBdr>
                    <w:top w:val="none" w:sz="0" w:space="0" w:color="auto"/>
                    <w:left w:val="none" w:sz="0" w:space="0" w:color="auto"/>
                    <w:bottom w:val="none" w:sz="0" w:space="0" w:color="auto"/>
                    <w:right w:val="none" w:sz="0" w:space="0" w:color="auto"/>
                  </w:divBdr>
                  <w:divsChild>
                    <w:div w:id="1567954082">
                      <w:marLeft w:val="0"/>
                      <w:marRight w:val="0"/>
                      <w:marTop w:val="0"/>
                      <w:marBottom w:val="0"/>
                      <w:divBdr>
                        <w:top w:val="none" w:sz="0" w:space="0" w:color="auto"/>
                        <w:left w:val="none" w:sz="0" w:space="0" w:color="auto"/>
                        <w:bottom w:val="none" w:sz="0" w:space="0" w:color="auto"/>
                        <w:right w:val="none" w:sz="0" w:space="0" w:color="auto"/>
                      </w:divBdr>
                      <w:divsChild>
                        <w:div w:id="59493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055886">
      <w:bodyDiv w:val="1"/>
      <w:marLeft w:val="0"/>
      <w:marRight w:val="0"/>
      <w:marTop w:val="0"/>
      <w:marBottom w:val="0"/>
      <w:divBdr>
        <w:top w:val="none" w:sz="0" w:space="0" w:color="auto"/>
        <w:left w:val="none" w:sz="0" w:space="0" w:color="auto"/>
        <w:bottom w:val="none" w:sz="0" w:space="0" w:color="auto"/>
        <w:right w:val="none" w:sz="0" w:space="0" w:color="auto"/>
      </w:divBdr>
      <w:divsChild>
        <w:div w:id="2085518916">
          <w:marLeft w:val="0"/>
          <w:marRight w:val="0"/>
          <w:marTop w:val="240"/>
          <w:marBottom w:val="0"/>
          <w:divBdr>
            <w:top w:val="none" w:sz="0" w:space="0" w:color="auto"/>
            <w:left w:val="none" w:sz="0" w:space="0" w:color="auto"/>
            <w:bottom w:val="none" w:sz="0" w:space="0" w:color="auto"/>
            <w:right w:val="none" w:sz="0" w:space="0" w:color="auto"/>
          </w:divBdr>
          <w:divsChild>
            <w:div w:id="1138916294">
              <w:marLeft w:val="0"/>
              <w:marRight w:val="0"/>
              <w:marTop w:val="0"/>
              <w:marBottom w:val="0"/>
              <w:divBdr>
                <w:top w:val="none" w:sz="0" w:space="0" w:color="auto"/>
                <w:left w:val="none" w:sz="0" w:space="0" w:color="auto"/>
                <w:bottom w:val="none" w:sz="0" w:space="0" w:color="auto"/>
                <w:right w:val="none" w:sz="0" w:space="0" w:color="auto"/>
              </w:divBdr>
              <w:divsChild>
                <w:div w:id="1624652999">
                  <w:marLeft w:val="0"/>
                  <w:marRight w:val="0"/>
                  <w:marTop w:val="0"/>
                  <w:marBottom w:val="0"/>
                  <w:divBdr>
                    <w:top w:val="none" w:sz="0" w:space="0" w:color="auto"/>
                    <w:left w:val="none" w:sz="0" w:space="0" w:color="auto"/>
                    <w:bottom w:val="none" w:sz="0" w:space="0" w:color="auto"/>
                    <w:right w:val="none" w:sz="0" w:space="0" w:color="auto"/>
                  </w:divBdr>
                  <w:divsChild>
                    <w:div w:id="2012223268">
                      <w:marLeft w:val="0"/>
                      <w:marRight w:val="0"/>
                      <w:marTop w:val="0"/>
                      <w:marBottom w:val="0"/>
                      <w:divBdr>
                        <w:top w:val="none" w:sz="0" w:space="0" w:color="auto"/>
                        <w:left w:val="none" w:sz="0" w:space="0" w:color="auto"/>
                        <w:bottom w:val="none" w:sz="0" w:space="0" w:color="auto"/>
                        <w:right w:val="none" w:sz="0" w:space="0" w:color="auto"/>
                      </w:divBdr>
                      <w:divsChild>
                        <w:div w:id="83233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195954">
          <w:marLeft w:val="0"/>
          <w:marRight w:val="0"/>
          <w:marTop w:val="240"/>
          <w:marBottom w:val="0"/>
          <w:divBdr>
            <w:top w:val="none" w:sz="0" w:space="0" w:color="auto"/>
            <w:left w:val="none" w:sz="0" w:space="0" w:color="auto"/>
            <w:bottom w:val="none" w:sz="0" w:space="0" w:color="auto"/>
            <w:right w:val="none" w:sz="0" w:space="0" w:color="auto"/>
          </w:divBdr>
          <w:divsChild>
            <w:div w:id="1775201494">
              <w:marLeft w:val="0"/>
              <w:marRight w:val="0"/>
              <w:marTop w:val="0"/>
              <w:marBottom w:val="0"/>
              <w:divBdr>
                <w:top w:val="none" w:sz="0" w:space="0" w:color="auto"/>
                <w:left w:val="none" w:sz="0" w:space="0" w:color="auto"/>
                <w:bottom w:val="none" w:sz="0" w:space="0" w:color="auto"/>
                <w:right w:val="none" w:sz="0" w:space="0" w:color="auto"/>
              </w:divBdr>
              <w:divsChild>
                <w:div w:id="1282031199">
                  <w:marLeft w:val="0"/>
                  <w:marRight w:val="0"/>
                  <w:marTop w:val="0"/>
                  <w:marBottom w:val="0"/>
                  <w:divBdr>
                    <w:top w:val="none" w:sz="0" w:space="0" w:color="auto"/>
                    <w:left w:val="none" w:sz="0" w:space="0" w:color="auto"/>
                    <w:bottom w:val="none" w:sz="0" w:space="0" w:color="auto"/>
                    <w:right w:val="none" w:sz="0" w:space="0" w:color="auto"/>
                  </w:divBdr>
                  <w:divsChild>
                    <w:div w:id="95755051">
                      <w:marLeft w:val="0"/>
                      <w:marRight w:val="0"/>
                      <w:marTop w:val="0"/>
                      <w:marBottom w:val="0"/>
                      <w:divBdr>
                        <w:top w:val="none" w:sz="0" w:space="0" w:color="auto"/>
                        <w:left w:val="none" w:sz="0" w:space="0" w:color="auto"/>
                        <w:bottom w:val="none" w:sz="0" w:space="0" w:color="auto"/>
                        <w:right w:val="none" w:sz="0" w:space="0" w:color="auto"/>
                      </w:divBdr>
                      <w:divsChild>
                        <w:div w:id="60518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351604">
          <w:marLeft w:val="0"/>
          <w:marRight w:val="0"/>
          <w:marTop w:val="240"/>
          <w:marBottom w:val="0"/>
          <w:divBdr>
            <w:top w:val="none" w:sz="0" w:space="0" w:color="auto"/>
            <w:left w:val="none" w:sz="0" w:space="0" w:color="auto"/>
            <w:bottom w:val="none" w:sz="0" w:space="0" w:color="auto"/>
            <w:right w:val="none" w:sz="0" w:space="0" w:color="auto"/>
          </w:divBdr>
          <w:divsChild>
            <w:div w:id="867139339">
              <w:marLeft w:val="0"/>
              <w:marRight w:val="0"/>
              <w:marTop w:val="0"/>
              <w:marBottom w:val="0"/>
              <w:divBdr>
                <w:top w:val="none" w:sz="0" w:space="0" w:color="auto"/>
                <w:left w:val="none" w:sz="0" w:space="0" w:color="auto"/>
                <w:bottom w:val="none" w:sz="0" w:space="0" w:color="auto"/>
                <w:right w:val="none" w:sz="0" w:space="0" w:color="auto"/>
              </w:divBdr>
              <w:divsChild>
                <w:div w:id="671446482">
                  <w:marLeft w:val="0"/>
                  <w:marRight w:val="0"/>
                  <w:marTop w:val="0"/>
                  <w:marBottom w:val="0"/>
                  <w:divBdr>
                    <w:top w:val="none" w:sz="0" w:space="0" w:color="auto"/>
                    <w:left w:val="none" w:sz="0" w:space="0" w:color="auto"/>
                    <w:bottom w:val="none" w:sz="0" w:space="0" w:color="auto"/>
                    <w:right w:val="none" w:sz="0" w:space="0" w:color="auto"/>
                  </w:divBdr>
                  <w:divsChild>
                    <w:div w:id="15235668">
                      <w:marLeft w:val="0"/>
                      <w:marRight w:val="0"/>
                      <w:marTop w:val="0"/>
                      <w:marBottom w:val="0"/>
                      <w:divBdr>
                        <w:top w:val="none" w:sz="0" w:space="0" w:color="auto"/>
                        <w:left w:val="none" w:sz="0" w:space="0" w:color="auto"/>
                        <w:bottom w:val="none" w:sz="0" w:space="0" w:color="auto"/>
                        <w:right w:val="none" w:sz="0" w:space="0" w:color="auto"/>
                      </w:divBdr>
                      <w:divsChild>
                        <w:div w:id="93239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609163">
      <w:bodyDiv w:val="1"/>
      <w:marLeft w:val="0"/>
      <w:marRight w:val="0"/>
      <w:marTop w:val="0"/>
      <w:marBottom w:val="0"/>
      <w:divBdr>
        <w:top w:val="none" w:sz="0" w:space="0" w:color="auto"/>
        <w:left w:val="none" w:sz="0" w:space="0" w:color="auto"/>
        <w:bottom w:val="none" w:sz="0" w:space="0" w:color="auto"/>
        <w:right w:val="none" w:sz="0" w:space="0" w:color="auto"/>
      </w:divBdr>
      <w:divsChild>
        <w:div w:id="1608582273">
          <w:marLeft w:val="0"/>
          <w:marRight w:val="0"/>
          <w:marTop w:val="0"/>
          <w:marBottom w:val="0"/>
          <w:divBdr>
            <w:top w:val="none" w:sz="0" w:space="0" w:color="auto"/>
            <w:left w:val="none" w:sz="0" w:space="0" w:color="auto"/>
            <w:bottom w:val="none" w:sz="0" w:space="0" w:color="auto"/>
            <w:right w:val="none" w:sz="0" w:space="0" w:color="auto"/>
          </w:divBdr>
        </w:div>
      </w:divsChild>
    </w:div>
    <w:div w:id="1269313694">
      <w:bodyDiv w:val="1"/>
      <w:marLeft w:val="0"/>
      <w:marRight w:val="0"/>
      <w:marTop w:val="0"/>
      <w:marBottom w:val="0"/>
      <w:divBdr>
        <w:top w:val="none" w:sz="0" w:space="0" w:color="auto"/>
        <w:left w:val="none" w:sz="0" w:space="0" w:color="auto"/>
        <w:bottom w:val="none" w:sz="0" w:space="0" w:color="auto"/>
        <w:right w:val="none" w:sz="0" w:space="0" w:color="auto"/>
      </w:divBdr>
      <w:divsChild>
        <w:div w:id="1185705513">
          <w:marLeft w:val="0"/>
          <w:marRight w:val="0"/>
          <w:marTop w:val="0"/>
          <w:marBottom w:val="0"/>
          <w:divBdr>
            <w:top w:val="none" w:sz="0" w:space="0" w:color="auto"/>
            <w:left w:val="none" w:sz="0" w:space="0" w:color="auto"/>
            <w:bottom w:val="none" w:sz="0" w:space="0" w:color="auto"/>
            <w:right w:val="none" w:sz="0" w:space="0" w:color="auto"/>
          </w:divBdr>
        </w:div>
      </w:divsChild>
    </w:div>
    <w:div w:id="1284114839">
      <w:bodyDiv w:val="1"/>
      <w:marLeft w:val="0"/>
      <w:marRight w:val="0"/>
      <w:marTop w:val="0"/>
      <w:marBottom w:val="0"/>
      <w:divBdr>
        <w:top w:val="none" w:sz="0" w:space="0" w:color="auto"/>
        <w:left w:val="none" w:sz="0" w:space="0" w:color="auto"/>
        <w:bottom w:val="none" w:sz="0" w:space="0" w:color="auto"/>
        <w:right w:val="none" w:sz="0" w:space="0" w:color="auto"/>
      </w:divBdr>
      <w:divsChild>
        <w:div w:id="1549415363">
          <w:marLeft w:val="0"/>
          <w:marRight w:val="0"/>
          <w:marTop w:val="0"/>
          <w:marBottom w:val="0"/>
          <w:divBdr>
            <w:top w:val="none" w:sz="0" w:space="0" w:color="auto"/>
            <w:left w:val="none" w:sz="0" w:space="0" w:color="auto"/>
            <w:bottom w:val="none" w:sz="0" w:space="0" w:color="auto"/>
            <w:right w:val="none" w:sz="0" w:space="0" w:color="auto"/>
          </w:divBdr>
        </w:div>
      </w:divsChild>
    </w:div>
    <w:div w:id="1286349532">
      <w:bodyDiv w:val="1"/>
      <w:marLeft w:val="0"/>
      <w:marRight w:val="0"/>
      <w:marTop w:val="0"/>
      <w:marBottom w:val="0"/>
      <w:divBdr>
        <w:top w:val="none" w:sz="0" w:space="0" w:color="auto"/>
        <w:left w:val="none" w:sz="0" w:space="0" w:color="auto"/>
        <w:bottom w:val="none" w:sz="0" w:space="0" w:color="auto"/>
        <w:right w:val="none" w:sz="0" w:space="0" w:color="auto"/>
      </w:divBdr>
      <w:divsChild>
        <w:div w:id="646906608">
          <w:marLeft w:val="0"/>
          <w:marRight w:val="0"/>
          <w:marTop w:val="0"/>
          <w:marBottom w:val="0"/>
          <w:divBdr>
            <w:top w:val="none" w:sz="0" w:space="0" w:color="auto"/>
            <w:left w:val="none" w:sz="0" w:space="0" w:color="auto"/>
            <w:bottom w:val="none" w:sz="0" w:space="0" w:color="auto"/>
            <w:right w:val="none" w:sz="0" w:space="0" w:color="auto"/>
          </w:divBdr>
        </w:div>
      </w:divsChild>
    </w:div>
    <w:div w:id="1287618022">
      <w:bodyDiv w:val="1"/>
      <w:marLeft w:val="0"/>
      <w:marRight w:val="0"/>
      <w:marTop w:val="0"/>
      <w:marBottom w:val="0"/>
      <w:divBdr>
        <w:top w:val="none" w:sz="0" w:space="0" w:color="auto"/>
        <w:left w:val="none" w:sz="0" w:space="0" w:color="auto"/>
        <w:bottom w:val="none" w:sz="0" w:space="0" w:color="auto"/>
        <w:right w:val="none" w:sz="0" w:space="0" w:color="auto"/>
      </w:divBdr>
      <w:divsChild>
        <w:div w:id="1578980823">
          <w:marLeft w:val="0"/>
          <w:marRight w:val="0"/>
          <w:marTop w:val="0"/>
          <w:marBottom w:val="0"/>
          <w:divBdr>
            <w:top w:val="none" w:sz="0" w:space="0" w:color="auto"/>
            <w:left w:val="none" w:sz="0" w:space="0" w:color="auto"/>
            <w:bottom w:val="none" w:sz="0" w:space="0" w:color="auto"/>
            <w:right w:val="none" w:sz="0" w:space="0" w:color="auto"/>
          </w:divBdr>
        </w:div>
      </w:divsChild>
    </w:div>
    <w:div w:id="1312758550">
      <w:bodyDiv w:val="1"/>
      <w:marLeft w:val="0"/>
      <w:marRight w:val="0"/>
      <w:marTop w:val="0"/>
      <w:marBottom w:val="0"/>
      <w:divBdr>
        <w:top w:val="none" w:sz="0" w:space="0" w:color="auto"/>
        <w:left w:val="none" w:sz="0" w:space="0" w:color="auto"/>
        <w:bottom w:val="none" w:sz="0" w:space="0" w:color="auto"/>
        <w:right w:val="none" w:sz="0" w:space="0" w:color="auto"/>
      </w:divBdr>
    </w:div>
    <w:div w:id="1398432510">
      <w:bodyDiv w:val="1"/>
      <w:marLeft w:val="0"/>
      <w:marRight w:val="0"/>
      <w:marTop w:val="0"/>
      <w:marBottom w:val="0"/>
      <w:divBdr>
        <w:top w:val="none" w:sz="0" w:space="0" w:color="auto"/>
        <w:left w:val="none" w:sz="0" w:space="0" w:color="auto"/>
        <w:bottom w:val="none" w:sz="0" w:space="0" w:color="auto"/>
        <w:right w:val="none" w:sz="0" w:space="0" w:color="auto"/>
      </w:divBdr>
      <w:divsChild>
        <w:div w:id="1791777240">
          <w:marLeft w:val="0"/>
          <w:marRight w:val="0"/>
          <w:marTop w:val="0"/>
          <w:marBottom w:val="0"/>
          <w:divBdr>
            <w:top w:val="none" w:sz="0" w:space="0" w:color="auto"/>
            <w:left w:val="none" w:sz="0" w:space="0" w:color="auto"/>
            <w:bottom w:val="none" w:sz="0" w:space="0" w:color="auto"/>
            <w:right w:val="none" w:sz="0" w:space="0" w:color="auto"/>
          </w:divBdr>
        </w:div>
      </w:divsChild>
    </w:div>
    <w:div w:id="1457599912">
      <w:bodyDiv w:val="1"/>
      <w:marLeft w:val="0"/>
      <w:marRight w:val="0"/>
      <w:marTop w:val="0"/>
      <w:marBottom w:val="0"/>
      <w:divBdr>
        <w:top w:val="none" w:sz="0" w:space="0" w:color="auto"/>
        <w:left w:val="none" w:sz="0" w:space="0" w:color="auto"/>
        <w:bottom w:val="none" w:sz="0" w:space="0" w:color="auto"/>
        <w:right w:val="none" w:sz="0" w:space="0" w:color="auto"/>
      </w:divBdr>
      <w:divsChild>
        <w:div w:id="1852716712">
          <w:marLeft w:val="0"/>
          <w:marRight w:val="0"/>
          <w:marTop w:val="0"/>
          <w:marBottom w:val="0"/>
          <w:divBdr>
            <w:top w:val="none" w:sz="0" w:space="0" w:color="auto"/>
            <w:left w:val="none" w:sz="0" w:space="0" w:color="auto"/>
            <w:bottom w:val="none" w:sz="0" w:space="0" w:color="auto"/>
            <w:right w:val="none" w:sz="0" w:space="0" w:color="auto"/>
          </w:divBdr>
        </w:div>
      </w:divsChild>
    </w:div>
    <w:div w:id="1492865134">
      <w:bodyDiv w:val="1"/>
      <w:marLeft w:val="0"/>
      <w:marRight w:val="0"/>
      <w:marTop w:val="0"/>
      <w:marBottom w:val="0"/>
      <w:divBdr>
        <w:top w:val="none" w:sz="0" w:space="0" w:color="auto"/>
        <w:left w:val="none" w:sz="0" w:space="0" w:color="auto"/>
        <w:bottom w:val="none" w:sz="0" w:space="0" w:color="auto"/>
        <w:right w:val="none" w:sz="0" w:space="0" w:color="auto"/>
      </w:divBdr>
      <w:divsChild>
        <w:div w:id="354157390">
          <w:marLeft w:val="0"/>
          <w:marRight w:val="0"/>
          <w:marTop w:val="0"/>
          <w:marBottom w:val="0"/>
          <w:divBdr>
            <w:top w:val="none" w:sz="0" w:space="0" w:color="auto"/>
            <w:left w:val="none" w:sz="0" w:space="0" w:color="auto"/>
            <w:bottom w:val="none" w:sz="0" w:space="0" w:color="auto"/>
            <w:right w:val="none" w:sz="0" w:space="0" w:color="auto"/>
          </w:divBdr>
        </w:div>
      </w:divsChild>
    </w:div>
    <w:div w:id="1517962282">
      <w:bodyDiv w:val="1"/>
      <w:marLeft w:val="0"/>
      <w:marRight w:val="0"/>
      <w:marTop w:val="0"/>
      <w:marBottom w:val="0"/>
      <w:divBdr>
        <w:top w:val="none" w:sz="0" w:space="0" w:color="auto"/>
        <w:left w:val="none" w:sz="0" w:space="0" w:color="auto"/>
        <w:bottom w:val="none" w:sz="0" w:space="0" w:color="auto"/>
        <w:right w:val="none" w:sz="0" w:space="0" w:color="auto"/>
      </w:divBdr>
      <w:divsChild>
        <w:div w:id="398947682">
          <w:marLeft w:val="0"/>
          <w:marRight w:val="0"/>
          <w:marTop w:val="0"/>
          <w:marBottom w:val="0"/>
          <w:divBdr>
            <w:top w:val="none" w:sz="0" w:space="0" w:color="auto"/>
            <w:left w:val="none" w:sz="0" w:space="0" w:color="auto"/>
            <w:bottom w:val="none" w:sz="0" w:space="0" w:color="auto"/>
            <w:right w:val="none" w:sz="0" w:space="0" w:color="auto"/>
          </w:divBdr>
        </w:div>
      </w:divsChild>
    </w:div>
    <w:div w:id="1565945599">
      <w:bodyDiv w:val="1"/>
      <w:marLeft w:val="0"/>
      <w:marRight w:val="0"/>
      <w:marTop w:val="0"/>
      <w:marBottom w:val="0"/>
      <w:divBdr>
        <w:top w:val="none" w:sz="0" w:space="0" w:color="auto"/>
        <w:left w:val="none" w:sz="0" w:space="0" w:color="auto"/>
        <w:bottom w:val="none" w:sz="0" w:space="0" w:color="auto"/>
        <w:right w:val="none" w:sz="0" w:space="0" w:color="auto"/>
      </w:divBdr>
      <w:divsChild>
        <w:div w:id="1600137242">
          <w:marLeft w:val="0"/>
          <w:marRight w:val="0"/>
          <w:marTop w:val="240"/>
          <w:marBottom w:val="0"/>
          <w:divBdr>
            <w:top w:val="none" w:sz="0" w:space="0" w:color="auto"/>
            <w:left w:val="none" w:sz="0" w:space="0" w:color="auto"/>
            <w:bottom w:val="none" w:sz="0" w:space="0" w:color="auto"/>
            <w:right w:val="none" w:sz="0" w:space="0" w:color="auto"/>
          </w:divBdr>
        </w:div>
        <w:div w:id="79526061">
          <w:marLeft w:val="0"/>
          <w:marRight w:val="0"/>
          <w:marTop w:val="240"/>
          <w:marBottom w:val="0"/>
          <w:divBdr>
            <w:top w:val="none" w:sz="0" w:space="0" w:color="auto"/>
            <w:left w:val="none" w:sz="0" w:space="0" w:color="auto"/>
            <w:bottom w:val="none" w:sz="0" w:space="0" w:color="auto"/>
            <w:right w:val="none" w:sz="0" w:space="0" w:color="auto"/>
          </w:divBdr>
          <w:divsChild>
            <w:div w:id="1080635242">
              <w:marLeft w:val="0"/>
              <w:marRight w:val="0"/>
              <w:marTop w:val="0"/>
              <w:marBottom w:val="0"/>
              <w:divBdr>
                <w:top w:val="none" w:sz="0" w:space="0" w:color="auto"/>
                <w:left w:val="none" w:sz="0" w:space="0" w:color="auto"/>
                <w:bottom w:val="none" w:sz="0" w:space="0" w:color="auto"/>
                <w:right w:val="none" w:sz="0" w:space="0" w:color="auto"/>
              </w:divBdr>
              <w:divsChild>
                <w:div w:id="971250004">
                  <w:marLeft w:val="0"/>
                  <w:marRight w:val="0"/>
                  <w:marTop w:val="0"/>
                  <w:marBottom w:val="0"/>
                  <w:divBdr>
                    <w:top w:val="none" w:sz="0" w:space="0" w:color="auto"/>
                    <w:left w:val="none" w:sz="0" w:space="0" w:color="auto"/>
                    <w:bottom w:val="none" w:sz="0" w:space="0" w:color="auto"/>
                    <w:right w:val="none" w:sz="0" w:space="0" w:color="auto"/>
                  </w:divBdr>
                  <w:divsChild>
                    <w:div w:id="658315721">
                      <w:marLeft w:val="0"/>
                      <w:marRight w:val="0"/>
                      <w:marTop w:val="0"/>
                      <w:marBottom w:val="0"/>
                      <w:divBdr>
                        <w:top w:val="none" w:sz="0" w:space="0" w:color="auto"/>
                        <w:left w:val="none" w:sz="0" w:space="0" w:color="auto"/>
                        <w:bottom w:val="none" w:sz="0" w:space="0" w:color="auto"/>
                        <w:right w:val="none" w:sz="0" w:space="0" w:color="auto"/>
                      </w:divBdr>
                      <w:divsChild>
                        <w:div w:id="196361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6341">
          <w:marLeft w:val="0"/>
          <w:marRight w:val="0"/>
          <w:marTop w:val="240"/>
          <w:marBottom w:val="240"/>
          <w:divBdr>
            <w:top w:val="none" w:sz="0" w:space="0" w:color="auto"/>
            <w:left w:val="none" w:sz="0" w:space="0" w:color="auto"/>
            <w:bottom w:val="none" w:sz="0" w:space="0" w:color="auto"/>
            <w:right w:val="none" w:sz="0" w:space="0" w:color="auto"/>
          </w:divBdr>
          <w:divsChild>
            <w:div w:id="704526849">
              <w:marLeft w:val="0"/>
              <w:marRight w:val="0"/>
              <w:marTop w:val="0"/>
              <w:marBottom w:val="0"/>
              <w:divBdr>
                <w:top w:val="none" w:sz="0" w:space="0" w:color="auto"/>
                <w:left w:val="none" w:sz="0" w:space="0" w:color="auto"/>
                <w:bottom w:val="none" w:sz="0" w:space="0" w:color="auto"/>
                <w:right w:val="none" w:sz="0" w:space="0" w:color="auto"/>
              </w:divBdr>
              <w:divsChild>
                <w:div w:id="819268530">
                  <w:marLeft w:val="0"/>
                  <w:marRight w:val="0"/>
                  <w:marTop w:val="0"/>
                  <w:marBottom w:val="0"/>
                  <w:divBdr>
                    <w:top w:val="none" w:sz="0" w:space="0" w:color="auto"/>
                    <w:left w:val="none" w:sz="0" w:space="0" w:color="auto"/>
                    <w:bottom w:val="none" w:sz="0" w:space="0" w:color="auto"/>
                    <w:right w:val="none" w:sz="0" w:space="0" w:color="auto"/>
                  </w:divBdr>
                  <w:divsChild>
                    <w:div w:id="1494711730">
                      <w:marLeft w:val="0"/>
                      <w:marRight w:val="0"/>
                      <w:marTop w:val="0"/>
                      <w:marBottom w:val="0"/>
                      <w:divBdr>
                        <w:top w:val="none" w:sz="0" w:space="0" w:color="auto"/>
                        <w:left w:val="none" w:sz="0" w:space="0" w:color="auto"/>
                        <w:bottom w:val="none" w:sz="0" w:space="0" w:color="auto"/>
                        <w:right w:val="none" w:sz="0" w:space="0" w:color="auto"/>
                      </w:divBdr>
                      <w:divsChild>
                        <w:div w:id="6583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644506">
      <w:bodyDiv w:val="1"/>
      <w:marLeft w:val="0"/>
      <w:marRight w:val="0"/>
      <w:marTop w:val="0"/>
      <w:marBottom w:val="0"/>
      <w:divBdr>
        <w:top w:val="none" w:sz="0" w:space="0" w:color="auto"/>
        <w:left w:val="none" w:sz="0" w:space="0" w:color="auto"/>
        <w:bottom w:val="none" w:sz="0" w:space="0" w:color="auto"/>
        <w:right w:val="none" w:sz="0" w:space="0" w:color="auto"/>
      </w:divBdr>
      <w:divsChild>
        <w:div w:id="479157714">
          <w:marLeft w:val="0"/>
          <w:marRight w:val="0"/>
          <w:marTop w:val="240"/>
          <w:marBottom w:val="0"/>
          <w:divBdr>
            <w:top w:val="none" w:sz="0" w:space="0" w:color="auto"/>
            <w:left w:val="none" w:sz="0" w:space="0" w:color="auto"/>
            <w:bottom w:val="none" w:sz="0" w:space="0" w:color="auto"/>
            <w:right w:val="none" w:sz="0" w:space="0" w:color="auto"/>
          </w:divBdr>
          <w:divsChild>
            <w:div w:id="1346440811">
              <w:marLeft w:val="0"/>
              <w:marRight w:val="0"/>
              <w:marTop w:val="0"/>
              <w:marBottom w:val="0"/>
              <w:divBdr>
                <w:top w:val="none" w:sz="0" w:space="0" w:color="auto"/>
                <w:left w:val="none" w:sz="0" w:space="0" w:color="auto"/>
                <w:bottom w:val="none" w:sz="0" w:space="0" w:color="auto"/>
                <w:right w:val="none" w:sz="0" w:space="0" w:color="auto"/>
              </w:divBdr>
              <w:divsChild>
                <w:div w:id="2012095666">
                  <w:marLeft w:val="0"/>
                  <w:marRight w:val="0"/>
                  <w:marTop w:val="0"/>
                  <w:marBottom w:val="0"/>
                  <w:divBdr>
                    <w:top w:val="none" w:sz="0" w:space="0" w:color="auto"/>
                    <w:left w:val="none" w:sz="0" w:space="0" w:color="auto"/>
                    <w:bottom w:val="none" w:sz="0" w:space="0" w:color="auto"/>
                    <w:right w:val="none" w:sz="0" w:space="0" w:color="auto"/>
                  </w:divBdr>
                  <w:divsChild>
                    <w:div w:id="994601664">
                      <w:marLeft w:val="0"/>
                      <w:marRight w:val="0"/>
                      <w:marTop w:val="0"/>
                      <w:marBottom w:val="0"/>
                      <w:divBdr>
                        <w:top w:val="none" w:sz="0" w:space="0" w:color="auto"/>
                        <w:left w:val="none" w:sz="0" w:space="0" w:color="auto"/>
                        <w:bottom w:val="none" w:sz="0" w:space="0" w:color="auto"/>
                        <w:right w:val="none" w:sz="0" w:space="0" w:color="auto"/>
                      </w:divBdr>
                      <w:divsChild>
                        <w:div w:id="2122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555682">
      <w:bodyDiv w:val="1"/>
      <w:marLeft w:val="0"/>
      <w:marRight w:val="0"/>
      <w:marTop w:val="0"/>
      <w:marBottom w:val="0"/>
      <w:divBdr>
        <w:top w:val="none" w:sz="0" w:space="0" w:color="auto"/>
        <w:left w:val="none" w:sz="0" w:space="0" w:color="auto"/>
        <w:bottom w:val="none" w:sz="0" w:space="0" w:color="auto"/>
        <w:right w:val="none" w:sz="0" w:space="0" w:color="auto"/>
      </w:divBdr>
      <w:divsChild>
        <w:div w:id="860702197">
          <w:marLeft w:val="0"/>
          <w:marRight w:val="0"/>
          <w:marTop w:val="0"/>
          <w:marBottom w:val="0"/>
          <w:divBdr>
            <w:top w:val="none" w:sz="0" w:space="0" w:color="auto"/>
            <w:left w:val="none" w:sz="0" w:space="0" w:color="auto"/>
            <w:bottom w:val="none" w:sz="0" w:space="0" w:color="auto"/>
            <w:right w:val="none" w:sz="0" w:space="0" w:color="auto"/>
          </w:divBdr>
        </w:div>
      </w:divsChild>
    </w:div>
    <w:div w:id="1692874056">
      <w:bodyDiv w:val="1"/>
      <w:marLeft w:val="0"/>
      <w:marRight w:val="0"/>
      <w:marTop w:val="0"/>
      <w:marBottom w:val="0"/>
      <w:divBdr>
        <w:top w:val="none" w:sz="0" w:space="0" w:color="auto"/>
        <w:left w:val="none" w:sz="0" w:space="0" w:color="auto"/>
        <w:bottom w:val="none" w:sz="0" w:space="0" w:color="auto"/>
        <w:right w:val="none" w:sz="0" w:space="0" w:color="auto"/>
      </w:divBdr>
      <w:divsChild>
        <w:div w:id="1051348977">
          <w:marLeft w:val="0"/>
          <w:marRight w:val="0"/>
          <w:marTop w:val="0"/>
          <w:marBottom w:val="0"/>
          <w:divBdr>
            <w:top w:val="none" w:sz="0" w:space="0" w:color="auto"/>
            <w:left w:val="none" w:sz="0" w:space="0" w:color="auto"/>
            <w:bottom w:val="none" w:sz="0" w:space="0" w:color="auto"/>
            <w:right w:val="none" w:sz="0" w:space="0" w:color="auto"/>
          </w:divBdr>
        </w:div>
      </w:divsChild>
    </w:div>
    <w:div w:id="1701854787">
      <w:bodyDiv w:val="1"/>
      <w:marLeft w:val="0"/>
      <w:marRight w:val="0"/>
      <w:marTop w:val="0"/>
      <w:marBottom w:val="0"/>
      <w:divBdr>
        <w:top w:val="none" w:sz="0" w:space="0" w:color="auto"/>
        <w:left w:val="none" w:sz="0" w:space="0" w:color="auto"/>
        <w:bottom w:val="none" w:sz="0" w:space="0" w:color="auto"/>
        <w:right w:val="none" w:sz="0" w:space="0" w:color="auto"/>
      </w:divBdr>
      <w:divsChild>
        <w:div w:id="314379738">
          <w:marLeft w:val="0"/>
          <w:marRight w:val="0"/>
          <w:marTop w:val="0"/>
          <w:marBottom w:val="0"/>
          <w:divBdr>
            <w:top w:val="none" w:sz="0" w:space="0" w:color="auto"/>
            <w:left w:val="none" w:sz="0" w:space="0" w:color="auto"/>
            <w:bottom w:val="none" w:sz="0" w:space="0" w:color="auto"/>
            <w:right w:val="none" w:sz="0" w:space="0" w:color="auto"/>
          </w:divBdr>
        </w:div>
      </w:divsChild>
    </w:div>
    <w:div w:id="1731803097">
      <w:bodyDiv w:val="1"/>
      <w:marLeft w:val="0"/>
      <w:marRight w:val="0"/>
      <w:marTop w:val="0"/>
      <w:marBottom w:val="0"/>
      <w:divBdr>
        <w:top w:val="none" w:sz="0" w:space="0" w:color="auto"/>
        <w:left w:val="none" w:sz="0" w:space="0" w:color="auto"/>
        <w:bottom w:val="none" w:sz="0" w:space="0" w:color="auto"/>
        <w:right w:val="none" w:sz="0" w:space="0" w:color="auto"/>
      </w:divBdr>
      <w:divsChild>
        <w:div w:id="1031881692">
          <w:marLeft w:val="0"/>
          <w:marRight w:val="0"/>
          <w:marTop w:val="240"/>
          <w:marBottom w:val="240"/>
          <w:divBdr>
            <w:top w:val="none" w:sz="0" w:space="0" w:color="auto"/>
            <w:left w:val="none" w:sz="0" w:space="0" w:color="auto"/>
            <w:bottom w:val="none" w:sz="0" w:space="0" w:color="auto"/>
            <w:right w:val="none" w:sz="0" w:space="0" w:color="auto"/>
          </w:divBdr>
          <w:divsChild>
            <w:div w:id="1965228981">
              <w:marLeft w:val="0"/>
              <w:marRight w:val="0"/>
              <w:marTop w:val="0"/>
              <w:marBottom w:val="0"/>
              <w:divBdr>
                <w:top w:val="none" w:sz="0" w:space="0" w:color="auto"/>
                <w:left w:val="none" w:sz="0" w:space="0" w:color="auto"/>
                <w:bottom w:val="none" w:sz="0" w:space="0" w:color="auto"/>
                <w:right w:val="none" w:sz="0" w:space="0" w:color="auto"/>
              </w:divBdr>
              <w:divsChild>
                <w:div w:id="1016927910">
                  <w:marLeft w:val="0"/>
                  <w:marRight w:val="0"/>
                  <w:marTop w:val="0"/>
                  <w:marBottom w:val="0"/>
                  <w:divBdr>
                    <w:top w:val="none" w:sz="0" w:space="0" w:color="auto"/>
                    <w:left w:val="none" w:sz="0" w:space="0" w:color="auto"/>
                    <w:bottom w:val="none" w:sz="0" w:space="0" w:color="auto"/>
                    <w:right w:val="none" w:sz="0" w:space="0" w:color="auto"/>
                  </w:divBdr>
                  <w:divsChild>
                    <w:div w:id="1280603456">
                      <w:marLeft w:val="0"/>
                      <w:marRight w:val="0"/>
                      <w:marTop w:val="0"/>
                      <w:marBottom w:val="0"/>
                      <w:divBdr>
                        <w:top w:val="none" w:sz="0" w:space="0" w:color="auto"/>
                        <w:left w:val="none" w:sz="0" w:space="0" w:color="auto"/>
                        <w:bottom w:val="none" w:sz="0" w:space="0" w:color="auto"/>
                        <w:right w:val="none" w:sz="0" w:space="0" w:color="auto"/>
                      </w:divBdr>
                      <w:divsChild>
                        <w:div w:id="31614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786710">
      <w:bodyDiv w:val="1"/>
      <w:marLeft w:val="0"/>
      <w:marRight w:val="0"/>
      <w:marTop w:val="0"/>
      <w:marBottom w:val="0"/>
      <w:divBdr>
        <w:top w:val="none" w:sz="0" w:space="0" w:color="auto"/>
        <w:left w:val="none" w:sz="0" w:space="0" w:color="auto"/>
        <w:bottom w:val="none" w:sz="0" w:space="0" w:color="auto"/>
        <w:right w:val="none" w:sz="0" w:space="0" w:color="auto"/>
      </w:divBdr>
      <w:divsChild>
        <w:div w:id="1172258847">
          <w:marLeft w:val="0"/>
          <w:marRight w:val="0"/>
          <w:marTop w:val="240"/>
          <w:marBottom w:val="0"/>
          <w:divBdr>
            <w:top w:val="none" w:sz="0" w:space="0" w:color="auto"/>
            <w:left w:val="none" w:sz="0" w:space="0" w:color="auto"/>
            <w:bottom w:val="none" w:sz="0" w:space="0" w:color="auto"/>
            <w:right w:val="none" w:sz="0" w:space="0" w:color="auto"/>
          </w:divBdr>
          <w:divsChild>
            <w:div w:id="112360081">
              <w:marLeft w:val="0"/>
              <w:marRight w:val="0"/>
              <w:marTop w:val="0"/>
              <w:marBottom w:val="0"/>
              <w:divBdr>
                <w:top w:val="none" w:sz="0" w:space="0" w:color="auto"/>
                <w:left w:val="none" w:sz="0" w:space="0" w:color="auto"/>
                <w:bottom w:val="none" w:sz="0" w:space="0" w:color="auto"/>
                <w:right w:val="none" w:sz="0" w:space="0" w:color="auto"/>
              </w:divBdr>
              <w:divsChild>
                <w:div w:id="786658105">
                  <w:marLeft w:val="0"/>
                  <w:marRight w:val="0"/>
                  <w:marTop w:val="0"/>
                  <w:marBottom w:val="0"/>
                  <w:divBdr>
                    <w:top w:val="none" w:sz="0" w:space="0" w:color="auto"/>
                    <w:left w:val="none" w:sz="0" w:space="0" w:color="auto"/>
                    <w:bottom w:val="none" w:sz="0" w:space="0" w:color="auto"/>
                    <w:right w:val="none" w:sz="0" w:space="0" w:color="auto"/>
                  </w:divBdr>
                  <w:divsChild>
                    <w:div w:id="99569784">
                      <w:marLeft w:val="0"/>
                      <w:marRight w:val="0"/>
                      <w:marTop w:val="0"/>
                      <w:marBottom w:val="0"/>
                      <w:divBdr>
                        <w:top w:val="none" w:sz="0" w:space="0" w:color="auto"/>
                        <w:left w:val="none" w:sz="0" w:space="0" w:color="auto"/>
                        <w:bottom w:val="none" w:sz="0" w:space="0" w:color="auto"/>
                        <w:right w:val="none" w:sz="0" w:space="0" w:color="auto"/>
                      </w:divBdr>
                      <w:divsChild>
                        <w:div w:id="3316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685034">
          <w:marLeft w:val="0"/>
          <w:marRight w:val="0"/>
          <w:marTop w:val="240"/>
          <w:marBottom w:val="0"/>
          <w:divBdr>
            <w:top w:val="none" w:sz="0" w:space="0" w:color="auto"/>
            <w:left w:val="none" w:sz="0" w:space="0" w:color="auto"/>
            <w:bottom w:val="none" w:sz="0" w:space="0" w:color="auto"/>
            <w:right w:val="none" w:sz="0" w:space="0" w:color="auto"/>
          </w:divBdr>
          <w:divsChild>
            <w:div w:id="399526546">
              <w:marLeft w:val="0"/>
              <w:marRight w:val="0"/>
              <w:marTop w:val="0"/>
              <w:marBottom w:val="0"/>
              <w:divBdr>
                <w:top w:val="none" w:sz="0" w:space="0" w:color="auto"/>
                <w:left w:val="none" w:sz="0" w:space="0" w:color="auto"/>
                <w:bottom w:val="none" w:sz="0" w:space="0" w:color="auto"/>
                <w:right w:val="none" w:sz="0" w:space="0" w:color="auto"/>
              </w:divBdr>
              <w:divsChild>
                <w:div w:id="2113669358">
                  <w:marLeft w:val="0"/>
                  <w:marRight w:val="0"/>
                  <w:marTop w:val="0"/>
                  <w:marBottom w:val="0"/>
                  <w:divBdr>
                    <w:top w:val="none" w:sz="0" w:space="0" w:color="auto"/>
                    <w:left w:val="none" w:sz="0" w:space="0" w:color="auto"/>
                    <w:bottom w:val="none" w:sz="0" w:space="0" w:color="auto"/>
                    <w:right w:val="none" w:sz="0" w:space="0" w:color="auto"/>
                  </w:divBdr>
                  <w:divsChild>
                    <w:div w:id="1478299962">
                      <w:marLeft w:val="0"/>
                      <w:marRight w:val="0"/>
                      <w:marTop w:val="0"/>
                      <w:marBottom w:val="0"/>
                      <w:divBdr>
                        <w:top w:val="none" w:sz="0" w:space="0" w:color="auto"/>
                        <w:left w:val="none" w:sz="0" w:space="0" w:color="auto"/>
                        <w:bottom w:val="none" w:sz="0" w:space="0" w:color="auto"/>
                        <w:right w:val="none" w:sz="0" w:space="0" w:color="auto"/>
                      </w:divBdr>
                      <w:divsChild>
                        <w:div w:id="18366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746511">
      <w:bodyDiv w:val="1"/>
      <w:marLeft w:val="0"/>
      <w:marRight w:val="0"/>
      <w:marTop w:val="0"/>
      <w:marBottom w:val="0"/>
      <w:divBdr>
        <w:top w:val="none" w:sz="0" w:space="0" w:color="auto"/>
        <w:left w:val="none" w:sz="0" w:space="0" w:color="auto"/>
        <w:bottom w:val="none" w:sz="0" w:space="0" w:color="auto"/>
        <w:right w:val="none" w:sz="0" w:space="0" w:color="auto"/>
      </w:divBdr>
      <w:divsChild>
        <w:div w:id="1011034181">
          <w:marLeft w:val="0"/>
          <w:marRight w:val="0"/>
          <w:marTop w:val="0"/>
          <w:marBottom w:val="0"/>
          <w:divBdr>
            <w:top w:val="none" w:sz="0" w:space="0" w:color="auto"/>
            <w:left w:val="none" w:sz="0" w:space="0" w:color="auto"/>
            <w:bottom w:val="none" w:sz="0" w:space="0" w:color="auto"/>
            <w:right w:val="none" w:sz="0" w:space="0" w:color="auto"/>
          </w:divBdr>
        </w:div>
      </w:divsChild>
    </w:div>
    <w:div w:id="1848597316">
      <w:bodyDiv w:val="1"/>
      <w:marLeft w:val="0"/>
      <w:marRight w:val="0"/>
      <w:marTop w:val="0"/>
      <w:marBottom w:val="0"/>
      <w:divBdr>
        <w:top w:val="none" w:sz="0" w:space="0" w:color="auto"/>
        <w:left w:val="none" w:sz="0" w:space="0" w:color="auto"/>
        <w:bottom w:val="none" w:sz="0" w:space="0" w:color="auto"/>
        <w:right w:val="none" w:sz="0" w:space="0" w:color="auto"/>
      </w:divBdr>
    </w:div>
    <w:div w:id="1849129995">
      <w:bodyDiv w:val="1"/>
      <w:marLeft w:val="0"/>
      <w:marRight w:val="0"/>
      <w:marTop w:val="0"/>
      <w:marBottom w:val="0"/>
      <w:divBdr>
        <w:top w:val="none" w:sz="0" w:space="0" w:color="auto"/>
        <w:left w:val="none" w:sz="0" w:space="0" w:color="auto"/>
        <w:bottom w:val="none" w:sz="0" w:space="0" w:color="auto"/>
        <w:right w:val="none" w:sz="0" w:space="0" w:color="auto"/>
      </w:divBdr>
      <w:divsChild>
        <w:div w:id="595753838">
          <w:marLeft w:val="0"/>
          <w:marRight w:val="0"/>
          <w:marTop w:val="240"/>
          <w:marBottom w:val="0"/>
          <w:divBdr>
            <w:top w:val="none" w:sz="0" w:space="0" w:color="auto"/>
            <w:left w:val="none" w:sz="0" w:space="0" w:color="auto"/>
            <w:bottom w:val="none" w:sz="0" w:space="0" w:color="auto"/>
            <w:right w:val="none" w:sz="0" w:space="0" w:color="auto"/>
          </w:divBdr>
          <w:divsChild>
            <w:div w:id="686636441">
              <w:marLeft w:val="0"/>
              <w:marRight w:val="0"/>
              <w:marTop w:val="0"/>
              <w:marBottom w:val="0"/>
              <w:divBdr>
                <w:top w:val="none" w:sz="0" w:space="0" w:color="auto"/>
                <w:left w:val="none" w:sz="0" w:space="0" w:color="auto"/>
                <w:bottom w:val="none" w:sz="0" w:space="0" w:color="auto"/>
                <w:right w:val="none" w:sz="0" w:space="0" w:color="auto"/>
              </w:divBdr>
              <w:divsChild>
                <w:div w:id="1594126568">
                  <w:marLeft w:val="0"/>
                  <w:marRight w:val="0"/>
                  <w:marTop w:val="0"/>
                  <w:marBottom w:val="0"/>
                  <w:divBdr>
                    <w:top w:val="none" w:sz="0" w:space="0" w:color="auto"/>
                    <w:left w:val="none" w:sz="0" w:space="0" w:color="auto"/>
                    <w:bottom w:val="none" w:sz="0" w:space="0" w:color="auto"/>
                    <w:right w:val="none" w:sz="0" w:space="0" w:color="auto"/>
                  </w:divBdr>
                  <w:divsChild>
                    <w:div w:id="1661543762">
                      <w:marLeft w:val="0"/>
                      <w:marRight w:val="0"/>
                      <w:marTop w:val="0"/>
                      <w:marBottom w:val="0"/>
                      <w:divBdr>
                        <w:top w:val="none" w:sz="0" w:space="0" w:color="auto"/>
                        <w:left w:val="none" w:sz="0" w:space="0" w:color="auto"/>
                        <w:bottom w:val="none" w:sz="0" w:space="0" w:color="auto"/>
                        <w:right w:val="none" w:sz="0" w:space="0" w:color="auto"/>
                      </w:divBdr>
                      <w:divsChild>
                        <w:div w:id="2446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381257">
          <w:marLeft w:val="0"/>
          <w:marRight w:val="0"/>
          <w:marTop w:val="240"/>
          <w:marBottom w:val="0"/>
          <w:divBdr>
            <w:top w:val="none" w:sz="0" w:space="0" w:color="auto"/>
            <w:left w:val="none" w:sz="0" w:space="0" w:color="auto"/>
            <w:bottom w:val="none" w:sz="0" w:space="0" w:color="auto"/>
            <w:right w:val="none" w:sz="0" w:space="0" w:color="auto"/>
          </w:divBdr>
          <w:divsChild>
            <w:div w:id="913857332">
              <w:marLeft w:val="0"/>
              <w:marRight w:val="0"/>
              <w:marTop w:val="0"/>
              <w:marBottom w:val="0"/>
              <w:divBdr>
                <w:top w:val="none" w:sz="0" w:space="0" w:color="auto"/>
                <w:left w:val="none" w:sz="0" w:space="0" w:color="auto"/>
                <w:bottom w:val="none" w:sz="0" w:space="0" w:color="auto"/>
                <w:right w:val="none" w:sz="0" w:space="0" w:color="auto"/>
              </w:divBdr>
              <w:divsChild>
                <w:div w:id="1762677127">
                  <w:marLeft w:val="0"/>
                  <w:marRight w:val="0"/>
                  <w:marTop w:val="0"/>
                  <w:marBottom w:val="0"/>
                  <w:divBdr>
                    <w:top w:val="none" w:sz="0" w:space="0" w:color="auto"/>
                    <w:left w:val="none" w:sz="0" w:space="0" w:color="auto"/>
                    <w:bottom w:val="none" w:sz="0" w:space="0" w:color="auto"/>
                    <w:right w:val="none" w:sz="0" w:space="0" w:color="auto"/>
                  </w:divBdr>
                  <w:divsChild>
                    <w:div w:id="173344147">
                      <w:marLeft w:val="0"/>
                      <w:marRight w:val="0"/>
                      <w:marTop w:val="0"/>
                      <w:marBottom w:val="0"/>
                      <w:divBdr>
                        <w:top w:val="none" w:sz="0" w:space="0" w:color="auto"/>
                        <w:left w:val="none" w:sz="0" w:space="0" w:color="auto"/>
                        <w:bottom w:val="none" w:sz="0" w:space="0" w:color="auto"/>
                        <w:right w:val="none" w:sz="0" w:space="0" w:color="auto"/>
                      </w:divBdr>
                      <w:divsChild>
                        <w:div w:id="15674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934955">
          <w:marLeft w:val="0"/>
          <w:marRight w:val="0"/>
          <w:marTop w:val="240"/>
          <w:marBottom w:val="0"/>
          <w:divBdr>
            <w:top w:val="none" w:sz="0" w:space="0" w:color="auto"/>
            <w:left w:val="none" w:sz="0" w:space="0" w:color="auto"/>
            <w:bottom w:val="none" w:sz="0" w:space="0" w:color="auto"/>
            <w:right w:val="none" w:sz="0" w:space="0" w:color="auto"/>
          </w:divBdr>
          <w:divsChild>
            <w:div w:id="2017993671">
              <w:marLeft w:val="0"/>
              <w:marRight w:val="0"/>
              <w:marTop w:val="0"/>
              <w:marBottom w:val="0"/>
              <w:divBdr>
                <w:top w:val="none" w:sz="0" w:space="0" w:color="auto"/>
                <w:left w:val="none" w:sz="0" w:space="0" w:color="auto"/>
                <w:bottom w:val="none" w:sz="0" w:space="0" w:color="auto"/>
                <w:right w:val="none" w:sz="0" w:space="0" w:color="auto"/>
              </w:divBdr>
              <w:divsChild>
                <w:div w:id="758526933">
                  <w:marLeft w:val="0"/>
                  <w:marRight w:val="0"/>
                  <w:marTop w:val="0"/>
                  <w:marBottom w:val="0"/>
                  <w:divBdr>
                    <w:top w:val="none" w:sz="0" w:space="0" w:color="auto"/>
                    <w:left w:val="none" w:sz="0" w:space="0" w:color="auto"/>
                    <w:bottom w:val="none" w:sz="0" w:space="0" w:color="auto"/>
                    <w:right w:val="none" w:sz="0" w:space="0" w:color="auto"/>
                  </w:divBdr>
                  <w:divsChild>
                    <w:div w:id="1295260698">
                      <w:marLeft w:val="0"/>
                      <w:marRight w:val="0"/>
                      <w:marTop w:val="0"/>
                      <w:marBottom w:val="0"/>
                      <w:divBdr>
                        <w:top w:val="none" w:sz="0" w:space="0" w:color="auto"/>
                        <w:left w:val="none" w:sz="0" w:space="0" w:color="auto"/>
                        <w:bottom w:val="none" w:sz="0" w:space="0" w:color="auto"/>
                        <w:right w:val="none" w:sz="0" w:space="0" w:color="auto"/>
                      </w:divBdr>
                      <w:divsChild>
                        <w:div w:id="27133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978600">
          <w:marLeft w:val="0"/>
          <w:marRight w:val="0"/>
          <w:marTop w:val="240"/>
          <w:marBottom w:val="0"/>
          <w:divBdr>
            <w:top w:val="none" w:sz="0" w:space="0" w:color="auto"/>
            <w:left w:val="none" w:sz="0" w:space="0" w:color="auto"/>
            <w:bottom w:val="none" w:sz="0" w:space="0" w:color="auto"/>
            <w:right w:val="none" w:sz="0" w:space="0" w:color="auto"/>
          </w:divBdr>
          <w:divsChild>
            <w:div w:id="950474443">
              <w:marLeft w:val="0"/>
              <w:marRight w:val="0"/>
              <w:marTop w:val="0"/>
              <w:marBottom w:val="0"/>
              <w:divBdr>
                <w:top w:val="none" w:sz="0" w:space="0" w:color="auto"/>
                <w:left w:val="none" w:sz="0" w:space="0" w:color="auto"/>
                <w:bottom w:val="none" w:sz="0" w:space="0" w:color="auto"/>
                <w:right w:val="none" w:sz="0" w:space="0" w:color="auto"/>
              </w:divBdr>
              <w:divsChild>
                <w:div w:id="904921833">
                  <w:marLeft w:val="0"/>
                  <w:marRight w:val="0"/>
                  <w:marTop w:val="0"/>
                  <w:marBottom w:val="0"/>
                  <w:divBdr>
                    <w:top w:val="none" w:sz="0" w:space="0" w:color="auto"/>
                    <w:left w:val="none" w:sz="0" w:space="0" w:color="auto"/>
                    <w:bottom w:val="none" w:sz="0" w:space="0" w:color="auto"/>
                    <w:right w:val="none" w:sz="0" w:space="0" w:color="auto"/>
                  </w:divBdr>
                  <w:divsChild>
                    <w:div w:id="1750885484">
                      <w:marLeft w:val="0"/>
                      <w:marRight w:val="0"/>
                      <w:marTop w:val="0"/>
                      <w:marBottom w:val="0"/>
                      <w:divBdr>
                        <w:top w:val="none" w:sz="0" w:space="0" w:color="auto"/>
                        <w:left w:val="none" w:sz="0" w:space="0" w:color="auto"/>
                        <w:bottom w:val="none" w:sz="0" w:space="0" w:color="auto"/>
                        <w:right w:val="none" w:sz="0" w:space="0" w:color="auto"/>
                      </w:divBdr>
                      <w:divsChild>
                        <w:div w:id="156102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295615">
          <w:marLeft w:val="0"/>
          <w:marRight w:val="0"/>
          <w:marTop w:val="240"/>
          <w:marBottom w:val="0"/>
          <w:divBdr>
            <w:top w:val="none" w:sz="0" w:space="0" w:color="auto"/>
            <w:left w:val="none" w:sz="0" w:space="0" w:color="auto"/>
            <w:bottom w:val="none" w:sz="0" w:space="0" w:color="auto"/>
            <w:right w:val="none" w:sz="0" w:space="0" w:color="auto"/>
          </w:divBdr>
          <w:divsChild>
            <w:div w:id="2011054598">
              <w:marLeft w:val="0"/>
              <w:marRight w:val="0"/>
              <w:marTop w:val="0"/>
              <w:marBottom w:val="0"/>
              <w:divBdr>
                <w:top w:val="none" w:sz="0" w:space="0" w:color="auto"/>
                <w:left w:val="none" w:sz="0" w:space="0" w:color="auto"/>
                <w:bottom w:val="none" w:sz="0" w:space="0" w:color="auto"/>
                <w:right w:val="none" w:sz="0" w:space="0" w:color="auto"/>
              </w:divBdr>
              <w:divsChild>
                <w:div w:id="719284711">
                  <w:marLeft w:val="0"/>
                  <w:marRight w:val="0"/>
                  <w:marTop w:val="0"/>
                  <w:marBottom w:val="0"/>
                  <w:divBdr>
                    <w:top w:val="none" w:sz="0" w:space="0" w:color="auto"/>
                    <w:left w:val="none" w:sz="0" w:space="0" w:color="auto"/>
                    <w:bottom w:val="none" w:sz="0" w:space="0" w:color="auto"/>
                    <w:right w:val="none" w:sz="0" w:space="0" w:color="auto"/>
                  </w:divBdr>
                  <w:divsChild>
                    <w:div w:id="840586287">
                      <w:marLeft w:val="0"/>
                      <w:marRight w:val="0"/>
                      <w:marTop w:val="0"/>
                      <w:marBottom w:val="0"/>
                      <w:divBdr>
                        <w:top w:val="none" w:sz="0" w:space="0" w:color="auto"/>
                        <w:left w:val="none" w:sz="0" w:space="0" w:color="auto"/>
                        <w:bottom w:val="none" w:sz="0" w:space="0" w:color="auto"/>
                        <w:right w:val="none" w:sz="0" w:space="0" w:color="auto"/>
                      </w:divBdr>
                      <w:divsChild>
                        <w:div w:id="20298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564980">
      <w:bodyDiv w:val="1"/>
      <w:marLeft w:val="0"/>
      <w:marRight w:val="0"/>
      <w:marTop w:val="0"/>
      <w:marBottom w:val="0"/>
      <w:divBdr>
        <w:top w:val="none" w:sz="0" w:space="0" w:color="auto"/>
        <w:left w:val="none" w:sz="0" w:space="0" w:color="auto"/>
        <w:bottom w:val="none" w:sz="0" w:space="0" w:color="auto"/>
        <w:right w:val="none" w:sz="0" w:space="0" w:color="auto"/>
      </w:divBdr>
    </w:div>
    <w:div w:id="1879661913">
      <w:bodyDiv w:val="1"/>
      <w:marLeft w:val="0"/>
      <w:marRight w:val="0"/>
      <w:marTop w:val="0"/>
      <w:marBottom w:val="0"/>
      <w:divBdr>
        <w:top w:val="none" w:sz="0" w:space="0" w:color="auto"/>
        <w:left w:val="none" w:sz="0" w:space="0" w:color="auto"/>
        <w:bottom w:val="none" w:sz="0" w:space="0" w:color="auto"/>
        <w:right w:val="none" w:sz="0" w:space="0" w:color="auto"/>
      </w:divBdr>
      <w:divsChild>
        <w:div w:id="1163546482">
          <w:marLeft w:val="0"/>
          <w:marRight w:val="0"/>
          <w:marTop w:val="0"/>
          <w:marBottom w:val="0"/>
          <w:divBdr>
            <w:top w:val="none" w:sz="0" w:space="0" w:color="auto"/>
            <w:left w:val="none" w:sz="0" w:space="0" w:color="auto"/>
            <w:bottom w:val="none" w:sz="0" w:space="0" w:color="auto"/>
            <w:right w:val="none" w:sz="0" w:space="0" w:color="auto"/>
          </w:divBdr>
        </w:div>
      </w:divsChild>
    </w:div>
    <w:div w:id="1909463204">
      <w:bodyDiv w:val="1"/>
      <w:marLeft w:val="0"/>
      <w:marRight w:val="0"/>
      <w:marTop w:val="0"/>
      <w:marBottom w:val="0"/>
      <w:divBdr>
        <w:top w:val="none" w:sz="0" w:space="0" w:color="auto"/>
        <w:left w:val="none" w:sz="0" w:space="0" w:color="auto"/>
        <w:bottom w:val="none" w:sz="0" w:space="0" w:color="auto"/>
        <w:right w:val="none" w:sz="0" w:space="0" w:color="auto"/>
      </w:divBdr>
      <w:divsChild>
        <w:div w:id="299652138">
          <w:marLeft w:val="0"/>
          <w:marRight w:val="0"/>
          <w:marTop w:val="240"/>
          <w:marBottom w:val="0"/>
          <w:divBdr>
            <w:top w:val="none" w:sz="0" w:space="0" w:color="auto"/>
            <w:left w:val="none" w:sz="0" w:space="0" w:color="auto"/>
            <w:bottom w:val="none" w:sz="0" w:space="0" w:color="auto"/>
            <w:right w:val="none" w:sz="0" w:space="0" w:color="auto"/>
          </w:divBdr>
        </w:div>
        <w:div w:id="456028898">
          <w:marLeft w:val="0"/>
          <w:marRight w:val="0"/>
          <w:marTop w:val="240"/>
          <w:marBottom w:val="240"/>
          <w:divBdr>
            <w:top w:val="none" w:sz="0" w:space="0" w:color="auto"/>
            <w:left w:val="none" w:sz="0" w:space="0" w:color="auto"/>
            <w:bottom w:val="none" w:sz="0" w:space="0" w:color="auto"/>
            <w:right w:val="none" w:sz="0" w:space="0" w:color="auto"/>
          </w:divBdr>
          <w:divsChild>
            <w:div w:id="2011836203">
              <w:marLeft w:val="0"/>
              <w:marRight w:val="0"/>
              <w:marTop w:val="0"/>
              <w:marBottom w:val="0"/>
              <w:divBdr>
                <w:top w:val="none" w:sz="0" w:space="0" w:color="auto"/>
                <w:left w:val="none" w:sz="0" w:space="0" w:color="auto"/>
                <w:bottom w:val="none" w:sz="0" w:space="0" w:color="auto"/>
                <w:right w:val="none" w:sz="0" w:space="0" w:color="auto"/>
              </w:divBdr>
              <w:divsChild>
                <w:div w:id="1760326714">
                  <w:marLeft w:val="0"/>
                  <w:marRight w:val="0"/>
                  <w:marTop w:val="0"/>
                  <w:marBottom w:val="0"/>
                  <w:divBdr>
                    <w:top w:val="none" w:sz="0" w:space="0" w:color="auto"/>
                    <w:left w:val="none" w:sz="0" w:space="0" w:color="auto"/>
                    <w:bottom w:val="none" w:sz="0" w:space="0" w:color="auto"/>
                    <w:right w:val="none" w:sz="0" w:space="0" w:color="auto"/>
                  </w:divBdr>
                  <w:divsChild>
                    <w:div w:id="184254265">
                      <w:marLeft w:val="0"/>
                      <w:marRight w:val="0"/>
                      <w:marTop w:val="0"/>
                      <w:marBottom w:val="0"/>
                      <w:divBdr>
                        <w:top w:val="none" w:sz="0" w:space="0" w:color="auto"/>
                        <w:left w:val="none" w:sz="0" w:space="0" w:color="auto"/>
                        <w:bottom w:val="none" w:sz="0" w:space="0" w:color="auto"/>
                        <w:right w:val="none" w:sz="0" w:space="0" w:color="auto"/>
                      </w:divBdr>
                      <w:divsChild>
                        <w:div w:id="200758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412069">
      <w:bodyDiv w:val="1"/>
      <w:marLeft w:val="0"/>
      <w:marRight w:val="0"/>
      <w:marTop w:val="0"/>
      <w:marBottom w:val="0"/>
      <w:divBdr>
        <w:top w:val="none" w:sz="0" w:space="0" w:color="auto"/>
        <w:left w:val="none" w:sz="0" w:space="0" w:color="auto"/>
        <w:bottom w:val="none" w:sz="0" w:space="0" w:color="auto"/>
        <w:right w:val="none" w:sz="0" w:space="0" w:color="auto"/>
      </w:divBdr>
      <w:divsChild>
        <w:div w:id="1766607009">
          <w:marLeft w:val="0"/>
          <w:marRight w:val="0"/>
          <w:marTop w:val="0"/>
          <w:marBottom w:val="0"/>
          <w:divBdr>
            <w:top w:val="none" w:sz="0" w:space="0" w:color="auto"/>
            <w:left w:val="none" w:sz="0" w:space="0" w:color="auto"/>
            <w:bottom w:val="none" w:sz="0" w:space="0" w:color="auto"/>
            <w:right w:val="none" w:sz="0" w:space="0" w:color="auto"/>
          </w:divBdr>
        </w:div>
      </w:divsChild>
    </w:div>
    <w:div w:id="1942835721">
      <w:bodyDiv w:val="1"/>
      <w:marLeft w:val="0"/>
      <w:marRight w:val="0"/>
      <w:marTop w:val="0"/>
      <w:marBottom w:val="0"/>
      <w:divBdr>
        <w:top w:val="none" w:sz="0" w:space="0" w:color="auto"/>
        <w:left w:val="none" w:sz="0" w:space="0" w:color="auto"/>
        <w:bottom w:val="none" w:sz="0" w:space="0" w:color="auto"/>
        <w:right w:val="none" w:sz="0" w:space="0" w:color="auto"/>
      </w:divBdr>
      <w:divsChild>
        <w:div w:id="1748307255">
          <w:marLeft w:val="0"/>
          <w:marRight w:val="0"/>
          <w:marTop w:val="0"/>
          <w:marBottom w:val="0"/>
          <w:divBdr>
            <w:top w:val="none" w:sz="0" w:space="0" w:color="auto"/>
            <w:left w:val="none" w:sz="0" w:space="0" w:color="auto"/>
            <w:bottom w:val="none" w:sz="0" w:space="0" w:color="auto"/>
            <w:right w:val="none" w:sz="0" w:space="0" w:color="auto"/>
          </w:divBdr>
        </w:div>
      </w:divsChild>
    </w:div>
    <w:div w:id="1955209960">
      <w:bodyDiv w:val="1"/>
      <w:marLeft w:val="0"/>
      <w:marRight w:val="0"/>
      <w:marTop w:val="0"/>
      <w:marBottom w:val="0"/>
      <w:divBdr>
        <w:top w:val="none" w:sz="0" w:space="0" w:color="auto"/>
        <w:left w:val="none" w:sz="0" w:space="0" w:color="auto"/>
        <w:bottom w:val="none" w:sz="0" w:space="0" w:color="auto"/>
        <w:right w:val="none" w:sz="0" w:space="0" w:color="auto"/>
      </w:divBdr>
      <w:divsChild>
        <w:div w:id="564680973">
          <w:marLeft w:val="0"/>
          <w:marRight w:val="0"/>
          <w:marTop w:val="0"/>
          <w:marBottom w:val="0"/>
          <w:divBdr>
            <w:top w:val="none" w:sz="0" w:space="0" w:color="auto"/>
            <w:left w:val="none" w:sz="0" w:space="0" w:color="auto"/>
            <w:bottom w:val="none" w:sz="0" w:space="0" w:color="auto"/>
            <w:right w:val="none" w:sz="0" w:space="0" w:color="auto"/>
          </w:divBdr>
        </w:div>
      </w:divsChild>
    </w:div>
    <w:div w:id="1976830180">
      <w:bodyDiv w:val="1"/>
      <w:marLeft w:val="0"/>
      <w:marRight w:val="0"/>
      <w:marTop w:val="0"/>
      <w:marBottom w:val="0"/>
      <w:divBdr>
        <w:top w:val="none" w:sz="0" w:space="0" w:color="auto"/>
        <w:left w:val="none" w:sz="0" w:space="0" w:color="auto"/>
        <w:bottom w:val="none" w:sz="0" w:space="0" w:color="auto"/>
        <w:right w:val="none" w:sz="0" w:space="0" w:color="auto"/>
      </w:divBdr>
      <w:divsChild>
        <w:div w:id="1708752060">
          <w:marLeft w:val="0"/>
          <w:marRight w:val="0"/>
          <w:marTop w:val="0"/>
          <w:marBottom w:val="0"/>
          <w:divBdr>
            <w:top w:val="none" w:sz="0" w:space="0" w:color="auto"/>
            <w:left w:val="none" w:sz="0" w:space="0" w:color="auto"/>
            <w:bottom w:val="none" w:sz="0" w:space="0" w:color="auto"/>
            <w:right w:val="none" w:sz="0" w:space="0" w:color="auto"/>
          </w:divBdr>
        </w:div>
      </w:divsChild>
    </w:div>
    <w:div w:id="1995520958">
      <w:bodyDiv w:val="1"/>
      <w:marLeft w:val="0"/>
      <w:marRight w:val="0"/>
      <w:marTop w:val="0"/>
      <w:marBottom w:val="0"/>
      <w:divBdr>
        <w:top w:val="none" w:sz="0" w:space="0" w:color="auto"/>
        <w:left w:val="none" w:sz="0" w:space="0" w:color="auto"/>
        <w:bottom w:val="none" w:sz="0" w:space="0" w:color="auto"/>
        <w:right w:val="none" w:sz="0" w:space="0" w:color="auto"/>
      </w:divBdr>
    </w:div>
    <w:div w:id="2005355331">
      <w:bodyDiv w:val="1"/>
      <w:marLeft w:val="0"/>
      <w:marRight w:val="0"/>
      <w:marTop w:val="0"/>
      <w:marBottom w:val="0"/>
      <w:divBdr>
        <w:top w:val="none" w:sz="0" w:space="0" w:color="auto"/>
        <w:left w:val="none" w:sz="0" w:space="0" w:color="auto"/>
        <w:bottom w:val="none" w:sz="0" w:space="0" w:color="auto"/>
        <w:right w:val="none" w:sz="0" w:space="0" w:color="auto"/>
      </w:divBdr>
      <w:divsChild>
        <w:div w:id="1994292960">
          <w:marLeft w:val="0"/>
          <w:marRight w:val="0"/>
          <w:marTop w:val="240"/>
          <w:marBottom w:val="0"/>
          <w:divBdr>
            <w:top w:val="none" w:sz="0" w:space="0" w:color="auto"/>
            <w:left w:val="none" w:sz="0" w:space="0" w:color="auto"/>
            <w:bottom w:val="none" w:sz="0" w:space="0" w:color="auto"/>
            <w:right w:val="none" w:sz="0" w:space="0" w:color="auto"/>
          </w:divBdr>
          <w:divsChild>
            <w:div w:id="660347749">
              <w:marLeft w:val="0"/>
              <w:marRight w:val="0"/>
              <w:marTop w:val="0"/>
              <w:marBottom w:val="0"/>
              <w:divBdr>
                <w:top w:val="none" w:sz="0" w:space="0" w:color="auto"/>
                <w:left w:val="none" w:sz="0" w:space="0" w:color="auto"/>
                <w:bottom w:val="none" w:sz="0" w:space="0" w:color="auto"/>
                <w:right w:val="none" w:sz="0" w:space="0" w:color="auto"/>
              </w:divBdr>
              <w:divsChild>
                <w:div w:id="1499464338">
                  <w:marLeft w:val="0"/>
                  <w:marRight w:val="0"/>
                  <w:marTop w:val="0"/>
                  <w:marBottom w:val="0"/>
                  <w:divBdr>
                    <w:top w:val="none" w:sz="0" w:space="0" w:color="auto"/>
                    <w:left w:val="none" w:sz="0" w:space="0" w:color="auto"/>
                    <w:bottom w:val="none" w:sz="0" w:space="0" w:color="auto"/>
                    <w:right w:val="none" w:sz="0" w:space="0" w:color="auto"/>
                  </w:divBdr>
                  <w:divsChild>
                    <w:div w:id="830952746">
                      <w:marLeft w:val="0"/>
                      <w:marRight w:val="0"/>
                      <w:marTop w:val="0"/>
                      <w:marBottom w:val="0"/>
                      <w:divBdr>
                        <w:top w:val="none" w:sz="0" w:space="0" w:color="auto"/>
                        <w:left w:val="none" w:sz="0" w:space="0" w:color="auto"/>
                        <w:bottom w:val="none" w:sz="0" w:space="0" w:color="auto"/>
                        <w:right w:val="none" w:sz="0" w:space="0" w:color="auto"/>
                      </w:divBdr>
                      <w:divsChild>
                        <w:div w:id="128033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934654">
          <w:marLeft w:val="0"/>
          <w:marRight w:val="0"/>
          <w:marTop w:val="240"/>
          <w:marBottom w:val="0"/>
          <w:divBdr>
            <w:top w:val="none" w:sz="0" w:space="0" w:color="auto"/>
            <w:left w:val="none" w:sz="0" w:space="0" w:color="auto"/>
            <w:bottom w:val="none" w:sz="0" w:space="0" w:color="auto"/>
            <w:right w:val="none" w:sz="0" w:space="0" w:color="auto"/>
          </w:divBdr>
          <w:divsChild>
            <w:div w:id="1236011150">
              <w:marLeft w:val="0"/>
              <w:marRight w:val="0"/>
              <w:marTop w:val="0"/>
              <w:marBottom w:val="0"/>
              <w:divBdr>
                <w:top w:val="none" w:sz="0" w:space="0" w:color="auto"/>
                <w:left w:val="none" w:sz="0" w:space="0" w:color="auto"/>
                <w:bottom w:val="none" w:sz="0" w:space="0" w:color="auto"/>
                <w:right w:val="none" w:sz="0" w:space="0" w:color="auto"/>
              </w:divBdr>
              <w:divsChild>
                <w:div w:id="1968465769">
                  <w:marLeft w:val="0"/>
                  <w:marRight w:val="0"/>
                  <w:marTop w:val="0"/>
                  <w:marBottom w:val="0"/>
                  <w:divBdr>
                    <w:top w:val="none" w:sz="0" w:space="0" w:color="auto"/>
                    <w:left w:val="none" w:sz="0" w:space="0" w:color="auto"/>
                    <w:bottom w:val="none" w:sz="0" w:space="0" w:color="auto"/>
                    <w:right w:val="none" w:sz="0" w:space="0" w:color="auto"/>
                  </w:divBdr>
                  <w:divsChild>
                    <w:div w:id="1385301169">
                      <w:marLeft w:val="0"/>
                      <w:marRight w:val="0"/>
                      <w:marTop w:val="0"/>
                      <w:marBottom w:val="0"/>
                      <w:divBdr>
                        <w:top w:val="none" w:sz="0" w:space="0" w:color="auto"/>
                        <w:left w:val="none" w:sz="0" w:space="0" w:color="auto"/>
                        <w:bottom w:val="none" w:sz="0" w:space="0" w:color="auto"/>
                        <w:right w:val="none" w:sz="0" w:space="0" w:color="auto"/>
                      </w:divBdr>
                      <w:divsChild>
                        <w:div w:id="208333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984195">
          <w:marLeft w:val="0"/>
          <w:marRight w:val="0"/>
          <w:marTop w:val="240"/>
          <w:marBottom w:val="0"/>
          <w:divBdr>
            <w:top w:val="none" w:sz="0" w:space="0" w:color="auto"/>
            <w:left w:val="none" w:sz="0" w:space="0" w:color="auto"/>
            <w:bottom w:val="none" w:sz="0" w:space="0" w:color="auto"/>
            <w:right w:val="none" w:sz="0" w:space="0" w:color="auto"/>
          </w:divBdr>
          <w:divsChild>
            <w:div w:id="262109646">
              <w:marLeft w:val="0"/>
              <w:marRight w:val="0"/>
              <w:marTop w:val="0"/>
              <w:marBottom w:val="0"/>
              <w:divBdr>
                <w:top w:val="none" w:sz="0" w:space="0" w:color="auto"/>
                <w:left w:val="none" w:sz="0" w:space="0" w:color="auto"/>
                <w:bottom w:val="none" w:sz="0" w:space="0" w:color="auto"/>
                <w:right w:val="none" w:sz="0" w:space="0" w:color="auto"/>
              </w:divBdr>
              <w:divsChild>
                <w:div w:id="1573585877">
                  <w:marLeft w:val="0"/>
                  <w:marRight w:val="0"/>
                  <w:marTop w:val="0"/>
                  <w:marBottom w:val="0"/>
                  <w:divBdr>
                    <w:top w:val="none" w:sz="0" w:space="0" w:color="auto"/>
                    <w:left w:val="none" w:sz="0" w:space="0" w:color="auto"/>
                    <w:bottom w:val="none" w:sz="0" w:space="0" w:color="auto"/>
                    <w:right w:val="none" w:sz="0" w:space="0" w:color="auto"/>
                  </w:divBdr>
                  <w:divsChild>
                    <w:div w:id="293487266">
                      <w:marLeft w:val="0"/>
                      <w:marRight w:val="0"/>
                      <w:marTop w:val="0"/>
                      <w:marBottom w:val="0"/>
                      <w:divBdr>
                        <w:top w:val="none" w:sz="0" w:space="0" w:color="auto"/>
                        <w:left w:val="none" w:sz="0" w:space="0" w:color="auto"/>
                        <w:bottom w:val="none" w:sz="0" w:space="0" w:color="auto"/>
                        <w:right w:val="none" w:sz="0" w:space="0" w:color="auto"/>
                      </w:divBdr>
                      <w:divsChild>
                        <w:div w:id="184250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867155">
          <w:marLeft w:val="0"/>
          <w:marRight w:val="0"/>
          <w:marTop w:val="240"/>
          <w:marBottom w:val="0"/>
          <w:divBdr>
            <w:top w:val="none" w:sz="0" w:space="0" w:color="auto"/>
            <w:left w:val="none" w:sz="0" w:space="0" w:color="auto"/>
            <w:bottom w:val="none" w:sz="0" w:space="0" w:color="auto"/>
            <w:right w:val="none" w:sz="0" w:space="0" w:color="auto"/>
          </w:divBdr>
          <w:divsChild>
            <w:div w:id="1188107900">
              <w:marLeft w:val="0"/>
              <w:marRight w:val="0"/>
              <w:marTop w:val="0"/>
              <w:marBottom w:val="0"/>
              <w:divBdr>
                <w:top w:val="none" w:sz="0" w:space="0" w:color="auto"/>
                <w:left w:val="none" w:sz="0" w:space="0" w:color="auto"/>
                <w:bottom w:val="none" w:sz="0" w:space="0" w:color="auto"/>
                <w:right w:val="none" w:sz="0" w:space="0" w:color="auto"/>
              </w:divBdr>
              <w:divsChild>
                <w:div w:id="625626996">
                  <w:marLeft w:val="0"/>
                  <w:marRight w:val="0"/>
                  <w:marTop w:val="0"/>
                  <w:marBottom w:val="0"/>
                  <w:divBdr>
                    <w:top w:val="none" w:sz="0" w:space="0" w:color="auto"/>
                    <w:left w:val="none" w:sz="0" w:space="0" w:color="auto"/>
                    <w:bottom w:val="none" w:sz="0" w:space="0" w:color="auto"/>
                    <w:right w:val="none" w:sz="0" w:space="0" w:color="auto"/>
                  </w:divBdr>
                  <w:divsChild>
                    <w:div w:id="2081825742">
                      <w:marLeft w:val="0"/>
                      <w:marRight w:val="0"/>
                      <w:marTop w:val="0"/>
                      <w:marBottom w:val="0"/>
                      <w:divBdr>
                        <w:top w:val="none" w:sz="0" w:space="0" w:color="auto"/>
                        <w:left w:val="none" w:sz="0" w:space="0" w:color="auto"/>
                        <w:bottom w:val="none" w:sz="0" w:space="0" w:color="auto"/>
                        <w:right w:val="none" w:sz="0" w:space="0" w:color="auto"/>
                      </w:divBdr>
                      <w:divsChild>
                        <w:div w:id="18238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333302">
      <w:bodyDiv w:val="1"/>
      <w:marLeft w:val="0"/>
      <w:marRight w:val="0"/>
      <w:marTop w:val="0"/>
      <w:marBottom w:val="0"/>
      <w:divBdr>
        <w:top w:val="none" w:sz="0" w:space="0" w:color="auto"/>
        <w:left w:val="none" w:sz="0" w:space="0" w:color="auto"/>
        <w:bottom w:val="none" w:sz="0" w:space="0" w:color="auto"/>
        <w:right w:val="none" w:sz="0" w:space="0" w:color="auto"/>
      </w:divBdr>
      <w:divsChild>
        <w:div w:id="787743777">
          <w:marLeft w:val="0"/>
          <w:marRight w:val="0"/>
          <w:marTop w:val="240"/>
          <w:marBottom w:val="0"/>
          <w:divBdr>
            <w:top w:val="none" w:sz="0" w:space="0" w:color="auto"/>
            <w:left w:val="none" w:sz="0" w:space="0" w:color="auto"/>
            <w:bottom w:val="none" w:sz="0" w:space="0" w:color="auto"/>
            <w:right w:val="none" w:sz="0" w:space="0" w:color="auto"/>
          </w:divBdr>
          <w:divsChild>
            <w:div w:id="98836550">
              <w:marLeft w:val="0"/>
              <w:marRight w:val="0"/>
              <w:marTop w:val="0"/>
              <w:marBottom w:val="0"/>
              <w:divBdr>
                <w:top w:val="none" w:sz="0" w:space="0" w:color="auto"/>
                <w:left w:val="none" w:sz="0" w:space="0" w:color="auto"/>
                <w:bottom w:val="none" w:sz="0" w:space="0" w:color="auto"/>
                <w:right w:val="none" w:sz="0" w:space="0" w:color="auto"/>
              </w:divBdr>
              <w:divsChild>
                <w:div w:id="1796367681">
                  <w:marLeft w:val="0"/>
                  <w:marRight w:val="0"/>
                  <w:marTop w:val="0"/>
                  <w:marBottom w:val="0"/>
                  <w:divBdr>
                    <w:top w:val="none" w:sz="0" w:space="0" w:color="auto"/>
                    <w:left w:val="none" w:sz="0" w:space="0" w:color="auto"/>
                    <w:bottom w:val="none" w:sz="0" w:space="0" w:color="auto"/>
                    <w:right w:val="none" w:sz="0" w:space="0" w:color="auto"/>
                  </w:divBdr>
                  <w:divsChild>
                    <w:div w:id="65492060">
                      <w:marLeft w:val="0"/>
                      <w:marRight w:val="0"/>
                      <w:marTop w:val="0"/>
                      <w:marBottom w:val="0"/>
                      <w:divBdr>
                        <w:top w:val="none" w:sz="0" w:space="0" w:color="auto"/>
                        <w:left w:val="none" w:sz="0" w:space="0" w:color="auto"/>
                        <w:bottom w:val="none" w:sz="0" w:space="0" w:color="auto"/>
                        <w:right w:val="none" w:sz="0" w:space="0" w:color="auto"/>
                      </w:divBdr>
                      <w:divsChild>
                        <w:div w:id="20187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608847">
      <w:bodyDiv w:val="1"/>
      <w:marLeft w:val="0"/>
      <w:marRight w:val="0"/>
      <w:marTop w:val="0"/>
      <w:marBottom w:val="0"/>
      <w:divBdr>
        <w:top w:val="none" w:sz="0" w:space="0" w:color="auto"/>
        <w:left w:val="none" w:sz="0" w:space="0" w:color="auto"/>
        <w:bottom w:val="none" w:sz="0" w:space="0" w:color="auto"/>
        <w:right w:val="none" w:sz="0" w:space="0" w:color="auto"/>
      </w:divBdr>
    </w:div>
    <w:div w:id="2059039764">
      <w:bodyDiv w:val="1"/>
      <w:marLeft w:val="0"/>
      <w:marRight w:val="0"/>
      <w:marTop w:val="0"/>
      <w:marBottom w:val="0"/>
      <w:divBdr>
        <w:top w:val="none" w:sz="0" w:space="0" w:color="auto"/>
        <w:left w:val="none" w:sz="0" w:space="0" w:color="auto"/>
        <w:bottom w:val="none" w:sz="0" w:space="0" w:color="auto"/>
        <w:right w:val="none" w:sz="0" w:space="0" w:color="auto"/>
      </w:divBdr>
      <w:divsChild>
        <w:div w:id="1814833321">
          <w:marLeft w:val="0"/>
          <w:marRight w:val="0"/>
          <w:marTop w:val="240"/>
          <w:marBottom w:val="0"/>
          <w:divBdr>
            <w:top w:val="none" w:sz="0" w:space="0" w:color="auto"/>
            <w:left w:val="none" w:sz="0" w:space="0" w:color="auto"/>
            <w:bottom w:val="none" w:sz="0" w:space="0" w:color="auto"/>
            <w:right w:val="none" w:sz="0" w:space="0" w:color="auto"/>
          </w:divBdr>
          <w:divsChild>
            <w:div w:id="597524281">
              <w:marLeft w:val="0"/>
              <w:marRight w:val="0"/>
              <w:marTop w:val="0"/>
              <w:marBottom w:val="0"/>
              <w:divBdr>
                <w:top w:val="none" w:sz="0" w:space="0" w:color="auto"/>
                <w:left w:val="none" w:sz="0" w:space="0" w:color="auto"/>
                <w:bottom w:val="none" w:sz="0" w:space="0" w:color="auto"/>
                <w:right w:val="none" w:sz="0" w:space="0" w:color="auto"/>
              </w:divBdr>
              <w:divsChild>
                <w:div w:id="329329785">
                  <w:marLeft w:val="0"/>
                  <w:marRight w:val="0"/>
                  <w:marTop w:val="0"/>
                  <w:marBottom w:val="0"/>
                  <w:divBdr>
                    <w:top w:val="none" w:sz="0" w:space="0" w:color="auto"/>
                    <w:left w:val="none" w:sz="0" w:space="0" w:color="auto"/>
                    <w:bottom w:val="none" w:sz="0" w:space="0" w:color="auto"/>
                    <w:right w:val="none" w:sz="0" w:space="0" w:color="auto"/>
                  </w:divBdr>
                  <w:divsChild>
                    <w:div w:id="1921018511">
                      <w:marLeft w:val="0"/>
                      <w:marRight w:val="0"/>
                      <w:marTop w:val="0"/>
                      <w:marBottom w:val="0"/>
                      <w:divBdr>
                        <w:top w:val="none" w:sz="0" w:space="0" w:color="auto"/>
                        <w:left w:val="none" w:sz="0" w:space="0" w:color="auto"/>
                        <w:bottom w:val="none" w:sz="0" w:space="0" w:color="auto"/>
                        <w:right w:val="none" w:sz="0" w:space="0" w:color="auto"/>
                      </w:divBdr>
                      <w:divsChild>
                        <w:div w:id="10368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142694">
      <w:bodyDiv w:val="1"/>
      <w:marLeft w:val="0"/>
      <w:marRight w:val="0"/>
      <w:marTop w:val="0"/>
      <w:marBottom w:val="0"/>
      <w:divBdr>
        <w:top w:val="none" w:sz="0" w:space="0" w:color="auto"/>
        <w:left w:val="none" w:sz="0" w:space="0" w:color="auto"/>
        <w:bottom w:val="none" w:sz="0" w:space="0" w:color="auto"/>
        <w:right w:val="none" w:sz="0" w:space="0" w:color="auto"/>
      </w:divBdr>
      <w:divsChild>
        <w:div w:id="1264001019">
          <w:marLeft w:val="0"/>
          <w:marRight w:val="0"/>
          <w:marTop w:val="0"/>
          <w:marBottom w:val="0"/>
          <w:divBdr>
            <w:top w:val="none" w:sz="0" w:space="0" w:color="auto"/>
            <w:left w:val="none" w:sz="0" w:space="0" w:color="auto"/>
            <w:bottom w:val="none" w:sz="0" w:space="0" w:color="auto"/>
            <w:right w:val="none" w:sz="0" w:space="0" w:color="auto"/>
          </w:divBdr>
        </w:div>
      </w:divsChild>
    </w:div>
    <w:div w:id="2122408732">
      <w:bodyDiv w:val="1"/>
      <w:marLeft w:val="0"/>
      <w:marRight w:val="0"/>
      <w:marTop w:val="0"/>
      <w:marBottom w:val="0"/>
      <w:divBdr>
        <w:top w:val="none" w:sz="0" w:space="0" w:color="auto"/>
        <w:left w:val="none" w:sz="0" w:space="0" w:color="auto"/>
        <w:bottom w:val="none" w:sz="0" w:space="0" w:color="auto"/>
        <w:right w:val="none" w:sz="0" w:space="0" w:color="auto"/>
      </w:divBdr>
    </w:div>
    <w:div w:id="2123258432">
      <w:bodyDiv w:val="1"/>
      <w:marLeft w:val="0"/>
      <w:marRight w:val="0"/>
      <w:marTop w:val="0"/>
      <w:marBottom w:val="0"/>
      <w:divBdr>
        <w:top w:val="none" w:sz="0" w:space="0" w:color="auto"/>
        <w:left w:val="none" w:sz="0" w:space="0" w:color="auto"/>
        <w:bottom w:val="none" w:sz="0" w:space="0" w:color="auto"/>
        <w:right w:val="none" w:sz="0" w:space="0" w:color="auto"/>
      </w:divBdr>
      <w:divsChild>
        <w:div w:id="995643871">
          <w:marLeft w:val="0"/>
          <w:marRight w:val="0"/>
          <w:marTop w:val="0"/>
          <w:marBottom w:val="0"/>
          <w:divBdr>
            <w:top w:val="none" w:sz="0" w:space="0" w:color="auto"/>
            <w:left w:val="none" w:sz="0" w:space="0" w:color="auto"/>
            <w:bottom w:val="none" w:sz="0" w:space="0" w:color="auto"/>
            <w:right w:val="none" w:sz="0" w:space="0" w:color="auto"/>
          </w:divBdr>
        </w:div>
      </w:divsChild>
    </w:div>
    <w:div w:id="2132360945">
      <w:bodyDiv w:val="1"/>
      <w:marLeft w:val="0"/>
      <w:marRight w:val="0"/>
      <w:marTop w:val="0"/>
      <w:marBottom w:val="0"/>
      <w:divBdr>
        <w:top w:val="none" w:sz="0" w:space="0" w:color="auto"/>
        <w:left w:val="none" w:sz="0" w:space="0" w:color="auto"/>
        <w:bottom w:val="none" w:sz="0" w:space="0" w:color="auto"/>
        <w:right w:val="none" w:sz="0" w:space="0" w:color="auto"/>
      </w:divBdr>
      <w:divsChild>
        <w:div w:id="11225305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tworkx.org/documentation/latest/auto_examples/index.html"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2.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isualgo.net/en/dfsbfs" TargetMode="External"/><Relationship Id="rId29" Type="http://schemas.openxmlformats.org/officeDocument/2006/relationships/image" Target="media/image14.png"/><Relationship Id="rId11" Type="http://schemas.openxmlformats.org/officeDocument/2006/relationships/hyperlink" Target="https://informatics.msk.ru/mod/statements/view.php?id=91996&amp;chapterid=466" TargetMode="External"/><Relationship Id="rId24" Type="http://schemas.openxmlformats.org/officeDocument/2006/relationships/image" Target="media/image9.png"/><Relationship Id="rId32" Type="http://schemas.openxmlformats.org/officeDocument/2006/relationships/hyperlink" Target="https://www.youtube.com/watch?v=Q5ydvmjwMso&amp;list=PLjCCarnDJNstUd2_xt7LhhCu9lpyJY21&amp;index=107" TargetMode="Externa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4.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informatics.msk.ru/mod/statements/view.php?id=91996&amp;chapterid=467" TargetMode="Externa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yperlink" Target="https://www.youtube.com/watch?v=mCiOtsYCVZw&amp;list=PLjCCamDJNstUd2_xt7LhhCu9lpyJY21&amp;index=50&amp;t=600s" TargetMode="External"/><Relationship Id="rId56" Type="http://schemas.openxmlformats.org/officeDocument/2006/relationships/footer" Target="footer1.xml"/><Relationship Id="rId8" Type="http://schemas.openxmlformats.org/officeDocument/2006/relationships/hyperlink" Target="https://informatics.msk.ru/mod/statements/view.php?id=91996&amp;chapterid=465" TargetMode="External"/><Relationship Id="rId51" Type="http://schemas.openxmlformats.org/officeDocument/2006/relationships/hyperlink" Target="https://neerc.ifmo.ru/wiki/index.php?title=Z-&#1092;&#1091;&#1085;&#1082;&#1094;&#1080;&#1103;" TargetMode="External"/><Relationship Id="rId3" Type="http://schemas.openxmlformats.org/officeDocument/2006/relationships/styles" Target="styles.xml"/><Relationship Id="rId12" Type="http://schemas.openxmlformats.org/officeDocument/2006/relationships/hyperlink" Target="https://habr.com/ru/companies/skillfactory/articles/721838/" TargetMode="External"/><Relationship Id="rId17" Type="http://schemas.openxmlformats.org/officeDocument/2006/relationships/hyperlink" Target="https://www.samuelalbanie.com/graph/graph.php" TargetMode="External"/><Relationship Id="rId25" Type="http://schemas.openxmlformats.org/officeDocument/2006/relationships/image" Target="media/image10.png"/><Relationship Id="rId33" Type="http://schemas.openxmlformats.org/officeDocument/2006/relationships/hyperlink" Target="https://www.youtube.com/watch?v=Q5ydvmjwMso&amp;list=PLjCCarnDJNstUd2_xt7LhhCu9|pyJY21&amp;index=107" TargetMode="External"/><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footer" Target="footer2.xml"/><Relationship Id="rId10" Type="http://schemas.openxmlformats.org/officeDocument/2006/relationships/hyperlink" Target="https://informatics.msk.ru/mod/statements/view.php?id=91996&amp;chapterid=464" TargetMode="External"/><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0B13A-89D8-AE4E-9A52-2D6D5FDDC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61</Pages>
  <Words>15108</Words>
  <Characters>86120</Characters>
  <Application>Microsoft Office Word</Application>
  <DocSecurity>0</DocSecurity>
  <Lines>717</Lines>
  <Paragraphs>202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Falco</dc:creator>
  <cp:keywords/>
  <dc:description/>
  <cp:lastModifiedBy>Lana Falco</cp:lastModifiedBy>
  <cp:revision>17</cp:revision>
  <dcterms:created xsi:type="dcterms:W3CDTF">2025-11-30T18:49:00Z</dcterms:created>
  <dcterms:modified xsi:type="dcterms:W3CDTF">2025-12-13T15:32:00Z</dcterms:modified>
</cp:coreProperties>
</file>